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93CB14" w14:textId="77777777" w:rsidR="00451277" w:rsidRPr="00A10709" w:rsidRDefault="00F51741">
      <w:pPr>
        <w:spacing w:line="140" w:lineRule="exact"/>
        <w:rPr>
          <w:rFonts w:asciiTheme="minorHAnsi" w:hAnsiTheme="minorHAnsi" w:cstheme="minorHAnsi"/>
          <w:color w:val="000000" w:themeColor="text1"/>
          <w:sz w:val="24"/>
          <w:szCs w:val="24"/>
        </w:rPr>
      </w:pPr>
      <w:r w:rsidRPr="00A10709">
        <w:rPr>
          <w:rFonts w:asciiTheme="minorHAnsi" w:hAnsiTheme="minorHAnsi" w:cstheme="minorHAnsi"/>
          <w:color w:val="000000" w:themeColor="text1"/>
          <w:sz w:val="24"/>
          <w:szCs w:val="24"/>
        </w:rPr>
        <w:pict w14:anchorId="1C188838">
          <v:group id="_x0000_s1039" style="position:absolute;margin-left:1.5pt;margin-top:81.8pt;width:593.8pt;height:439.95pt;z-index:-251658240;mso-position-horizontal-relative:page;mso-position-vertical-relative:page" coordorigin="30,1636" coordsize="11876,87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3" type="#_x0000_t75" style="position:absolute;left:30;top:1636;width:11876;height:4467">
              <v:imagedata r:id="rId8" o:title=""/>
            </v:shape>
            <v:shape id="_x0000_s1042" style="position:absolute;left:7441;top:5469;width:4185;height:101" coordorigin="7441,5469" coordsize="4185,101" path="m7441,5570r4185,l11626,5469r-4185,l7441,5570xe" fillcolor="#006fc0" stroked="f">
              <v:path arrowok="t"/>
            </v:shape>
            <v:shape id="_x0000_s1041" style="position:absolute;left:7366;top:5917;width:4151;height:4508" coordorigin="7366,5917" coordsize="4151,4508" path="m7366,10425r4151,l11517,5917r-4151,l7366,10425xe" fillcolor="#096cbc" stroked="f">
              <v:path arrowok="t"/>
            </v:shape>
            <v:shape id="_x0000_s1040" type="#_x0000_t75" style="position:absolute;left:7380;top:6221;width:4121;height:3830">
              <v:imagedata r:id="rId9" o:title=""/>
            </v:shape>
            <w10:wrap anchorx="page" anchory="page"/>
          </v:group>
        </w:pict>
      </w:r>
    </w:p>
    <w:p w14:paraId="77E2958E" w14:textId="77777777" w:rsidR="00451277" w:rsidRPr="00A10709" w:rsidRDefault="00451277">
      <w:pPr>
        <w:spacing w:line="200" w:lineRule="exact"/>
        <w:rPr>
          <w:rFonts w:asciiTheme="minorHAnsi" w:hAnsiTheme="minorHAnsi" w:cstheme="minorHAnsi"/>
          <w:color w:val="000000" w:themeColor="text1"/>
          <w:sz w:val="24"/>
          <w:szCs w:val="24"/>
        </w:rPr>
      </w:pPr>
    </w:p>
    <w:p w14:paraId="4A9059E1" w14:textId="77777777" w:rsidR="00451277" w:rsidRPr="00A10709" w:rsidRDefault="00451277">
      <w:pPr>
        <w:spacing w:line="200" w:lineRule="exact"/>
        <w:rPr>
          <w:rFonts w:asciiTheme="minorHAnsi" w:hAnsiTheme="minorHAnsi" w:cstheme="minorHAnsi"/>
          <w:color w:val="000000" w:themeColor="text1"/>
          <w:sz w:val="24"/>
          <w:szCs w:val="24"/>
        </w:rPr>
      </w:pPr>
    </w:p>
    <w:p w14:paraId="6308BF31" w14:textId="2C8793EC" w:rsidR="00451277" w:rsidRPr="0072511C" w:rsidRDefault="006E795F" w:rsidP="00683D9C">
      <w:pPr>
        <w:spacing w:line="540" w:lineRule="exact"/>
        <w:ind w:left="334" w:right="369"/>
        <w:jc w:val="center"/>
        <w:rPr>
          <w:rFonts w:asciiTheme="minorHAnsi" w:eastAsia="Arial" w:hAnsiTheme="minorHAnsi" w:cstheme="minorHAnsi"/>
          <w:color w:val="000000" w:themeColor="text1"/>
          <w:sz w:val="56"/>
          <w:szCs w:val="24"/>
        </w:rPr>
      </w:pPr>
      <w:r w:rsidRPr="0072511C">
        <w:rPr>
          <w:rFonts w:asciiTheme="minorHAnsi" w:eastAsia="Arial" w:hAnsiTheme="minorHAnsi" w:cstheme="minorHAnsi"/>
          <w:b/>
          <w:color w:val="000000" w:themeColor="text1"/>
          <w:position w:val="-1"/>
          <w:sz w:val="56"/>
          <w:szCs w:val="24"/>
        </w:rPr>
        <w:t xml:space="preserve">Lab Manual- Setup and Manage </w:t>
      </w:r>
      <w:r w:rsidR="000D2DEA" w:rsidRPr="0072511C">
        <w:rPr>
          <w:rFonts w:asciiTheme="minorHAnsi" w:eastAsia="Arial" w:hAnsiTheme="minorHAnsi" w:cstheme="minorHAnsi"/>
          <w:b/>
          <w:color w:val="000000" w:themeColor="text1"/>
          <w:position w:val="-1"/>
          <w:sz w:val="56"/>
          <w:szCs w:val="24"/>
        </w:rPr>
        <w:t xml:space="preserve">Azure </w:t>
      </w:r>
      <w:r w:rsidR="0072511C" w:rsidRPr="0072511C">
        <w:rPr>
          <w:rFonts w:asciiTheme="minorHAnsi" w:eastAsia="Arial" w:hAnsiTheme="minorHAnsi" w:cstheme="minorHAnsi"/>
          <w:b/>
          <w:color w:val="000000" w:themeColor="text1"/>
          <w:position w:val="-1"/>
          <w:sz w:val="56"/>
          <w:szCs w:val="24"/>
        </w:rPr>
        <w:t>Sentinel</w:t>
      </w:r>
    </w:p>
    <w:p w14:paraId="619BB72E" w14:textId="77777777" w:rsidR="00451277" w:rsidRPr="00A10709" w:rsidRDefault="00451277">
      <w:pPr>
        <w:spacing w:line="200" w:lineRule="exact"/>
        <w:rPr>
          <w:rFonts w:asciiTheme="minorHAnsi" w:hAnsiTheme="minorHAnsi" w:cstheme="minorHAnsi"/>
          <w:color w:val="000000" w:themeColor="text1"/>
          <w:sz w:val="24"/>
          <w:szCs w:val="24"/>
        </w:rPr>
      </w:pPr>
    </w:p>
    <w:p w14:paraId="2DCF4DA2" w14:textId="77777777" w:rsidR="00451277" w:rsidRPr="00A10709" w:rsidRDefault="00451277">
      <w:pPr>
        <w:spacing w:line="200" w:lineRule="exact"/>
        <w:rPr>
          <w:rFonts w:asciiTheme="minorHAnsi" w:hAnsiTheme="minorHAnsi" w:cstheme="minorHAnsi"/>
          <w:color w:val="000000" w:themeColor="text1"/>
          <w:sz w:val="24"/>
          <w:szCs w:val="24"/>
        </w:rPr>
      </w:pPr>
    </w:p>
    <w:p w14:paraId="04E2053D" w14:textId="77777777" w:rsidR="00451277" w:rsidRPr="00A10709" w:rsidRDefault="00451277">
      <w:pPr>
        <w:spacing w:line="200" w:lineRule="exact"/>
        <w:rPr>
          <w:rFonts w:asciiTheme="minorHAnsi" w:hAnsiTheme="minorHAnsi" w:cstheme="minorHAnsi"/>
          <w:color w:val="000000" w:themeColor="text1"/>
          <w:sz w:val="24"/>
          <w:szCs w:val="24"/>
        </w:rPr>
      </w:pPr>
    </w:p>
    <w:p w14:paraId="6DEFB047" w14:textId="77777777" w:rsidR="00451277" w:rsidRPr="00A10709" w:rsidRDefault="00451277">
      <w:pPr>
        <w:spacing w:line="200" w:lineRule="exact"/>
        <w:rPr>
          <w:rFonts w:asciiTheme="minorHAnsi" w:hAnsiTheme="minorHAnsi" w:cstheme="minorHAnsi"/>
          <w:color w:val="000000" w:themeColor="text1"/>
          <w:sz w:val="24"/>
          <w:szCs w:val="24"/>
        </w:rPr>
      </w:pPr>
    </w:p>
    <w:p w14:paraId="1F4A79B3" w14:textId="77777777" w:rsidR="00451277" w:rsidRPr="00A10709" w:rsidRDefault="00451277">
      <w:pPr>
        <w:spacing w:line="200" w:lineRule="exact"/>
        <w:rPr>
          <w:rFonts w:asciiTheme="minorHAnsi" w:hAnsiTheme="minorHAnsi" w:cstheme="minorHAnsi"/>
          <w:color w:val="000000" w:themeColor="text1"/>
          <w:sz w:val="24"/>
          <w:szCs w:val="24"/>
        </w:rPr>
      </w:pPr>
    </w:p>
    <w:p w14:paraId="072B7CB5" w14:textId="77777777" w:rsidR="00451277" w:rsidRPr="00A10709" w:rsidRDefault="00451277">
      <w:pPr>
        <w:spacing w:line="200" w:lineRule="exact"/>
        <w:rPr>
          <w:rFonts w:asciiTheme="minorHAnsi" w:hAnsiTheme="minorHAnsi" w:cstheme="minorHAnsi"/>
          <w:color w:val="000000" w:themeColor="text1"/>
          <w:sz w:val="24"/>
          <w:szCs w:val="24"/>
        </w:rPr>
      </w:pPr>
    </w:p>
    <w:p w14:paraId="2A5BD378" w14:textId="77777777" w:rsidR="00451277" w:rsidRPr="00A10709" w:rsidRDefault="00451277">
      <w:pPr>
        <w:spacing w:line="200" w:lineRule="exact"/>
        <w:rPr>
          <w:rFonts w:asciiTheme="minorHAnsi" w:hAnsiTheme="minorHAnsi" w:cstheme="minorHAnsi"/>
          <w:color w:val="000000" w:themeColor="text1"/>
          <w:sz w:val="24"/>
          <w:szCs w:val="24"/>
        </w:rPr>
      </w:pPr>
    </w:p>
    <w:p w14:paraId="1FCC6069" w14:textId="77777777" w:rsidR="00451277" w:rsidRPr="00A10709" w:rsidRDefault="00451277">
      <w:pPr>
        <w:spacing w:line="200" w:lineRule="exact"/>
        <w:rPr>
          <w:rFonts w:asciiTheme="minorHAnsi" w:hAnsiTheme="minorHAnsi" w:cstheme="minorHAnsi"/>
          <w:color w:val="000000" w:themeColor="text1"/>
          <w:sz w:val="24"/>
          <w:szCs w:val="24"/>
        </w:rPr>
      </w:pPr>
    </w:p>
    <w:p w14:paraId="7E9B705C" w14:textId="77777777" w:rsidR="00451277" w:rsidRPr="00A10709" w:rsidRDefault="00451277">
      <w:pPr>
        <w:spacing w:line="200" w:lineRule="exact"/>
        <w:rPr>
          <w:rFonts w:asciiTheme="minorHAnsi" w:hAnsiTheme="minorHAnsi" w:cstheme="minorHAnsi"/>
          <w:color w:val="000000" w:themeColor="text1"/>
          <w:sz w:val="24"/>
          <w:szCs w:val="24"/>
        </w:rPr>
      </w:pPr>
    </w:p>
    <w:p w14:paraId="2C327FEB" w14:textId="77777777" w:rsidR="00451277" w:rsidRPr="00A10709" w:rsidRDefault="00451277">
      <w:pPr>
        <w:spacing w:line="200" w:lineRule="exact"/>
        <w:rPr>
          <w:rFonts w:asciiTheme="minorHAnsi" w:hAnsiTheme="minorHAnsi" w:cstheme="minorHAnsi"/>
          <w:color w:val="000000" w:themeColor="text1"/>
          <w:sz w:val="24"/>
          <w:szCs w:val="24"/>
        </w:rPr>
      </w:pPr>
    </w:p>
    <w:p w14:paraId="28623603" w14:textId="77777777" w:rsidR="00451277" w:rsidRPr="00A10709" w:rsidRDefault="00451277">
      <w:pPr>
        <w:spacing w:line="200" w:lineRule="exact"/>
        <w:rPr>
          <w:rFonts w:asciiTheme="minorHAnsi" w:hAnsiTheme="minorHAnsi" w:cstheme="minorHAnsi"/>
          <w:color w:val="000000" w:themeColor="text1"/>
          <w:sz w:val="24"/>
          <w:szCs w:val="24"/>
        </w:rPr>
      </w:pPr>
    </w:p>
    <w:p w14:paraId="5ABECA2F" w14:textId="77777777" w:rsidR="00451277" w:rsidRPr="00A10709" w:rsidRDefault="00451277">
      <w:pPr>
        <w:spacing w:line="200" w:lineRule="exact"/>
        <w:rPr>
          <w:rFonts w:asciiTheme="minorHAnsi" w:hAnsiTheme="minorHAnsi" w:cstheme="minorHAnsi"/>
          <w:color w:val="000000" w:themeColor="text1"/>
          <w:sz w:val="24"/>
          <w:szCs w:val="24"/>
        </w:rPr>
      </w:pPr>
    </w:p>
    <w:p w14:paraId="645F56A5" w14:textId="77777777" w:rsidR="00451277" w:rsidRPr="00A10709" w:rsidRDefault="00451277">
      <w:pPr>
        <w:spacing w:line="200" w:lineRule="exact"/>
        <w:rPr>
          <w:rFonts w:asciiTheme="minorHAnsi" w:hAnsiTheme="minorHAnsi" w:cstheme="minorHAnsi"/>
          <w:color w:val="000000" w:themeColor="text1"/>
          <w:sz w:val="24"/>
          <w:szCs w:val="24"/>
        </w:rPr>
      </w:pPr>
    </w:p>
    <w:p w14:paraId="388BF586" w14:textId="77777777" w:rsidR="00451277" w:rsidRPr="00A10709" w:rsidRDefault="00451277">
      <w:pPr>
        <w:spacing w:line="200" w:lineRule="exact"/>
        <w:rPr>
          <w:rFonts w:asciiTheme="minorHAnsi" w:hAnsiTheme="minorHAnsi" w:cstheme="minorHAnsi"/>
          <w:color w:val="000000" w:themeColor="text1"/>
          <w:sz w:val="24"/>
          <w:szCs w:val="24"/>
        </w:rPr>
      </w:pPr>
    </w:p>
    <w:p w14:paraId="6C56D9A3" w14:textId="77777777" w:rsidR="00451277" w:rsidRPr="00A10709" w:rsidRDefault="00451277">
      <w:pPr>
        <w:spacing w:line="200" w:lineRule="exact"/>
        <w:rPr>
          <w:rFonts w:asciiTheme="minorHAnsi" w:hAnsiTheme="minorHAnsi" w:cstheme="minorHAnsi"/>
          <w:color w:val="000000" w:themeColor="text1"/>
          <w:sz w:val="24"/>
          <w:szCs w:val="24"/>
        </w:rPr>
      </w:pPr>
    </w:p>
    <w:p w14:paraId="5AE838C0" w14:textId="77777777" w:rsidR="00451277" w:rsidRPr="00A10709" w:rsidRDefault="00451277">
      <w:pPr>
        <w:spacing w:line="200" w:lineRule="exact"/>
        <w:rPr>
          <w:rFonts w:asciiTheme="minorHAnsi" w:hAnsiTheme="minorHAnsi" w:cstheme="minorHAnsi"/>
          <w:color w:val="000000" w:themeColor="text1"/>
          <w:sz w:val="24"/>
          <w:szCs w:val="24"/>
        </w:rPr>
      </w:pPr>
    </w:p>
    <w:p w14:paraId="19D60561" w14:textId="77777777" w:rsidR="00451277" w:rsidRPr="00A10709" w:rsidRDefault="00451277">
      <w:pPr>
        <w:spacing w:line="200" w:lineRule="exact"/>
        <w:rPr>
          <w:rFonts w:asciiTheme="minorHAnsi" w:hAnsiTheme="minorHAnsi" w:cstheme="minorHAnsi"/>
          <w:color w:val="000000" w:themeColor="text1"/>
          <w:sz w:val="24"/>
          <w:szCs w:val="24"/>
        </w:rPr>
      </w:pPr>
    </w:p>
    <w:p w14:paraId="429915BB" w14:textId="77777777" w:rsidR="00451277" w:rsidRPr="00A10709" w:rsidRDefault="00451277">
      <w:pPr>
        <w:spacing w:before="17" w:line="260" w:lineRule="exact"/>
        <w:rPr>
          <w:rFonts w:asciiTheme="minorHAnsi" w:hAnsiTheme="minorHAnsi" w:cstheme="minorHAnsi"/>
          <w:color w:val="000000" w:themeColor="text1"/>
          <w:sz w:val="24"/>
          <w:szCs w:val="24"/>
        </w:rPr>
      </w:pPr>
    </w:p>
    <w:p w14:paraId="05E38951" w14:textId="6F0CAA3D" w:rsidR="00451277" w:rsidRPr="00A10709" w:rsidRDefault="006E795F">
      <w:pPr>
        <w:spacing w:before="34"/>
        <w:ind w:left="6225"/>
        <w:rPr>
          <w:rFonts w:asciiTheme="minorHAnsi" w:eastAsia="Arial" w:hAnsiTheme="minorHAnsi" w:cstheme="minorHAnsi"/>
          <w:color w:val="000000" w:themeColor="text1"/>
          <w:sz w:val="24"/>
          <w:szCs w:val="24"/>
        </w:rPr>
      </w:pPr>
      <w:r w:rsidRPr="00A10709">
        <w:rPr>
          <w:rFonts w:asciiTheme="minorHAnsi" w:eastAsia="Arial" w:hAnsiTheme="minorHAnsi" w:cstheme="minorHAnsi"/>
          <w:b/>
          <w:color w:val="000000" w:themeColor="text1"/>
          <w:w w:val="99"/>
          <w:sz w:val="24"/>
          <w:szCs w:val="24"/>
        </w:rPr>
        <w:t>Prepared</w:t>
      </w:r>
      <w:r w:rsidRPr="00A10709">
        <w:rPr>
          <w:rFonts w:asciiTheme="minorHAnsi" w:eastAsia="Arial" w:hAnsiTheme="minorHAnsi" w:cstheme="minorHAnsi"/>
          <w:b/>
          <w:color w:val="000000" w:themeColor="text1"/>
          <w:sz w:val="24"/>
          <w:szCs w:val="24"/>
        </w:rPr>
        <w:t xml:space="preserve"> </w:t>
      </w:r>
      <w:r w:rsidRPr="00A10709">
        <w:rPr>
          <w:rFonts w:asciiTheme="minorHAnsi" w:eastAsia="Arial" w:hAnsiTheme="minorHAnsi" w:cstheme="minorHAnsi"/>
          <w:b/>
          <w:color w:val="000000" w:themeColor="text1"/>
          <w:w w:val="99"/>
          <w:sz w:val="24"/>
          <w:szCs w:val="24"/>
        </w:rPr>
        <w:t>for</w:t>
      </w:r>
      <w:r w:rsidRPr="00A10709">
        <w:rPr>
          <w:rFonts w:asciiTheme="minorHAnsi" w:eastAsia="Arial" w:hAnsiTheme="minorHAnsi" w:cstheme="minorHAnsi"/>
          <w:color w:val="000000" w:themeColor="text1"/>
          <w:w w:val="99"/>
          <w:sz w:val="24"/>
          <w:szCs w:val="24"/>
        </w:rPr>
        <w:t>:</w:t>
      </w:r>
      <w:r w:rsidRPr="00A10709">
        <w:rPr>
          <w:rFonts w:asciiTheme="minorHAnsi" w:eastAsia="Arial" w:hAnsiTheme="minorHAnsi" w:cstheme="minorHAnsi"/>
          <w:color w:val="000000" w:themeColor="text1"/>
          <w:sz w:val="24"/>
          <w:szCs w:val="24"/>
        </w:rPr>
        <w:t xml:space="preserve"> </w:t>
      </w:r>
    </w:p>
    <w:p w14:paraId="0517AEDD" w14:textId="77777777" w:rsidR="00451277" w:rsidRPr="00A10709" w:rsidRDefault="00451277">
      <w:pPr>
        <w:spacing w:before="6" w:line="160" w:lineRule="exact"/>
        <w:rPr>
          <w:rFonts w:asciiTheme="minorHAnsi" w:hAnsiTheme="minorHAnsi" w:cstheme="minorHAnsi"/>
          <w:color w:val="000000" w:themeColor="text1"/>
          <w:sz w:val="24"/>
          <w:szCs w:val="24"/>
        </w:rPr>
      </w:pPr>
    </w:p>
    <w:p w14:paraId="789BFDDE" w14:textId="49971309" w:rsidR="00451277" w:rsidRPr="00A10709" w:rsidRDefault="006E795F">
      <w:pPr>
        <w:ind w:left="6225"/>
        <w:rPr>
          <w:rFonts w:asciiTheme="minorHAnsi" w:eastAsia="Arial" w:hAnsiTheme="minorHAnsi" w:cstheme="minorHAnsi"/>
          <w:color w:val="000000" w:themeColor="text1"/>
          <w:sz w:val="24"/>
          <w:szCs w:val="24"/>
        </w:rPr>
      </w:pPr>
      <w:r w:rsidRPr="00A10709">
        <w:rPr>
          <w:rFonts w:asciiTheme="minorHAnsi" w:eastAsia="Arial" w:hAnsiTheme="minorHAnsi" w:cstheme="minorHAnsi"/>
          <w:b/>
          <w:color w:val="000000" w:themeColor="text1"/>
          <w:w w:val="99"/>
          <w:sz w:val="24"/>
          <w:szCs w:val="24"/>
        </w:rPr>
        <w:t>Date:</w:t>
      </w:r>
      <w:r w:rsidRPr="00A10709">
        <w:rPr>
          <w:rFonts w:asciiTheme="minorHAnsi" w:eastAsia="Arial" w:hAnsiTheme="minorHAnsi" w:cstheme="minorHAnsi"/>
          <w:b/>
          <w:color w:val="000000" w:themeColor="text1"/>
          <w:sz w:val="24"/>
          <w:szCs w:val="24"/>
        </w:rPr>
        <w:t xml:space="preserve"> </w:t>
      </w:r>
      <w:proofErr w:type="gramStart"/>
      <w:r w:rsidRPr="00A10709">
        <w:rPr>
          <w:rFonts w:asciiTheme="minorHAnsi" w:eastAsia="Arial" w:hAnsiTheme="minorHAnsi" w:cstheme="minorHAnsi"/>
          <w:color w:val="000000" w:themeColor="text1"/>
          <w:w w:val="99"/>
          <w:sz w:val="24"/>
          <w:szCs w:val="24"/>
        </w:rPr>
        <w:t>18</w:t>
      </w:r>
      <w:proofErr w:type="spellStart"/>
      <w:r w:rsidRPr="00A10709">
        <w:rPr>
          <w:rFonts w:asciiTheme="minorHAnsi" w:eastAsia="Arial" w:hAnsiTheme="minorHAnsi" w:cstheme="minorHAnsi"/>
          <w:color w:val="000000" w:themeColor="text1"/>
          <w:w w:val="99"/>
          <w:position w:val="6"/>
          <w:sz w:val="24"/>
          <w:szCs w:val="24"/>
        </w:rPr>
        <w:t>th</w:t>
      </w:r>
      <w:proofErr w:type="spellEnd"/>
      <w:r w:rsidRPr="00A10709">
        <w:rPr>
          <w:rFonts w:asciiTheme="minorHAnsi" w:eastAsia="Arial" w:hAnsiTheme="minorHAnsi" w:cstheme="minorHAnsi"/>
          <w:color w:val="000000" w:themeColor="text1"/>
          <w:position w:val="6"/>
          <w:sz w:val="24"/>
          <w:szCs w:val="24"/>
        </w:rPr>
        <w:t xml:space="preserve">  </w:t>
      </w:r>
      <w:r w:rsidRPr="00A10709">
        <w:rPr>
          <w:rFonts w:asciiTheme="minorHAnsi" w:eastAsia="Arial" w:hAnsiTheme="minorHAnsi" w:cstheme="minorHAnsi"/>
          <w:color w:val="000000" w:themeColor="text1"/>
          <w:w w:val="99"/>
          <w:sz w:val="24"/>
          <w:szCs w:val="24"/>
        </w:rPr>
        <w:t>Nov</w:t>
      </w:r>
      <w:proofErr w:type="gramEnd"/>
      <w:r w:rsidRPr="00A10709">
        <w:rPr>
          <w:rFonts w:asciiTheme="minorHAnsi" w:eastAsia="Arial" w:hAnsiTheme="minorHAnsi" w:cstheme="minorHAnsi"/>
          <w:color w:val="000000" w:themeColor="text1"/>
          <w:sz w:val="24"/>
          <w:szCs w:val="24"/>
        </w:rPr>
        <w:t xml:space="preserve">  </w:t>
      </w:r>
      <w:r w:rsidRPr="00A10709">
        <w:rPr>
          <w:rFonts w:asciiTheme="minorHAnsi" w:eastAsia="Arial" w:hAnsiTheme="minorHAnsi" w:cstheme="minorHAnsi"/>
          <w:color w:val="000000" w:themeColor="text1"/>
          <w:w w:val="99"/>
          <w:sz w:val="24"/>
          <w:szCs w:val="24"/>
        </w:rPr>
        <w:t>20</w:t>
      </w:r>
      <w:r w:rsidR="00683D9C" w:rsidRPr="00A10709">
        <w:rPr>
          <w:rFonts w:asciiTheme="minorHAnsi" w:eastAsia="Arial" w:hAnsiTheme="minorHAnsi" w:cstheme="minorHAnsi"/>
          <w:color w:val="000000" w:themeColor="text1"/>
          <w:w w:val="99"/>
          <w:sz w:val="24"/>
          <w:szCs w:val="24"/>
        </w:rPr>
        <w:t>21</w:t>
      </w:r>
    </w:p>
    <w:p w14:paraId="13672696" w14:textId="77777777" w:rsidR="00451277" w:rsidRPr="00A10709" w:rsidRDefault="00451277">
      <w:pPr>
        <w:spacing w:before="6" w:line="160" w:lineRule="exact"/>
        <w:rPr>
          <w:rFonts w:asciiTheme="minorHAnsi" w:hAnsiTheme="minorHAnsi" w:cstheme="minorHAnsi"/>
          <w:color w:val="000000" w:themeColor="text1"/>
          <w:sz w:val="24"/>
          <w:szCs w:val="24"/>
        </w:rPr>
      </w:pPr>
    </w:p>
    <w:p w14:paraId="408CD3F6" w14:textId="77777777" w:rsidR="002320F4" w:rsidRPr="00A10709" w:rsidRDefault="006E795F">
      <w:pPr>
        <w:spacing w:line="413" w:lineRule="auto"/>
        <w:ind w:left="6225" w:right="253"/>
        <w:rPr>
          <w:rFonts w:asciiTheme="minorHAnsi" w:eastAsia="Arial" w:hAnsiTheme="minorHAnsi" w:cstheme="minorHAnsi"/>
          <w:b/>
          <w:color w:val="000000" w:themeColor="text1"/>
          <w:sz w:val="24"/>
          <w:szCs w:val="24"/>
        </w:rPr>
      </w:pPr>
      <w:r w:rsidRPr="00A10709">
        <w:rPr>
          <w:rFonts w:asciiTheme="minorHAnsi" w:eastAsia="Arial" w:hAnsiTheme="minorHAnsi" w:cstheme="minorHAnsi"/>
          <w:b/>
          <w:color w:val="000000" w:themeColor="text1"/>
          <w:w w:val="99"/>
          <w:sz w:val="24"/>
          <w:szCs w:val="24"/>
        </w:rPr>
        <w:t>Prepared</w:t>
      </w:r>
      <w:r w:rsidRPr="00A10709">
        <w:rPr>
          <w:rFonts w:asciiTheme="minorHAnsi" w:eastAsia="Arial" w:hAnsiTheme="minorHAnsi" w:cstheme="minorHAnsi"/>
          <w:b/>
          <w:color w:val="000000" w:themeColor="text1"/>
          <w:sz w:val="24"/>
          <w:szCs w:val="24"/>
        </w:rPr>
        <w:t xml:space="preserve"> </w:t>
      </w:r>
      <w:r w:rsidRPr="00A10709">
        <w:rPr>
          <w:rFonts w:asciiTheme="minorHAnsi" w:eastAsia="Arial" w:hAnsiTheme="minorHAnsi" w:cstheme="minorHAnsi"/>
          <w:b/>
          <w:color w:val="000000" w:themeColor="text1"/>
          <w:w w:val="99"/>
          <w:sz w:val="24"/>
          <w:szCs w:val="24"/>
        </w:rPr>
        <w:t>by:</w:t>
      </w:r>
      <w:r w:rsidRPr="00A10709">
        <w:rPr>
          <w:rFonts w:asciiTheme="minorHAnsi" w:eastAsia="Arial" w:hAnsiTheme="minorHAnsi" w:cstheme="minorHAnsi"/>
          <w:b/>
          <w:color w:val="000000" w:themeColor="text1"/>
          <w:sz w:val="24"/>
          <w:szCs w:val="24"/>
        </w:rPr>
        <w:t xml:space="preserve"> </w:t>
      </w:r>
    </w:p>
    <w:p w14:paraId="7740028F" w14:textId="0864F65D" w:rsidR="00451277" w:rsidRPr="00A10709" w:rsidRDefault="006E795F">
      <w:pPr>
        <w:spacing w:line="413" w:lineRule="auto"/>
        <w:ind w:left="6225" w:right="253"/>
        <w:rPr>
          <w:rFonts w:asciiTheme="minorHAnsi" w:eastAsia="Arial" w:hAnsiTheme="minorHAnsi" w:cstheme="minorHAnsi"/>
          <w:color w:val="000000" w:themeColor="text1"/>
          <w:sz w:val="24"/>
          <w:szCs w:val="24"/>
        </w:rPr>
      </w:pPr>
      <w:r w:rsidRPr="00A10709">
        <w:rPr>
          <w:rFonts w:asciiTheme="minorHAnsi" w:eastAsia="Arial" w:hAnsiTheme="minorHAnsi" w:cstheme="minorHAnsi"/>
          <w:color w:val="000000" w:themeColor="text1"/>
          <w:w w:val="99"/>
          <w:sz w:val="24"/>
          <w:szCs w:val="24"/>
        </w:rPr>
        <w:t>Document</w:t>
      </w:r>
      <w:r w:rsidRPr="00A10709">
        <w:rPr>
          <w:rFonts w:asciiTheme="minorHAnsi" w:eastAsia="Arial" w:hAnsiTheme="minorHAnsi" w:cstheme="minorHAnsi"/>
          <w:color w:val="000000" w:themeColor="text1"/>
          <w:sz w:val="24"/>
          <w:szCs w:val="24"/>
        </w:rPr>
        <w:t xml:space="preserve"> </w:t>
      </w:r>
      <w:r w:rsidRPr="00A10709">
        <w:rPr>
          <w:rFonts w:asciiTheme="minorHAnsi" w:eastAsia="Arial" w:hAnsiTheme="minorHAnsi" w:cstheme="minorHAnsi"/>
          <w:color w:val="000000" w:themeColor="text1"/>
          <w:w w:val="99"/>
          <w:sz w:val="24"/>
          <w:szCs w:val="24"/>
        </w:rPr>
        <w:t>Name:</w:t>
      </w:r>
      <w:r w:rsidRPr="00A10709">
        <w:rPr>
          <w:rFonts w:asciiTheme="minorHAnsi" w:eastAsia="Arial" w:hAnsiTheme="minorHAnsi" w:cstheme="minorHAnsi"/>
          <w:color w:val="000000" w:themeColor="text1"/>
          <w:sz w:val="24"/>
          <w:szCs w:val="24"/>
        </w:rPr>
        <w:t xml:space="preserve"> </w:t>
      </w:r>
      <w:r w:rsidRPr="00A10709">
        <w:rPr>
          <w:rFonts w:asciiTheme="minorHAnsi" w:eastAsia="Arial" w:hAnsiTheme="minorHAnsi" w:cstheme="minorHAnsi"/>
          <w:color w:val="000000" w:themeColor="text1"/>
          <w:w w:val="99"/>
          <w:sz w:val="24"/>
          <w:szCs w:val="24"/>
        </w:rPr>
        <w:t>Lab</w:t>
      </w:r>
      <w:r w:rsidRPr="00A10709">
        <w:rPr>
          <w:rFonts w:asciiTheme="minorHAnsi" w:eastAsia="Arial" w:hAnsiTheme="minorHAnsi" w:cstheme="minorHAnsi"/>
          <w:color w:val="000000" w:themeColor="text1"/>
          <w:sz w:val="24"/>
          <w:szCs w:val="24"/>
        </w:rPr>
        <w:t xml:space="preserve"> </w:t>
      </w:r>
      <w:r w:rsidRPr="00A10709">
        <w:rPr>
          <w:rFonts w:asciiTheme="minorHAnsi" w:eastAsia="Arial" w:hAnsiTheme="minorHAnsi" w:cstheme="minorHAnsi"/>
          <w:color w:val="000000" w:themeColor="text1"/>
          <w:w w:val="99"/>
          <w:sz w:val="24"/>
          <w:szCs w:val="24"/>
        </w:rPr>
        <w:t xml:space="preserve">Manual </w:t>
      </w:r>
      <w:r w:rsidRPr="00A10709">
        <w:rPr>
          <w:rFonts w:asciiTheme="minorHAnsi" w:eastAsia="Arial" w:hAnsiTheme="minorHAnsi" w:cstheme="minorHAnsi"/>
          <w:b/>
          <w:color w:val="000000" w:themeColor="text1"/>
          <w:w w:val="99"/>
          <w:sz w:val="24"/>
          <w:szCs w:val="24"/>
        </w:rPr>
        <w:t>Document</w:t>
      </w:r>
      <w:r w:rsidRPr="00A10709">
        <w:rPr>
          <w:rFonts w:asciiTheme="minorHAnsi" w:eastAsia="Arial" w:hAnsiTheme="minorHAnsi" w:cstheme="minorHAnsi"/>
          <w:b/>
          <w:color w:val="000000" w:themeColor="text1"/>
          <w:sz w:val="24"/>
          <w:szCs w:val="24"/>
        </w:rPr>
        <w:t xml:space="preserve"> </w:t>
      </w:r>
      <w:r w:rsidRPr="00A10709">
        <w:rPr>
          <w:rFonts w:asciiTheme="minorHAnsi" w:eastAsia="Arial" w:hAnsiTheme="minorHAnsi" w:cstheme="minorHAnsi"/>
          <w:b/>
          <w:color w:val="000000" w:themeColor="text1"/>
          <w:w w:val="99"/>
          <w:sz w:val="24"/>
          <w:szCs w:val="24"/>
        </w:rPr>
        <w:t>Number</w:t>
      </w:r>
      <w:r w:rsidRPr="00A10709">
        <w:rPr>
          <w:rFonts w:asciiTheme="minorHAnsi" w:eastAsia="Arial" w:hAnsiTheme="minorHAnsi" w:cstheme="minorHAnsi"/>
          <w:b/>
          <w:color w:val="000000" w:themeColor="text1"/>
          <w:sz w:val="24"/>
          <w:szCs w:val="24"/>
        </w:rPr>
        <w:t xml:space="preserve"> </w:t>
      </w:r>
      <w:r w:rsidR="00683D9C" w:rsidRPr="00A10709">
        <w:rPr>
          <w:rFonts w:asciiTheme="minorHAnsi" w:eastAsia="Arial" w:hAnsiTheme="minorHAnsi" w:cstheme="minorHAnsi"/>
          <w:color w:val="000000" w:themeColor="text1"/>
          <w:w w:val="99"/>
          <w:sz w:val="24"/>
          <w:szCs w:val="24"/>
        </w:rPr>
        <w:t>AZLabn989</w:t>
      </w:r>
    </w:p>
    <w:p w14:paraId="6DAF1F62" w14:textId="77777777" w:rsidR="00451277" w:rsidRPr="00A10709" w:rsidRDefault="006E795F">
      <w:pPr>
        <w:spacing w:before="5"/>
        <w:ind w:left="6225"/>
        <w:rPr>
          <w:rFonts w:asciiTheme="minorHAnsi" w:eastAsia="Arial" w:hAnsiTheme="minorHAnsi" w:cstheme="minorHAnsi"/>
          <w:color w:val="000000" w:themeColor="text1"/>
          <w:sz w:val="24"/>
          <w:szCs w:val="24"/>
        </w:rPr>
      </w:pPr>
      <w:r w:rsidRPr="00A10709">
        <w:rPr>
          <w:rFonts w:asciiTheme="minorHAnsi" w:eastAsia="Arial" w:hAnsiTheme="minorHAnsi" w:cstheme="minorHAnsi"/>
          <w:b/>
          <w:color w:val="000000" w:themeColor="text1"/>
          <w:w w:val="99"/>
          <w:sz w:val="24"/>
          <w:szCs w:val="24"/>
        </w:rPr>
        <w:t>Contributor:</w:t>
      </w:r>
    </w:p>
    <w:p w14:paraId="7253E11E" w14:textId="77777777" w:rsidR="00451277" w:rsidRPr="00A10709" w:rsidRDefault="00451277">
      <w:pPr>
        <w:spacing w:before="6" w:line="160" w:lineRule="exact"/>
        <w:rPr>
          <w:rFonts w:asciiTheme="minorHAnsi" w:hAnsiTheme="minorHAnsi" w:cstheme="minorHAnsi"/>
          <w:color w:val="000000" w:themeColor="text1"/>
          <w:sz w:val="24"/>
          <w:szCs w:val="24"/>
        </w:rPr>
      </w:pPr>
    </w:p>
    <w:p w14:paraId="18CB885E" w14:textId="77777777" w:rsidR="00451277" w:rsidRPr="00A10709" w:rsidRDefault="00451277">
      <w:pPr>
        <w:spacing w:before="2" w:line="100" w:lineRule="exact"/>
        <w:rPr>
          <w:rFonts w:asciiTheme="minorHAnsi" w:hAnsiTheme="minorHAnsi" w:cstheme="minorHAnsi"/>
          <w:color w:val="000000" w:themeColor="text1"/>
          <w:sz w:val="24"/>
          <w:szCs w:val="24"/>
        </w:rPr>
      </w:pPr>
    </w:p>
    <w:p w14:paraId="533B4388" w14:textId="77777777" w:rsidR="00451277" w:rsidRPr="00A10709" w:rsidRDefault="00451277">
      <w:pPr>
        <w:spacing w:line="200" w:lineRule="exact"/>
        <w:rPr>
          <w:rFonts w:asciiTheme="minorHAnsi" w:hAnsiTheme="minorHAnsi" w:cstheme="minorHAnsi"/>
          <w:color w:val="000000" w:themeColor="text1"/>
          <w:sz w:val="24"/>
          <w:szCs w:val="24"/>
        </w:rPr>
      </w:pPr>
    </w:p>
    <w:p w14:paraId="239A99E4" w14:textId="77777777" w:rsidR="00451277" w:rsidRPr="00A10709" w:rsidRDefault="00451277">
      <w:pPr>
        <w:spacing w:line="200" w:lineRule="exact"/>
        <w:rPr>
          <w:rFonts w:asciiTheme="minorHAnsi" w:hAnsiTheme="minorHAnsi" w:cstheme="minorHAnsi"/>
          <w:color w:val="000000" w:themeColor="text1"/>
          <w:sz w:val="24"/>
          <w:szCs w:val="24"/>
        </w:rPr>
      </w:pPr>
    </w:p>
    <w:p w14:paraId="7D0E7F5D" w14:textId="77777777" w:rsidR="00451277" w:rsidRPr="00A10709" w:rsidRDefault="00451277">
      <w:pPr>
        <w:spacing w:line="200" w:lineRule="exact"/>
        <w:rPr>
          <w:rFonts w:asciiTheme="minorHAnsi" w:hAnsiTheme="minorHAnsi" w:cstheme="minorHAnsi"/>
          <w:color w:val="000000" w:themeColor="text1"/>
          <w:sz w:val="24"/>
          <w:szCs w:val="24"/>
        </w:rPr>
      </w:pPr>
    </w:p>
    <w:p w14:paraId="30391430" w14:textId="77777777" w:rsidR="00451277" w:rsidRPr="00A10709" w:rsidRDefault="00451277">
      <w:pPr>
        <w:spacing w:line="200" w:lineRule="exact"/>
        <w:rPr>
          <w:rFonts w:asciiTheme="minorHAnsi" w:hAnsiTheme="minorHAnsi" w:cstheme="minorHAnsi"/>
          <w:color w:val="000000" w:themeColor="text1"/>
          <w:sz w:val="24"/>
          <w:szCs w:val="24"/>
        </w:rPr>
      </w:pPr>
    </w:p>
    <w:p w14:paraId="18C84397" w14:textId="77777777" w:rsidR="00451277" w:rsidRPr="00A10709" w:rsidRDefault="00451277">
      <w:pPr>
        <w:spacing w:line="200" w:lineRule="exact"/>
        <w:rPr>
          <w:rFonts w:asciiTheme="minorHAnsi" w:hAnsiTheme="minorHAnsi" w:cstheme="minorHAnsi"/>
          <w:color w:val="000000" w:themeColor="text1"/>
          <w:sz w:val="24"/>
          <w:szCs w:val="24"/>
        </w:rPr>
      </w:pPr>
    </w:p>
    <w:p w14:paraId="55D5BCA3" w14:textId="77777777" w:rsidR="00451277" w:rsidRPr="00A10709" w:rsidRDefault="00451277">
      <w:pPr>
        <w:spacing w:line="200" w:lineRule="exact"/>
        <w:rPr>
          <w:rFonts w:asciiTheme="minorHAnsi" w:hAnsiTheme="minorHAnsi" w:cstheme="minorHAnsi"/>
          <w:color w:val="000000" w:themeColor="text1"/>
          <w:sz w:val="24"/>
          <w:szCs w:val="24"/>
        </w:rPr>
      </w:pPr>
    </w:p>
    <w:p w14:paraId="03B2AFAE" w14:textId="77777777" w:rsidR="00451277" w:rsidRPr="00A10709" w:rsidRDefault="00451277">
      <w:pPr>
        <w:spacing w:line="200" w:lineRule="exact"/>
        <w:rPr>
          <w:rFonts w:asciiTheme="minorHAnsi" w:hAnsiTheme="minorHAnsi" w:cstheme="minorHAnsi"/>
          <w:color w:val="000000" w:themeColor="text1"/>
          <w:sz w:val="24"/>
          <w:szCs w:val="24"/>
        </w:rPr>
      </w:pPr>
    </w:p>
    <w:p w14:paraId="790A605A" w14:textId="77777777" w:rsidR="00451277" w:rsidRPr="00A10709" w:rsidRDefault="00451277">
      <w:pPr>
        <w:spacing w:line="200" w:lineRule="exact"/>
        <w:rPr>
          <w:rFonts w:asciiTheme="minorHAnsi" w:hAnsiTheme="minorHAnsi" w:cstheme="minorHAnsi"/>
          <w:color w:val="000000" w:themeColor="text1"/>
          <w:sz w:val="24"/>
          <w:szCs w:val="24"/>
        </w:rPr>
      </w:pPr>
    </w:p>
    <w:p w14:paraId="1E1F5B1A" w14:textId="77777777" w:rsidR="00451277" w:rsidRPr="00A10709" w:rsidRDefault="00451277">
      <w:pPr>
        <w:spacing w:line="200" w:lineRule="exact"/>
        <w:rPr>
          <w:rFonts w:asciiTheme="minorHAnsi" w:hAnsiTheme="minorHAnsi" w:cstheme="minorHAnsi"/>
          <w:color w:val="000000" w:themeColor="text1"/>
          <w:sz w:val="24"/>
          <w:szCs w:val="24"/>
        </w:rPr>
      </w:pPr>
    </w:p>
    <w:p w14:paraId="33F6B868" w14:textId="77777777" w:rsidR="00451277" w:rsidRPr="00A10709" w:rsidRDefault="00451277">
      <w:pPr>
        <w:spacing w:line="200" w:lineRule="exact"/>
        <w:rPr>
          <w:rFonts w:asciiTheme="minorHAnsi" w:hAnsiTheme="minorHAnsi" w:cstheme="minorHAnsi"/>
          <w:color w:val="000000" w:themeColor="text1"/>
          <w:sz w:val="24"/>
          <w:szCs w:val="24"/>
        </w:rPr>
      </w:pPr>
    </w:p>
    <w:p w14:paraId="1B0D3DF5" w14:textId="7272D43B" w:rsidR="00451277" w:rsidRPr="00A10709" w:rsidRDefault="00451277">
      <w:pPr>
        <w:spacing w:line="200" w:lineRule="exact"/>
        <w:rPr>
          <w:rFonts w:asciiTheme="minorHAnsi" w:hAnsiTheme="minorHAnsi" w:cstheme="minorHAnsi"/>
          <w:color w:val="000000" w:themeColor="text1"/>
          <w:sz w:val="24"/>
          <w:szCs w:val="24"/>
        </w:rPr>
      </w:pPr>
    </w:p>
    <w:p w14:paraId="3A44D425" w14:textId="7D8B5AE4" w:rsidR="002320F4" w:rsidRPr="00A10709" w:rsidRDefault="002320F4">
      <w:pPr>
        <w:spacing w:line="200" w:lineRule="exact"/>
        <w:rPr>
          <w:rFonts w:asciiTheme="minorHAnsi" w:hAnsiTheme="minorHAnsi" w:cstheme="minorHAnsi"/>
          <w:color w:val="000000" w:themeColor="text1"/>
          <w:sz w:val="24"/>
          <w:szCs w:val="24"/>
        </w:rPr>
      </w:pPr>
    </w:p>
    <w:p w14:paraId="662AD9A8" w14:textId="14ECF38D" w:rsidR="002320F4" w:rsidRPr="00A10709" w:rsidRDefault="002320F4">
      <w:pPr>
        <w:spacing w:line="200" w:lineRule="exact"/>
        <w:rPr>
          <w:rFonts w:asciiTheme="minorHAnsi" w:hAnsiTheme="minorHAnsi" w:cstheme="minorHAnsi"/>
          <w:color w:val="000000" w:themeColor="text1"/>
          <w:sz w:val="24"/>
          <w:szCs w:val="24"/>
        </w:rPr>
      </w:pPr>
    </w:p>
    <w:p w14:paraId="614822D1" w14:textId="276C876A" w:rsidR="002320F4" w:rsidRPr="00A10709" w:rsidRDefault="002320F4">
      <w:pPr>
        <w:spacing w:line="200" w:lineRule="exact"/>
        <w:rPr>
          <w:rFonts w:asciiTheme="minorHAnsi" w:hAnsiTheme="minorHAnsi" w:cstheme="minorHAnsi"/>
          <w:color w:val="000000" w:themeColor="text1"/>
          <w:sz w:val="24"/>
          <w:szCs w:val="24"/>
        </w:rPr>
      </w:pPr>
    </w:p>
    <w:p w14:paraId="0993BF09" w14:textId="0414615D" w:rsidR="002320F4" w:rsidRPr="00A10709" w:rsidRDefault="002320F4">
      <w:pPr>
        <w:spacing w:line="200" w:lineRule="exact"/>
        <w:rPr>
          <w:rFonts w:asciiTheme="minorHAnsi" w:hAnsiTheme="minorHAnsi" w:cstheme="minorHAnsi"/>
          <w:color w:val="000000" w:themeColor="text1"/>
          <w:sz w:val="24"/>
          <w:szCs w:val="24"/>
        </w:rPr>
      </w:pPr>
    </w:p>
    <w:p w14:paraId="1CE7DCE4" w14:textId="0611E1D6" w:rsidR="002320F4" w:rsidRPr="00A10709" w:rsidRDefault="002320F4">
      <w:pPr>
        <w:spacing w:line="200" w:lineRule="exact"/>
        <w:rPr>
          <w:rFonts w:asciiTheme="minorHAnsi" w:hAnsiTheme="minorHAnsi" w:cstheme="minorHAnsi"/>
          <w:color w:val="000000" w:themeColor="text1"/>
          <w:sz w:val="24"/>
          <w:szCs w:val="24"/>
        </w:rPr>
      </w:pPr>
    </w:p>
    <w:p w14:paraId="77117B65" w14:textId="74B7DBC8" w:rsidR="002320F4" w:rsidRPr="00A10709" w:rsidRDefault="002320F4">
      <w:pPr>
        <w:spacing w:line="200" w:lineRule="exact"/>
        <w:rPr>
          <w:rFonts w:asciiTheme="minorHAnsi" w:hAnsiTheme="minorHAnsi" w:cstheme="minorHAnsi"/>
          <w:color w:val="000000" w:themeColor="text1"/>
          <w:sz w:val="24"/>
          <w:szCs w:val="24"/>
        </w:rPr>
      </w:pPr>
    </w:p>
    <w:p w14:paraId="4C777EDE" w14:textId="1F4AE431" w:rsidR="002320F4" w:rsidRPr="00A10709" w:rsidRDefault="002320F4">
      <w:pPr>
        <w:spacing w:line="200" w:lineRule="exact"/>
        <w:rPr>
          <w:rFonts w:asciiTheme="minorHAnsi" w:hAnsiTheme="minorHAnsi" w:cstheme="minorHAnsi"/>
          <w:color w:val="000000" w:themeColor="text1"/>
          <w:sz w:val="24"/>
          <w:szCs w:val="24"/>
        </w:rPr>
      </w:pPr>
    </w:p>
    <w:p w14:paraId="1720E19A" w14:textId="637B9474" w:rsidR="002320F4" w:rsidRPr="00A10709" w:rsidRDefault="002320F4">
      <w:pPr>
        <w:spacing w:line="200" w:lineRule="exact"/>
        <w:rPr>
          <w:rFonts w:asciiTheme="minorHAnsi" w:hAnsiTheme="minorHAnsi" w:cstheme="minorHAnsi"/>
          <w:color w:val="000000" w:themeColor="text1"/>
          <w:sz w:val="24"/>
          <w:szCs w:val="24"/>
        </w:rPr>
      </w:pPr>
    </w:p>
    <w:p w14:paraId="16FB193C" w14:textId="3A03C646" w:rsidR="002320F4" w:rsidRPr="00A10709" w:rsidRDefault="002320F4">
      <w:pPr>
        <w:spacing w:line="200" w:lineRule="exact"/>
        <w:rPr>
          <w:rFonts w:asciiTheme="minorHAnsi" w:hAnsiTheme="minorHAnsi" w:cstheme="minorHAnsi"/>
          <w:color w:val="000000" w:themeColor="text1"/>
          <w:sz w:val="24"/>
          <w:szCs w:val="24"/>
        </w:rPr>
      </w:pPr>
    </w:p>
    <w:p w14:paraId="3DDA3D1A" w14:textId="7866E7D5" w:rsidR="002320F4" w:rsidRPr="00A10709" w:rsidRDefault="002320F4">
      <w:pPr>
        <w:spacing w:line="200" w:lineRule="exact"/>
        <w:rPr>
          <w:rFonts w:asciiTheme="minorHAnsi" w:hAnsiTheme="minorHAnsi" w:cstheme="minorHAnsi"/>
          <w:color w:val="000000" w:themeColor="text1"/>
          <w:sz w:val="24"/>
          <w:szCs w:val="24"/>
        </w:rPr>
      </w:pPr>
    </w:p>
    <w:p w14:paraId="1ED8CAF8" w14:textId="7DEF57D8" w:rsidR="002320F4" w:rsidRPr="00A10709" w:rsidRDefault="002320F4">
      <w:pPr>
        <w:spacing w:line="200" w:lineRule="exact"/>
        <w:rPr>
          <w:rFonts w:asciiTheme="minorHAnsi" w:hAnsiTheme="minorHAnsi" w:cstheme="minorHAnsi"/>
          <w:color w:val="000000" w:themeColor="text1"/>
          <w:sz w:val="24"/>
          <w:szCs w:val="24"/>
        </w:rPr>
      </w:pPr>
    </w:p>
    <w:p w14:paraId="6209EBCF" w14:textId="31A8453C" w:rsidR="002320F4" w:rsidRPr="00A10709" w:rsidRDefault="002320F4">
      <w:pPr>
        <w:spacing w:line="200" w:lineRule="exact"/>
        <w:rPr>
          <w:rFonts w:asciiTheme="minorHAnsi" w:hAnsiTheme="minorHAnsi" w:cstheme="minorHAnsi"/>
          <w:color w:val="000000" w:themeColor="text1"/>
          <w:sz w:val="24"/>
          <w:szCs w:val="24"/>
        </w:rPr>
      </w:pPr>
    </w:p>
    <w:p w14:paraId="1F74CAE4" w14:textId="5E985A3A" w:rsidR="002320F4" w:rsidRPr="00A10709" w:rsidRDefault="002320F4">
      <w:pPr>
        <w:spacing w:line="200" w:lineRule="exact"/>
        <w:rPr>
          <w:rFonts w:asciiTheme="minorHAnsi" w:hAnsiTheme="minorHAnsi" w:cstheme="minorHAnsi"/>
          <w:color w:val="000000" w:themeColor="text1"/>
          <w:sz w:val="24"/>
          <w:szCs w:val="24"/>
        </w:rPr>
      </w:pPr>
    </w:p>
    <w:p w14:paraId="15CA5544" w14:textId="0E35BE4A" w:rsidR="002320F4" w:rsidRPr="00A10709" w:rsidRDefault="002320F4">
      <w:pPr>
        <w:spacing w:line="200" w:lineRule="exact"/>
        <w:rPr>
          <w:rFonts w:asciiTheme="minorHAnsi" w:hAnsiTheme="minorHAnsi" w:cstheme="minorHAnsi"/>
          <w:color w:val="000000" w:themeColor="text1"/>
          <w:sz w:val="24"/>
          <w:szCs w:val="24"/>
        </w:rPr>
      </w:pPr>
    </w:p>
    <w:p w14:paraId="3ED1D348" w14:textId="12A3460E" w:rsidR="002320F4" w:rsidRPr="00A10709" w:rsidRDefault="002320F4">
      <w:pPr>
        <w:spacing w:line="200" w:lineRule="exact"/>
        <w:rPr>
          <w:rFonts w:asciiTheme="minorHAnsi" w:hAnsiTheme="minorHAnsi" w:cstheme="minorHAnsi"/>
          <w:color w:val="000000" w:themeColor="text1"/>
          <w:sz w:val="24"/>
          <w:szCs w:val="24"/>
        </w:rPr>
      </w:pPr>
    </w:p>
    <w:p w14:paraId="1CC332D9" w14:textId="0782654F" w:rsidR="002320F4" w:rsidRPr="00A10709" w:rsidRDefault="002320F4">
      <w:pPr>
        <w:spacing w:line="200" w:lineRule="exact"/>
        <w:rPr>
          <w:rFonts w:asciiTheme="minorHAnsi" w:hAnsiTheme="minorHAnsi" w:cstheme="minorHAnsi"/>
          <w:color w:val="000000" w:themeColor="text1"/>
          <w:sz w:val="24"/>
          <w:szCs w:val="24"/>
        </w:rPr>
      </w:pPr>
    </w:p>
    <w:p w14:paraId="30753D33" w14:textId="1CB99B88" w:rsidR="002320F4" w:rsidRPr="00A10709" w:rsidRDefault="002320F4">
      <w:pPr>
        <w:spacing w:line="200" w:lineRule="exact"/>
        <w:rPr>
          <w:rFonts w:asciiTheme="minorHAnsi" w:hAnsiTheme="minorHAnsi" w:cstheme="minorHAnsi"/>
          <w:color w:val="000000" w:themeColor="text1"/>
          <w:sz w:val="24"/>
          <w:szCs w:val="24"/>
        </w:rPr>
      </w:pPr>
    </w:p>
    <w:p w14:paraId="17906742" w14:textId="77777777" w:rsidR="002320F4" w:rsidRPr="00A10709" w:rsidRDefault="002320F4">
      <w:pPr>
        <w:spacing w:line="200" w:lineRule="exact"/>
        <w:rPr>
          <w:rFonts w:asciiTheme="minorHAnsi" w:hAnsiTheme="minorHAnsi" w:cstheme="minorHAnsi"/>
          <w:color w:val="000000" w:themeColor="text1"/>
          <w:sz w:val="24"/>
          <w:szCs w:val="24"/>
        </w:rPr>
      </w:pPr>
    </w:p>
    <w:p w14:paraId="660EA11D" w14:textId="77777777" w:rsidR="00451277" w:rsidRPr="00A10709" w:rsidRDefault="00451277">
      <w:pPr>
        <w:spacing w:line="200" w:lineRule="exact"/>
        <w:rPr>
          <w:rFonts w:asciiTheme="minorHAnsi" w:hAnsiTheme="minorHAnsi" w:cstheme="minorHAnsi"/>
          <w:color w:val="000000" w:themeColor="text1"/>
          <w:sz w:val="24"/>
          <w:szCs w:val="24"/>
        </w:rPr>
      </w:pPr>
    </w:p>
    <w:p w14:paraId="5A47CFD1" w14:textId="77777777" w:rsidR="00451277" w:rsidRPr="00A10709" w:rsidRDefault="00451277">
      <w:pPr>
        <w:spacing w:line="200" w:lineRule="exact"/>
        <w:rPr>
          <w:rFonts w:asciiTheme="minorHAnsi" w:hAnsiTheme="minorHAnsi" w:cstheme="minorHAnsi"/>
          <w:color w:val="000000" w:themeColor="text1"/>
          <w:sz w:val="24"/>
          <w:szCs w:val="24"/>
        </w:rPr>
      </w:pPr>
    </w:p>
    <w:p w14:paraId="47422671" w14:textId="77777777" w:rsidR="00F7024F" w:rsidRPr="00A10709" w:rsidRDefault="00F7024F">
      <w:pPr>
        <w:ind w:left="119"/>
        <w:rPr>
          <w:rFonts w:asciiTheme="minorHAnsi" w:eastAsia="Arial" w:hAnsiTheme="minorHAnsi" w:cstheme="minorHAnsi"/>
          <w:color w:val="000000" w:themeColor="text1"/>
          <w:w w:val="99"/>
          <w:sz w:val="24"/>
          <w:szCs w:val="24"/>
        </w:rPr>
      </w:pPr>
    </w:p>
    <w:p w14:paraId="4FC98E33" w14:textId="77777777" w:rsidR="00F7024F" w:rsidRPr="00A10709" w:rsidRDefault="00F7024F">
      <w:pPr>
        <w:ind w:left="119"/>
        <w:rPr>
          <w:rFonts w:asciiTheme="minorHAnsi" w:eastAsia="Arial" w:hAnsiTheme="minorHAnsi" w:cstheme="minorHAnsi"/>
          <w:color w:val="000000" w:themeColor="text1"/>
          <w:w w:val="99"/>
          <w:sz w:val="24"/>
          <w:szCs w:val="24"/>
        </w:rPr>
      </w:pPr>
    </w:p>
    <w:p w14:paraId="02610981" w14:textId="77777777" w:rsidR="00F7024F" w:rsidRPr="00A10709" w:rsidRDefault="00F7024F">
      <w:pPr>
        <w:ind w:left="119"/>
        <w:rPr>
          <w:rFonts w:asciiTheme="minorHAnsi" w:eastAsia="Arial" w:hAnsiTheme="minorHAnsi" w:cstheme="minorHAnsi"/>
          <w:color w:val="000000" w:themeColor="text1"/>
          <w:w w:val="99"/>
          <w:sz w:val="24"/>
          <w:szCs w:val="24"/>
        </w:rPr>
      </w:pPr>
    </w:p>
    <w:p w14:paraId="621D6BCC" w14:textId="77777777" w:rsidR="00451277" w:rsidRPr="00A10709" w:rsidRDefault="00451277">
      <w:pPr>
        <w:spacing w:before="5" w:line="180" w:lineRule="exact"/>
        <w:rPr>
          <w:rFonts w:asciiTheme="minorHAnsi" w:hAnsiTheme="minorHAnsi" w:cstheme="minorHAnsi"/>
          <w:color w:val="000000" w:themeColor="text1"/>
          <w:sz w:val="24"/>
          <w:szCs w:val="24"/>
        </w:rPr>
      </w:pPr>
    </w:p>
    <w:p w14:paraId="6A01A254" w14:textId="77777777" w:rsidR="00F7024F" w:rsidRPr="00A10709" w:rsidRDefault="00F7024F">
      <w:pPr>
        <w:spacing w:before="5" w:line="180" w:lineRule="exact"/>
        <w:rPr>
          <w:rFonts w:asciiTheme="minorHAnsi" w:hAnsiTheme="minorHAnsi" w:cstheme="minorHAnsi"/>
          <w:color w:val="000000" w:themeColor="text1"/>
          <w:sz w:val="24"/>
          <w:szCs w:val="24"/>
        </w:rPr>
      </w:pPr>
    </w:p>
    <w:p w14:paraId="5BBD7211" w14:textId="77777777" w:rsidR="00F7024F" w:rsidRPr="00A10709" w:rsidRDefault="00F7024F">
      <w:pPr>
        <w:spacing w:before="5" w:line="180" w:lineRule="exact"/>
        <w:rPr>
          <w:rFonts w:asciiTheme="minorHAnsi" w:hAnsiTheme="minorHAnsi" w:cstheme="minorHAnsi"/>
          <w:color w:val="000000" w:themeColor="text1"/>
          <w:sz w:val="24"/>
          <w:szCs w:val="24"/>
        </w:rPr>
      </w:pPr>
    </w:p>
    <w:sdt>
      <w:sdtPr>
        <w:rPr>
          <w:rFonts w:asciiTheme="minorHAnsi" w:eastAsia="Times New Roman" w:hAnsiTheme="minorHAnsi" w:cstheme="minorHAnsi"/>
          <w:color w:val="000000" w:themeColor="text1"/>
          <w:sz w:val="24"/>
          <w:szCs w:val="24"/>
        </w:rPr>
        <w:id w:val="1670598284"/>
        <w:docPartObj>
          <w:docPartGallery w:val="Table of Contents"/>
          <w:docPartUnique/>
        </w:docPartObj>
      </w:sdtPr>
      <w:sdtEndPr>
        <w:rPr>
          <w:b/>
          <w:bCs/>
          <w:noProof/>
        </w:rPr>
      </w:sdtEndPr>
      <w:sdtContent>
        <w:p w14:paraId="34D7B1E2" w14:textId="61666F54" w:rsidR="00F7024F" w:rsidRPr="00A10709" w:rsidRDefault="00F7024F">
          <w:pPr>
            <w:pStyle w:val="TOCHeading"/>
            <w:rPr>
              <w:rFonts w:asciiTheme="minorHAnsi" w:hAnsiTheme="minorHAnsi" w:cstheme="minorHAnsi"/>
              <w:color w:val="000000" w:themeColor="text1"/>
              <w:sz w:val="24"/>
              <w:szCs w:val="24"/>
            </w:rPr>
          </w:pPr>
          <w:r w:rsidRPr="00A10709">
            <w:rPr>
              <w:rFonts w:asciiTheme="minorHAnsi" w:hAnsiTheme="minorHAnsi" w:cstheme="minorHAnsi"/>
              <w:color w:val="000000" w:themeColor="text1"/>
              <w:sz w:val="24"/>
              <w:szCs w:val="24"/>
            </w:rPr>
            <w:t>Contents</w:t>
          </w:r>
        </w:p>
        <w:p w14:paraId="0B2C83C2" w14:textId="77777777" w:rsidR="009B1957" w:rsidRDefault="00F7024F">
          <w:pPr>
            <w:pStyle w:val="TOC1"/>
            <w:tabs>
              <w:tab w:val="left" w:pos="440"/>
              <w:tab w:val="right" w:leader="dot" w:pos="9750"/>
            </w:tabs>
            <w:rPr>
              <w:rFonts w:cstheme="minorBidi"/>
              <w:noProof/>
              <w:lang w:val="en-IN" w:eastAsia="en-IN"/>
            </w:rPr>
          </w:pPr>
          <w:r w:rsidRPr="00A10709">
            <w:rPr>
              <w:rFonts w:cstheme="minorHAnsi"/>
              <w:b/>
              <w:bCs/>
              <w:noProof/>
              <w:color w:val="000000" w:themeColor="text1"/>
              <w:sz w:val="24"/>
              <w:szCs w:val="24"/>
            </w:rPr>
            <w:fldChar w:fldCharType="begin"/>
          </w:r>
          <w:r w:rsidRPr="00A10709">
            <w:rPr>
              <w:rFonts w:cstheme="minorHAnsi"/>
              <w:b/>
              <w:bCs/>
              <w:noProof/>
              <w:color w:val="000000" w:themeColor="text1"/>
              <w:sz w:val="24"/>
              <w:szCs w:val="24"/>
            </w:rPr>
            <w:instrText xml:space="preserve"> TOC \o "1-3" \h \z \u </w:instrText>
          </w:r>
          <w:r w:rsidRPr="00A10709">
            <w:rPr>
              <w:rFonts w:cstheme="minorHAnsi"/>
              <w:b/>
              <w:bCs/>
              <w:noProof/>
              <w:color w:val="000000" w:themeColor="text1"/>
              <w:sz w:val="24"/>
              <w:szCs w:val="24"/>
            </w:rPr>
            <w:fldChar w:fldCharType="separate"/>
          </w:r>
          <w:hyperlink w:anchor="_Toc100831850" w:history="1">
            <w:r w:rsidR="009B1957" w:rsidRPr="006F0F46">
              <w:rPr>
                <w:rStyle w:val="Hyperlink"/>
                <w:rFonts w:eastAsia="Arial"/>
                <w:i/>
                <w:iCs/>
                <w:noProof/>
                <w:color w:val="0000BF" w:themeColor="hyperlink" w:themeShade="BF"/>
              </w:rPr>
              <w:t>1.</w:t>
            </w:r>
            <w:r w:rsidR="009B1957">
              <w:rPr>
                <w:rFonts w:cstheme="minorBidi"/>
                <w:noProof/>
                <w:lang w:val="en-IN" w:eastAsia="en-IN"/>
              </w:rPr>
              <w:tab/>
            </w:r>
            <w:r w:rsidR="009B1957" w:rsidRPr="006F0F46">
              <w:rPr>
                <w:rStyle w:val="Hyperlink"/>
                <w:rFonts w:eastAsia="Arial"/>
                <w:noProof/>
                <w:color w:val="0000BF" w:themeColor="hyperlink" w:themeShade="BF"/>
              </w:rPr>
              <w:t>Introduction</w:t>
            </w:r>
            <w:r w:rsidR="009B1957">
              <w:rPr>
                <w:noProof/>
                <w:webHidden/>
              </w:rPr>
              <w:tab/>
            </w:r>
            <w:r w:rsidR="009B1957">
              <w:rPr>
                <w:noProof/>
                <w:webHidden/>
              </w:rPr>
              <w:fldChar w:fldCharType="begin"/>
            </w:r>
            <w:r w:rsidR="009B1957">
              <w:rPr>
                <w:noProof/>
                <w:webHidden/>
              </w:rPr>
              <w:instrText xml:space="preserve"> PAGEREF _Toc100831850 \h </w:instrText>
            </w:r>
            <w:r w:rsidR="009B1957">
              <w:rPr>
                <w:noProof/>
                <w:webHidden/>
              </w:rPr>
            </w:r>
            <w:r w:rsidR="009B1957">
              <w:rPr>
                <w:noProof/>
                <w:webHidden/>
              </w:rPr>
              <w:fldChar w:fldCharType="separate"/>
            </w:r>
            <w:r w:rsidR="009B1957">
              <w:rPr>
                <w:noProof/>
                <w:webHidden/>
              </w:rPr>
              <w:t>3</w:t>
            </w:r>
            <w:r w:rsidR="009B1957">
              <w:rPr>
                <w:noProof/>
                <w:webHidden/>
              </w:rPr>
              <w:fldChar w:fldCharType="end"/>
            </w:r>
          </w:hyperlink>
        </w:p>
        <w:p w14:paraId="45C76485" w14:textId="77777777" w:rsidR="009B1957" w:rsidRDefault="009B1957">
          <w:pPr>
            <w:pStyle w:val="TOC1"/>
            <w:tabs>
              <w:tab w:val="left" w:pos="440"/>
              <w:tab w:val="right" w:leader="dot" w:pos="9750"/>
            </w:tabs>
            <w:rPr>
              <w:rFonts w:cstheme="minorBidi"/>
              <w:noProof/>
              <w:lang w:val="en-IN" w:eastAsia="en-IN"/>
            </w:rPr>
          </w:pPr>
          <w:hyperlink w:anchor="_Toc100831851" w:history="1">
            <w:r w:rsidRPr="006F0F46">
              <w:rPr>
                <w:rStyle w:val="Hyperlink"/>
                <w:rFonts w:eastAsia="Arial"/>
                <w:noProof/>
                <w:color w:val="0000BF" w:themeColor="hyperlink" w:themeShade="BF"/>
              </w:rPr>
              <w:t>2.</w:t>
            </w:r>
            <w:r>
              <w:rPr>
                <w:rFonts w:cstheme="minorBidi"/>
                <w:noProof/>
                <w:lang w:val="en-IN" w:eastAsia="en-IN"/>
              </w:rPr>
              <w:tab/>
            </w:r>
            <w:r w:rsidRPr="006F0F46">
              <w:rPr>
                <w:rStyle w:val="Hyperlink"/>
                <w:rFonts w:eastAsia="Arial"/>
                <w:noProof/>
                <w:color w:val="0000BF" w:themeColor="hyperlink" w:themeShade="BF"/>
              </w:rPr>
              <w:t>Lab: Setup Azure Sentinel workspace</w:t>
            </w:r>
            <w:r>
              <w:rPr>
                <w:noProof/>
                <w:webHidden/>
              </w:rPr>
              <w:tab/>
            </w:r>
            <w:r>
              <w:rPr>
                <w:noProof/>
                <w:webHidden/>
              </w:rPr>
              <w:fldChar w:fldCharType="begin"/>
            </w:r>
            <w:r>
              <w:rPr>
                <w:noProof/>
                <w:webHidden/>
              </w:rPr>
              <w:instrText xml:space="preserve"> PAGEREF _Toc100831851 \h </w:instrText>
            </w:r>
            <w:r>
              <w:rPr>
                <w:noProof/>
                <w:webHidden/>
              </w:rPr>
            </w:r>
            <w:r>
              <w:rPr>
                <w:noProof/>
                <w:webHidden/>
              </w:rPr>
              <w:fldChar w:fldCharType="separate"/>
            </w:r>
            <w:r>
              <w:rPr>
                <w:noProof/>
                <w:webHidden/>
              </w:rPr>
              <w:t>3</w:t>
            </w:r>
            <w:r>
              <w:rPr>
                <w:noProof/>
                <w:webHidden/>
              </w:rPr>
              <w:fldChar w:fldCharType="end"/>
            </w:r>
          </w:hyperlink>
        </w:p>
        <w:p w14:paraId="0D682141" w14:textId="77777777" w:rsidR="009B1957" w:rsidRDefault="009B1957">
          <w:pPr>
            <w:pStyle w:val="TOC2"/>
            <w:tabs>
              <w:tab w:val="left" w:pos="880"/>
              <w:tab w:val="right" w:leader="dot" w:pos="9750"/>
            </w:tabs>
            <w:rPr>
              <w:rFonts w:cstheme="minorBidi"/>
              <w:noProof/>
              <w:lang w:val="en-IN" w:eastAsia="en-IN"/>
            </w:rPr>
          </w:pPr>
          <w:hyperlink w:anchor="_Toc100831852" w:history="1">
            <w:r w:rsidRPr="006F0F46">
              <w:rPr>
                <w:rStyle w:val="Hyperlink"/>
                <w:rFonts w:cstheme="minorHAnsi"/>
                <w:noProof/>
              </w:rPr>
              <w:t>2.1</w:t>
            </w:r>
            <w:r>
              <w:rPr>
                <w:rFonts w:cstheme="minorBidi"/>
                <w:noProof/>
                <w:lang w:val="en-IN" w:eastAsia="en-IN"/>
              </w:rPr>
              <w:tab/>
            </w:r>
            <w:r w:rsidRPr="006F0F46">
              <w:rPr>
                <w:rStyle w:val="Hyperlink"/>
                <w:rFonts w:cstheme="minorHAnsi"/>
                <w:noProof/>
              </w:rPr>
              <w:t>Enable Microsoft Sentinel</w:t>
            </w:r>
            <w:r>
              <w:rPr>
                <w:noProof/>
                <w:webHidden/>
              </w:rPr>
              <w:tab/>
            </w:r>
            <w:r>
              <w:rPr>
                <w:noProof/>
                <w:webHidden/>
              </w:rPr>
              <w:fldChar w:fldCharType="begin"/>
            </w:r>
            <w:r>
              <w:rPr>
                <w:noProof/>
                <w:webHidden/>
              </w:rPr>
              <w:instrText xml:space="preserve"> PAGEREF _Toc100831852 \h </w:instrText>
            </w:r>
            <w:r>
              <w:rPr>
                <w:noProof/>
                <w:webHidden/>
              </w:rPr>
            </w:r>
            <w:r>
              <w:rPr>
                <w:noProof/>
                <w:webHidden/>
              </w:rPr>
              <w:fldChar w:fldCharType="separate"/>
            </w:r>
            <w:r>
              <w:rPr>
                <w:noProof/>
                <w:webHidden/>
              </w:rPr>
              <w:t>3</w:t>
            </w:r>
            <w:r>
              <w:rPr>
                <w:noProof/>
                <w:webHidden/>
              </w:rPr>
              <w:fldChar w:fldCharType="end"/>
            </w:r>
          </w:hyperlink>
        </w:p>
        <w:p w14:paraId="6ED07368" w14:textId="77777777" w:rsidR="009B1957" w:rsidRDefault="009B1957">
          <w:pPr>
            <w:pStyle w:val="TOC2"/>
            <w:tabs>
              <w:tab w:val="left" w:pos="880"/>
              <w:tab w:val="right" w:leader="dot" w:pos="9750"/>
            </w:tabs>
            <w:rPr>
              <w:rFonts w:cstheme="minorBidi"/>
              <w:noProof/>
              <w:lang w:val="en-IN" w:eastAsia="en-IN"/>
            </w:rPr>
          </w:pPr>
          <w:hyperlink w:anchor="_Toc100831853" w:history="1">
            <w:r w:rsidRPr="006F0F46">
              <w:rPr>
                <w:rStyle w:val="Hyperlink"/>
                <w:rFonts w:cstheme="minorHAnsi"/>
                <w:noProof/>
              </w:rPr>
              <w:t>3.1</w:t>
            </w:r>
            <w:r>
              <w:rPr>
                <w:rFonts w:cstheme="minorBidi"/>
                <w:noProof/>
                <w:lang w:val="en-IN" w:eastAsia="en-IN"/>
              </w:rPr>
              <w:tab/>
            </w:r>
            <w:r w:rsidRPr="006F0F46">
              <w:rPr>
                <w:rStyle w:val="Hyperlink"/>
                <w:rFonts w:cstheme="minorHAnsi"/>
                <w:noProof/>
              </w:rPr>
              <w:t>Connect to Active Directory</w:t>
            </w:r>
            <w:r>
              <w:rPr>
                <w:noProof/>
                <w:webHidden/>
              </w:rPr>
              <w:tab/>
            </w:r>
            <w:r>
              <w:rPr>
                <w:noProof/>
                <w:webHidden/>
              </w:rPr>
              <w:fldChar w:fldCharType="begin"/>
            </w:r>
            <w:r>
              <w:rPr>
                <w:noProof/>
                <w:webHidden/>
              </w:rPr>
              <w:instrText xml:space="preserve"> PAGEREF _Toc100831853 \h </w:instrText>
            </w:r>
            <w:r>
              <w:rPr>
                <w:noProof/>
                <w:webHidden/>
              </w:rPr>
            </w:r>
            <w:r>
              <w:rPr>
                <w:noProof/>
                <w:webHidden/>
              </w:rPr>
              <w:fldChar w:fldCharType="separate"/>
            </w:r>
            <w:r>
              <w:rPr>
                <w:noProof/>
                <w:webHidden/>
              </w:rPr>
              <w:t>5</w:t>
            </w:r>
            <w:r>
              <w:rPr>
                <w:noProof/>
                <w:webHidden/>
              </w:rPr>
              <w:fldChar w:fldCharType="end"/>
            </w:r>
          </w:hyperlink>
        </w:p>
        <w:p w14:paraId="4DE850D8" w14:textId="77777777" w:rsidR="009B1957" w:rsidRDefault="009B1957">
          <w:pPr>
            <w:pStyle w:val="TOC2"/>
            <w:tabs>
              <w:tab w:val="left" w:pos="880"/>
              <w:tab w:val="right" w:leader="dot" w:pos="9750"/>
            </w:tabs>
            <w:rPr>
              <w:rFonts w:cstheme="minorBidi"/>
              <w:noProof/>
              <w:lang w:val="en-IN" w:eastAsia="en-IN"/>
            </w:rPr>
          </w:pPr>
          <w:hyperlink w:anchor="_Toc100831854" w:history="1">
            <w:r w:rsidRPr="006F0F46">
              <w:rPr>
                <w:rStyle w:val="Hyperlink"/>
                <w:rFonts w:cstheme="minorHAnsi"/>
                <w:noProof/>
              </w:rPr>
              <w:t>2.2</w:t>
            </w:r>
            <w:r>
              <w:rPr>
                <w:rFonts w:cstheme="minorBidi"/>
                <w:noProof/>
                <w:lang w:val="en-IN" w:eastAsia="en-IN"/>
              </w:rPr>
              <w:tab/>
            </w:r>
            <w:r w:rsidRPr="006F0F46">
              <w:rPr>
                <w:rStyle w:val="Hyperlink"/>
                <w:rFonts w:cstheme="minorHAnsi"/>
                <w:noProof/>
              </w:rPr>
              <w:t>Connect to Azure Activity</w:t>
            </w:r>
            <w:r>
              <w:rPr>
                <w:noProof/>
                <w:webHidden/>
              </w:rPr>
              <w:tab/>
            </w:r>
            <w:r>
              <w:rPr>
                <w:noProof/>
                <w:webHidden/>
              </w:rPr>
              <w:fldChar w:fldCharType="begin"/>
            </w:r>
            <w:r>
              <w:rPr>
                <w:noProof/>
                <w:webHidden/>
              </w:rPr>
              <w:instrText xml:space="preserve"> PAGEREF _Toc100831854 \h </w:instrText>
            </w:r>
            <w:r>
              <w:rPr>
                <w:noProof/>
                <w:webHidden/>
              </w:rPr>
            </w:r>
            <w:r>
              <w:rPr>
                <w:noProof/>
                <w:webHidden/>
              </w:rPr>
              <w:fldChar w:fldCharType="separate"/>
            </w:r>
            <w:r>
              <w:rPr>
                <w:noProof/>
                <w:webHidden/>
              </w:rPr>
              <w:t>6</w:t>
            </w:r>
            <w:r>
              <w:rPr>
                <w:noProof/>
                <w:webHidden/>
              </w:rPr>
              <w:fldChar w:fldCharType="end"/>
            </w:r>
          </w:hyperlink>
        </w:p>
        <w:p w14:paraId="51CFEF10" w14:textId="3AF84471" w:rsidR="00F7024F" w:rsidRPr="00A10709" w:rsidRDefault="00F7024F">
          <w:pPr>
            <w:rPr>
              <w:rFonts w:asciiTheme="minorHAnsi" w:hAnsiTheme="minorHAnsi" w:cstheme="minorHAnsi"/>
              <w:color w:val="000000" w:themeColor="text1"/>
              <w:sz w:val="24"/>
              <w:szCs w:val="24"/>
            </w:rPr>
          </w:pPr>
          <w:r w:rsidRPr="00A10709">
            <w:rPr>
              <w:rFonts w:asciiTheme="minorHAnsi" w:hAnsiTheme="minorHAnsi" w:cstheme="minorHAnsi"/>
              <w:b/>
              <w:bCs/>
              <w:noProof/>
              <w:color w:val="000000" w:themeColor="text1"/>
              <w:sz w:val="24"/>
              <w:szCs w:val="24"/>
            </w:rPr>
            <w:fldChar w:fldCharType="end"/>
          </w:r>
        </w:p>
      </w:sdtContent>
    </w:sdt>
    <w:p w14:paraId="0DCDD231" w14:textId="77777777" w:rsidR="00F7024F" w:rsidRPr="00A10709" w:rsidRDefault="00F7024F">
      <w:pPr>
        <w:spacing w:before="5" w:line="180" w:lineRule="exact"/>
        <w:rPr>
          <w:rFonts w:asciiTheme="minorHAnsi" w:hAnsiTheme="minorHAnsi" w:cstheme="minorHAnsi"/>
          <w:color w:val="000000" w:themeColor="text1"/>
          <w:sz w:val="24"/>
          <w:szCs w:val="24"/>
        </w:rPr>
      </w:pPr>
    </w:p>
    <w:p w14:paraId="2C055760" w14:textId="77777777" w:rsidR="00F7024F" w:rsidRPr="00A10709" w:rsidRDefault="00F7024F">
      <w:pPr>
        <w:spacing w:before="5" w:line="180" w:lineRule="exact"/>
        <w:rPr>
          <w:rFonts w:asciiTheme="minorHAnsi" w:hAnsiTheme="minorHAnsi" w:cstheme="minorHAnsi"/>
          <w:color w:val="000000" w:themeColor="text1"/>
          <w:sz w:val="24"/>
          <w:szCs w:val="24"/>
        </w:rPr>
      </w:pPr>
    </w:p>
    <w:p w14:paraId="63F5D2D8" w14:textId="77777777" w:rsidR="00F7024F" w:rsidRPr="00A10709" w:rsidRDefault="00F7024F">
      <w:pPr>
        <w:spacing w:before="5" w:line="180" w:lineRule="exact"/>
        <w:rPr>
          <w:rFonts w:asciiTheme="minorHAnsi" w:hAnsiTheme="minorHAnsi" w:cstheme="minorHAnsi"/>
          <w:color w:val="000000" w:themeColor="text1"/>
          <w:sz w:val="24"/>
          <w:szCs w:val="24"/>
        </w:rPr>
      </w:pPr>
    </w:p>
    <w:p w14:paraId="68A6818E" w14:textId="77777777" w:rsidR="00F7024F" w:rsidRPr="00A10709" w:rsidRDefault="00F7024F">
      <w:pPr>
        <w:spacing w:before="5" w:line="180" w:lineRule="exact"/>
        <w:rPr>
          <w:rFonts w:asciiTheme="minorHAnsi" w:hAnsiTheme="minorHAnsi" w:cstheme="minorHAnsi"/>
          <w:color w:val="000000" w:themeColor="text1"/>
          <w:sz w:val="24"/>
          <w:szCs w:val="24"/>
        </w:rPr>
      </w:pPr>
      <w:bookmarkStart w:id="0" w:name="_GoBack"/>
      <w:bookmarkEnd w:id="0"/>
    </w:p>
    <w:p w14:paraId="56C523AA" w14:textId="77777777" w:rsidR="00F7024F" w:rsidRPr="00A10709" w:rsidRDefault="00F7024F">
      <w:pPr>
        <w:spacing w:before="5" w:line="180" w:lineRule="exact"/>
        <w:rPr>
          <w:rFonts w:asciiTheme="minorHAnsi" w:hAnsiTheme="minorHAnsi" w:cstheme="minorHAnsi"/>
          <w:color w:val="000000" w:themeColor="text1"/>
          <w:sz w:val="24"/>
          <w:szCs w:val="24"/>
        </w:rPr>
      </w:pPr>
    </w:p>
    <w:p w14:paraId="63F60CFE" w14:textId="77777777" w:rsidR="00F7024F" w:rsidRPr="00A10709" w:rsidRDefault="00F7024F">
      <w:pPr>
        <w:spacing w:before="5" w:line="180" w:lineRule="exact"/>
        <w:rPr>
          <w:rFonts w:asciiTheme="minorHAnsi" w:hAnsiTheme="minorHAnsi" w:cstheme="minorHAnsi"/>
          <w:color w:val="000000" w:themeColor="text1"/>
          <w:sz w:val="24"/>
          <w:szCs w:val="24"/>
        </w:rPr>
      </w:pPr>
    </w:p>
    <w:p w14:paraId="715D5D1D" w14:textId="77777777" w:rsidR="00F7024F" w:rsidRPr="00A10709" w:rsidRDefault="00F7024F">
      <w:pPr>
        <w:spacing w:before="5" w:line="180" w:lineRule="exact"/>
        <w:rPr>
          <w:rFonts w:asciiTheme="minorHAnsi" w:hAnsiTheme="minorHAnsi" w:cstheme="minorHAnsi"/>
          <w:color w:val="000000" w:themeColor="text1"/>
          <w:sz w:val="24"/>
          <w:szCs w:val="24"/>
        </w:rPr>
      </w:pPr>
    </w:p>
    <w:p w14:paraId="25CA1082" w14:textId="77777777" w:rsidR="00F7024F" w:rsidRPr="00A10709" w:rsidRDefault="00F7024F">
      <w:pPr>
        <w:spacing w:before="5" w:line="180" w:lineRule="exact"/>
        <w:rPr>
          <w:rFonts w:asciiTheme="minorHAnsi" w:hAnsiTheme="minorHAnsi" w:cstheme="minorHAnsi"/>
          <w:color w:val="000000" w:themeColor="text1"/>
          <w:sz w:val="24"/>
          <w:szCs w:val="24"/>
        </w:rPr>
      </w:pPr>
    </w:p>
    <w:p w14:paraId="53E7FF27" w14:textId="77777777" w:rsidR="00F7024F" w:rsidRPr="00A10709" w:rsidRDefault="00F7024F">
      <w:pPr>
        <w:spacing w:before="5" w:line="180" w:lineRule="exact"/>
        <w:rPr>
          <w:rFonts w:asciiTheme="minorHAnsi" w:hAnsiTheme="minorHAnsi" w:cstheme="minorHAnsi"/>
          <w:color w:val="000000" w:themeColor="text1"/>
          <w:sz w:val="24"/>
          <w:szCs w:val="24"/>
        </w:rPr>
      </w:pPr>
    </w:p>
    <w:p w14:paraId="0634504A" w14:textId="77777777" w:rsidR="00F7024F" w:rsidRPr="00A10709" w:rsidRDefault="00F7024F">
      <w:pPr>
        <w:spacing w:before="5" w:line="180" w:lineRule="exact"/>
        <w:rPr>
          <w:rFonts w:asciiTheme="minorHAnsi" w:hAnsiTheme="minorHAnsi" w:cstheme="minorHAnsi"/>
          <w:color w:val="000000" w:themeColor="text1"/>
          <w:sz w:val="24"/>
          <w:szCs w:val="24"/>
        </w:rPr>
      </w:pPr>
    </w:p>
    <w:p w14:paraId="1FF8E78C" w14:textId="77777777" w:rsidR="00F7024F" w:rsidRPr="00A10709" w:rsidRDefault="00F7024F">
      <w:pPr>
        <w:spacing w:before="5" w:line="180" w:lineRule="exact"/>
        <w:rPr>
          <w:rFonts w:asciiTheme="minorHAnsi" w:hAnsiTheme="minorHAnsi" w:cstheme="minorHAnsi"/>
          <w:color w:val="000000" w:themeColor="text1"/>
          <w:sz w:val="24"/>
          <w:szCs w:val="24"/>
        </w:rPr>
      </w:pPr>
    </w:p>
    <w:p w14:paraId="2AD7B655" w14:textId="77777777" w:rsidR="00F7024F" w:rsidRPr="00A10709" w:rsidRDefault="00F7024F">
      <w:pPr>
        <w:spacing w:before="5" w:line="180" w:lineRule="exact"/>
        <w:rPr>
          <w:rFonts w:asciiTheme="minorHAnsi" w:hAnsiTheme="minorHAnsi" w:cstheme="minorHAnsi"/>
          <w:color w:val="000000" w:themeColor="text1"/>
          <w:sz w:val="24"/>
          <w:szCs w:val="24"/>
        </w:rPr>
      </w:pPr>
    </w:p>
    <w:p w14:paraId="307AB7DE" w14:textId="77777777" w:rsidR="00F7024F" w:rsidRPr="00A10709" w:rsidRDefault="00F7024F">
      <w:pPr>
        <w:spacing w:before="5" w:line="180" w:lineRule="exact"/>
        <w:rPr>
          <w:rFonts w:asciiTheme="minorHAnsi" w:hAnsiTheme="minorHAnsi" w:cstheme="minorHAnsi"/>
          <w:color w:val="000000" w:themeColor="text1"/>
          <w:sz w:val="24"/>
          <w:szCs w:val="24"/>
        </w:rPr>
      </w:pPr>
    </w:p>
    <w:p w14:paraId="6EEC8315" w14:textId="77777777" w:rsidR="00F7024F" w:rsidRPr="00A10709" w:rsidRDefault="00F7024F">
      <w:pPr>
        <w:spacing w:before="5" w:line="180" w:lineRule="exact"/>
        <w:rPr>
          <w:rFonts w:asciiTheme="minorHAnsi" w:hAnsiTheme="minorHAnsi" w:cstheme="minorHAnsi"/>
          <w:color w:val="000000" w:themeColor="text1"/>
          <w:sz w:val="24"/>
          <w:szCs w:val="24"/>
        </w:rPr>
      </w:pPr>
    </w:p>
    <w:p w14:paraId="026DA8C1" w14:textId="77777777" w:rsidR="00F7024F" w:rsidRPr="00A10709" w:rsidRDefault="00F7024F">
      <w:pPr>
        <w:spacing w:before="5" w:line="180" w:lineRule="exact"/>
        <w:rPr>
          <w:rFonts w:asciiTheme="minorHAnsi" w:hAnsiTheme="minorHAnsi" w:cstheme="minorHAnsi"/>
          <w:color w:val="000000" w:themeColor="text1"/>
          <w:sz w:val="24"/>
          <w:szCs w:val="24"/>
        </w:rPr>
      </w:pPr>
    </w:p>
    <w:p w14:paraId="43EFABC9" w14:textId="77777777" w:rsidR="00F7024F" w:rsidRPr="00A10709" w:rsidRDefault="00F7024F">
      <w:pPr>
        <w:spacing w:before="5" w:line="180" w:lineRule="exact"/>
        <w:rPr>
          <w:rFonts w:asciiTheme="minorHAnsi" w:hAnsiTheme="minorHAnsi" w:cstheme="minorHAnsi"/>
          <w:color w:val="000000" w:themeColor="text1"/>
          <w:sz w:val="24"/>
          <w:szCs w:val="24"/>
        </w:rPr>
      </w:pPr>
    </w:p>
    <w:p w14:paraId="5C9E1649" w14:textId="77777777" w:rsidR="00F7024F" w:rsidRPr="00A10709" w:rsidRDefault="00F7024F">
      <w:pPr>
        <w:spacing w:before="5" w:line="180" w:lineRule="exact"/>
        <w:rPr>
          <w:rFonts w:asciiTheme="minorHAnsi" w:hAnsiTheme="minorHAnsi" w:cstheme="minorHAnsi"/>
          <w:color w:val="000000" w:themeColor="text1"/>
          <w:sz w:val="24"/>
          <w:szCs w:val="24"/>
        </w:rPr>
      </w:pPr>
    </w:p>
    <w:p w14:paraId="37C9DE50" w14:textId="77777777" w:rsidR="00F7024F" w:rsidRPr="00A10709" w:rsidRDefault="00F7024F">
      <w:pPr>
        <w:spacing w:before="5" w:line="180" w:lineRule="exact"/>
        <w:rPr>
          <w:rFonts w:asciiTheme="minorHAnsi" w:hAnsiTheme="minorHAnsi" w:cstheme="minorHAnsi"/>
          <w:color w:val="000000" w:themeColor="text1"/>
          <w:sz w:val="24"/>
          <w:szCs w:val="24"/>
        </w:rPr>
      </w:pPr>
    </w:p>
    <w:p w14:paraId="56627D33" w14:textId="77777777" w:rsidR="00F7024F" w:rsidRPr="00A10709" w:rsidRDefault="00F7024F">
      <w:pPr>
        <w:spacing w:before="5" w:line="180" w:lineRule="exact"/>
        <w:rPr>
          <w:rFonts w:asciiTheme="minorHAnsi" w:hAnsiTheme="minorHAnsi" w:cstheme="minorHAnsi"/>
          <w:color w:val="000000" w:themeColor="text1"/>
          <w:sz w:val="24"/>
          <w:szCs w:val="24"/>
        </w:rPr>
      </w:pPr>
    </w:p>
    <w:p w14:paraId="1B69FB13" w14:textId="77777777" w:rsidR="00F7024F" w:rsidRPr="00A10709" w:rsidRDefault="00F7024F">
      <w:pPr>
        <w:spacing w:before="5" w:line="180" w:lineRule="exact"/>
        <w:rPr>
          <w:rFonts w:asciiTheme="minorHAnsi" w:hAnsiTheme="minorHAnsi" w:cstheme="minorHAnsi"/>
          <w:color w:val="000000" w:themeColor="text1"/>
          <w:sz w:val="24"/>
          <w:szCs w:val="24"/>
        </w:rPr>
      </w:pPr>
    </w:p>
    <w:p w14:paraId="4BD1D0CF" w14:textId="77777777" w:rsidR="00F7024F" w:rsidRPr="00A10709" w:rsidRDefault="00F7024F">
      <w:pPr>
        <w:spacing w:before="5" w:line="180" w:lineRule="exact"/>
        <w:rPr>
          <w:rFonts w:asciiTheme="minorHAnsi" w:hAnsiTheme="minorHAnsi" w:cstheme="minorHAnsi"/>
          <w:color w:val="000000" w:themeColor="text1"/>
          <w:sz w:val="24"/>
          <w:szCs w:val="24"/>
        </w:rPr>
      </w:pPr>
    </w:p>
    <w:p w14:paraId="4B4464EC" w14:textId="77777777" w:rsidR="00F7024F" w:rsidRPr="00A10709" w:rsidRDefault="00F7024F">
      <w:pPr>
        <w:spacing w:before="5" w:line="180" w:lineRule="exact"/>
        <w:rPr>
          <w:rFonts w:asciiTheme="minorHAnsi" w:hAnsiTheme="minorHAnsi" w:cstheme="minorHAnsi"/>
          <w:color w:val="000000" w:themeColor="text1"/>
          <w:sz w:val="24"/>
          <w:szCs w:val="24"/>
        </w:rPr>
      </w:pPr>
    </w:p>
    <w:p w14:paraId="19E095C4" w14:textId="77777777" w:rsidR="00F7024F" w:rsidRPr="00A10709" w:rsidRDefault="00F7024F">
      <w:pPr>
        <w:spacing w:before="5" w:line="180" w:lineRule="exact"/>
        <w:rPr>
          <w:rFonts w:asciiTheme="minorHAnsi" w:hAnsiTheme="minorHAnsi" w:cstheme="minorHAnsi"/>
          <w:color w:val="000000" w:themeColor="text1"/>
          <w:sz w:val="24"/>
          <w:szCs w:val="24"/>
        </w:rPr>
      </w:pPr>
    </w:p>
    <w:p w14:paraId="57DE467C" w14:textId="77777777" w:rsidR="00F7024F" w:rsidRPr="00A10709" w:rsidRDefault="00F7024F">
      <w:pPr>
        <w:spacing w:before="5" w:line="180" w:lineRule="exact"/>
        <w:rPr>
          <w:rFonts w:asciiTheme="minorHAnsi" w:hAnsiTheme="minorHAnsi" w:cstheme="minorHAnsi"/>
          <w:color w:val="000000" w:themeColor="text1"/>
          <w:sz w:val="24"/>
          <w:szCs w:val="24"/>
        </w:rPr>
      </w:pPr>
    </w:p>
    <w:p w14:paraId="0542EB6D" w14:textId="77777777" w:rsidR="00F7024F" w:rsidRPr="00A10709" w:rsidRDefault="00F7024F">
      <w:pPr>
        <w:spacing w:before="5" w:line="180" w:lineRule="exact"/>
        <w:rPr>
          <w:rFonts w:asciiTheme="minorHAnsi" w:hAnsiTheme="minorHAnsi" w:cstheme="minorHAnsi"/>
          <w:color w:val="000000" w:themeColor="text1"/>
          <w:sz w:val="24"/>
          <w:szCs w:val="24"/>
        </w:rPr>
      </w:pPr>
    </w:p>
    <w:p w14:paraId="734E690B" w14:textId="77777777" w:rsidR="00F7024F" w:rsidRPr="00A10709" w:rsidRDefault="00F7024F">
      <w:pPr>
        <w:spacing w:before="5" w:line="180" w:lineRule="exact"/>
        <w:rPr>
          <w:rFonts w:asciiTheme="minorHAnsi" w:hAnsiTheme="minorHAnsi" w:cstheme="minorHAnsi"/>
          <w:color w:val="000000" w:themeColor="text1"/>
          <w:sz w:val="24"/>
          <w:szCs w:val="24"/>
        </w:rPr>
      </w:pPr>
    </w:p>
    <w:p w14:paraId="2220D0E5" w14:textId="77777777" w:rsidR="00F7024F" w:rsidRPr="00A10709" w:rsidRDefault="00F7024F">
      <w:pPr>
        <w:spacing w:before="5" w:line="180" w:lineRule="exact"/>
        <w:rPr>
          <w:rFonts w:asciiTheme="minorHAnsi" w:hAnsiTheme="minorHAnsi" w:cstheme="minorHAnsi"/>
          <w:color w:val="000000" w:themeColor="text1"/>
          <w:sz w:val="24"/>
          <w:szCs w:val="24"/>
        </w:rPr>
      </w:pPr>
    </w:p>
    <w:p w14:paraId="5FFAAB72" w14:textId="77777777" w:rsidR="00F7024F" w:rsidRPr="00A10709" w:rsidRDefault="00F7024F">
      <w:pPr>
        <w:spacing w:before="5" w:line="180" w:lineRule="exact"/>
        <w:rPr>
          <w:rFonts w:asciiTheme="minorHAnsi" w:hAnsiTheme="minorHAnsi" w:cstheme="minorHAnsi"/>
          <w:color w:val="000000" w:themeColor="text1"/>
          <w:sz w:val="24"/>
          <w:szCs w:val="24"/>
        </w:rPr>
      </w:pPr>
    </w:p>
    <w:p w14:paraId="2E900E7B" w14:textId="77777777" w:rsidR="00F7024F" w:rsidRPr="00A10709" w:rsidRDefault="00F7024F">
      <w:pPr>
        <w:spacing w:before="5" w:line="180" w:lineRule="exact"/>
        <w:rPr>
          <w:rFonts w:asciiTheme="minorHAnsi" w:hAnsiTheme="minorHAnsi" w:cstheme="minorHAnsi"/>
          <w:color w:val="000000" w:themeColor="text1"/>
          <w:sz w:val="24"/>
          <w:szCs w:val="24"/>
        </w:rPr>
      </w:pPr>
    </w:p>
    <w:p w14:paraId="678844E5" w14:textId="77777777" w:rsidR="00F7024F" w:rsidRPr="00A10709" w:rsidRDefault="00F7024F">
      <w:pPr>
        <w:spacing w:before="5" w:line="180" w:lineRule="exact"/>
        <w:rPr>
          <w:rFonts w:asciiTheme="minorHAnsi" w:hAnsiTheme="minorHAnsi" w:cstheme="minorHAnsi"/>
          <w:color w:val="000000" w:themeColor="text1"/>
          <w:sz w:val="24"/>
          <w:szCs w:val="24"/>
        </w:rPr>
      </w:pPr>
    </w:p>
    <w:p w14:paraId="71C7F894" w14:textId="77777777" w:rsidR="00F7024F" w:rsidRPr="00A10709" w:rsidRDefault="00F7024F">
      <w:pPr>
        <w:spacing w:before="5" w:line="180" w:lineRule="exact"/>
        <w:rPr>
          <w:rFonts w:asciiTheme="minorHAnsi" w:hAnsiTheme="minorHAnsi" w:cstheme="minorHAnsi"/>
          <w:color w:val="000000" w:themeColor="text1"/>
          <w:sz w:val="24"/>
          <w:szCs w:val="24"/>
        </w:rPr>
      </w:pPr>
    </w:p>
    <w:p w14:paraId="1F983B7B" w14:textId="77777777" w:rsidR="00F7024F" w:rsidRPr="00A10709" w:rsidRDefault="00F7024F">
      <w:pPr>
        <w:spacing w:before="5" w:line="180" w:lineRule="exact"/>
        <w:rPr>
          <w:rFonts w:asciiTheme="minorHAnsi" w:hAnsiTheme="minorHAnsi" w:cstheme="minorHAnsi"/>
          <w:color w:val="000000" w:themeColor="text1"/>
          <w:sz w:val="24"/>
          <w:szCs w:val="24"/>
        </w:rPr>
      </w:pPr>
    </w:p>
    <w:p w14:paraId="2E2E9EF3" w14:textId="77777777" w:rsidR="00F7024F" w:rsidRPr="00A10709" w:rsidRDefault="00F7024F">
      <w:pPr>
        <w:spacing w:before="5" w:line="180" w:lineRule="exact"/>
        <w:rPr>
          <w:rFonts w:asciiTheme="minorHAnsi" w:hAnsiTheme="minorHAnsi" w:cstheme="minorHAnsi"/>
          <w:color w:val="000000" w:themeColor="text1"/>
          <w:sz w:val="24"/>
          <w:szCs w:val="24"/>
        </w:rPr>
      </w:pPr>
    </w:p>
    <w:p w14:paraId="4D948BC5" w14:textId="77777777" w:rsidR="00F7024F" w:rsidRPr="00A10709" w:rsidRDefault="00F7024F">
      <w:pPr>
        <w:spacing w:before="5" w:line="180" w:lineRule="exact"/>
        <w:rPr>
          <w:rFonts w:asciiTheme="minorHAnsi" w:hAnsiTheme="minorHAnsi" w:cstheme="minorHAnsi"/>
          <w:color w:val="000000" w:themeColor="text1"/>
          <w:sz w:val="24"/>
          <w:szCs w:val="24"/>
        </w:rPr>
      </w:pPr>
    </w:p>
    <w:p w14:paraId="582813C9" w14:textId="77777777" w:rsidR="00F7024F" w:rsidRPr="00A10709" w:rsidRDefault="00F7024F">
      <w:pPr>
        <w:spacing w:before="5" w:line="180" w:lineRule="exact"/>
        <w:rPr>
          <w:rFonts w:asciiTheme="minorHAnsi" w:hAnsiTheme="minorHAnsi" w:cstheme="minorHAnsi"/>
          <w:color w:val="000000" w:themeColor="text1"/>
          <w:sz w:val="24"/>
          <w:szCs w:val="24"/>
        </w:rPr>
      </w:pPr>
    </w:p>
    <w:p w14:paraId="148BE94D" w14:textId="77777777" w:rsidR="00F7024F" w:rsidRPr="00A10709" w:rsidRDefault="00F7024F">
      <w:pPr>
        <w:spacing w:before="5" w:line="180" w:lineRule="exact"/>
        <w:rPr>
          <w:rFonts w:asciiTheme="minorHAnsi" w:hAnsiTheme="minorHAnsi" w:cstheme="minorHAnsi"/>
          <w:color w:val="000000" w:themeColor="text1"/>
          <w:sz w:val="24"/>
          <w:szCs w:val="24"/>
        </w:rPr>
      </w:pPr>
    </w:p>
    <w:p w14:paraId="5681FC4C" w14:textId="77777777" w:rsidR="00F7024F" w:rsidRPr="00A10709" w:rsidRDefault="00F7024F">
      <w:pPr>
        <w:spacing w:before="5" w:line="180" w:lineRule="exact"/>
        <w:rPr>
          <w:rFonts w:asciiTheme="minorHAnsi" w:hAnsiTheme="minorHAnsi" w:cstheme="minorHAnsi"/>
          <w:color w:val="000000" w:themeColor="text1"/>
          <w:sz w:val="24"/>
          <w:szCs w:val="24"/>
        </w:rPr>
      </w:pPr>
    </w:p>
    <w:p w14:paraId="53B8DAD5" w14:textId="77777777" w:rsidR="00F7024F" w:rsidRPr="00A10709" w:rsidRDefault="00F7024F">
      <w:pPr>
        <w:spacing w:before="5" w:line="180" w:lineRule="exact"/>
        <w:rPr>
          <w:rFonts w:asciiTheme="minorHAnsi" w:hAnsiTheme="minorHAnsi" w:cstheme="minorHAnsi"/>
          <w:color w:val="000000" w:themeColor="text1"/>
          <w:sz w:val="24"/>
          <w:szCs w:val="24"/>
        </w:rPr>
      </w:pPr>
    </w:p>
    <w:p w14:paraId="75AFF471" w14:textId="77777777" w:rsidR="00F7024F" w:rsidRPr="00A10709" w:rsidRDefault="00F7024F">
      <w:pPr>
        <w:spacing w:before="5" w:line="180" w:lineRule="exact"/>
        <w:rPr>
          <w:rFonts w:asciiTheme="minorHAnsi" w:hAnsiTheme="minorHAnsi" w:cstheme="minorHAnsi"/>
          <w:color w:val="000000" w:themeColor="text1"/>
          <w:sz w:val="24"/>
          <w:szCs w:val="24"/>
        </w:rPr>
      </w:pPr>
    </w:p>
    <w:p w14:paraId="7A4195CC" w14:textId="77777777" w:rsidR="00F7024F" w:rsidRPr="00A10709" w:rsidRDefault="00F7024F">
      <w:pPr>
        <w:spacing w:before="5" w:line="180" w:lineRule="exact"/>
        <w:rPr>
          <w:rFonts w:asciiTheme="minorHAnsi" w:hAnsiTheme="minorHAnsi" w:cstheme="minorHAnsi"/>
          <w:color w:val="000000" w:themeColor="text1"/>
          <w:sz w:val="24"/>
          <w:szCs w:val="24"/>
        </w:rPr>
      </w:pPr>
    </w:p>
    <w:p w14:paraId="411CB1F7" w14:textId="77777777" w:rsidR="00F7024F" w:rsidRPr="00A10709" w:rsidRDefault="00F7024F">
      <w:pPr>
        <w:spacing w:before="5" w:line="180" w:lineRule="exact"/>
        <w:rPr>
          <w:rFonts w:asciiTheme="minorHAnsi" w:hAnsiTheme="minorHAnsi" w:cstheme="minorHAnsi"/>
          <w:color w:val="000000" w:themeColor="text1"/>
          <w:sz w:val="24"/>
          <w:szCs w:val="24"/>
        </w:rPr>
      </w:pPr>
    </w:p>
    <w:p w14:paraId="04E41824" w14:textId="77777777" w:rsidR="00F7024F" w:rsidRPr="00A10709" w:rsidRDefault="00F7024F">
      <w:pPr>
        <w:spacing w:before="5" w:line="180" w:lineRule="exact"/>
        <w:rPr>
          <w:rFonts w:asciiTheme="minorHAnsi" w:hAnsiTheme="minorHAnsi" w:cstheme="minorHAnsi"/>
          <w:color w:val="000000" w:themeColor="text1"/>
          <w:sz w:val="24"/>
          <w:szCs w:val="24"/>
        </w:rPr>
      </w:pPr>
    </w:p>
    <w:p w14:paraId="3D7ED487" w14:textId="77777777" w:rsidR="00F7024F" w:rsidRPr="00A10709" w:rsidRDefault="00F7024F">
      <w:pPr>
        <w:spacing w:before="5" w:line="180" w:lineRule="exact"/>
        <w:rPr>
          <w:rFonts w:asciiTheme="minorHAnsi" w:hAnsiTheme="minorHAnsi" w:cstheme="minorHAnsi"/>
          <w:color w:val="000000" w:themeColor="text1"/>
          <w:sz w:val="24"/>
          <w:szCs w:val="24"/>
        </w:rPr>
      </w:pPr>
    </w:p>
    <w:p w14:paraId="45AC0267" w14:textId="77777777" w:rsidR="00F7024F" w:rsidRPr="00A10709" w:rsidRDefault="00F7024F">
      <w:pPr>
        <w:spacing w:before="5" w:line="180" w:lineRule="exact"/>
        <w:rPr>
          <w:rFonts w:asciiTheme="minorHAnsi" w:hAnsiTheme="minorHAnsi" w:cstheme="minorHAnsi"/>
          <w:color w:val="000000" w:themeColor="text1"/>
          <w:sz w:val="24"/>
          <w:szCs w:val="24"/>
        </w:rPr>
      </w:pPr>
    </w:p>
    <w:p w14:paraId="72E50E92" w14:textId="77777777" w:rsidR="00F7024F" w:rsidRPr="00A10709" w:rsidRDefault="00F7024F">
      <w:pPr>
        <w:spacing w:before="5" w:line="180" w:lineRule="exact"/>
        <w:rPr>
          <w:rFonts w:asciiTheme="minorHAnsi" w:hAnsiTheme="minorHAnsi" w:cstheme="minorHAnsi"/>
          <w:color w:val="000000" w:themeColor="text1"/>
          <w:sz w:val="24"/>
          <w:szCs w:val="24"/>
        </w:rPr>
      </w:pPr>
    </w:p>
    <w:p w14:paraId="586CD91E" w14:textId="77777777" w:rsidR="00F7024F" w:rsidRPr="00A10709" w:rsidRDefault="00F7024F">
      <w:pPr>
        <w:spacing w:before="5" w:line="180" w:lineRule="exact"/>
        <w:rPr>
          <w:rFonts w:asciiTheme="minorHAnsi" w:hAnsiTheme="minorHAnsi" w:cstheme="minorHAnsi"/>
          <w:color w:val="000000" w:themeColor="text1"/>
          <w:sz w:val="24"/>
          <w:szCs w:val="24"/>
        </w:rPr>
      </w:pPr>
    </w:p>
    <w:p w14:paraId="62D24B42" w14:textId="77777777" w:rsidR="00F7024F" w:rsidRPr="00A10709" w:rsidRDefault="00F7024F">
      <w:pPr>
        <w:spacing w:before="5" w:line="180" w:lineRule="exact"/>
        <w:rPr>
          <w:rFonts w:asciiTheme="minorHAnsi" w:hAnsiTheme="minorHAnsi" w:cstheme="minorHAnsi"/>
          <w:color w:val="000000" w:themeColor="text1"/>
          <w:sz w:val="24"/>
          <w:szCs w:val="24"/>
        </w:rPr>
      </w:pPr>
    </w:p>
    <w:p w14:paraId="389E0A61" w14:textId="77777777" w:rsidR="00F7024F" w:rsidRPr="00A10709" w:rsidRDefault="00F7024F">
      <w:pPr>
        <w:spacing w:before="5" w:line="180" w:lineRule="exact"/>
        <w:rPr>
          <w:rFonts w:asciiTheme="minorHAnsi" w:hAnsiTheme="minorHAnsi" w:cstheme="minorHAnsi"/>
          <w:color w:val="000000" w:themeColor="text1"/>
          <w:sz w:val="24"/>
          <w:szCs w:val="24"/>
        </w:rPr>
      </w:pPr>
    </w:p>
    <w:p w14:paraId="2200F831" w14:textId="77777777" w:rsidR="00F7024F" w:rsidRPr="00A10709" w:rsidRDefault="00F7024F">
      <w:pPr>
        <w:spacing w:before="5" w:line="180" w:lineRule="exact"/>
        <w:rPr>
          <w:rFonts w:asciiTheme="minorHAnsi" w:hAnsiTheme="minorHAnsi" w:cstheme="minorHAnsi"/>
          <w:color w:val="000000" w:themeColor="text1"/>
          <w:sz w:val="24"/>
          <w:szCs w:val="24"/>
        </w:rPr>
      </w:pPr>
    </w:p>
    <w:p w14:paraId="1A3E382F" w14:textId="77777777" w:rsidR="00F7024F" w:rsidRPr="00A10709" w:rsidRDefault="00F7024F">
      <w:pPr>
        <w:spacing w:before="5" w:line="180" w:lineRule="exact"/>
        <w:rPr>
          <w:rFonts w:asciiTheme="minorHAnsi" w:hAnsiTheme="minorHAnsi" w:cstheme="minorHAnsi"/>
          <w:color w:val="000000" w:themeColor="text1"/>
          <w:sz w:val="24"/>
          <w:szCs w:val="24"/>
        </w:rPr>
      </w:pPr>
    </w:p>
    <w:p w14:paraId="5FFE2862" w14:textId="77777777" w:rsidR="00F7024F" w:rsidRPr="00A10709" w:rsidRDefault="00F7024F">
      <w:pPr>
        <w:spacing w:before="5" w:line="180" w:lineRule="exact"/>
        <w:rPr>
          <w:rFonts w:asciiTheme="minorHAnsi" w:hAnsiTheme="minorHAnsi" w:cstheme="minorHAnsi"/>
          <w:color w:val="000000" w:themeColor="text1"/>
          <w:sz w:val="24"/>
          <w:szCs w:val="24"/>
        </w:rPr>
      </w:pPr>
    </w:p>
    <w:p w14:paraId="3460121E" w14:textId="77777777" w:rsidR="00F7024F" w:rsidRPr="00A10709" w:rsidRDefault="00F7024F">
      <w:pPr>
        <w:spacing w:before="5" w:line="180" w:lineRule="exact"/>
        <w:rPr>
          <w:rFonts w:asciiTheme="minorHAnsi" w:hAnsiTheme="minorHAnsi" w:cstheme="minorHAnsi"/>
          <w:color w:val="000000" w:themeColor="text1"/>
          <w:sz w:val="24"/>
          <w:szCs w:val="24"/>
        </w:rPr>
      </w:pPr>
    </w:p>
    <w:p w14:paraId="64A3CC8F" w14:textId="77777777" w:rsidR="00F7024F" w:rsidRPr="00A10709" w:rsidRDefault="00F7024F">
      <w:pPr>
        <w:spacing w:before="5" w:line="180" w:lineRule="exact"/>
        <w:rPr>
          <w:rFonts w:asciiTheme="minorHAnsi" w:hAnsiTheme="minorHAnsi" w:cstheme="minorHAnsi"/>
          <w:color w:val="000000" w:themeColor="text1"/>
          <w:sz w:val="24"/>
          <w:szCs w:val="24"/>
        </w:rPr>
      </w:pPr>
    </w:p>
    <w:p w14:paraId="7AEB649C" w14:textId="77777777" w:rsidR="00F7024F" w:rsidRPr="00A10709" w:rsidRDefault="00F7024F">
      <w:pPr>
        <w:spacing w:before="5" w:line="180" w:lineRule="exact"/>
        <w:rPr>
          <w:rFonts w:asciiTheme="minorHAnsi" w:hAnsiTheme="minorHAnsi" w:cstheme="minorHAnsi"/>
          <w:color w:val="000000" w:themeColor="text1"/>
          <w:sz w:val="24"/>
          <w:szCs w:val="24"/>
        </w:rPr>
      </w:pPr>
    </w:p>
    <w:p w14:paraId="337FACA2" w14:textId="77777777" w:rsidR="00F7024F" w:rsidRPr="00A10709" w:rsidRDefault="00F7024F">
      <w:pPr>
        <w:spacing w:before="5" w:line="180" w:lineRule="exact"/>
        <w:rPr>
          <w:rFonts w:asciiTheme="minorHAnsi" w:hAnsiTheme="minorHAnsi" w:cstheme="minorHAnsi"/>
          <w:color w:val="000000" w:themeColor="text1"/>
          <w:sz w:val="24"/>
          <w:szCs w:val="24"/>
        </w:rPr>
      </w:pPr>
    </w:p>
    <w:p w14:paraId="440E9559" w14:textId="77777777" w:rsidR="00F7024F" w:rsidRPr="00A10709" w:rsidRDefault="00F7024F">
      <w:pPr>
        <w:spacing w:before="5" w:line="180" w:lineRule="exact"/>
        <w:rPr>
          <w:rFonts w:asciiTheme="minorHAnsi" w:hAnsiTheme="minorHAnsi" w:cstheme="minorHAnsi"/>
          <w:color w:val="000000" w:themeColor="text1"/>
          <w:sz w:val="24"/>
          <w:szCs w:val="24"/>
        </w:rPr>
      </w:pPr>
    </w:p>
    <w:p w14:paraId="56C2E6F2" w14:textId="77777777" w:rsidR="00F7024F" w:rsidRPr="00A10709" w:rsidRDefault="00F7024F">
      <w:pPr>
        <w:spacing w:before="5" w:line="180" w:lineRule="exact"/>
        <w:rPr>
          <w:rFonts w:asciiTheme="minorHAnsi" w:hAnsiTheme="minorHAnsi" w:cstheme="minorHAnsi"/>
          <w:color w:val="000000" w:themeColor="text1"/>
          <w:sz w:val="24"/>
          <w:szCs w:val="24"/>
        </w:rPr>
      </w:pPr>
    </w:p>
    <w:p w14:paraId="0E22BEB7" w14:textId="77777777" w:rsidR="00F7024F" w:rsidRPr="00A10709" w:rsidRDefault="00F7024F">
      <w:pPr>
        <w:spacing w:before="5" w:line="180" w:lineRule="exact"/>
        <w:rPr>
          <w:rFonts w:asciiTheme="minorHAnsi" w:hAnsiTheme="minorHAnsi" w:cstheme="minorHAnsi"/>
          <w:color w:val="000000" w:themeColor="text1"/>
          <w:sz w:val="24"/>
          <w:szCs w:val="24"/>
        </w:rPr>
      </w:pPr>
    </w:p>
    <w:p w14:paraId="65FB1C10" w14:textId="77777777" w:rsidR="00F7024F" w:rsidRPr="00A10709" w:rsidRDefault="00F7024F">
      <w:pPr>
        <w:spacing w:before="5" w:line="180" w:lineRule="exact"/>
        <w:rPr>
          <w:rFonts w:asciiTheme="minorHAnsi" w:hAnsiTheme="minorHAnsi" w:cstheme="minorHAnsi"/>
          <w:color w:val="000000" w:themeColor="text1"/>
          <w:sz w:val="24"/>
          <w:szCs w:val="24"/>
        </w:rPr>
      </w:pPr>
    </w:p>
    <w:p w14:paraId="6D708ABF" w14:textId="77777777" w:rsidR="00F7024F" w:rsidRPr="00A10709" w:rsidRDefault="00F7024F">
      <w:pPr>
        <w:spacing w:before="5" w:line="180" w:lineRule="exact"/>
        <w:rPr>
          <w:rFonts w:asciiTheme="minorHAnsi" w:hAnsiTheme="minorHAnsi" w:cstheme="minorHAnsi"/>
          <w:color w:val="000000" w:themeColor="text1"/>
          <w:sz w:val="24"/>
          <w:szCs w:val="24"/>
        </w:rPr>
      </w:pPr>
    </w:p>
    <w:p w14:paraId="1187A1AC" w14:textId="77777777" w:rsidR="00F7024F" w:rsidRPr="00A10709" w:rsidRDefault="00F7024F">
      <w:pPr>
        <w:spacing w:before="5" w:line="180" w:lineRule="exact"/>
        <w:rPr>
          <w:rFonts w:asciiTheme="minorHAnsi" w:hAnsiTheme="minorHAnsi" w:cstheme="minorHAnsi"/>
          <w:color w:val="000000" w:themeColor="text1"/>
          <w:sz w:val="24"/>
          <w:szCs w:val="24"/>
        </w:rPr>
      </w:pPr>
    </w:p>
    <w:p w14:paraId="1B5206B3" w14:textId="77777777" w:rsidR="00F7024F" w:rsidRPr="00A10709" w:rsidRDefault="00F7024F">
      <w:pPr>
        <w:spacing w:before="5" w:line="180" w:lineRule="exact"/>
        <w:rPr>
          <w:rFonts w:asciiTheme="minorHAnsi" w:hAnsiTheme="minorHAnsi" w:cstheme="minorHAnsi"/>
          <w:color w:val="000000" w:themeColor="text1"/>
          <w:sz w:val="24"/>
          <w:szCs w:val="24"/>
        </w:rPr>
      </w:pPr>
    </w:p>
    <w:p w14:paraId="1887AE45" w14:textId="1F62BAC7" w:rsidR="00683D9C" w:rsidRPr="00E503C1" w:rsidRDefault="00683D9C" w:rsidP="00E503C1">
      <w:pPr>
        <w:pStyle w:val="Heading1"/>
        <w:rPr>
          <w:rFonts w:eastAsia="Arial"/>
          <w:i/>
          <w:iCs/>
          <w:color w:val="943634" w:themeColor="accent2" w:themeShade="BF"/>
        </w:rPr>
      </w:pPr>
      <w:bookmarkStart w:id="1" w:name="_Toc100831850"/>
      <w:r w:rsidRPr="00E503C1">
        <w:rPr>
          <w:rFonts w:eastAsia="Arial"/>
          <w:color w:val="943634" w:themeColor="accent2" w:themeShade="BF"/>
        </w:rPr>
        <w:lastRenderedPageBreak/>
        <w:t>Introduction</w:t>
      </w:r>
      <w:bookmarkEnd w:id="1"/>
    </w:p>
    <w:p w14:paraId="283558BF" w14:textId="65191419" w:rsidR="00683D9C" w:rsidRPr="00A10709" w:rsidRDefault="00683D9C" w:rsidP="00E503C1">
      <w:pPr>
        <w:pStyle w:val="Heading1"/>
        <w:numPr>
          <w:ilvl w:val="0"/>
          <w:numId w:val="0"/>
        </w:numPr>
        <w:ind w:left="720"/>
      </w:pPr>
    </w:p>
    <w:p w14:paraId="41333C23" w14:textId="65779D78" w:rsidR="000D2DEA" w:rsidRPr="00A10709" w:rsidRDefault="000D2DEA" w:rsidP="00683D9C">
      <w:pPr>
        <w:shd w:val="clear" w:color="auto" w:fill="FFFFFF"/>
        <w:rPr>
          <w:rFonts w:asciiTheme="minorHAnsi" w:hAnsiTheme="minorHAnsi" w:cstheme="minorHAnsi"/>
          <w:color w:val="000000" w:themeColor="text1"/>
          <w:sz w:val="24"/>
          <w:szCs w:val="24"/>
          <w:shd w:val="clear" w:color="auto" w:fill="FFFFFF"/>
        </w:rPr>
      </w:pPr>
      <w:r w:rsidRPr="00A10709">
        <w:rPr>
          <w:rFonts w:asciiTheme="minorHAnsi" w:hAnsiTheme="minorHAnsi" w:cstheme="minorHAnsi"/>
          <w:color w:val="000000" w:themeColor="text1"/>
          <w:sz w:val="24"/>
          <w:szCs w:val="24"/>
          <w:shd w:val="clear" w:color="auto" w:fill="FFFFFF"/>
        </w:rPr>
        <w:t>Microsoft Sentinel comes with a number of connectors for Microsoft solutions, available out of the box and providing real-time integration, including Microsoft 365 Defender (formerly Microsoft Threat Protection) solutions, Microsoft 365 sources (including Office 365), Azure AD, Microsoft Defender for Identity (formerly Azure ATP), Microsoft Defender for Cloud Apps, security alerts from Microsoft Defender for Cloud, and more. In addition, there are built-in connectors to the broader security ecosystem for non-Microsoft solutions. You can also use Common Event Format (CEF), Syslog or REST-API to connect your data sources with Microsoft Sentine</w:t>
      </w:r>
      <w:r w:rsidRPr="00A10709">
        <w:rPr>
          <w:rFonts w:asciiTheme="minorHAnsi" w:hAnsiTheme="minorHAnsi" w:cstheme="minorHAnsi"/>
          <w:color w:val="000000" w:themeColor="text1"/>
          <w:sz w:val="24"/>
          <w:szCs w:val="24"/>
          <w:shd w:val="clear" w:color="auto" w:fill="FFFFFF"/>
        </w:rPr>
        <w:t>l</w:t>
      </w:r>
    </w:p>
    <w:p w14:paraId="38B6C607" w14:textId="1A488BF7" w:rsidR="00683D9C" w:rsidRPr="00A10709" w:rsidRDefault="00683D9C" w:rsidP="00683D9C">
      <w:pPr>
        <w:shd w:val="clear" w:color="auto" w:fill="FFFFFF"/>
        <w:rPr>
          <w:rFonts w:asciiTheme="minorHAnsi" w:hAnsiTheme="minorHAnsi" w:cstheme="minorHAnsi"/>
          <w:color w:val="000000" w:themeColor="text1"/>
          <w:sz w:val="24"/>
          <w:szCs w:val="24"/>
        </w:rPr>
      </w:pPr>
      <w:r w:rsidRPr="00A10709">
        <w:rPr>
          <w:rFonts w:asciiTheme="minorHAnsi" w:hAnsiTheme="minorHAnsi" w:cstheme="minorHAnsi"/>
          <w:color w:val="000000" w:themeColor="text1"/>
          <w:sz w:val="24"/>
          <w:szCs w:val="24"/>
        </w:rPr>
        <w:t xml:space="preserve">In this </w:t>
      </w:r>
      <w:proofErr w:type="gramStart"/>
      <w:r w:rsidR="000D2DEA" w:rsidRPr="00A10709">
        <w:rPr>
          <w:rFonts w:asciiTheme="minorHAnsi" w:hAnsiTheme="minorHAnsi" w:cstheme="minorHAnsi"/>
          <w:color w:val="000000" w:themeColor="text1"/>
          <w:sz w:val="24"/>
          <w:szCs w:val="24"/>
        </w:rPr>
        <w:t xml:space="preserve">Lab </w:t>
      </w:r>
      <w:r w:rsidRPr="00A10709">
        <w:rPr>
          <w:rFonts w:asciiTheme="minorHAnsi" w:hAnsiTheme="minorHAnsi" w:cstheme="minorHAnsi"/>
          <w:color w:val="000000" w:themeColor="text1"/>
          <w:sz w:val="24"/>
          <w:szCs w:val="24"/>
        </w:rPr>
        <w:t>,</w:t>
      </w:r>
      <w:proofErr w:type="gramEnd"/>
      <w:r w:rsidRPr="00A10709">
        <w:rPr>
          <w:rFonts w:asciiTheme="minorHAnsi" w:hAnsiTheme="minorHAnsi" w:cstheme="minorHAnsi"/>
          <w:color w:val="000000" w:themeColor="text1"/>
          <w:sz w:val="24"/>
          <w:szCs w:val="24"/>
        </w:rPr>
        <w:t xml:space="preserve"> we will understand how to create an Azure </w:t>
      </w:r>
      <w:r w:rsidR="000D2DEA" w:rsidRPr="00A10709">
        <w:rPr>
          <w:rFonts w:asciiTheme="minorHAnsi" w:hAnsiTheme="minorHAnsi" w:cstheme="minorHAnsi"/>
          <w:color w:val="000000" w:themeColor="text1"/>
          <w:sz w:val="24"/>
          <w:szCs w:val="24"/>
        </w:rPr>
        <w:t>sentinel workspace and connect with Data source</w:t>
      </w:r>
    </w:p>
    <w:p w14:paraId="56D7C086" w14:textId="2CA8D0E4" w:rsidR="00683D9C" w:rsidRPr="00E503C1" w:rsidRDefault="00683D9C" w:rsidP="00E503C1">
      <w:pPr>
        <w:pStyle w:val="Heading1"/>
        <w:numPr>
          <w:ilvl w:val="0"/>
          <w:numId w:val="0"/>
        </w:numPr>
        <w:ind w:left="720" w:hanging="720"/>
        <w:rPr>
          <w:rFonts w:eastAsia="Arial"/>
        </w:rPr>
      </w:pPr>
    </w:p>
    <w:p w14:paraId="699BDE82" w14:textId="35CFE5E2" w:rsidR="00683D9C" w:rsidRPr="00E503C1" w:rsidRDefault="00410C05" w:rsidP="00E503C1">
      <w:pPr>
        <w:pStyle w:val="Heading1"/>
        <w:rPr>
          <w:rFonts w:eastAsia="Arial"/>
          <w:color w:val="943634" w:themeColor="accent2" w:themeShade="BF"/>
        </w:rPr>
      </w:pPr>
      <w:bookmarkStart w:id="2" w:name="_Toc100831851"/>
      <w:r w:rsidRPr="00E503C1">
        <w:rPr>
          <w:rFonts w:eastAsia="Arial"/>
          <w:color w:val="943634" w:themeColor="accent2" w:themeShade="BF"/>
        </w:rPr>
        <w:t xml:space="preserve">Lab: </w:t>
      </w:r>
      <w:r w:rsidR="000D2DEA" w:rsidRPr="00E503C1">
        <w:rPr>
          <w:rFonts w:eastAsia="Arial"/>
          <w:color w:val="943634" w:themeColor="accent2" w:themeShade="BF"/>
        </w:rPr>
        <w:t>Setup Azure Sentinel workspace</w:t>
      </w:r>
      <w:bookmarkEnd w:id="2"/>
    </w:p>
    <w:p w14:paraId="6C2E3621" w14:textId="77777777" w:rsidR="000D2DEA" w:rsidRPr="00A10709" w:rsidRDefault="000D2DEA" w:rsidP="000D2DEA">
      <w:pPr>
        <w:rPr>
          <w:rFonts w:asciiTheme="minorHAnsi" w:hAnsiTheme="minorHAnsi" w:cstheme="minorHAnsi"/>
          <w:color w:val="000000" w:themeColor="text1"/>
          <w:sz w:val="24"/>
          <w:szCs w:val="24"/>
        </w:rPr>
      </w:pPr>
    </w:p>
    <w:p w14:paraId="43DF810E" w14:textId="77777777" w:rsidR="000D2DEA" w:rsidRPr="00A10709" w:rsidRDefault="000D2DEA" w:rsidP="000D2DEA">
      <w:pPr>
        <w:rPr>
          <w:rFonts w:asciiTheme="minorHAnsi" w:hAnsiTheme="minorHAnsi" w:cstheme="minorHAnsi"/>
          <w:color w:val="000000" w:themeColor="text1"/>
          <w:sz w:val="24"/>
          <w:szCs w:val="24"/>
        </w:rPr>
      </w:pPr>
    </w:p>
    <w:p w14:paraId="7066D3AB" w14:textId="4BBDE24F" w:rsidR="000D2DEA" w:rsidRPr="00A10709" w:rsidRDefault="000D2DEA" w:rsidP="000D2DEA">
      <w:pPr>
        <w:rPr>
          <w:rFonts w:asciiTheme="minorHAnsi" w:hAnsiTheme="minorHAnsi" w:cstheme="minorHAnsi"/>
          <w:color w:val="000000" w:themeColor="text1"/>
          <w:sz w:val="24"/>
          <w:szCs w:val="24"/>
        </w:rPr>
      </w:pPr>
    </w:p>
    <w:p w14:paraId="0CD41EFB" w14:textId="1D291820" w:rsidR="000D2DEA" w:rsidRPr="00E503C1" w:rsidRDefault="000D2DEA" w:rsidP="00E503C1">
      <w:pPr>
        <w:pStyle w:val="Heading2"/>
        <w:numPr>
          <w:ilvl w:val="1"/>
          <w:numId w:val="44"/>
        </w:numPr>
        <w:shd w:val="clear" w:color="auto" w:fill="FFFFFF"/>
        <w:rPr>
          <w:rFonts w:asciiTheme="minorHAnsi" w:hAnsiTheme="minorHAnsi" w:cstheme="minorHAnsi"/>
          <w:i w:val="0"/>
          <w:color w:val="1F497D" w:themeColor="text2"/>
          <w:sz w:val="24"/>
          <w:szCs w:val="24"/>
        </w:rPr>
      </w:pPr>
      <w:bookmarkStart w:id="3" w:name="_Toc100831852"/>
      <w:r w:rsidRPr="00E503C1">
        <w:rPr>
          <w:rFonts w:asciiTheme="minorHAnsi" w:hAnsiTheme="minorHAnsi" w:cstheme="minorHAnsi"/>
          <w:i w:val="0"/>
          <w:color w:val="1F497D" w:themeColor="text2"/>
          <w:sz w:val="24"/>
          <w:szCs w:val="24"/>
        </w:rPr>
        <w:t>Enable Microsoft Sentinel</w:t>
      </w:r>
      <w:bookmarkStart w:id="4" w:name="enable"/>
      <w:bookmarkEnd w:id="3"/>
      <w:bookmarkEnd w:id="4"/>
    </w:p>
    <w:p w14:paraId="40B5433F" w14:textId="77777777" w:rsidR="000D2DEA" w:rsidRPr="00A10709" w:rsidRDefault="000D2DEA" w:rsidP="000D2DEA">
      <w:pPr>
        <w:pStyle w:val="NormalWeb"/>
        <w:numPr>
          <w:ilvl w:val="0"/>
          <w:numId w:val="30"/>
        </w:numPr>
        <w:shd w:val="clear" w:color="auto" w:fill="FFFFFF"/>
        <w:ind w:left="570"/>
        <w:rPr>
          <w:rFonts w:asciiTheme="minorHAnsi" w:hAnsiTheme="minorHAnsi" w:cstheme="minorHAnsi"/>
          <w:color w:val="000000" w:themeColor="text1"/>
        </w:rPr>
      </w:pPr>
      <w:r w:rsidRPr="00A10709">
        <w:rPr>
          <w:rFonts w:asciiTheme="minorHAnsi" w:hAnsiTheme="minorHAnsi" w:cstheme="minorHAnsi"/>
          <w:color w:val="000000" w:themeColor="text1"/>
        </w:rPr>
        <w:t>Sign in to the Azure portal. Make sure that the subscription in which Microsoft Sentinel is created is selected.</w:t>
      </w:r>
    </w:p>
    <w:p w14:paraId="04E1AD58" w14:textId="77777777" w:rsidR="000D2DEA" w:rsidRPr="00A10709" w:rsidRDefault="000D2DEA" w:rsidP="000D2DEA">
      <w:pPr>
        <w:pStyle w:val="NormalWeb"/>
        <w:numPr>
          <w:ilvl w:val="0"/>
          <w:numId w:val="30"/>
        </w:numPr>
        <w:shd w:val="clear" w:color="auto" w:fill="FFFFFF"/>
        <w:ind w:left="570"/>
        <w:rPr>
          <w:rFonts w:asciiTheme="minorHAnsi" w:hAnsiTheme="minorHAnsi" w:cstheme="minorHAnsi"/>
          <w:color w:val="000000" w:themeColor="text1"/>
        </w:rPr>
      </w:pPr>
      <w:r w:rsidRPr="00A10709">
        <w:rPr>
          <w:rFonts w:asciiTheme="minorHAnsi" w:hAnsiTheme="minorHAnsi" w:cstheme="minorHAnsi"/>
          <w:color w:val="000000" w:themeColor="text1"/>
        </w:rPr>
        <w:t>Search for and select </w:t>
      </w:r>
      <w:r w:rsidRPr="00A10709">
        <w:rPr>
          <w:rStyle w:val="Strong"/>
          <w:rFonts w:asciiTheme="minorHAnsi" w:eastAsiaTheme="majorEastAsia" w:hAnsiTheme="minorHAnsi" w:cstheme="minorHAnsi"/>
          <w:color w:val="000000" w:themeColor="text1"/>
        </w:rPr>
        <w:t>Microsoft Sentinel</w:t>
      </w:r>
      <w:r w:rsidRPr="00A10709">
        <w:rPr>
          <w:rFonts w:asciiTheme="minorHAnsi" w:hAnsiTheme="minorHAnsi" w:cstheme="minorHAnsi"/>
          <w:color w:val="000000" w:themeColor="text1"/>
        </w:rPr>
        <w:t>.</w:t>
      </w:r>
    </w:p>
    <w:p w14:paraId="60C3BA32" w14:textId="3C754B6D" w:rsidR="000D2DEA" w:rsidRPr="00A10709" w:rsidRDefault="000D2DEA" w:rsidP="000D2DEA">
      <w:pPr>
        <w:pStyle w:val="NormalWeb"/>
        <w:shd w:val="clear" w:color="auto" w:fill="FFFFFF"/>
        <w:ind w:left="570"/>
        <w:rPr>
          <w:rFonts w:asciiTheme="minorHAnsi" w:hAnsiTheme="minorHAnsi" w:cstheme="minorHAnsi"/>
          <w:color w:val="000000" w:themeColor="text1"/>
        </w:rPr>
      </w:pPr>
      <w:r w:rsidRPr="00A10709">
        <w:rPr>
          <w:rFonts w:asciiTheme="minorHAnsi" w:hAnsiTheme="minorHAnsi" w:cstheme="minorHAnsi"/>
          <w:noProof/>
          <w:color w:val="000000" w:themeColor="text1"/>
        </w:rPr>
        <w:drawing>
          <wp:inline distT="0" distB="0" distL="0" distR="0" wp14:anchorId="705F2324" wp14:editId="69062DF1">
            <wp:extent cx="6005023" cy="2634551"/>
            <wp:effectExtent l="0" t="0" r="0" b="0"/>
            <wp:docPr id="5" name="Picture 5" descr="Services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ices search"/>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24073" cy="2642909"/>
                    </a:xfrm>
                    <a:prstGeom prst="rect">
                      <a:avLst/>
                    </a:prstGeom>
                    <a:noFill/>
                    <a:ln>
                      <a:noFill/>
                    </a:ln>
                  </pic:spPr>
                </pic:pic>
              </a:graphicData>
            </a:graphic>
          </wp:inline>
        </w:drawing>
      </w:r>
    </w:p>
    <w:p w14:paraId="7E0734AC" w14:textId="77777777" w:rsidR="000D2DEA" w:rsidRPr="00A10709" w:rsidRDefault="000D2DEA" w:rsidP="000D2DEA">
      <w:pPr>
        <w:pStyle w:val="NormalWeb"/>
        <w:numPr>
          <w:ilvl w:val="0"/>
          <w:numId w:val="30"/>
        </w:numPr>
        <w:shd w:val="clear" w:color="auto" w:fill="FFFFFF"/>
        <w:ind w:left="570"/>
        <w:rPr>
          <w:rFonts w:asciiTheme="minorHAnsi" w:hAnsiTheme="minorHAnsi" w:cstheme="minorHAnsi"/>
          <w:color w:val="000000" w:themeColor="text1"/>
        </w:rPr>
      </w:pPr>
      <w:r w:rsidRPr="00A10709">
        <w:rPr>
          <w:rFonts w:asciiTheme="minorHAnsi" w:hAnsiTheme="minorHAnsi" w:cstheme="minorHAnsi"/>
          <w:color w:val="000000" w:themeColor="text1"/>
        </w:rPr>
        <w:t>Select </w:t>
      </w:r>
      <w:r w:rsidRPr="00A10709">
        <w:rPr>
          <w:rFonts w:asciiTheme="minorHAnsi" w:hAnsiTheme="minorHAnsi" w:cstheme="minorHAnsi"/>
          <w:b/>
          <w:bCs/>
          <w:color w:val="000000" w:themeColor="text1"/>
        </w:rPr>
        <w:t>Add</w:t>
      </w:r>
      <w:r w:rsidRPr="00A10709">
        <w:rPr>
          <w:rFonts w:asciiTheme="minorHAnsi" w:hAnsiTheme="minorHAnsi" w:cstheme="minorHAnsi"/>
          <w:color w:val="000000" w:themeColor="text1"/>
        </w:rPr>
        <w:t>.</w:t>
      </w:r>
    </w:p>
    <w:p w14:paraId="35684FCE" w14:textId="77777777" w:rsidR="000D2DEA" w:rsidRPr="00A10709" w:rsidRDefault="000D2DEA" w:rsidP="000D2DEA">
      <w:pPr>
        <w:pStyle w:val="NormalWeb"/>
        <w:numPr>
          <w:ilvl w:val="0"/>
          <w:numId w:val="30"/>
        </w:numPr>
        <w:shd w:val="clear" w:color="auto" w:fill="FFFFFF"/>
        <w:ind w:left="570"/>
        <w:rPr>
          <w:rFonts w:asciiTheme="minorHAnsi" w:hAnsiTheme="minorHAnsi" w:cstheme="minorHAnsi"/>
          <w:color w:val="000000" w:themeColor="text1"/>
        </w:rPr>
      </w:pPr>
      <w:proofErr w:type="gramStart"/>
      <w:r w:rsidRPr="00A10709">
        <w:rPr>
          <w:rFonts w:asciiTheme="minorHAnsi" w:hAnsiTheme="minorHAnsi" w:cstheme="minorHAnsi"/>
          <w:color w:val="000000" w:themeColor="text1"/>
        </w:rPr>
        <w:t>create</w:t>
      </w:r>
      <w:proofErr w:type="gramEnd"/>
      <w:r w:rsidRPr="00A10709">
        <w:rPr>
          <w:rFonts w:asciiTheme="minorHAnsi" w:hAnsiTheme="minorHAnsi" w:cstheme="minorHAnsi"/>
          <w:color w:val="000000" w:themeColor="text1"/>
        </w:rPr>
        <w:t xml:space="preserve"> a new one.</w:t>
      </w:r>
    </w:p>
    <w:p w14:paraId="577815B4" w14:textId="6528A2CA" w:rsidR="000D2DEA" w:rsidRPr="00A10709" w:rsidRDefault="000D2DEA" w:rsidP="000D2DEA">
      <w:pPr>
        <w:pStyle w:val="NormalWeb"/>
        <w:shd w:val="clear" w:color="auto" w:fill="FFFFFF"/>
        <w:ind w:left="570"/>
        <w:rPr>
          <w:rFonts w:asciiTheme="minorHAnsi" w:hAnsiTheme="minorHAnsi" w:cstheme="minorHAnsi"/>
          <w:color w:val="000000" w:themeColor="text1"/>
        </w:rPr>
      </w:pPr>
      <w:r w:rsidRPr="00A10709">
        <w:rPr>
          <w:rFonts w:asciiTheme="minorHAnsi" w:hAnsiTheme="minorHAnsi" w:cstheme="minorHAnsi"/>
          <w:color w:val="000000" w:themeColor="text1"/>
        </w:rPr>
        <w:lastRenderedPageBreak/>
        <w:drawing>
          <wp:inline distT="0" distB="0" distL="0" distR="0" wp14:anchorId="62FA1BD6" wp14:editId="300AD5A2">
            <wp:extent cx="4826248" cy="41975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26248" cy="4197566"/>
                    </a:xfrm>
                    <a:prstGeom prst="rect">
                      <a:avLst/>
                    </a:prstGeom>
                  </pic:spPr>
                </pic:pic>
              </a:graphicData>
            </a:graphic>
          </wp:inline>
        </w:drawing>
      </w:r>
    </w:p>
    <w:p w14:paraId="360420DD" w14:textId="19775F65" w:rsidR="000D2DEA" w:rsidRPr="00A10709" w:rsidRDefault="000D2DEA" w:rsidP="000D2DEA">
      <w:pPr>
        <w:pStyle w:val="NormalWeb"/>
        <w:numPr>
          <w:ilvl w:val="0"/>
          <w:numId w:val="30"/>
        </w:numPr>
        <w:shd w:val="clear" w:color="auto" w:fill="FFFFFF"/>
        <w:ind w:left="570"/>
        <w:rPr>
          <w:rFonts w:asciiTheme="minorHAnsi" w:hAnsiTheme="minorHAnsi" w:cstheme="minorHAnsi"/>
          <w:color w:val="000000" w:themeColor="text1"/>
        </w:rPr>
      </w:pPr>
      <w:r w:rsidRPr="00A10709">
        <w:rPr>
          <w:rFonts w:asciiTheme="minorHAnsi" w:hAnsiTheme="minorHAnsi" w:cstheme="minorHAnsi"/>
          <w:color w:val="000000" w:themeColor="text1"/>
        </w:rPr>
        <w:t>Click Review and Create</w:t>
      </w:r>
    </w:p>
    <w:p w14:paraId="096CEAD6" w14:textId="391EC1A5" w:rsidR="000D2DEA" w:rsidRPr="00A10709" w:rsidRDefault="000D2DEA" w:rsidP="003B5D91">
      <w:pPr>
        <w:pStyle w:val="NormalWeb"/>
        <w:numPr>
          <w:ilvl w:val="0"/>
          <w:numId w:val="30"/>
        </w:numPr>
        <w:shd w:val="clear" w:color="auto" w:fill="FFFFFF"/>
        <w:ind w:left="570"/>
        <w:rPr>
          <w:rFonts w:asciiTheme="minorHAnsi" w:hAnsiTheme="minorHAnsi" w:cstheme="minorHAnsi"/>
          <w:color w:val="000000" w:themeColor="text1"/>
        </w:rPr>
      </w:pPr>
      <w:r w:rsidRPr="00A10709">
        <w:rPr>
          <w:rFonts w:asciiTheme="minorHAnsi" w:hAnsiTheme="minorHAnsi" w:cstheme="minorHAnsi"/>
          <w:color w:val="000000" w:themeColor="text1"/>
        </w:rPr>
        <w:t xml:space="preserve">Once Created click add to </w:t>
      </w:r>
      <w:r w:rsidR="007C1C5E" w:rsidRPr="00A10709">
        <w:rPr>
          <w:rFonts w:asciiTheme="minorHAnsi" w:hAnsiTheme="minorHAnsi" w:cstheme="minorHAnsi"/>
          <w:color w:val="000000" w:themeColor="text1"/>
          <w:shd w:val="clear" w:color="auto" w:fill="FFFFFF"/>
        </w:rPr>
        <w:t>On the </w:t>
      </w:r>
      <w:r w:rsidR="007C1C5E" w:rsidRPr="00A10709">
        <w:rPr>
          <w:rStyle w:val="Strong"/>
          <w:rFonts w:asciiTheme="minorHAnsi" w:eastAsiaTheme="majorEastAsia" w:hAnsiTheme="minorHAnsi" w:cstheme="minorHAnsi"/>
          <w:color w:val="000000" w:themeColor="text1"/>
          <w:shd w:val="clear" w:color="auto" w:fill="FFFFFF"/>
        </w:rPr>
        <w:t>Add Microsoft Sentinel to a workspace</w:t>
      </w:r>
      <w:r w:rsidR="007C1C5E" w:rsidRPr="00A10709">
        <w:rPr>
          <w:rFonts w:asciiTheme="minorHAnsi" w:hAnsiTheme="minorHAnsi" w:cstheme="minorHAnsi"/>
          <w:color w:val="000000" w:themeColor="text1"/>
          <w:shd w:val="clear" w:color="auto" w:fill="FFFFFF"/>
        </w:rPr>
        <w:t> blade, </w:t>
      </w:r>
    </w:p>
    <w:p w14:paraId="757C9B06" w14:textId="599E64A5" w:rsidR="000D2DEA" w:rsidRPr="00A10709" w:rsidRDefault="000D2DEA" w:rsidP="000D2DEA">
      <w:pPr>
        <w:pStyle w:val="NormalWeb"/>
        <w:shd w:val="clear" w:color="auto" w:fill="FFFFFF"/>
        <w:ind w:left="570"/>
        <w:rPr>
          <w:rFonts w:asciiTheme="minorHAnsi" w:hAnsiTheme="minorHAnsi" w:cstheme="minorHAnsi"/>
          <w:color w:val="000000" w:themeColor="text1"/>
        </w:rPr>
      </w:pPr>
      <w:r w:rsidRPr="00A10709">
        <w:rPr>
          <w:rFonts w:asciiTheme="minorHAnsi" w:hAnsiTheme="minorHAnsi" w:cstheme="minorHAnsi"/>
          <w:color w:val="000000" w:themeColor="text1"/>
        </w:rPr>
        <w:drawing>
          <wp:inline distT="0" distB="0" distL="0" distR="0" wp14:anchorId="2C880408" wp14:editId="219DAFFE">
            <wp:extent cx="5702300" cy="216049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16939" cy="2166041"/>
                    </a:xfrm>
                    <a:prstGeom prst="rect">
                      <a:avLst/>
                    </a:prstGeom>
                  </pic:spPr>
                </pic:pic>
              </a:graphicData>
            </a:graphic>
          </wp:inline>
        </w:drawing>
      </w:r>
    </w:p>
    <w:p w14:paraId="74F43F8F" w14:textId="725BE4D7" w:rsidR="000D2DEA" w:rsidRPr="00A10709" w:rsidRDefault="007C1C5E" w:rsidP="007C1C5E">
      <w:pPr>
        <w:pStyle w:val="NormalWeb"/>
        <w:numPr>
          <w:ilvl w:val="0"/>
          <w:numId w:val="30"/>
        </w:numPr>
        <w:shd w:val="clear" w:color="auto" w:fill="FFFFFF"/>
        <w:rPr>
          <w:rFonts w:asciiTheme="minorHAnsi" w:hAnsiTheme="minorHAnsi" w:cstheme="minorHAnsi"/>
          <w:color w:val="000000" w:themeColor="text1"/>
        </w:rPr>
      </w:pPr>
      <w:r w:rsidRPr="00A10709">
        <w:rPr>
          <w:rFonts w:asciiTheme="minorHAnsi" w:hAnsiTheme="minorHAnsi" w:cstheme="minorHAnsi"/>
          <w:color w:val="000000" w:themeColor="text1"/>
        </w:rPr>
        <w:t xml:space="preserve">Once Created click add to </w:t>
      </w:r>
      <w:r w:rsidRPr="00A10709">
        <w:rPr>
          <w:rFonts w:asciiTheme="minorHAnsi" w:hAnsiTheme="minorHAnsi" w:cstheme="minorHAnsi"/>
          <w:color w:val="000000" w:themeColor="text1"/>
          <w:shd w:val="clear" w:color="auto" w:fill="FFFFFF"/>
        </w:rPr>
        <w:t>On the </w:t>
      </w:r>
      <w:r w:rsidRPr="00A10709">
        <w:rPr>
          <w:rStyle w:val="Strong"/>
          <w:rFonts w:asciiTheme="minorHAnsi" w:eastAsiaTheme="majorEastAsia" w:hAnsiTheme="minorHAnsi" w:cstheme="minorHAnsi"/>
          <w:color w:val="000000" w:themeColor="text1"/>
          <w:shd w:val="clear" w:color="auto" w:fill="FFFFFF"/>
        </w:rPr>
        <w:t>Add Microsoft Sentinel to a workspace</w:t>
      </w:r>
      <w:r w:rsidRPr="00A10709">
        <w:rPr>
          <w:rFonts w:asciiTheme="minorHAnsi" w:hAnsiTheme="minorHAnsi" w:cstheme="minorHAnsi"/>
          <w:color w:val="000000" w:themeColor="text1"/>
          <w:shd w:val="clear" w:color="auto" w:fill="FFFFFF"/>
        </w:rPr>
        <w:t> blade</w:t>
      </w:r>
    </w:p>
    <w:p w14:paraId="65D08D9C" w14:textId="77777777" w:rsidR="007C1C5E" w:rsidRPr="00A10709" w:rsidRDefault="007C1C5E" w:rsidP="000D2DEA">
      <w:pPr>
        <w:pStyle w:val="NormalWeb"/>
        <w:shd w:val="clear" w:color="auto" w:fill="FFFFFF"/>
        <w:ind w:left="570"/>
        <w:rPr>
          <w:rFonts w:asciiTheme="minorHAnsi" w:hAnsiTheme="minorHAnsi" w:cstheme="minorHAnsi"/>
          <w:color w:val="000000" w:themeColor="text1"/>
        </w:rPr>
      </w:pPr>
    </w:p>
    <w:p w14:paraId="0CD576A9" w14:textId="764896BA" w:rsidR="007C1C5E" w:rsidRPr="00A10709" w:rsidRDefault="007C1C5E" w:rsidP="000D2DEA">
      <w:pPr>
        <w:pStyle w:val="NormalWeb"/>
        <w:shd w:val="clear" w:color="auto" w:fill="FFFFFF"/>
        <w:ind w:left="570"/>
        <w:rPr>
          <w:rFonts w:asciiTheme="minorHAnsi" w:hAnsiTheme="minorHAnsi" w:cstheme="minorHAnsi"/>
          <w:color w:val="000000" w:themeColor="text1"/>
        </w:rPr>
      </w:pPr>
      <w:r w:rsidRPr="00A10709">
        <w:rPr>
          <w:rFonts w:asciiTheme="minorHAnsi" w:hAnsiTheme="minorHAnsi" w:cstheme="minorHAnsi"/>
          <w:color w:val="000000" w:themeColor="text1"/>
        </w:rPr>
        <w:drawing>
          <wp:inline distT="0" distB="0" distL="0" distR="0" wp14:anchorId="59CB4A4A" wp14:editId="66EDE84D">
            <wp:extent cx="3314870" cy="15494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14870" cy="1549480"/>
                    </a:xfrm>
                    <a:prstGeom prst="rect">
                      <a:avLst/>
                    </a:prstGeom>
                  </pic:spPr>
                </pic:pic>
              </a:graphicData>
            </a:graphic>
          </wp:inline>
        </w:drawing>
      </w:r>
    </w:p>
    <w:p w14:paraId="3E8BB7EA" w14:textId="77777777" w:rsidR="000D2DEA" w:rsidRPr="00A10709" w:rsidRDefault="000D2DEA" w:rsidP="000D2DEA">
      <w:pPr>
        <w:pStyle w:val="NormalWeb"/>
        <w:shd w:val="clear" w:color="auto" w:fill="FFFFFF"/>
        <w:ind w:left="570"/>
        <w:rPr>
          <w:rFonts w:asciiTheme="minorHAnsi" w:hAnsiTheme="minorHAnsi" w:cstheme="minorHAnsi"/>
          <w:color w:val="000000" w:themeColor="text1"/>
        </w:rPr>
      </w:pPr>
    </w:p>
    <w:p w14:paraId="01992A4E" w14:textId="77777777" w:rsidR="007C1C5E" w:rsidRPr="00A10709" w:rsidRDefault="007C1C5E" w:rsidP="007C1C5E">
      <w:pPr>
        <w:pStyle w:val="NormalWeb"/>
        <w:numPr>
          <w:ilvl w:val="0"/>
          <w:numId w:val="30"/>
        </w:numPr>
        <w:shd w:val="clear" w:color="auto" w:fill="FFFFFF"/>
        <w:rPr>
          <w:rFonts w:asciiTheme="minorHAnsi" w:hAnsiTheme="minorHAnsi" w:cstheme="minorHAnsi"/>
          <w:color w:val="000000" w:themeColor="text1"/>
        </w:rPr>
      </w:pPr>
      <w:r w:rsidRPr="00A10709">
        <w:rPr>
          <w:rFonts w:asciiTheme="minorHAnsi" w:hAnsiTheme="minorHAnsi" w:cstheme="minorHAnsi"/>
          <w:color w:val="000000" w:themeColor="text1"/>
        </w:rPr>
        <w:t xml:space="preserve">Once Created click add to </w:t>
      </w:r>
      <w:r w:rsidRPr="00A10709">
        <w:rPr>
          <w:rFonts w:asciiTheme="minorHAnsi" w:hAnsiTheme="minorHAnsi" w:cstheme="minorHAnsi"/>
          <w:color w:val="000000" w:themeColor="text1"/>
          <w:shd w:val="clear" w:color="auto" w:fill="FFFFFF"/>
        </w:rPr>
        <w:t>On the </w:t>
      </w:r>
      <w:r w:rsidRPr="00A10709">
        <w:rPr>
          <w:rStyle w:val="Strong"/>
          <w:rFonts w:asciiTheme="minorHAnsi" w:eastAsiaTheme="majorEastAsia" w:hAnsiTheme="minorHAnsi" w:cstheme="minorHAnsi"/>
          <w:color w:val="000000" w:themeColor="text1"/>
          <w:shd w:val="clear" w:color="auto" w:fill="FFFFFF"/>
        </w:rPr>
        <w:t>Add Microsoft Sentinel to a workspace</w:t>
      </w:r>
      <w:r w:rsidRPr="00A10709">
        <w:rPr>
          <w:rFonts w:asciiTheme="minorHAnsi" w:hAnsiTheme="minorHAnsi" w:cstheme="minorHAnsi"/>
          <w:color w:val="000000" w:themeColor="text1"/>
          <w:shd w:val="clear" w:color="auto" w:fill="FFFFFF"/>
        </w:rPr>
        <w:t> blade</w:t>
      </w:r>
    </w:p>
    <w:p w14:paraId="6BF8B4A5" w14:textId="4424F5D6" w:rsidR="007C1C5E" w:rsidRPr="00A10709" w:rsidRDefault="007C1C5E" w:rsidP="007C1C5E">
      <w:pPr>
        <w:pStyle w:val="NormalWeb"/>
        <w:shd w:val="clear" w:color="auto" w:fill="FFFFFF"/>
        <w:rPr>
          <w:rFonts w:asciiTheme="minorHAnsi" w:hAnsiTheme="minorHAnsi" w:cstheme="minorHAnsi"/>
          <w:color w:val="000000" w:themeColor="text1"/>
        </w:rPr>
      </w:pPr>
      <w:r w:rsidRPr="00A10709">
        <w:rPr>
          <w:rFonts w:asciiTheme="minorHAnsi" w:hAnsiTheme="minorHAnsi" w:cstheme="minorHAnsi"/>
          <w:color w:val="000000" w:themeColor="text1"/>
        </w:rPr>
        <w:drawing>
          <wp:inline distT="0" distB="0" distL="0" distR="0" wp14:anchorId="58F7DFFE" wp14:editId="7E7F1159">
            <wp:extent cx="6197600" cy="35439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97600" cy="3543935"/>
                    </a:xfrm>
                    <a:prstGeom prst="rect">
                      <a:avLst/>
                    </a:prstGeom>
                  </pic:spPr>
                </pic:pic>
              </a:graphicData>
            </a:graphic>
          </wp:inline>
        </w:drawing>
      </w:r>
    </w:p>
    <w:p w14:paraId="6BC97EA9" w14:textId="77777777" w:rsidR="007C1C5E" w:rsidRPr="00A10709" w:rsidRDefault="007C1C5E" w:rsidP="007C1C5E">
      <w:pPr>
        <w:pStyle w:val="NormalWeb"/>
        <w:shd w:val="clear" w:color="auto" w:fill="FFFFFF"/>
        <w:rPr>
          <w:rFonts w:asciiTheme="minorHAnsi" w:hAnsiTheme="minorHAnsi" w:cstheme="minorHAnsi"/>
          <w:color w:val="000000" w:themeColor="text1"/>
        </w:rPr>
      </w:pPr>
    </w:p>
    <w:p w14:paraId="7FF12F1D" w14:textId="42D171D7" w:rsidR="00406E52" w:rsidRPr="00A10709" w:rsidRDefault="00406E52" w:rsidP="00406E52">
      <w:pPr>
        <w:pStyle w:val="Heading2"/>
        <w:numPr>
          <w:ilvl w:val="1"/>
          <w:numId w:val="32"/>
        </w:numPr>
        <w:shd w:val="clear" w:color="auto" w:fill="FFFFFF"/>
        <w:rPr>
          <w:rFonts w:asciiTheme="minorHAnsi" w:hAnsiTheme="minorHAnsi" w:cstheme="minorHAnsi"/>
          <w:i w:val="0"/>
          <w:color w:val="1F497D" w:themeColor="text2"/>
          <w:sz w:val="24"/>
          <w:szCs w:val="24"/>
        </w:rPr>
      </w:pPr>
      <w:bookmarkStart w:id="5" w:name="_Toc100831853"/>
      <w:r w:rsidRPr="00A10709">
        <w:rPr>
          <w:rFonts w:asciiTheme="minorHAnsi" w:hAnsiTheme="minorHAnsi" w:cstheme="minorHAnsi"/>
          <w:i w:val="0"/>
          <w:color w:val="1F497D" w:themeColor="text2"/>
          <w:sz w:val="24"/>
          <w:szCs w:val="24"/>
        </w:rPr>
        <w:t>Connect to Active Directory</w:t>
      </w:r>
      <w:bookmarkEnd w:id="5"/>
    </w:p>
    <w:p w14:paraId="6FAA02F1" w14:textId="77777777" w:rsidR="00406E52" w:rsidRPr="00A10709" w:rsidRDefault="00406E52" w:rsidP="00406E52">
      <w:pPr>
        <w:pStyle w:val="NormalWeb"/>
        <w:numPr>
          <w:ilvl w:val="0"/>
          <w:numId w:val="34"/>
        </w:numPr>
        <w:shd w:val="clear" w:color="auto" w:fill="FFFFFF"/>
        <w:rPr>
          <w:rFonts w:asciiTheme="minorHAnsi" w:hAnsiTheme="minorHAnsi" w:cstheme="minorHAnsi"/>
          <w:color w:val="000000" w:themeColor="text1"/>
        </w:rPr>
      </w:pPr>
      <w:r w:rsidRPr="00A10709">
        <w:rPr>
          <w:rFonts w:asciiTheme="minorHAnsi" w:hAnsiTheme="minorHAnsi" w:cstheme="minorHAnsi"/>
          <w:color w:val="000000" w:themeColor="text1"/>
        </w:rPr>
        <w:t>In Microsoft Sentinel, select </w:t>
      </w:r>
      <w:r w:rsidRPr="00A10709">
        <w:rPr>
          <w:rStyle w:val="Strong"/>
          <w:rFonts w:asciiTheme="minorHAnsi" w:eastAsiaTheme="majorEastAsia" w:hAnsiTheme="minorHAnsi" w:cstheme="minorHAnsi"/>
          <w:color w:val="000000" w:themeColor="text1"/>
        </w:rPr>
        <w:t>Data connectors</w:t>
      </w:r>
      <w:r w:rsidRPr="00A10709">
        <w:rPr>
          <w:rFonts w:asciiTheme="minorHAnsi" w:hAnsiTheme="minorHAnsi" w:cstheme="minorHAnsi"/>
          <w:color w:val="000000" w:themeColor="text1"/>
        </w:rPr>
        <w:t> from the navigation menu.</w:t>
      </w:r>
    </w:p>
    <w:p w14:paraId="0E7E810A" w14:textId="77777777" w:rsidR="00406E52" w:rsidRPr="00A10709" w:rsidRDefault="00406E52" w:rsidP="00406E52">
      <w:pPr>
        <w:pStyle w:val="NormalWeb"/>
        <w:numPr>
          <w:ilvl w:val="0"/>
          <w:numId w:val="34"/>
        </w:numPr>
        <w:shd w:val="clear" w:color="auto" w:fill="FFFFFF"/>
        <w:rPr>
          <w:rFonts w:asciiTheme="minorHAnsi" w:hAnsiTheme="minorHAnsi" w:cstheme="minorHAnsi"/>
          <w:color w:val="000000" w:themeColor="text1"/>
        </w:rPr>
      </w:pPr>
      <w:r w:rsidRPr="00A10709">
        <w:rPr>
          <w:rFonts w:asciiTheme="minorHAnsi" w:hAnsiTheme="minorHAnsi" w:cstheme="minorHAnsi"/>
          <w:color w:val="000000" w:themeColor="text1"/>
        </w:rPr>
        <w:t>From the data connectors gallery, select </w:t>
      </w:r>
      <w:r w:rsidRPr="00A10709">
        <w:rPr>
          <w:rStyle w:val="Strong"/>
          <w:rFonts w:asciiTheme="minorHAnsi" w:eastAsiaTheme="majorEastAsia" w:hAnsiTheme="minorHAnsi" w:cstheme="minorHAnsi"/>
          <w:color w:val="000000" w:themeColor="text1"/>
        </w:rPr>
        <w:t xml:space="preserve">Azure Active </w:t>
      </w:r>
      <w:r w:rsidRPr="00A10709">
        <w:rPr>
          <w:rStyle w:val="Strong"/>
          <w:rFonts w:asciiTheme="minorHAnsi" w:eastAsiaTheme="majorEastAsia" w:hAnsiTheme="minorHAnsi" w:cstheme="minorHAnsi"/>
          <w:color w:val="000000" w:themeColor="text1"/>
        </w:rPr>
        <w:t>D</w:t>
      </w:r>
      <w:r w:rsidRPr="00A10709">
        <w:rPr>
          <w:rStyle w:val="Strong"/>
          <w:rFonts w:asciiTheme="minorHAnsi" w:eastAsiaTheme="majorEastAsia" w:hAnsiTheme="minorHAnsi" w:cstheme="minorHAnsi"/>
          <w:color w:val="000000" w:themeColor="text1"/>
        </w:rPr>
        <w:t>irectory</w:t>
      </w:r>
      <w:r w:rsidRPr="00A10709">
        <w:rPr>
          <w:rFonts w:asciiTheme="minorHAnsi" w:hAnsiTheme="minorHAnsi" w:cstheme="minorHAnsi"/>
          <w:color w:val="000000" w:themeColor="text1"/>
        </w:rPr>
        <w:t> </w:t>
      </w:r>
      <w:r w:rsidRPr="00A10709">
        <w:rPr>
          <w:rFonts w:asciiTheme="minorHAnsi" w:hAnsiTheme="minorHAnsi" w:cstheme="minorHAnsi"/>
          <w:color w:val="000000" w:themeColor="text1"/>
        </w:rPr>
        <w:t xml:space="preserve"> </w:t>
      </w:r>
    </w:p>
    <w:p w14:paraId="74351613" w14:textId="6D0DC2DB" w:rsidR="00406E52" w:rsidRPr="00A10709" w:rsidRDefault="00406E52" w:rsidP="00406E52">
      <w:pPr>
        <w:pStyle w:val="NormalWeb"/>
        <w:shd w:val="clear" w:color="auto" w:fill="FFFFFF"/>
        <w:ind w:left="360"/>
        <w:rPr>
          <w:rFonts w:asciiTheme="minorHAnsi" w:hAnsiTheme="minorHAnsi" w:cstheme="minorHAnsi"/>
          <w:color w:val="000000" w:themeColor="text1"/>
        </w:rPr>
      </w:pPr>
      <w:r w:rsidRPr="00A10709">
        <w:rPr>
          <w:rFonts w:asciiTheme="minorHAnsi" w:hAnsiTheme="minorHAnsi" w:cstheme="minorHAnsi"/>
          <w:color w:val="000000" w:themeColor="text1"/>
        </w:rPr>
        <w:object w:dxaOrig="11020" w:dyaOrig="7960" w14:anchorId="0A3CA1EB">
          <v:shape id="_x0000_i1025" type="#_x0000_t75" style="width:487.75pt;height:274.25pt" o:ole="">
            <v:imagedata r:id="rId15" o:title=""/>
          </v:shape>
          <o:OLEObject Type="Embed" ProgID="Paint.Picture" ShapeID="_x0000_i1025" DrawAspect="Content" ObjectID="_1711444626" r:id="rId16"/>
        </w:object>
      </w:r>
    </w:p>
    <w:p w14:paraId="4D6E0148" w14:textId="56F3BCDB" w:rsidR="00406E52" w:rsidRPr="00A10709" w:rsidRDefault="00406E52" w:rsidP="00406E52">
      <w:pPr>
        <w:pStyle w:val="NormalWeb"/>
        <w:numPr>
          <w:ilvl w:val="0"/>
          <w:numId w:val="34"/>
        </w:numPr>
        <w:shd w:val="clear" w:color="auto" w:fill="FFFFFF"/>
        <w:rPr>
          <w:rFonts w:asciiTheme="minorHAnsi" w:hAnsiTheme="minorHAnsi" w:cstheme="minorHAnsi"/>
          <w:color w:val="000000" w:themeColor="text1"/>
        </w:rPr>
      </w:pPr>
      <w:r w:rsidRPr="00A10709">
        <w:rPr>
          <w:rFonts w:asciiTheme="minorHAnsi" w:hAnsiTheme="minorHAnsi" w:cstheme="minorHAnsi"/>
          <w:color w:val="000000" w:themeColor="text1"/>
        </w:rPr>
        <w:lastRenderedPageBreak/>
        <w:t>Then select</w:t>
      </w:r>
      <w:r w:rsidRPr="00A10709">
        <w:rPr>
          <w:rFonts w:asciiTheme="minorHAnsi" w:hAnsiTheme="minorHAnsi" w:cstheme="minorHAnsi"/>
          <w:color w:val="000000" w:themeColor="text1"/>
        </w:rPr>
        <w:t> </w:t>
      </w:r>
      <w:r w:rsidRPr="00A10709">
        <w:rPr>
          <w:rStyle w:val="Strong"/>
          <w:rFonts w:asciiTheme="minorHAnsi" w:eastAsiaTheme="majorEastAsia" w:hAnsiTheme="minorHAnsi" w:cstheme="minorHAnsi"/>
          <w:color w:val="000000" w:themeColor="text1"/>
        </w:rPr>
        <w:t>Open connector page</w:t>
      </w:r>
      <w:r w:rsidRPr="00A10709">
        <w:rPr>
          <w:rFonts w:asciiTheme="minorHAnsi" w:hAnsiTheme="minorHAnsi" w:cstheme="minorHAnsi"/>
          <w:color w:val="000000" w:themeColor="text1"/>
        </w:rPr>
        <w:t>.</w:t>
      </w:r>
    </w:p>
    <w:p w14:paraId="6C237351" w14:textId="4AEB2B78" w:rsidR="00406E52" w:rsidRPr="00A10709" w:rsidRDefault="00406E52" w:rsidP="00406E52">
      <w:pPr>
        <w:pStyle w:val="NormalWeb"/>
        <w:shd w:val="clear" w:color="auto" w:fill="FFFFFF"/>
        <w:ind w:left="360"/>
        <w:rPr>
          <w:rFonts w:asciiTheme="minorHAnsi" w:hAnsiTheme="minorHAnsi" w:cstheme="minorHAnsi"/>
          <w:color w:val="000000" w:themeColor="text1"/>
        </w:rPr>
      </w:pPr>
      <w:r w:rsidRPr="00A10709">
        <w:rPr>
          <w:rFonts w:asciiTheme="minorHAnsi" w:hAnsiTheme="minorHAnsi" w:cstheme="minorHAnsi"/>
          <w:color w:val="000000" w:themeColor="text1"/>
        </w:rPr>
        <w:object w:dxaOrig="14110" w:dyaOrig="8370" w14:anchorId="6842478E">
          <v:shape id="_x0000_i1026" type="#_x0000_t75" style="width:487.4pt;height:205.05pt" o:ole="">
            <v:imagedata r:id="rId17" o:title=""/>
          </v:shape>
          <o:OLEObject Type="Embed" ProgID="Paint.Picture" ShapeID="_x0000_i1026" DrawAspect="Content" ObjectID="_1711444627" r:id="rId18"/>
        </w:object>
      </w:r>
    </w:p>
    <w:p w14:paraId="74B4F3E3" w14:textId="38FB6123" w:rsidR="00406E52" w:rsidRPr="00A10709" w:rsidRDefault="00406E52" w:rsidP="00406E52">
      <w:pPr>
        <w:pStyle w:val="NormalWeb"/>
        <w:numPr>
          <w:ilvl w:val="0"/>
          <w:numId w:val="34"/>
        </w:numPr>
        <w:shd w:val="clear" w:color="auto" w:fill="FFFFFF"/>
        <w:rPr>
          <w:rFonts w:asciiTheme="minorHAnsi" w:hAnsiTheme="minorHAnsi" w:cstheme="minorHAnsi"/>
          <w:color w:val="000000" w:themeColor="text1"/>
        </w:rPr>
      </w:pPr>
      <w:r w:rsidRPr="00A10709">
        <w:rPr>
          <w:rFonts w:asciiTheme="minorHAnsi" w:hAnsiTheme="minorHAnsi" w:cstheme="minorHAnsi"/>
          <w:color w:val="000000" w:themeColor="text1"/>
        </w:rPr>
        <w:t xml:space="preserve">Mark the check boxes next to the log types you want to stream into Microsoft Sentinel (see </w:t>
      </w:r>
      <w:r w:rsidR="00AE58EA" w:rsidRPr="00A10709">
        <w:rPr>
          <w:rFonts w:asciiTheme="minorHAnsi" w:hAnsiTheme="minorHAnsi" w:cstheme="minorHAnsi"/>
          <w:color w:val="000000" w:themeColor="text1"/>
        </w:rPr>
        <w:t>below</w:t>
      </w:r>
      <w:r w:rsidRPr="00A10709">
        <w:rPr>
          <w:rFonts w:asciiTheme="minorHAnsi" w:hAnsiTheme="minorHAnsi" w:cstheme="minorHAnsi"/>
          <w:color w:val="000000" w:themeColor="text1"/>
        </w:rPr>
        <w:t>), and select </w:t>
      </w:r>
      <w:r w:rsidRPr="00A10709">
        <w:rPr>
          <w:rStyle w:val="Strong"/>
          <w:rFonts w:asciiTheme="minorHAnsi" w:eastAsiaTheme="majorEastAsia" w:hAnsiTheme="minorHAnsi" w:cstheme="minorHAnsi"/>
          <w:color w:val="000000" w:themeColor="text1"/>
        </w:rPr>
        <w:t>Connect</w:t>
      </w:r>
      <w:r w:rsidRPr="00A10709">
        <w:rPr>
          <w:rFonts w:asciiTheme="minorHAnsi" w:hAnsiTheme="minorHAnsi" w:cstheme="minorHAnsi"/>
          <w:color w:val="000000" w:themeColor="text1"/>
        </w:rPr>
        <w:t>.</w:t>
      </w:r>
    </w:p>
    <w:p w14:paraId="2D1D6B84" w14:textId="487DFBCB" w:rsidR="000D2DEA" w:rsidRPr="00A10709" w:rsidRDefault="00AE58EA" w:rsidP="000D2DEA">
      <w:pPr>
        <w:pStyle w:val="NormalWeb"/>
        <w:shd w:val="clear" w:color="auto" w:fill="FFFFFF"/>
        <w:ind w:left="570"/>
        <w:rPr>
          <w:rFonts w:asciiTheme="minorHAnsi" w:hAnsiTheme="minorHAnsi" w:cstheme="minorHAnsi"/>
          <w:color w:val="000000" w:themeColor="text1"/>
        </w:rPr>
      </w:pPr>
      <w:r w:rsidRPr="00A10709">
        <w:rPr>
          <w:rFonts w:asciiTheme="minorHAnsi" w:hAnsiTheme="minorHAnsi" w:cstheme="minorHAnsi"/>
          <w:color w:val="000000" w:themeColor="text1"/>
        </w:rPr>
        <w:drawing>
          <wp:inline distT="0" distB="0" distL="0" distR="0" wp14:anchorId="24317F60" wp14:editId="3AD5FC4B">
            <wp:extent cx="6197600" cy="443293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97600" cy="4432935"/>
                    </a:xfrm>
                    <a:prstGeom prst="rect">
                      <a:avLst/>
                    </a:prstGeom>
                  </pic:spPr>
                </pic:pic>
              </a:graphicData>
            </a:graphic>
          </wp:inline>
        </w:drawing>
      </w:r>
    </w:p>
    <w:p w14:paraId="3D84D26C" w14:textId="77777777" w:rsidR="00603AC2" w:rsidRPr="00A10709" w:rsidRDefault="00AE58EA" w:rsidP="00AE58EA">
      <w:pPr>
        <w:pStyle w:val="NormalWeb"/>
        <w:numPr>
          <w:ilvl w:val="0"/>
          <w:numId w:val="34"/>
        </w:numPr>
        <w:shd w:val="clear" w:color="auto" w:fill="FFFFFF"/>
        <w:rPr>
          <w:rStyle w:val="Strong"/>
          <w:rFonts w:asciiTheme="minorHAnsi" w:hAnsiTheme="minorHAnsi" w:cstheme="minorHAnsi"/>
          <w:b w:val="0"/>
          <w:bCs w:val="0"/>
          <w:color w:val="000000" w:themeColor="text1"/>
        </w:rPr>
      </w:pPr>
      <w:r w:rsidRPr="00A10709">
        <w:rPr>
          <w:rFonts w:asciiTheme="minorHAnsi" w:hAnsiTheme="minorHAnsi" w:cstheme="minorHAnsi"/>
          <w:color w:val="000000" w:themeColor="text1"/>
        </w:rPr>
        <w:t>Mark the check boxes next to the log types you want to stream into Microsoft Sentinel (see below), and select </w:t>
      </w:r>
      <w:r w:rsidR="00603AC2" w:rsidRPr="00A10709">
        <w:rPr>
          <w:rStyle w:val="Strong"/>
          <w:rFonts w:asciiTheme="minorHAnsi" w:eastAsiaTheme="majorEastAsia" w:hAnsiTheme="minorHAnsi" w:cstheme="minorHAnsi"/>
          <w:color w:val="000000" w:themeColor="text1"/>
        </w:rPr>
        <w:t>Apply Changes</w:t>
      </w:r>
    </w:p>
    <w:p w14:paraId="4B547F6C" w14:textId="0A661997" w:rsidR="00A10709" w:rsidRPr="00A10709" w:rsidRDefault="00A10709" w:rsidP="00E503C1">
      <w:pPr>
        <w:pStyle w:val="Heading2"/>
        <w:numPr>
          <w:ilvl w:val="1"/>
          <w:numId w:val="44"/>
        </w:numPr>
        <w:shd w:val="clear" w:color="auto" w:fill="FFFFFF"/>
        <w:rPr>
          <w:rFonts w:asciiTheme="minorHAnsi" w:hAnsiTheme="minorHAnsi" w:cstheme="minorHAnsi"/>
          <w:i w:val="0"/>
          <w:color w:val="1F497D" w:themeColor="text2"/>
          <w:sz w:val="24"/>
          <w:szCs w:val="24"/>
        </w:rPr>
      </w:pPr>
      <w:bookmarkStart w:id="6" w:name="_Toc100831854"/>
      <w:r w:rsidRPr="00A10709">
        <w:rPr>
          <w:rFonts w:asciiTheme="minorHAnsi" w:hAnsiTheme="minorHAnsi" w:cstheme="minorHAnsi"/>
          <w:i w:val="0"/>
          <w:color w:val="1F497D" w:themeColor="text2"/>
          <w:sz w:val="24"/>
          <w:szCs w:val="24"/>
        </w:rPr>
        <w:t xml:space="preserve">Connect to </w:t>
      </w:r>
      <w:r>
        <w:rPr>
          <w:rFonts w:asciiTheme="minorHAnsi" w:hAnsiTheme="minorHAnsi" w:cstheme="minorHAnsi"/>
          <w:i w:val="0"/>
          <w:color w:val="1F497D" w:themeColor="text2"/>
          <w:sz w:val="24"/>
          <w:szCs w:val="24"/>
        </w:rPr>
        <w:t>Azure Activity</w:t>
      </w:r>
      <w:bookmarkEnd w:id="6"/>
    </w:p>
    <w:p w14:paraId="710F287A" w14:textId="77777777" w:rsidR="00603AC2" w:rsidRPr="00A10709" w:rsidRDefault="00603AC2" w:rsidP="00603AC2">
      <w:pPr>
        <w:pStyle w:val="NormalWeb"/>
        <w:shd w:val="clear" w:color="auto" w:fill="FFFFFF"/>
        <w:ind w:left="360"/>
        <w:rPr>
          <w:rStyle w:val="Strong"/>
          <w:rFonts w:asciiTheme="minorHAnsi" w:hAnsiTheme="minorHAnsi" w:cstheme="minorHAnsi"/>
          <w:b w:val="0"/>
          <w:bCs w:val="0"/>
          <w:color w:val="000000" w:themeColor="text1"/>
        </w:rPr>
      </w:pPr>
    </w:p>
    <w:p w14:paraId="62FA8FC4" w14:textId="1DBCA765" w:rsidR="00603AC2" w:rsidRPr="00A10709" w:rsidRDefault="00603AC2" w:rsidP="00A10709">
      <w:pPr>
        <w:pStyle w:val="NormalWeb"/>
        <w:numPr>
          <w:ilvl w:val="0"/>
          <w:numId w:val="43"/>
        </w:numPr>
        <w:shd w:val="clear" w:color="auto" w:fill="FFFFFF"/>
        <w:rPr>
          <w:rFonts w:asciiTheme="minorHAnsi" w:hAnsiTheme="minorHAnsi" w:cstheme="minorHAnsi"/>
          <w:color w:val="000000" w:themeColor="text1"/>
        </w:rPr>
      </w:pPr>
      <w:r w:rsidRPr="00A10709">
        <w:rPr>
          <w:rFonts w:asciiTheme="minorHAnsi" w:hAnsiTheme="minorHAnsi" w:cstheme="minorHAnsi"/>
          <w:color w:val="000000" w:themeColor="text1"/>
        </w:rPr>
        <w:lastRenderedPageBreak/>
        <w:t>On the </w:t>
      </w:r>
      <w:r w:rsidRPr="00A10709">
        <w:rPr>
          <w:rFonts w:asciiTheme="minorHAnsi" w:hAnsiTheme="minorHAnsi" w:cstheme="minorHAnsi"/>
          <w:b/>
          <w:bCs/>
          <w:color w:val="000000" w:themeColor="text1"/>
        </w:rPr>
        <w:t>Microsoft Sentinel | Data connectors</w:t>
      </w:r>
      <w:r w:rsidRPr="00A10709">
        <w:rPr>
          <w:rFonts w:asciiTheme="minorHAnsi" w:hAnsiTheme="minorHAnsi" w:cstheme="minorHAnsi"/>
          <w:color w:val="000000" w:themeColor="text1"/>
        </w:rPr>
        <w:t> blade, review the list of available connectors, type </w:t>
      </w:r>
      <w:r w:rsidRPr="00A10709">
        <w:rPr>
          <w:rFonts w:asciiTheme="minorHAnsi" w:hAnsiTheme="minorHAnsi" w:cstheme="minorHAnsi"/>
          <w:b/>
          <w:bCs/>
          <w:color w:val="000000" w:themeColor="text1"/>
        </w:rPr>
        <w:t>Azure</w:t>
      </w:r>
      <w:r w:rsidRPr="00A10709">
        <w:rPr>
          <w:rFonts w:asciiTheme="minorHAnsi" w:hAnsiTheme="minorHAnsi" w:cstheme="minorHAnsi"/>
          <w:color w:val="000000" w:themeColor="text1"/>
        </w:rPr>
        <w:t> into the search bar and select the entry representing the </w:t>
      </w:r>
      <w:r w:rsidRPr="00A10709">
        <w:rPr>
          <w:rFonts w:asciiTheme="minorHAnsi" w:hAnsiTheme="minorHAnsi" w:cstheme="minorHAnsi"/>
          <w:b/>
          <w:bCs/>
          <w:color w:val="000000" w:themeColor="text1"/>
        </w:rPr>
        <w:t>Azure Activity</w:t>
      </w:r>
      <w:r w:rsidRPr="00A10709">
        <w:rPr>
          <w:rFonts w:asciiTheme="minorHAnsi" w:hAnsiTheme="minorHAnsi" w:cstheme="minorHAnsi"/>
          <w:color w:val="000000" w:themeColor="text1"/>
        </w:rPr>
        <w:t> connector</w:t>
      </w:r>
    </w:p>
    <w:p w14:paraId="4ACC9989" w14:textId="77777777" w:rsidR="00603AC2" w:rsidRPr="00A10709" w:rsidRDefault="00603AC2" w:rsidP="00603AC2">
      <w:pPr>
        <w:pStyle w:val="NormalWeb"/>
        <w:shd w:val="clear" w:color="auto" w:fill="FFFFFF"/>
        <w:ind w:left="360"/>
        <w:rPr>
          <w:rStyle w:val="Strong"/>
          <w:rFonts w:asciiTheme="minorHAnsi" w:eastAsiaTheme="majorEastAsia" w:hAnsiTheme="minorHAnsi" w:cstheme="minorHAnsi"/>
          <w:color w:val="000000" w:themeColor="text1"/>
        </w:rPr>
      </w:pPr>
    </w:p>
    <w:p w14:paraId="26888F3F" w14:textId="275CEEF7" w:rsidR="00AE58EA" w:rsidRPr="00A10709" w:rsidRDefault="00603AC2" w:rsidP="00603AC2">
      <w:pPr>
        <w:pStyle w:val="NormalWeb"/>
        <w:shd w:val="clear" w:color="auto" w:fill="FFFFFF"/>
        <w:ind w:left="360"/>
        <w:rPr>
          <w:rFonts w:asciiTheme="minorHAnsi" w:hAnsiTheme="minorHAnsi" w:cstheme="minorHAnsi"/>
          <w:color w:val="000000" w:themeColor="text1"/>
        </w:rPr>
      </w:pPr>
      <w:r w:rsidRPr="00A10709">
        <w:rPr>
          <w:rFonts w:asciiTheme="minorHAnsi" w:hAnsiTheme="minorHAnsi" w:cstheme="minorHAnsi"/>
          <w:color w:val="000000" w:themeColor="text1"/>
        </w:rPr>
        <w:object w:dxaOrig="11290" w:dyaOrig="8410" w14:anchorId="45D68092">
          <v:shape id="_x0000_i1027" type="#_x0000_t75" style="width:487.75pt;height:363.2pt" o:ole="">
            <v:imagedata r:id="rId20" o:title=""/>
          </v:shape>
          <o:OLEObject Type="Embed" ProgID="Paint.Picture" ShapeID="_x0000_i1027" DrawAspect="Content" ObjectID="_1711444628" r:id="rId21"/>
        </w:object>
      </w:r>
      <w:r w:rsidR="00AE58EA" w:rsidRPr="00A10709">
        <w:rPr>
          <w:rFonts w:asciiTheme="minorHAnsi" w:hAnsiTheme="minorHAnsi" w:cstheme="minorHAnsi"/>
          <w:color w:val="000000" w:themeColor="text1"/>
        </w:rPr>
        <w:t>.</w:t>
      </w:r>
    </w:p>
    <w:p w14:paraId="64297DD3" w14:textId="77777777" w:rsidR="00603AC2" w:rsidRPr="00A10709" w:rsidRDefault="00603AC2" w:rsidP="00A10709">
      <w:pPr>
        <w:pStyle w:val="NormalWeb"/>
        <w:numPr>
          <w:ilvl w:val="0"/>
          <w:numId w:val="43"/>
        </w:numPr>
        <w:shd w:val="clear" w:color="auto" w:fill="FFFFFF"/>
        <w:rPr>
          <w:rFonts w:asciiTheme="minorHAnsi" w:hAnsiTheme="minorHAnsi" w:cstheme="minorHAnsi"/>
          <w:color w:val="000000" w:themeColor="text1"/>
        </w:rPr>
      </w:pPr>
      <w:r w:rsidRPr="00A10709">
        <w:rPr>
          <w:rFonts w:asciiTheme="minorHAnsi" w:hAnsiTheme="minorHAnsi" w:cstheme="minorHAnsi"/>
          <w:color w:val="000000" w:themeColor="text1"/>
        </w:rPr>
        <w:t>Then select </w:t>
      </w:r>
      <w:r w:rsidRPr="00A10709">
        <w:rPr>
          <w:rStyle w:val="Strong"/>
          <w:rFonts w:asciiTheme="minorHAnsi" w:eastAsiaTheme="majorEastAsia" w:hAnsiTheme="minorHAnsi" w:cstheme="minorHAnsi"/>
          <w:color w:val="000000" w:themeColor="text1"/>
        </w:rPr>
        <w:t>Open connector page</w:t>
      </w:r>
      <w:r w:rsidRPr="00A10709">
        <w:rPr>
          <w:rFonts w:asciiTheme="minorHAnsi" w:hAnsiTheme="minorHAnsi" w:cstheme="minorHAnsi"/>
          <w:color w:val="000000" w:themeColor="text1"/>
        </w:rPr>
        <w:t>.</w:t>
      </w:r>
    </w:p>
    <w:p w14:paraId="03DD6014" w14:textId="77777777" w:rsidR="00603AC2" w:rsidRPr="00603AC2" w:rsidRDefault="00603AC2" w:rsidP="00A10709">
      <w:pPr>
        <w:numPr>
          <w:ilvl w:val="0"/>
          <w:numId w:val="43"/>
        </w:numPr>
        <w:shd w:val="clear" w:color="auto" w:fill="FFFFFF"/>
        <w:spacing w:before="100" w:beforeAutospacing="1" w:after="100" w:afterAutospacing="1"/>
        <w:rPr>
          <w:rFonts w:asciiTheme="minorHAnsi" w:hAnsiTheme="minorHAnsi" w:cstheme="minorHAnsi"/>
          <w:color w:val="000000" w:themeColor="text1"/>
          <w:sz w:val="24"/>
          <w:szCs w:val="24"/>
          <w:lang w:val="en-IN" w:eastAsia="en-IN"/>
        </w:rPr>
      </w:pPr>
      <w:r w:rsidRPr="00603AC2">
        <w:rPr>
          <w:rFonts w:asciiTheme="minorHAnsi" w:hAnsiTheme="minorHAnsi" w:cstheme="minorHAnsi"/>
          <w:color w:val="000000" w:themeColor="text1"/>
          <w:sz w:val="24"/>
          <w:szCs w:val="24"/>
          <w:lang w:val="en-IN" w:eastAsia="en-IN"/>
        </w:rPr>
        <w:t>On the </w:t>
      </w:r>
      <w:r w:rsidRPr="00A10709">
        <w:rPr>
          <w:rFonts w:asciiTheme="minorHAnsi" w:hAnsiTheme="minorHAnsi" w:cstheme="minorHAnsi"/>
          <w:b/>
          <w:bCs/>
          <w:color w:val="000000" w:themeColor="text1"/>
          <w:sz w:val="24"/>
          <w:szCs w:val="24"/>
          <w:lang w:val="en-IN" w:eastAsia="en-IN"/>
        </w:rPr>
        <w:t>Azure Activity</w:t>
      </w:r>
      <w:r w:rsidRPr="00603AC2">
        <w:rPr>
          <w:rFonts w:asciiTheme="minorHAnsi" w:hAnsiTheme="minorHAnsi" w:cstheme="minorHAnsi"/>
          <w:color w:val="000000" w:themeColor="text1"/>
          <w:sz w:val="24"/>
          <w:szCs w:val="24"/>
          <w:lang w:val="en-IN" w:eastAsia="en-IN"/>
        </w:rPr>
        <w:t> blade the </w:t>
      </w:r>
      <w:r w:rsidRPr="00A10709">
        <w:rPr>
          <w:rFonts w:asciiTheme="minorHAnsi" w:hAnsiTheme="minorHAnsi" w:cstheme="minorHAnsi"/>
          <w:b/>
          <w:bCs/>
          <w:color w:val="000000" w:themeColor="text1"/>
          <w:sz w:val="24"/>
          <w:szCs w:val="24"/>
          <w:lang w:val="en-IN" w:eastAsia="en-IN"/>
        </w:rPr>
        <w:t>Instructions</w:t>
      </w:r>
      <w:r w:rsidRPr="00603AC2">
        <w:rPr>
          <w:rFonts w:asciiTheme="minorHAnsi" w:hAnsiTheme="minorHAnsi" w:cstheme="minorHAnsi"/>
          <w:color w:val="000000" w:themeColor="text1"/>
          <w:sz w:val="24"/>
          <w:szCs w:val="24"/>
          <w:lang w:val="en-IN" w:eastAsia="en-IN"/>
        </w:rPr>
        <w:t> tab should be selected, note the </w:t>
      </w:r>
      <w:r w:rsidRPr="00A10709">
        <w:rPr>
          <w:rFonts w:asciiTheme="minorHAnsi" w:hAnsiTheme="minorHAnsi" w:cstheme="minorHAnsi"/>
          <w:b/>
          <w:bCs/>
          <w:color w:val="000000" w:themeColor="text1"/>
          <w:sz w:val="24"/>
          <w:szCs w:val="24"/>
          <w:lang w:val="en-IN" w:eastAsia="en-IN"/>
        </w:rPr>
        <w:t>Prerequisites</w:t>
      </w:r>
      <w:r w:rsidRPr="00603AC2">
        <w:rPr>
          <w:rFonts w:asciiTheme="minorHAnsi" w:hAnsiTheme="minorHAnsi" w:cstheme="minorHAnsi"/>
          <w:color w:val="000000" w:themeColor="text1"/>
          <w:sz w:val="24"/>
          <w:szCs w:val="24"/>
          <w:lang w:val="en-IN" w:eastAsia="en-IN"/>
        </w:rPr>
        <w:t> and scroll down to the </w:t>
      </w:r>
      <w:r w:rsidRPr="00A10709">
        <w:rPr>
          <w:rFonts w:asciiTheme="minorHAnsi" w:hAnsiTheme="minorHAnsi" w:cstheme="minorHAnsi"/>
          <w:b/>
          <w:bCs/>
          <w:color w:val="000000" w:themeColor="text1"/>
          <w:sz w:val="24"/>
          <w:szCs w:val="24"/>
          <w:lang w:val="en-IN" w:eastAsia="en-IN"/>
        </w:rPr>
        <w:t>Configuration</w:t>
      </w:r>
      <w:r w:rsidRPr="00603AC2">
        <w:rPr>
          <w:rFonts w:asciiTheme="minorHAnsi" w:hAnsiTheme="minorHAnsi" w:cstheme="minorHAnsi"/>
          <w:color w:val="000000" w:themeColor="text1"/>
          <w:sz w:val="24"/>
          <w:szCs w:val="24"/>
          <w:lang w:val="en-IN" w:eastAsia="en-IN"/>
        </w:rPr>
        <w:t>. Take note of the information describing the connector update. Your Azure Pass subscription never used the legacy connection method so you can skip step 1 (the </w:t>
      </w:r>
      <w:r w:rsidRPr="00A10709">
        <w:rPr>
          <w:rFonts w:asciiTheme="minorHAnsi" w:hAnsiTheme="minorHAnsi" w:cstheme="minorHAnsi"/>
          <w:b/>
          <w:bCs/>
          <w:color w:val="000000" w:themeColor="text1"/>
          <w:sz w:val="24"/>
          <w:szCs w:val="24"/>
          <w:lang w:val="en-IN" w:eastAsia="en-IN"/>
        </w:rPr>
        <w:t xml:space="preserve">Disconnect </w:t>
      </w:r>
      <w:proofErr w:type="gramStart"/>
      <w:r w:rsidRPr="00A10709">
        <w:rPr>
          <w:rFonts w:asciiTheme="minorHAnsi" w:hAnsiTheme="minorHAnsi" w:cstheme="minorHAnsi"/>
          <w:b/>
          <w:bCs/>
          <w:color w:val="000000" w:themeColor="text1"/>
          <w:sz w:val="24"/>
          <w:szCs w:val="24"/>
          <w:lang w:val="en-IN" w:eastAsia="en-IN"/>
        </w:rPr>
        <w:t>All</w:t>
      </w:r>
      <w:proofErr w:type="gramEnd"/>
      <w:r w:rsidRPr="00603AC2">
        <w:rPr>
          <w:rFonts w:asciiTheme="minorHAnsi" w:hAnsiTheme="minorHAnsi" w:cstheme="minorHAnsi"/>
          <w:color w:val="000000" w:themeColor="text1"/>
          <w:sz w:val="24"/>
          <w:szCs w:val="24"/>
          <w:lang w:val="en-IN" w:eastAsia="en-IN"/>
        </w:rPr>
        <w:t xml:space="preserve"> button will be </w:t>
      </w:r>
      <w:proofErr w:type="spellStart"/>
      <w:r w:rsidRPr="00603AC2">
        <w:rPr>
          <w:rFonts w:asciiTheme="minorHAnsi" w:hAnsiTheme="minorHAnsi" w:cstheme="minorHAnsi"/>
          <w:color w:val="000000" w:themeColor="text1"/>
          <w:sz w:val="24"/>
          <w:szCs w:val="24"/>
          <w:lang w:val="en-IN" w:eastAsia="en-IN"/>
        </w:rPr>
        <w:t>grayed</w:t>
      </w:r>
      <w:proofErr w:type="spellEnd"/>
      <w:r w:rsidRPr="00603AC2">
        <w:rPr>
          <w:rFonts w:asciiTheme="minorHAnsi" w:hAnsiTheme="minorHAnsi" w:cstheme="minorHAnsi"/>
          <w:color w:val="000000" w:themeColor="text1"/>
          <w:sz w:val="24"/>
          <w:szCs w:val="24"/>
          <w:lang w:val="en-IN" w:eastAsia="en-IN"/>
        </w:rPr>
        <w:t xml:space="preserve"> out) and proceed to step 2.</w:t>
      </w:r>
    </w:p>
    <w:p w14:paraId="1B56BB64" w14:textId="77777777" w:rsidR="00603AC2" w:rsidRPr="00603AC2" w:rsidRDefault="00603AC2" w:rsidP="00A10709">
      <w:pPr>
        <w:numPr>
          <w:ilvl w:val="0"/>
          <w:numId w:val="43"/>
        </w:numPr>
        <w:shd w:val="clear" w:color="auto" w:fill="FFFFFF"/>
        <w:spacing w:before="100" w:beforeAutospacing="1" w:after="100" w:afterAutospacing="1"/>
        <w:rPr>
          <w:rFonts w:asciiTheme="minorHAnsi" w:hAnsiTheme="minorHAnsi" w:cstheme="minorHAnsi"/>
          <w:color w:val="000000" w:themeColor="text1"/>
          <w:sz w:val="24"/>
          <w:szCs w:val="24"/>
          <w:lang w:val="en-IN" w:eastAsia="en-IN"/>
        </w:rPr>
      </w:pPr>
      <w:r w:rsidRPr="00603AC2">
        <w:rPr>
          <w:rFonts w:asciiTheme="minorHAnsi" w:hAnsiTheme="minorHAnsi" w:cstheme="minorHAnsi"/>
          <w:color w:val="000000" w:themeColor="text1"/>
          <w:sz w:val="24"/>
          <w:szCs w:val="24"/>
          <w:lang w:val="en-IN" w:eastAsia="en-IN"/>
        </w:rPr>
        <w:t>In step 2 </w:t>
      </w:r>
      <w:r w:rsidRPr="00A10709">
        <w:rPr>
          <w:rFonts w:asciiTheme="minorHAnsi" w:hAnsiTheme="minorHAnsi" w:cstheme="minorHAnsi"/>
          <w:b/>
          <w:bCs/>
          <w:color w:val="000000" w:themeColor="text1"/>
          <w:sz w:val="24"/>
          <w:szCs w:val="24"/>
          <w:lang w:val="en-IN" w:eastAsia="en-IN"/>
        </w:rPr>
        <w:t>Connect your subscriptions through diagnostic settings new pipeline</w:t>
      </w:r>
      <w:r w:rsidRPr="00603AC2">
        <w:rPr>
          <w:rFonts w:asciiTheme="minorHAnsi" w:hAnsiTheme="minorHAnsi" w:cstheme="minorHAnsi"/>
          <w:color w:val="000000" w:themeColor="text1"/>
          <w:sz w:val="24"/>
          <w:szCs w:val="24"/>
          <w:lang w:val="en-IN" w:eastAsia="en-IN"/>
        </w:rPr>
        <w:t>, review the "Launch the Azure Policy Assignment wizard and follow the steps" instructions then click </w:t>
      </w:r>
      <w:r w:rsidRPr="00A10709">
        <w:rPr>
          <w:rFonts w:asciiTheme="minorHAnsi" w:hAnsiTheme="minorHAnsi" w:cstheme="minorHAnsi"/>
          <w:b/>
          <w:bCs/>
          <w:color w:val="000000" w:themeColor="text1"/>
          <w:sz w:val="24"/>
          <w:szCs w:val="24"/>
          <w:lang w:val="en-IN" w:eastAsia="en-IN"/>
        </w:rPr>
        <w:t>Launch the Azure Policy Assignment wizard&gt;</w:t>
      </w:r>
      <w:r w:rsidRPr="00603AC2">
        <w:rPr>
          <w:rFonts w:asciiTheme="minorHAnsi" w:hAnsiTheme="minorHAnsi" w:cstheme="minorHAnsi"/>
          <w:color w:val="000000" w:themeColor="text1"/>
          <w:sz w:val="24"/>
          <w:szCs w:val="24"/>
          <w:lang w:val="en-IN" w:eastAsia="en-IN"/>
        </w:rPr>
        <w:t>.</w:t>
      </w:r>
    </w:p>
    <w:p w14:paraId="33483E4A" w14:textId="5D38D7BD" w:rsidR="00603AC2" w:rsidRPr="00A10709" w:rsidRDefault="00603AC2" w:rsidP="00603AC2">
      <w:pPr>
        <w:pStyle w:val="NormalWeb"/>
        <w:shd w:val="clear" w:color="auto" w:fill="FFFFFF"/>
        <w:rPr>
          <w:rFonts w:asciiTheme="minorHAnsi" w:hAnsiTheme="minorHAnsi" w:cstheme="minorHAnsi"/>
          <w:color w:val="000000" w:themeColor="text1"/>
        </w:rPr>
      </w:pPr>
      <w:r w:rsidRPr="00A10709">
        <w:rPr>
          <w:rFonts w:asciiTheme="minorHAnsi" w:hAnsiTheme="minorHAnsi" w:cstheme="minorHAnsi"/>
          <w:color w:val="000000" w:themeColor="text1"/>
        </w:rPr>
        <w:lastRenderedPageBreak/>
        <w:drawing>
          <wp:inline distT="0" distB="0" distL="0" distR="0" wp14:anchorId="68B94B3E" wp14:editId="26C63EA6">
            <wp:extent cx="6197600" cy="352171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97600" cy="3521710"/>
                    </a:xfrm>
                    <a:prstGeom prst="rect">
                      <a:avLst/>
                    </a:prstGeom>
                  </pic:spPr>
                </pic:pic>
              </a:graphicData>
            </a:graphic>
          </wp:inline>
        </w:drawing>
      </w:r>
    </w:p>
    <w:p w14:paraId="517F3FB2" w14:textId="77777777" w:rsidR="00603AC2" w:rsidRPr="00603AC2" w:rsidRDefault="00603AC2" w:rsidP="00A10709">
      <w:pPr>
        <w:numPr>
          <w:ilvl w:val="0"/>
          <w:numId w:val="43"/>
        </w:numPr>
        <w:shd w:val="clear" w:color="auto" w:fill="FFFFFF"/>
        <w:spacing w:before="100" w:beforeAutospacing="1" w:after="100" w:afterAutospacing="1"/>
        <w:rPr>
          <w:rFonts w:asciiTheme="minorHAnsi" w:hAnsiTheme="minorHAnsi" w:cstheme="minorHAnsi"/>
          <w:color w:val="000000" w:themeColor="text1"/>
          <w:sz w:val="24"/>
          <w:szCs w:val="24"/>
          <w:lang w:val="en-IN" w:eastAsia="en-IN"/>
        </w:rPr>
      </w:pPr>
      <w:r w:rsidRPr="00603AC2">
        <w:rPr>
          <w:rFonts w:asciiTheme="minorHAnsi" w:hAnsiTheme="minorHAnsi" w:cstheme="minorHAnsi"/>
          <w:color w:val="000000" w:themeColor="text1"/>
          <w:sz w:val="24"/>
          <w:szCs w:val="24"/>
          <w:lang w:val="en-IN" w:eastAsia="en-IN"/>
        </w:rPr>
        <w:t>On the </w:t>
      </w:r>
      <w:r w:rsidRPr="00A10709">
        <w:rPr>
          <w:rFonts w:asciiTheme="minorHAnsi" w:hAnsiTheme="minorHAnsi" w:cstheme="minorHAnsi"/>
          <w:b/>
          <w:bCs/>
          <w:color w:val="000000" w:themeColor="text1"/>
          <w:sz w:val="24"/>
          <w:szCs w:val="24"/>
          <w:lang w:val="en-IN" w:eastAsia="en-IN"/>
        </w:rPr>
        <w:t>Configure Azure Activity logs to stream to specified Log Analytics workspace</w:t>
      </w:r>
      <w:r w:rsidRPr="00603AC2">
        <w:rPr>
          <w:rFonts w:asciiTheme="minorHAnsi" w:hAnsiTheme="minorHAnsi" w:cstheme="minorHAnsi"/>
          <w:color w:val="000000" w:themeColor="text1"/>
          <w:sz w:val="24"/>
          <w:szCs w:val="24"/>
          <w:lang w:val="en-IN" w:eastAsia="en-IN"/>
        </w:rPr>
        <w:t> (Assign Policy page) </w:t>
      </w:r>
      <w:r w:rsidRPr="00A10709">
        <w:rPr>
          <w:rFonts w:asciiTheme="minorHAnsi" w:hAnsiTheme="minorHAnsi" w:cstheme="minorHAnsi"/>
          <w:b/>
          <w:bCs/>
          <w:color w:val="000000" w:themeColor="text1"/>
          <w:sz w:val="24"/>
          <w:szCs w:val="24"/>
          <w:lang w:val="en-IN" w:eastAsia="en-IN"/>
        </w:rPr>
        <w:t>Basics</w:t>
      </w:r>
      <w:r w:rsidRPr="00603AC2">
        <w:rPr>
          <w:rFonts w:asciiTheme="minorHAnsi" w:hAnsiTheme="minorHAnsi" w:cstheme="minorHAnsi"/>
          <w:color w:val="000000" w:themeColor="text1"/>
          <w:sz w:val="24"/>
          <w:szCs w:val="24"/>
          <w:lang w:val="en-IN" w:eastAsia="en-IN"/>
        </w:rPr>
        <w:t> tab, click the </w:t>
      </w:r>
      <w:r w:rsidRPr="00A10709">
        <w:rPr>
          <w:rFonts w:asciiTheme="minorHAnsi" w:hAnsiTheme="minorHAnsi" w:cstheme="minorHAnsi"/>
          <w:b/>
          <w:bCs/>
          <w:color w:val="000000" w:themeColor="text1"/>
          <w:sz w:val="24"/>
          <w:szCs w:val="24"/>
          <w:lang w:val="en-IN" w:eastAsia="en-IN"/>
        </w:rPr>
        <w:t xml:space="preserve">Scope </w:t>
      </w:r>
      <w:proofErr w:type="spellStart"/>
      <w:r w:rsidRPr="00A10709">
        <w:rPr>
          <w:rFonts w:asciiTheme="minorHAnsi" w:hAnsiTheme="minorHAnsi" w:cstheme="minorHAnsi"/>
          <w:b/>
          <w:bCs/>
          <w:color w:val="000000" w:themeColor="text1"/>
          <w:sz w:val="24"/>
          <w:szCs w:val="24"/>
          <w:lang w:val="en-IN" w:eastAsia="en-IN"/>
        </w:rPr>
        <w:t>elipsis</w:t>
      </w:r>
      <w:proofErr w:type="spellEnd"/>
      <w:r w:rsidRPr="00A10709">
        <w:rPr>
          <w:rFonts w:asciiTheme="minorHAnsi" w:hAnsiTheme="minorHAnsi" w:cstheme="minorHAnsi"/>
          <w:b/>
          <w:bCs/>
          <w:color w:val="000000" w:themeColor="text1"/>
          <w:sz w:val="24"/>
          <w:szCs w:val="24"/>
          <w:lang w:val="en-IN" w:eastAsia="en-IN"/>
        </w:rPr>
        <w:t xml:space="preserve"> (...)</w:t>
      </w:r>
      <w:r w:rsidRPr="00603AC2">
        <w:rPr>
          <w:rFonts w:asciiTheme="minorHAnsi" w:hAnsiTheme="minorHAnsi" w:cstheme="minorHAnsi"/>
          <w:color w:val="000000" w:themeColor="text1"/>
          <w:sz w:val="24"/>
          <w:szCs w:val="24"/>
          <w:lang w:val="en-IN" w:eastAsia="en-IN"/>
        </w:rPr>
        <w:t> button. In the </w:t>
      </w:r>
      <w:r w:rsidRPr="00A10709">
        <w:rPr>
          <w:rFonts w:asciiTheme="minorHAnsi" w:hAnsiTheme="minorHAnsi" w:cstheme="minorHAnsi"/>
          <w:b/>
          <w:bCs/>
          <w:color w:val="000000" w:themeColor="text1"/>
          <w:sz w:val="24"/>
          <w:szCs w:val="24"/>
          <w:lang w:val="en-IN" w:eastAsia="en-IN"/>
        </w:rPr>
        <w:t>Scope</w:t>
      </w:r>
      <w:r w:rsidRPr="00603AC2">
        <w:rPr>
          <w:rFonts w:asciiTheme="minorHAnsi" w:hAnsiTheme="minorHAnsi" w:cstheme="minorHAnsi"/>
          <w:color w:val="000000" w:themeColor="text1"/>
          <w:sz w:val="24"/>
          <w:szCs w:val="24"/>
          <w:lang w:val="en-IN" w:eastAsia="en-IN"/>
        </w:rPr>
        <w:t> page choose your Azure Pass subscription from the drop-down subscription list and click the </w:t>
      </w:r>
      <w:r w:rsidRPr="00A10709">
        <w:rPr>
          <w:rFonts w:asciiTheme="minorHAnsi" w:hAnsiTheme="minorHAnsi" w:cstheme="minorHAnsi"/>
          <w:b/>
          <w:bCs/>
          <w:color w:val="000000" w:themeColor="text1"/>
          <w:sz w:val="24"/>
          <w:szCs w:val="24"/>
          <w:lang w:val="en-IN" w:eastAsia="en-IN"/>
        </w:rPr>
        <w:t>Select</w:t>
      </w:r>
      <w:r w:rsidRPr="00603AC2">
        <w:rPr>
          <w:rFonts w:asciiTheme="minorHAnsi" w:hAnsiTheme="minorHAnsi" w:cstheme="minorHAnsi"/>
          <w:color w:val="000000" w:themeColor="text1"/>
          <w:sz w:val="24"/>
          <w:szCs w:val="24"/>
          <w:lang w:val="en-IN" w:eastAsia="en-IN"/>
        </w:rPr>
        <w:t> button at the bottom of the page.</w:t>
      </w:r>
    </w:p>
    <w:p w14:paraId="07435111" w14:textId="5747A416" w:rsidR="00603AC2" w:rsidRPr="00A10709" w:rsidRDefault="00603AC2" w:rsidP="00603AC2">
      <w:pPr>
        <w:pStyle w:val="NormalWeb"/>
        <w:shd w:val="clear" w:color="auto" w:fill="FFFFFF"/>
        <w:ind w:left="360"/>
        <w:rPr>
          <w:rFonts w:asciiTheme="minorHAnsi" w:hAnsiTheme="minorHAnsi" w:cstheme="minorHAnsi"/>
          <w:color w:val="000000" w:themeColor="text1"/>
        </w:rPr>
      </w:pPr>
      <w:r w:rsidRPr="00A10709">
        <w:rPr>
          <w:rFonts w:asciiTheme="minorHAnsi" w:hAnsiTheme="minorHAnsi" w:cstheme="minorHAnsi"/>
          <w:color w:val="000000" w:themeColor="text1"/>
        </w:rPr>
        <w:drawing>
          <wp:inline distT="0" distB="0" distL="0" distR="0" wp14:anchorId="726EC91D" wp14:editId="5B572BA6">
            <wp:extent cx="6197600" cy="33064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97600" cy="3306445"/>
                    </a:xfrm>
                    <a:prstGeom prst="rect">
                      <a:avLst/>
                    </a:prstGeom>
                  </pic:spPr>
                </pic:pic>
              </a:graphicData>
            </a:graphic>
          </wp:inline>
        </w:drawing>
      </w:r>
    </w:p>
    <w:p w14:paraId="70C0BBA1" w14:textId="1B820FE8" w:rsidR="00603AC2" w:rsidRPr="00A10709" w:rsidRDefault="00603AC2" w:rsidP="00A10709">
      <w:pPr>
        <w:pStyle w:val="NormalWeb"/>
        <w:numPr>
          <w:ilvl w:val="0"/>
          <w:numId w:val="43"/>
        </w:numPr>
        <w:shd w:val="clear" w:color="auto" w:fill="FFFFFF"/>
        <w:rPr>
          <w:rFonts w:asciiTheme="minorHAnsi" w:hAnsiTheme="minorHAnsi" w:cstheme="minorHAnsi"/>
          <w:color w:val="000000" w:themeColor="text1"/>
        </w:rPr>
      </w:pPr>
      <w:r w:rsidRPr="00A10709">
        <w:rPr>
          <w:rFonts w:asciiTheme="minorHAnsi" w:hAnsiTheme="minorHAnsi" w:cstheme="minorHAnsi"/>
          <w:color w:val="000000" w:themeColor="text1"/>
        </w:rPr>
        <w:t>Click Next</w:t>
      </w:r>
    </w:p>
    <w:p w14:paraId="442D5E28" w14:textId="5684B3AA" w:rsidR="00603AC2" w:rsidRPr="00A10709" w:rsidRDefault="00603AC2" w:rsidP="00603AC2">
      <w:pPr>
        <w:pStyle w:val="NormalWeb"/>
        <w:shd w:val="clear" w:color="auto" w:fill="FFFFFF"/>
        <w:rPr>
          <w:rFonts w:asciiTheme="minorHAnsi" w:hAnsiTheme="minorHAnsi" w:cstheme="minorHAnsi"/>
          <w:color w:val="000000" w:themeColor="text1"/>
        </w:rPr>
      </w:pPr>
      <w:r w:rsidRPr="00A10709">
        <w:rPr>
          <w:rFonts w:asciiTheme="minorHAnsi" w:hAnsiTheme="minorHAnsi" w:cstheme="minorHAnsi"/>
          <w:color w:val="000000" w:themeColor="text1"/>
        </w:rPr>
        <w:lastRenderedPageBreak/>
        <w:drawing>
          <wp:inline distT="0" distB="0" distL="0" distR="0" wp14:anchorId="3BED6C48" wp14:editId="1E5FD2BC">
            <wp:extent cx="5645440" cy="551208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45440" cy="5512083"/>
                    </a:xfrm>
                    <a:prstGeom prst="rect">
                      <a:avLst/>
                    </a:prstGeom>
                  </pic:spPr>
                </pic:pic>
              </a:graphicData>
            </a:graphic>
          </wp:inline>
        </w:drawing>
      </w:r>
    </w:p>
    <w:p w14:paraId="5E96AEEF" w14:textId="77777777" w:rsidR="00603AC2" w:rsidRPr="00A10709" w:rsidRDefault="00603AC2" w:rsidP="00A10709">
      <w:pPr>
        <w:pStyle w:val="NormalWeb"/>
        <w:numPr>
          <w:ilvl w:val="0"/>
          <w:numId w:val="43"/>
        </w:numPr>
        <w:shd w:val="clear" w:color="auto" w:fill="FFFFFF"/>
        <w:rPr>
          <w:rFonts w:asciiTheme="minorHAnsi" w:hAnsiTheme="minorHAnsi" w:cstheme="minorHAnsi"/>
          <w:color w:val="000000" w:themeColor="text1"/>
        </w:rPr>
      </w:pPr>
      <w:r w:rsidRPr="00A10709">
        <w:rPr>
          <w:rFonts w:asciiTheme="minorHAnsi" w:hAnsiTheme="minorHAnsi" w:cstheme="minorHAnsi"/>
          <w:color w:val="000000" w:themeColor="text1"/>
        </w:rPr>
        <w:t>Click Next</w:t>
      </w:r>
    </w:p>
    <w:p w14:paraId="49E89390" w14:textId="2BA8017E" w:rsidR="00603AC2" w:rsidRPr="00A10709" w:rsidRDefault="00603AC2" w:rsidP="00A10709">
      <w:pPr>
        <w:numPr>
          <w:ilvl w:val="0"/>
          <w:numId w:val="43"/>
        </w:numPr>
        <w:shd w:val="clear" w:color="auto" w:fill="FFFFFF"/>
        <w:spacing w:before="100" w:beforeAutospacing="1" w:after="100" w:afterAutospacing="1"/>
        <w:rPr>
          <w:rFonts w:asciiTheme="minorHAnsi" w:hAnsiTheme="minorHAnsi" w:cstheme="minorHAnsi"/>
          <w:color w:val="000000" w:themeColor="text1"/>
          <w:sz w:val="24"/>
          <w:szCs w:val="24"/>
          <w:lang w:val="en-IN" w:eastAsia="en-IN"/>
        </w:rPr>
      </w:pPr>
      <w:r w:rsidRPr="00603AC2">
        <w:rPr>
          <w:rFonts w:asciiTheme="minorHAnsi" w:hAnsiTheme="minorHAnsi" w:cstheme="minorHAnsi"/>
          <w:color w:val="000000" w:themeColor="text1"/>
          <w:sz w:val="24"/>
          <w:szCs w:val="24"/>
          <w:lang w:val="en-IN" w:eastAsia="en-IN"/>
        </w:rPr>
        <w:t>Click the </w:t>
      </w:r>
      <w:r w:rsidRPr="00A10709">
        <w:rPr>
          <w:rFonts w:asciiTheme="minorHAnsi" w:hAnsiTheme="minorHAnsi" w:cstheme="minorHAnsi"/>
          <w:b/>
          <w:bCs/>
          <w:color w:val="000000" w:themeColor="text1"/>
          <w:sz w:val="24"/>
          <w:szCs w:val="24"/>
          <w:lang w:val="en-IN" w:eastAsia="en-IN"/>
        </w:rPr>
        <w:t>Next</w:t>
      </w:r>
      <w:r w:rsidRPr="00603AC2">
        <w:rPr>
          <w:rFonts w:asciiTheme="minorHAnsi" w:hAnsiTheme="minorHAnsi" w:cstheme="minorHAnsi"/>
          <w:color w:val="000000" w:themeColor="text1"/>
          <w:sz w:val="24"/>
          <w:szCs w:val="24"/>
          <w:lang w:val="en-IN" w:eastAsia="en-IN"/>
        </w:rPr>
        <w:t> button at the bottom of the </w:t>
      </w:r>
      <w:r w:rsidRPr="00A10709">
        <w:rPr>
          <w:rFonts w:asciiTheme="minorHAnsi" w:hAnsiTheme="minorHAnsi" w:cstheme="minorHAnsi"/>
          <w:b/>
          <w:bCs/>
          <w:color w:val="000000" w:themeColor="text1"/>
          <w:sz w:val="24"/>
          <w:szCs w:val="24"/>
          <w:lang w:val="en-IN" w:eastAsia="en-IN"/>
        </w:rPr>
        <w:t>Basics</w:t>
      </w:r>
      <w:r w:rsidRPr="00603AC2">
        <w:rPr>
          <w:rFonts w:asciiTheme="minorHAnsi" w:hAnsiTheme="minorHAnsi" w:cstheme="minorHAnsi"/>
          <w:color w:val="000000" w:themeColor="text1"/>
          <w:sz w:val="24"/>
          <w:szCs w:val="24"/>
          <w:lang w:val="en-IN" w:eastAsia="en-IN"/>
        </w:rPr>
        <w:t> tab to proceed to the </w:t>
      </w:r>
      <w:r w:rsidRPr="00A10709">
        <w:rPr>
          <w:rFonts w:asciiTheme="minorHAnsi" w:hAnsiTheme="minorHAnsi" w:cstheme="minorHAnsi"/>
          <w:b/>
          <w:bCs/>
          <w:color w:val="000000" w:themeColor="text1"/>
          <w:sz w:val="24"/>
          <w:szCs w:val="24"/>
          <w:lang w:val="en-IN" w:eastAsia="en-IN"/>
        </w:rPr>
        <w:t>Parameters</w:t>
      </w:r>
      <w:r w:rsidRPr="00603AC2">
        <w:rPr>
          <w:rFonts w:asciiTheme="minorHAnsi" w:hAnsiTheme="minorHAnsi" w:cstheme="minorHAnsi"/>
          <w:color w:val="000000" w:themeColor="text1"/>
          <w:sz w:val="24"/>
          <w:szCs w:val="24"/>
          <w:lang w:val="en-IN" w:eastAsia="en-IN"/>
        </w:rPr>
        <w:t> tab. On the </w:t>
      </w:r>
      <w:r w:rsidRPr="00A10709">
        <w:rPr>
          <w:rFonts w:asciiTheme="minorHAnsi" w:hAnsiTheme="minorHAnsi" w:cstheme="minorHAnsi"/>
          <w:b/>
          <w:bCs/>
          <w:color w:val="000000" w:themeColor="text1"/>
          <w:sz w:val="24"/>
          <w:szCs w:val="24"/>
          <w:lang w:val="en-IN" w:eastAsia="en-IN"/>
        </w:rPr>
        <w:t>Parameters</w:t>
      </w:r>
      <w:r w:rsidRPr="00603AC2">
        <w:rPr>
          <w:rFonts w:asciiTheme="minorHAnsi" w:hAnsiTheme="minorHAnsi" w:cstheme="minorHAnsi"/>
          <w:color w:val="000000" w:themeColor="text1"/>
          <w:sz w:val="24"/>
          <w:szCs w:val="24"/>
          <w:lang w:val="en-IN" w:eastAsia="en-IN"/>
        </w:rPr>
        <w:t> tab click the </w:t>
      </w:r>
      <w:r w:rsidRPr="00A10709">
        <w:rPr>
          <w:rFonts w:asciiTheme="minorHAnsi" w:hAnsiTheme="minorHAnsi" w:cstheme="minorHAnsi"/>
          <w:b/>
          <w:bCs/>
          <w:color w:val="000000" w:themeColor="text1"/>
          <w:sz w:val="24"/>
          <w:szCs w:val="24"/>
          <w:lang w:val="en-IN" w:eastAsia="en-IN"/>
        </w:rPr>
        <w:t xml:space="preserve">Primary Log Analytics workspace </w:t>
      </w:r>
      <w:proofErr w:type="spellStart"/>
      <w:r w:rsidRPr="00A10709">
        <w:rPr>
          <w:rFonts w:asciiTheme="minorHAnsi" w:hAnsiTheme="minorHAnsi" w:cstheme="minorHAnsi"/>
          <w:b/>
          <w:bCs/>
          <w:color w:val="000000" w:themeColor="text1"/>
          <w:sz w:val="24"/>
          <w:szCs w:val="24"/>
          <w:lang w:val="en-IN" w:eastAsia="en-IN"/>
        </w:rPr>
        <w:t>elipsis</w:t>
      </w:r>
      <w:proofErr w:type="spellEnd"/>
      <w:r w:rsidRPr="00A10709">
        <w:rPr>
          <w:rFonts w:asciiTheme="minorHAnsi" w:hAnsiTheme="minorHAnsi" w:cstheme="minorHAnsi"/>
          <w:b/>
          <w:bCs/>
          <w:color w:val="000000" w:themeColor="text1"/>
          <w:sz w:val="24"/>
          <w:szCs w:val="24"/>
          <w:lang w:val="en-IN" w:eastAsia="en-IN"/>
        </w:rPr>
        <w:t xml:space="preserve"> (...)</w:t>
      </w:r>
      <w:r w:rsidRPr="00603AC2">
        <w:rPr>
          <w:rFonts w:asciiTheme="minorHAnsi" w:hAnsiTheme="minorHAnsi" w:cstheme="minorHAnsi"/>
          <w:color w:val="000000" w:themeColor="text1"/>
          <w:sz w:val="24"/>
          <w:szCs w:val="24"/>
          <w:lang w:val="en-IN" w:eastAsia="en-IN"/>
        </w:rPr>
        <w:t> button. In the </w:t>
      </w:r>
      <w:r w:rsidRPr="00A10709">
        <w:rPr>
          <w:rFonts w:asciiTheme="minorHAnsi" w:hAnsiTheme="minorHAnsi" w:cstheme="minorHAnsi"/>
          <w:b/>
          <w:bCs/>
          <w:color w:val="000000" w:themeColor="text1"/>
          <w:sz w:val="24"/>
          <w:szCs w:val="24"/>
          <w:lang w:val="en-IN" w:eastAsia="en-IN"/>
        </w:rPr>
        <w:t>Primary Log Analytics workspace</w:t>
      </w:r>
      <w:r w:rsidRPr="00603AC2">
        <w:rPr>
          <w:rFonts w:asciiTheme="minorHAnsi" w:hAnsiTheme="minorHAnsi" w:cstheme="minorHAnsi"/>
          <w:color w:val="000000" w:themeColor="text1"/>
          <w:sz w:val="24"/>
          <w:szCs w:val="24"/>
          <w:lang w:val="en-IN" w:eastAsia="en-IN"/>
        </w:rPr>
        <w:t> page, make sure your Azure pass subscription is selected and use the </w:t>
      </w:r>
      <w:r w:rsidRPr="00A10709">
        <w:rPr>
          <w:rFonts w:asciiTheme="minorHAnsi" w:hAnsiTheme="minorHAnsi" w:cstheme="minorHAnsi"/>
          <w:b/>
          <w:bCs/>
          <w:color w:val="000000" w:themeColor="text1"/>
          <w:sz w:val="24"/>
          <w:szCs w:val="24"/>
          <w:lang w:val="en-IN" w:eastAsia="en-IN"/>
        </w:rPr>
        <w:t>workspaces</w:t>
      </w:r>
      <w:r w:rsidRPr="00603AC2">
        <w:rPr>
          <w:rFonts w:asciiTheme="minorHAnsi" w:hAnsiTheme="minorHAnsi" w:cstheme="minorHAnsi"/>
          <w:color w:val="000000" w:themeColor="text1"/>
          <w:sz w:val="24"/>
          <w:szCs w:val="24"/>
          <w:lang w:val="en-IN" w:eastAsia="en-IN"/>
        </w:rPr>
        <w:t xml:space="preserve"> drop-down to select the Log Analytics workspace you are using for Sentinel. </w:t>
      </w:r>
    </w:p>
    <w:p w14:paraId="7A71CA82" w14:textId="13E88592" w:rsidR="00603AC2" w:rsidRPr="00603AC2" w:rsidRDefault="00603AC2" w:rsidP="00603AC2">
      <w:pPr>
        <w:shd w:val="clear" w:color="auto" w:fill="FFFFFF"/>
        <w:spacing w:before="100" w:beforeAutospacing="1" w:after="100" w:afterAutospacing="1"/>
        <w:rPr>
          <w:rFonts w:asciiTheme="minorHAnsi" w:hAnsiTheme="minorHAnsi" w:cstheme="minorHAnsi"/>
          <w:color w:val="000000" w:themeColor="text1"/>
          <w:sz w:val="24"/>
          <w:szCs w:val="24"/>
          <w:lang w:val="en-IN" w:eastAsia="en-IN"/>
        </w:rPr>
      </w:pPr>
      <w:r w:rsidRPr="00A10709">
        <w:rPr>
          <w:rFonts w:asciiTheme="minorHAnsi" w:hAnsiTheme="minorHAnsi" w:cstheme="minorHAnsi"/>
          <w:color w:val="000000" w:themeColor="text1"/>
          <w:sz w:val="24"/>
          <w:szCs w:val="24"/>
          <w:lang w:val="en-IN" w:eastAsia="en-IN"/>
        </w:rPr>
        <w:drawing>
          <wp:inline distT="0" distB="0" distL="0" distR="0" wp14:anchorId="5A58E55D" wp14:editId="32406BF3">
            <wp:extent cx="6197600" cy="25728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01074" cy="2574312"/>
                    </a:xfrm>
                    <a:prstGeom prst="rect">
                      <a:avLst/>
                    </a:prstGeom>
                  </pic:spPr>
                </pic:pic>
              </a:graphicData>
            </a:graphic>
          </wp:inline>
        </w:drawing>
      </w:r>
    </w:p>
    <w:p w14:paraId="5D244233" w14:textId="71E70127" w:rsidR="00603AC2" w:rsidRPr="00A10709" w:rsidRDefault="00A10709" w:rsidP="00A10709">
      <w:pPr>
        <w:pStyle w:val="NormalWeb"/>
        <w:numPr>
          <w:ilvl w:val="0"/>
          <w:numId w:val="43"/>
        </w:numPr>
        <w:shd w:val="clear" w:color="auto" w:fill="FFFFFF"/>
        <w:rPr>
          <w:rFonts w:asciiTheme="minorHAnsi" w:hAnsiTheme="minorHAnsi" w:cstheme="minorHAnsi"/>
          <w:color w:val="000000" w:themeColor="text1"/>
        </w:rPr>
      </w:pPr>
      <w:r w:rsidRPr="00603AC2">
        <w:rPr>
          <w:rFonts w:asciiTheme="minorHAnsi" w:hAnsiTheme="minorHAnsi" w:cstheme="minorHAnsi"/>
          <w:color w:val="000000" w:themeColor="text1"/>
        </w:rPr>
        <w:lastRenderedPageBreak/>
        <w:t>When done click the </w:t>
      </w:r>
      <w:r w:rsidRPr="00A10709">
        <w:rPr>
          <w:rFonts w:asciiTheme="minorHAnsi" w:hAnsiTheme="minorHAnsi" w:cstheme="minorHAnsi"/>
          <w:b/>
          <w:bCs/>
          <w:color w:val="000000" w:themeColor="text1"/>
        </w:rPr>
        <w:t>Select</w:t>
      </w:r>
      <w:r w:rsidRPr="00603AC2">
        <w:rPr>
          <w:rFonts w:asciiTheme="minorHAnsi" w:hAnsiTheme="minorHAnsi" w:cstheme="minorHAnsi"/>
          <w:color w:val="000000" w:themeColor="text1"/>
        </w:rPr>
        <w:t> button at the bottom of the page</w:t>
      </w:r>
      <w:r w:rsidRPr="00A10709">
        <w:rPr>
          <w:rFonts w:asciiTheme="minorHAnsi" w:hAnsiTheme="minorHAnsi" w:cstheme="minorHAnsi"/>
          <w:color w:val="000000" w:themeColor="text1"/>
        </w:rPr>
        <w:t xml:space="preserve"> and click </w:t>
      </w:r>
      <w:r w:rsidRPr="00A10709">
        <w:rPr>
          <w:rFonts w:asciiTheme="minorHAnsi" w:hAnsiTheme="minorHAnsi" w:cstheme="minorHAnsi"/>
          <w:b/>
          <w:color w:val="000000" w:themeColor="text1"/>
        </w:rPr>
        <w:t>Next</w:t>
      </w:r>
    </w:p>
    <w:p w14:paraId="52B45C8B" w14:textId="6570AD0B" w:rsidR="00A10709" w:rsidRPr="00A10709" w:rsidRDefault="00A10709" w:rsidP="00A10709">
      <w:pPr>
        <w:pStyle w:val="NormalWeb"/>
        <w:shd w:val="clear" w:color="auto" w:fill="FFFFFF"/>
        <w:ind w:left="360"/>
        <w:rPr>
          <w:rFonts w:asciiTheme="minorHAnsi" w:hAnsiTheme="minorHAnsi" w:cstheme="minorHAnsi"/>
          <w:color w:val="000000" w:themeColor="text1"/>
        </w:rPr>
      </w:pPr>
      <w:r w:rsidRPr="00A10709">
        <w:rPr>
          <w:rFonts w:asciiTheme="minorHAnsi" w:hAnsiTheme="minorHAnsi" w:cstheme="minorHAnsi"/>
          <w:color w:val="000000" w:themeColor="text1"/>
        </w:rPr>
        <w:drawing>
          <wp:inline distT="0" distB="0" distL="0" distR="0" wp14:anchorId="2EAB58FD" wp14:editId="7E819B27">
            <wp:extent cx="5562886" cy="17590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62886" cy="1759040"/>
                    </a:xfrm>
                    <a:prstGeom prst="rect">
                      <a:avLst/>
                    </a:prstGeom>
                  </pic:spPr>
                </pic:pic>
              </a:graphicData>
            </a:graphic>
          </wp:inline>
        </w:drawing>
      </w:r>
    </w:p>
    <w:p w14:paraId="0EBD1464" w14:textId="77777777" w:rsidR="00A10709" w:rsidRPr="00A10709" w:rsidRDefault="00A10709" w:rsidP="00A10709">
      <w:pPr>
        <w:numPr>
          <w:ilvl w:val="0"/>
          <w:numId w:val="43"/>
        </w:numPr>
        <w:shd w:val="clear" w:color="auto" w:fill="FFFFFF"/>
        <w:spacing w:before="100" w:beforeAutospacing="1" w:after="100" w:afterAutospacing="1"/>
        <w:rPr>
          <w:rFonts w:asciiTheme="minorHAnsi" w:hAnsiTheme="minorHAnsi" w:cstheme="minorHAnsi"/>
          <w:color w:val="000000" w:themeColor="text1"/>
          <w:sz w:val="24"/>
          <w:szCs w:val="24"/>
          <w:lang w:val="en-IN" w:eastAsia="en-IN"/>
        </w:rPr>
      </w:pPr>
      <w:r w:rsidRPr="00A10709">
        <w:rPr>
          <w:rFonts w:asciiTheme="minorHAnsi" w:hAnsiTheme="minorHAnsi" w:cstheme="minorHAnsi"/>
          <w:color w:val="000000" w:themeColor="text1"/>
          <w:sz w:val="24"/>
          <w:szCs w:val="24"/>
          <w:lang w:val="en-IN" w:eastAsia="en-IN"/>
        </w:rPr>
        <w:t>Click the </w:t>
      </w:r>
      <w:r w:rsidRPr="00A10709">
        <w:rPr>
          <w:rFonts w:asciiTheme="minorHAnsi" w:hAnsiTheme="minorHAnsi" w:cstheme="minorHAnsi"/>
          <w:b/>
          <w:bCs/>
          <w:color w:val="000000" w:themeColor="text1"/>
          <w:sz w:val="24"/>
          <w:szCs w:val="24"/>
          <w:lang w:val="en-IN" w:eastAsia="en-IN"/>
        </w:rPr>
        <w:t>Next</w:t>
      </w:r>
      <w:r w:rsidRPr="00A10709">
        <w:rPr>
          <w:rFonts w:asciiTheme="minorHAnsi" w:hAnsiTheme="minorHAnsi" w:cstheme="minorHAnsi"/>
          <w:color w:val="000000" w:themeColor="text1"/>
          <w:sz w:val="24"/>
          <w:szCs w:val="24"/>
          <w:lang w:val="en-IN" w:eastAsia="en-IN"/>
        </w:rPr>
        <w:t> button at the bottom of the </w:t>
      </w:r>
      <w:r w:rsidRPr="00A10709">
        <w:rPr>
          <w:rFonts w:asciiTheme="minorHAnsi" w:hAnsiTheme="minorHAnsi" w:cstheme="minorHAnsi"/>
          <w:b/>
          <w:bCs/>
          <w:color w:val="000000" w:themeColor="text1"/>
          <w:sz w:val="24"/>
          <w:szCs w:val="24"/>
          <w:lang w:val="en-IN" w:eastAsia="en-IN"/>
        </w:rPr>
        <w:t>Parameters</w:t>
      </w:r>
      <w:r w:rsidRPr="00A10709">
        <w:rPr>
          <w:rFonts w:asciiTheme="minorHAnsi" w:hAnsiTheme="minorHAnsi" w:cstheme="minorHAnsi"/>
          <w:color w:val="000000" w:themeColor="text1"/>
          <w:sz w:val="24"/>
          <w:szCs w:val="24"/>
          <w:lang w:val="en-IN" w:eastAsia="en-IN"/>
        </w:rPr>
        <w:t> tab to proceed to the </w:t>
      </w:r>
      <w:r w:rsidRPr="00A10709">
        <w:rPr>
          <w:rFonts w:asciiTheme="minorHAnsi" w:hAnsiTheme="minorHAnsi" w:cstheme="minorHAnsi"/>
          <w:b/>
          <w:bCs/>
          <w:color w:val="000000" w:themeColor="text1"/>
          <w:sz w:val="24"/>
          <w:szCs w:val="24"/>
          <w:lang w:val="en-IN" w:eastAsia="en-IN"/>
        </w:rPr>
        <w:t>Remediation</w:t>
      </w:r>
      <w:r w:rsidRPr="00A10709">
        <w:rPr>
          <w:rFonts w:asciiTheme="minorHAnsi" w:hAnsiTheme="minorHAnsi" w:cstheme="minorHAnsi"/>
          <w:color w:val="000000" w:themeColor="text1"/>
          <w:sz w:val="24"/>
          <w:szCs w:val="24"/>
          <w:lang w:val="en-IN" w:eastAsia="en-IN"/>
        </w:rPr>
        <w:t> tab. On the </w:t>
      </w:r>
      <w:r w:rsidRPr="00A10709">
        <w:rPr>
          <w:rFonts w:asciiTheme="minorHAnsi" w:hAnsiTheme="minorHAnsi" w:cstheme="minorHAnsi"/>
          <w:b/>
          <w:bCs/>
          <w:color w:val="000000" w:themeColor="text1"/>
          <w:sz w:val="24"/>
          <w:szCs w:val="24"/>
          <w:lang w:val="en-IN" w:eastAsia="en-IN"/>
        </w:rPr>
        <w:t>Remediation</w:t>
      </w:r>
      <w:r w:rsidRPr="00A10709">
        <w:rPr>
          <w:rFonts w:asciiTheme="minorHAnsi" w:hAnsiTheme="minorHAnsi" w:cstheme="minorHAnsi"/>
          <w:color w:val="000000" w:themeColor="text1"/>
          <w:sz w:val="24"/>
          <w:szCs w:val="24"/>
          <w:lang w:val="en-IN" w:eastAsia="en-IN"/>
        </w:rPr>
        <w:t> tab select the </w:t>
      </w:r>
      <w:r w:rsidRPr="00A10709">
        <w:rPr>
          <w:rFonts w:asciiTheme="minorHAnsi" w:hAnsiTheme="minorHAnsi" w:cstheme="minorHAnsi"/>
          <w:b/>
          <w:bCs/>
          <w:color w:val="000000" w:themeColor="text1"/>
          <w:sz w:val="24"/>
          <w:szCs w:val="24"/>
          <w:lang w:val="en-IN" w:eastAsia="en-IN"/>
        </w:rPr>
        <w:t>Create a remediation task</w:t>
      </w:r>
      <w:r w:rsidRPr="00A10709">
        <w:rPr>
          <w:rFonts w:asciiTheme="minorHAnsi" w:hAnsiTheme="minorHAnsi" w:cstheme="minorHAnsi"/>
          <w:color w:val="000000" w:themeColor="text1"/>
          <w:sz w:val="24"/>
          <w:szCs w:val="24"/>
          <w:lang w:val="en-IN" w:eastAsia="en-IN"/>
        </w:rPr>
        <w:t> checkbox. This will enable the "Configure Azure Activity logs to stream to specified Log Analytics workspace" in the </w:t>
      </w:r>
      <w:r w:rsidRPr="00A10709">
        <w:rPr>
          <w:rFonts w:asciiTheme="minorHAnsi" w:hAnsiTheme="minorHAnsi" w:cstheme="minorHAnsi"/>
          <w:b/>
          <w:bCs/>
          <w:color w:val="000000" w:themeColor="text1"/>
          <w:sz w:val="24"/>
          <w:szCs w:val="24"/>
          <w:lang w:val="en-IN" w:eastAsia="en-IN"/>
        </w:rPr>
        <w:t>Policy to remediate</w:t>
      </w:r>
      <w:r w:rsidRPr="00A10709">
        <w:rPr>
          <w:rFonts w:asciiTheme="minorHAnsi" w:hAnsiTheme="minorHAnsi" w:cstheme="minorHAnsi"/>
          <w:color w:val="000000" w:themeColor="text1"/>
          <w:sz w:val="24"/>
          <w:szCs w:val="24"/>
          <w:lang w:val="en-IN" w:eastAsia="en-IN"/>
        </w:rPr>
        <w:t> drop-down. In the </w:t>
      </w:r>
      <w:r w:rsidRPr="00A10709">
        <w:rPr>
          <w:rFonts w:asciiTheme="minorHAnsi" w:hAnsiTheme="minorHAnsi" w:cstheme="minorHAnsi"/>
          <w:b/>
          <w:bCs/>
          <w:color w:val="000000" w:themeColor="text1"/>
          <w:sz w:val="24"/>
          <w:szCs w:val="24"/>
          <w:lang w:val="en-IN" w:eastAsia="en-IN"/>
        </w:rPr>
        <w:t>System assigned identity location</w:t>
      </w:r>
      <w:r w:rsidRPr="00A10709">
        <w:rPr>
          <w:rFonts w:asciiTheme="minorHAnsi" w:hAnsiTheme="minorHAnsi" w:cstheme="minorHAnsi"/>
          <w:color w:val="000000" w:themeColor="text1"/>
          <w:sz w:val="24"/>
          <w:szCs w:val="24"/>
          <w:lang w:val="en-IN" w:eastAsia="en-IN"/>
        </w:rPr>
        <w:t> drop-down, select the region (East US for example) you selected earlier for your Log Analytics workspace.</w:t>
      </w:r>
    </w:p>
    <w:p w14:paraId="21A6CC5B" w14:textId="08516F64" w:rsidR="00A10709" w:rsidRPr="00A10709" w:rsidRDefault="00A10709" w:rsidP="00A10709">
      <w:pPr>
        <w:pStyle w:val="NormalWeb"/>
        <w:shd w:val="clear" w:color="auto" w:fill="FFFFFF"/>
        <w:ind w:left="360"/>
        <w:rPr>
          <w:rFonts w:asciiTheme="minorHAnsi" w:hAnsiTheme="minorHAnsi" w:cstheme="minorHAnsi"/>
          <w:color w:val="000000" w:themeColor="text1"/>
        </w:rPr>
      </w:pPr>
      <w:r w:rsidRPr="00A10709">
        <w:rPr>
          <w:rFonts w:asciiTheme="minorHAnsi" w:hAnsiTheme="minorHAnsi" w:cstheme="minorHAnsi"/>
          <w:color w:val="000000" w:themeColor="text1"/>
        </w:rPr>
        <w:drawing>
          <wp:inline distT="0" distB="0" distL="0" distR="0" wp14:anchorId="6F898247" wp14:editId="25186DD3">
            <wp:extent cx="5873415" cy="235323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87223" cy="2358767"/>
                    </a:xfrm>
                    <a:prstGeom prst="rect">
                      <a:avLst/>
                    </a:prstGeom>
                  </pic:spPr>
                </pic:pic>
              </a:graphicData>
            </a:graphic>
          </wp:inline>
        </w:drawing>
      </w:r>
      <w:proofErr w:type="gramStart"/>
      <w:r w:rsidRPr="00A10709">
        <w:rPr>
          <w:rFonts w:asciiTheme="minorHAnsi" w:hAnsiTheme="minorHAnsi" w:cstheme="minorHAnsi"/>
          <w:color w:val="000000" w:themeColor="text1"/>
        </w:rPr>
        <w:t>c</w:t>
      </w:r>
      <w:proofErr w:type="gramEnd"/>
    </w:p>
    <w:p w14:paraId="6072982F" w14:textId="77777777" w:rsidR="00A10709" w:rsidRPr="00A10709" w:rsidRDefault="00A10709" w:rsidP="00A10709">
      <w:pPr>
        <w:numPr>
          <w:ilvl w:val="0"/>
          <w:numId w:val="43"/>
        </w:numPr>
        <w:shd w:val="clear" w:color="auto" w:fill="FFFFFF"/>
        <w:spacing w:before="100" w:beforeAutospacing="1" w:after="100" w:afterAutospacing="1"/>
        <w:rPr>
          <w:rFonts w:asciiTheme="minorHAnsi" w:hAnsiTheme="minorHAnsi" w:cstheme="minorHAnsi"/>
          <w:color w:val="000000" w:themeColor="text1"/>
          <w:sz w:val="24"/>
          <w:szCs w:val="24"/>
          <w:lang w:val="en-IN" w:eastAsia="en-IN"/>
        </w:rPr>
      </w:pPr>
      <w:r w:rsidRPr="00A10709">
        <w:rPr>
          <w:rFonts w:asciiTheme="minorHAnsi" w:hAnsiTheme="minorHAnsi" w:cstheme="minorHAnsi"/>
          <w:color w:val="000000" w:themeColor="text1"/>
          <w:sz w:val="24"/>
          <w:szCs w:val="24"/>
          <w:lang w:val="en-IN" w:eastAsia="en-IN"/>
        </w:rPr>
        <w:t>Click the </w:t>
      </w:r>
      <w:r w:rsidRPr="00A10709">
        <w:rPr>
          <w:rFonts w:asciiTheme="minorHAnsi" w:hAnsiTheme="minorHAnsi" w:cstheme="minorHAnsi"/>
          <w:b/>
          <w:bCs/>
          <w:color w:val="000000" w:themeColor="text1"/>
          <w:sz w:val="24"/>
          <w:szCs w:val="24"/>
          <w:lang w:val="en-IN" w:eastAsia="en-IN"/>
        </w:rPr>
        <w:t>Next</w:t>
      </w:r>
      <w:r w:rsidRPr="00A10709">
        <w:rPr>
          <w:rFonts w:asciiTheme="minorHAnsi" w:hAnsiTheme="minorHAnsi" w:cstheme="minorHAnsi"/>
          <w:color w:val="000000" w:themeColor="text1"/>
          <w:sz w:val="24"/>
          <w:szCs w:val="24"/>
          <w:lang w:val="en-IN" w:eastAsia="en-IN"/>
        </w:rPr>
        <w:t> button at the bottom of the </w:t>
      </w:r>
      <w:r w:rsidRPr="00A10709">
        <w:rPr>
          <w:rFonts w:asciiTheme="minorHAnsi" w:hAnsiTheme="minorHAnsi" w:cstheme="minorHAnsi"/>
          <w:b/>
          <w:bCs/>
          <w:color w:val="000000" w:themeColor="text1"/>
          <w:sz w:val="24"/>
          <w:szCs w:val="24"/>
          <w:lang w:val="en-IN" w:eastAsia="en-IN"/>
        </w:rPr>
        <w:t>Remediation</w:t>
      </w:r>
      <w:r w:rsidRPr="00A10709">
        <w:rPr>
          <w:rFonts w:asciiTheme="minorHAnsi" w:hAnsiTheme="minorHAnsi" w:cstheme="minorHAnsi"/>
          <w:color w:val="000000" w:themeColor="text1"/>
          <w:sz w:val="24"/>
          <w:szCs w:val="24"/>
          <w:lang w:val="en-IN" w:eastAsia="en-IN"/>
        </w:rPr>
        <w:t> tab to proceed to the </w:t>
      </w:r>
      <w:r w:rsidRPr="00A10709">
        <w:rPr>
          <w:rFonts w:asciiTheme="minorHAnsi" w:hAnsiTheme="minorHAnsi" w:cstheme="minorHAnsi"/>
          <w:b/>
          <w:bCs/>
          <w:color w:val="000000" w:themeColor="text1"/>
          <w:sz w:val="24"/>
          <w:szCs w:val="24"/>
          <w:lang w:val="en-IN" w:eastAsia="en-IN"/>
        </w:rPr>
        <w:t>Non-compliance message</w:t>
      </w:r>
      <w:r w:rsidRPr="00A10709">
        <w:rPr>
          <w:rFonts w:asciiTheme="minorHAnsi" w:hAnsiTheme="minorHAnsi" w:cstheme="minorHAnsi"/>
          <w:color w:val="000000" w:themeColor="text1"/>
          <w:sz w:val="24"/>
          <w:szCs w:val="24"/>
          <w:lang w:val="en-IN" w:eastAsia="en-IN"/>
        </w:rPr>
        <w:t> tab. Enter a Non-compliance message if you wish (this is optional) and click the </w:t>
      </w:r>
      <w:r w:rsidRPr="00A10709">
        <w:rPr>
          <w:rFonts w:asciiTheme="minorHAnsi" w:hAnsiTheme="minorHAnsi" w:cstheme="minorHAnsi"/>
          <w:b/>
          <w:bCs/>
          <w:color w:val="000000" w:themeColor="text1"/>
          <w:sz w:val="24"/>
          <w:szCs w:val="24"/>
          <w:lang w:val="en-IN" w:eastAsia="en-IN"/>
        </w:rPr>
        <w:t>Review + Create</w:t>
      </w:r>
      <w:r w:rsidRPr="00A10709">
        <w:rPr>
          <w:rFonts w:asciiTheme="minorHAnsi" w:hAnsiTheme="minorHAnsi" w:cstheme="minorHAnsi"/>
          <w:color w:val="000000" w:themeColor="text1"/>
          <w:sz w:val="24"/>
          <w:szCs w:val="24"/>
          <w:lang w:val="en-IN" w:eastAsia="en-IN"/>
        </w:rPr>
        <w:t> button at the bottom of the </w:t>
      </w:r>
      <w:r w:rsidRPr="00A10709">
        <w:rPr>
          <w:rFonts w:asciiTheme="minorHAnsi" w:hAnsiTheme="minorHAnsi" w:cstheme="minorHAnsi"/>
          <w:b/>
          <w:bCs/>
          <w:color w:val="000000" w:themeColor="text1"/>
          <w:sz w:val="24"/>
          <w:szCs w:val="24"/>
          <w:lang w:val="en-IN" w:eastAsia="en-IN"/>
        </w:rPr>
        <w:t>Non-compliance message</w:t>
      </w:r>
      <w:r w:rsidRPr="00A10709">
        <w:rPr>
          <w:rFonts w:asciiTheme="minorHAnsi" w:hAnsiTheme="minorHAnsi" w:cstheme="minorHAnsi"/>
          <w:color w:val="000000" w:themeColor="text1"/>
          <w:sz w:val="24"/>
          <w:szCs w:val="24"/>
          <w:lang w:val="en-IN" w:eastAsia="en-IN"/>
        </w:rPr>
        <w:t> tab.</w:t>
      </w:r>
    </w:p>
    <w:p w14:paraId="36B1D7A3" w14:textId="247C6C34" w:rsidR="00A10709" w:rsidRPr="00A10709" w:rsidRDefault="00A10709" w:rsidP="00A10709">
      <w:pPr>
        <w:pStyle w:val="NormalWeb"/>
        <w:shd w:val="clear" w:color="auto" w:fill="FFFFFF"/>
        <w:ind w:left="360"/>
        <w:rPr>
          <w:rFonts w:asciiTheme="minorHAnsi" w:hAnsiTheme="minorHAnsi" w:cstheme="minorHAnsi"/>
          <w:color w:val="000000" w:themeColor="text1"/>
        </w:rPr>
      </w:pPr>
      <w:r w:rsidRPr="00A10709">
        <w:rPr>
          <w:rFonts w:asciiTheme="minorHAnsi" w:hAnsiTheme="minorHAnsi" w:cstheme="minorHAnsi"/>
          <w:color w:val="000000" w:themeColor="text1"/>
        </w:rPr>
        <w:drawing>
          <wp:inline distT="0" distB="0" distL="0" distR="0" wp14:anchorId="544FDFD4" wp14:editId="174AB929">
            <wp:extent cx="5562886" cy="17590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62886" cy="1759040"/>
                    </a:xfrm>
                    <a:prstGeom prst="rect">
                      <a:avLst/>
                    </a:prstGeom>
                  </pic:spPr>
                </pic:pic>
              </a:graphicData>
            </a:graphic>
          </wp:inline>
        </w:drawing>
      </w:r>
    </w:p>
    <w:p w14:paraId="27451E44" w14:textId="77777777" w:rsidR="00A10709" w:rsidRPr="00A10709" w:rsidRDefault="00A10709" w:rsidP="00A10709">
      <w:pPr>
        <w:pStyle w:val="NormalWeb"/>
        <w:shd w:val="clear" w:color="auto" w:fill="FFFFFF"/>
        <w:ind w:left="360"/>
        <w:rPr>
          <w:rFonts w:asciiTheme="minorHAnsi" w:hAnsiTheme="minorHAnsi" w:cstheme="minorHAnsi"/>
          <w:color w:val="000000" w:themeColor="text1"/>
        </w:rPr>
      </w:pPr>
    </w:p>
    <w:p w14:paraId="56518B46" w14:textId="77777777" w:rsidR="00A10709" w:rsidRPr="00A10709" w:rsidRDefault="00A10709" w:rsidP="00A10709">
      <w:pPr>
        <w:numPr>
          <w:ilvl w:val="0"/>
          <w:numId w:val="43"/>
        </w:numPr>
        <w:shd w:val="clear" w:color="auto" w:fill="FFFFFF"/>
        <w:spacing w:before="100" w:beforeAutospacing="1" w:after="100" w:afterAutospacing="1"/>
        <w:rPr>
          <w:rFonts w:asciiTheme="minorHAnsi" w:hAnsiTheme="minorHAnsi" w:cstheme="minorHAnsi"/>
          <w:color w:val="000000" w:themeColor="text1"/>
          <w:sz w:val="24"/>
          <w:szCs w:val="24"/>
          <w:lang w:val="en-IN" w:eastAsia="en-IN"/>
        </w:rPr>
      </w:pPr>
      <w:r w:rsidRPr="00A10709">
        <w:rPr>
          <w:rFonts w:asciiTheme="minorHAnsi" w:hAnsiTheme="minorHAnsi" w:cstheme="minorHAnsi"/>
          <w:color w:val="000000" w:themeColor="text1"/>
          <w:sz w:val="24"/>
          <w:szCs w:val="24"/>
          <w:lang w:val="en-IN" w:eastAsia="en-IN"/>
        </w:rPr>
        <w:t>Click the </w:t>
      </w:r>
      <w:r w:rsidRPr="00A10709">
        <w:rPr>
          <w:rFonts w:asciiTheme="minorHAnsi" w:hAnsiTheme="minorHAnsi" w:cstheme="minorHAnsi"/>
          <w:b/>
          <w:bCs/>
          <w:color w:val="000000" w:themeColor="text1"/>
          <w:sz w:val="24"/>
          <w:szCs w:val="24"/>
          <w:lang w:val="en-IN" w:eastAsia="en-IN"/>
        </w:rPr>
        <w:t>Create</w:t>
      </w:r>
      <w:r w:rsidRPr="00A10709">
        <w:rPr>
          <w:rFonts w:asciiTheme="minorHAnsi" w:hAnsiTheme="minorHAnsi" w:cstheme="minorHAnsi"/>
          <w:color w:val="000000" w:themeColor="text1"/>
          <w:sz w:val="24"/>
          <w:szCs w:val="24"/>
          <w:lang w:val="en-IN" w:eastAsia="en-IN"/>
        </w:rPr>
        <w:t> button. You should observe three succeeded status messages: </w:t>
      </w:r>
      <w:r w:rsidRPr="00A10709">
        <w:rPr>
          <w:rFonts w:asciiTheme="minorHAnsi" w:hAnsiTheme="minorHAnsi" w:cstheme="minorHAnsi"/>
          <w:b/>
          <w:bCs/>
          <w:color w:val="000000" w:themeColor="text1"/>
          <w:sz w:val="24"/>
          <w:szCs w:val="24"/>
          <w:lang w:val="en-IN" w:eastAsia="en-IN"/>
        </w:rPr>
        <w:t>Creating policy assignment succeeded, Role Assignments creation succeeded, and Remediation task creation succeeded</w:t>
      </w:r>
      <w:r w:rsidRPr="00A10709">
        <w:rPr>
          <w:rFonts w:asciiTheme="minorHAnsi" w:hAnsiTheme="minorHAnsi" w:cstheme="minorHAnsi"/>
          <w:color w:val="000000" w:themeColor="text1"/>
          <w:sz w:val="24"/>
          <w:szCs w:val="24"/>
          <w:lang w:val="en-IN" w:eastAsia="en-IN"/>
        </w:rPr>
        <w:t>.</w:t>
      </w:r>
    </w:p>
    <w:p w14:paraId="2CD2E5AD" w14:textId="77777777" w:rsidR="00A10709" w:rsidRPr="00A10709" w:rsidRDefault="00A10709" w:rsidP="00A10709">
      <w:pPr>
        <w:numPr>
          <w:ilvl w:val="0"/>
          <w:numId w:val="43"/>
        </w:numPr>
        <w:shd w:val="clear" w:color="auto" w:fill="FFFFFF"/>
        <w:spacing w:before="100" w:beforeAutospacing="1" w:after="100" w:afterAutospacing="1"/>
        <w:rPr>
          <w:rFonts w:asciiTheme="minorHAnsi" w:hAnsiTheme="minorHAnsi" w:cstheme="minorHAnsi"/>
          <w:color w:val="000000" w:themeColor="text1"/>
          <w:sz w:val="24"/>
          <w:szCs w:val="24"/>
          <w:lang w:val="en-IN" w:eastAsia="en-IN"/>
        </w:rPr>
      </w:pPr>
      <w:r w:rsidRPr="00A10709">
        <w:rPr>
          <w:rFonts w:asciiTheme="minorHAnsi" w:hAnsiTheme="minorHAnsi" w:cstheme="minorHAnsi"/>
          <w:color w:val="000000" w:themeColor="text1"/>
          <w:sz w:val="24"/>
          <w:szCs w:val="24"/>
          <w:lang w:val="en-IN" w:eastAsia="en-IN"/>
        </w:rPr>
        <w:lastRenderedPageBreak/>
        <w:t>Verify that the </w:t>
      </w:r>
      <w:r w:rsidRPr="00A10709">
        <w:rPr>
          <w:rFonts w:asciiTheme="minorHAnsi" w:hAnsiTheme="minorHAnsi" w:cstheme="minorHAnsi"/>
          <w:b/>
          <w:bCs/>
          <w:color w:val="000000" w:themeColor="text1"/>
          <w:sz w:val="24"/>
          <w:szCs w:val="24"/>
          <w:lang w:val="en-IN" w:eastAsia="en-IN"/>
        </w:rPr>
        <w:t>Azure Activity</w:t>
      </w:r>
      <w:r w:rsidRPr="00A10709">
        <w:rPr>
          <w:rFonts w:asciiTheme="minorHAnsi" w:hAnsiTheme="minorHAnsi" w:cstheme="minorHAnsi"/>
          <w:color w:val="000000" w:themeColor="text1"/>
          <w:sz w:val="24"/>
          <w:szCs w:val="24"/>
          <w:lang w:val="en-IN" w:eastAsia="en-IN"/>
        </w:rPr>
        <w:t> pane displays the </w:t>
      </w:r>
      <w:r w:rsidRPr="00A10709">
        <w:rPr>
          <w:rFonts w:asciiTheme="minorHAnsi" w:hAnsiTheme="minorHAnsi" w:cstheme="minorHAnsi"/>
          <w:b/>
          <w:bCs/>
          <w:color w:val="000000" w:themeColor="text1"/>
          <w:sz w:val="24"/>
          <w:szCs w:val="24"/>
          <w:lang w:val="en-IN" w:eastAsia="en-IN"/>
        </w:rPr>
        <w:t>Data received</w:t>
      </w:r>
      <w:r w:rsidRPr="00A10709">
        <w:rPr>
          <w:rFonts w:asciiTheme="minorHAnsi" w:hAnsiTheme="minorHAnsi" w:cstheme="minorHAnsi"/>
          <w:color w:val="000000" w:themeColor="text1"/>
          <w:sz w:val="24"/>
          <w:szCs w:val="24"/>
          <w:lang w:val="en-IN" w:eastAsia="en-IN"/>
        </w:rPr>
        <w:t> graph (you might have to refresh the browser page).</w:t>
      </w:r>
    </w:p>
    <w:p w14:paraId="649E1116" w14:textId="12542DFA" w:rsidR="00A10709" w:rsidRPr="00A10709" w:rsidRDefault="00A10709" w:rsidP="00A10709">
      <w:pPr>
        <w:pStyle w:val="NormalWeb"/>
        <w:shd w:val="clear" w:color="auto" w:fill="FFFFFF"/>
        <w:ind w:left="360"/>
        <w:rPr>
          <w:rFonts w:asciiTheme="minorHAnsi" w:hAnsiTheme="minorHAnsi" w:cstheme="minorHAnsi"/>
          <w:color w:val="000000" w:themeColor="text1"/>
        </w:rPr>
      </w:pPr>
      <w:r w:rsidRPr="00A10709">
        <w:rPr>
          <w:rStyle w:val="Strong"/>
          <w:rFonts w:asciiTheme="minorHAnsi" w:eastAsiaTheme="majorEastAsia" w:hAnsiTheme="minorHAnsi" w:cstheme="minorHAnsi"/>
          <w:color w:val="000000" w:themeColor="text1"/>
          <w:shd w:val="clear" w:color="auto" w:fill="FFFFFF"/>
        </w:rPr>
        <w:t>Note</w:t>
      </w:r>
      <w:r w:rsidRPr="00A10709">
        <w:rPr>
          <w:rFonts w:asciiTheme="minorHAnsi" w:hAnsiTheme="minorHAnsi" w:cstheme="minorHAnsi"/>
          <w:color w:val="000000" w:themeColor="text1"/>
          <w:shd w:val="clear" w:color="auto" w:fill="FFFFFF"/>
        </w:rPr>
        <w:t>: It may take over 15 minutes before the Status shows "Connected" and the graph displays Data received.</w:t>
      </w:r>
    </w:p>
    <w:p w14:paraId="1CC8F346" w14:textId="77777777" w:rsidR="00603AC2" w:rsidRPr="00A10709" w:rsidRDefault="00603AC2" w:rsidP="00603AC2">
      <w:pPr>
        <w:pStyle w:val="NormalWeb"/>
        <w:shd w:val="clear" w:color="auto" w:fill="FFFFFF"/>
        <w:ind w:left="360"/>
        <w:rPr>
          <w:rFonts w:asciiTheme="minorHAnsi" w:hAnsiTheme="minorHAnsi" w:cstheme="minorHAnsi"/>
          <w:color w:val="000000" w:themeColor="text1"/>
        </w:rPr>
      </w:pPr>
    </w:p>
    <w:p w14:paraId="1ECA4CA4" w14:textId="5B2E50F4" w:rsidR="00AE58EA" w:rsidRPr="00930F8A" w:rsidRDefault="00930F8A" w:rsidP="000D2DEA">
      <w:pPr>
        <w:pStyle w:val="NormalWeb"/>
        <w:shd w:val="clear" w:color="auto" w:fill="FFFFFF"/>
        <w:ind w:left="570"/>
      </w:pPr>
      <w:r>
        <w:object w:dxaOrig="16660" w:dyaOrig="8760" w14:anchorId="40BC7DEE">
          <v:shape id="_x0000_i1028" type="#_x0000_t75" style="width:487.4pt;height:256.25pt" o:ole="">
            <v:imagedata r:id="rId29" o:title=""/>
          </v:shape>
          <o:OLEObject Type="Embed" ProgID="Paint.Picture" ShapeID="_x0000_i1028" DrawAspect="Content" ObjectID="_1711444629" r:id="rId30"/>
        </w:object>
      </w:r>
    </w:p>
    <w:p w14:paraId="33D3424E" w14:textId="77777777" w:rsidR="000D2DEA" w:rsidRPr="00A10709" w:rsidRDefault="000D2DEA" w:rsidP="000D2DEA">
      <w:pPr>
        <w:rPr>
          <w:rFonts w:asciiTheme="minorHAnsi" w:hAnsiTheme="minorHAnsi" w:cstheme="minorHAnsi"/>
          <w:color w:val="000000" w:themeColor="text1"/>
          <w:sz w:val="24"/>
          <w:szCs w:val="24"/>
        </w:rPr>
      </w:pPr>
    </w:p>
    <w:sectPr w:rsidR="000D2DEA" w:rsidRPr="00A10709" w:rsidSect="00683D9C">
      <w:headerReference w:type="default" r:id="rId31"/>
      <w:pgSz w:w="11920" w:h="16840"/>
      <w:pgMar w:top="1280" w:right="860" w:bottom="280" w:left="1300" w:header="348" w:footer="1051"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5C9B61" w14:textId="77777777" w:rsidR="00F51741" w:rsidRDefault="00F51741">
      <w:r>
        <w:separator/>
      </w:r>
    </w:p>
  </w:endnote>
  <w:endnote w:type="continuationSeparator" w:id="0">
    <w:p w14:paraId="694073E6" w14:textId="77777777" w:rsidR="00F51741" w:rsidRDefault="00F517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DAE4B0" w14:textId="77777777" w:rsidR="00F51741" w:rsidRDefault="00F51741">
      <w:r>
        <w:separator/>
      </w:r>
    </w:p>
  </w:footnote>
  <w:footnote w:type="continuationSeparator" w:id="0">
    <w:p w14:paraId="6EE2DC80" w14:textId="77777777" w:rsidR="00F51741" w:rsidRDefault="00F5174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C81937" w14:textId="5A4BB9C5" w:rsidR="00451277" w:rsidRDefault="00451277">
    <w:pPr>
      <w:spacing w:line="200" w:lineRule="exac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1B3CC1"/>
    <w:multiLevelType w:val="multilevel"/>
    <w:tmpl w:val="019615BE"/>
    <w:lvl w:ilvl="0">
      <w:start w:val="3"/>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06541FE"/>
    <w:multiLevelType w:val="multilevel"/>
    <w:tmpl w:val="01BA9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332C1D"/>
    <w:multiLevelType w:val="multilevel"/>
    <w:tmpl w:val="19AC2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576C00"/>
    <w:multiLevelType w:val="multilevel"/>
    <w:tmpl w:val="396A1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643837"/>
    <w:multiLevelType w:val="multilevel"/>
    <w:tmpl w:val="CC7AF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C4235C"/>
    <w:multiLevelType w:val="multilevel"/>
    <w:tmpl w:val="678A78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6957C9"/>
    <w:multiLevelType w:val="multilevel"/>
    <w:tmpl w:val="24064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891ACC"/>
    <w:multiLevelType w:val="multilevel"/>
    <w:tmpl w:val="97CA88A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9F065C0"/>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0C0843D1"/>
    <w:multiLevelType w:val="multilevel"/>
    <w:tmpl w:val="DE18E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9904CE"/>
    <w:multiLevelType w:val="multilevel"/>
    <w:tmpl w:val="045CA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2E56FAF"/>
    <w:multiLevelType w:val="multilevel"/>
    <w:tmpl w:val="B9D0E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DF1E06"/>
    <w:multiLevelType w:val="multilevel"/>
    <w:tmpl w:val="FCA86E3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CBB3AF1"/>
    <w:multiLevelType w:val="multilevel"/>
    <w:tmpl w:val="E5C8CA8C"/>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F3F4C14"/>
    <w:multiLevelType w:val="multilevel"/>
    <w:tmpl w:val="E10AE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F435E50"/>
    <w:multiLevelType w:val="multilevel"/>
    <w:tmpl w:val="EF1EE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D37460"/>
    <w:multiLevelType w:val="multilevel"/>
    <w:tmpl w:val="D0281C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75A1C7B"/>
    <w:multiLevelType w:val="multilevel"/>
    <w:tmpl w:val="8D00C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C8E2E32"/>
    <w:multiLevelType w:val="multilevel"/>
    <w:tmpl w:val="F6E8DEF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D9045D8"/>
    <w:multiLevelType w:val="multilevel"/>
    <w:tmpl w:val="5A54DC02"/>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20" w15:restartNumberingAfterBreak="0">
    <w:nsid w:val="4F5E1FF9"/>
    <w:multiLevelType w:val="multilevel"/>
    <w:tmpl w:val="9286B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12718B6"/>
    <w:multiLevelType w:val="multilevel"/>
    <w:tmpl w:val="7D64DB1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455793D"/>
    <w:multiLevelType w:val="multilevel"/>
    <w:tmpl w:val="EC0AC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6F659C5"/>
    <w:multiLevelType w:val="multilevel"/>
    <w:tmpl w:val="5FAE04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80E5B1E"/>
    <w:multiLevelType w:val="multilevel"/>
    <w:tmpl w:val="BE961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CFC7D3A"/>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56E66AA"/>
    <w:multiLevelType w:val="multilevel"/>
    <w:tmpl w:val="9684CB4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6505CD9"/>
    <w:multiLevelType w:val="multilevel"/>
    <w:tmpl w:val="9A3A0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6AF25DE"/>
    <w:multiLevelType w:val="multilevel"/>
    <w:tmpl w:val="C816A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D1D4459"/>
    <w:multiLevelType w:val="multilevel"/>
    <w:tmpl w:val="884EA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0511451"/>
    <w:multiLevelType w:val="multilevel"/>
    <w:tmpl w:val="1F50BD6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10944F9"/>
    <w:multiLevelType w:val="multilevel"/>
    <w:tmpl w:val="B42C7C1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75C63C4"/>
    <w:multiLevelType w:val="multilevel"/>
    <w:tmpl w:val="49AA7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8B46B2C"/>
    <w:multiLevelType w:val="multilevel"/>
    <w:tmpl w:val="6BF074D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A9B5A79"/>
    <w:multiLevelType w:val="multilevel"/>
    <w:tmpl w:val="2B6C3B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C4A771A"/>
    <w:multiLevelType w:val="multilevel"/>
    <w:tmpl w:val="EA789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D3702B7"/>
    <w:multiLevelType w:val="multilevel"/>
    <w:tmpl w:val="C026F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9"/>
  </w:num>
  <w:num w:numId="2">
    <w:abstractNumId w:val="24"/>
  </w:num>
  <w:num w:numId="3">
    <w:abstractNumId w:val="29"/>
  </w:num>
  <w:num w:numId="4">
    <w:abstractNumId w:val="14"/>
  </w:num>
  <w:num w:numId="5">
    <w:abstractNumId w:val="16"/>
  </w:num>
  <w:num w:numId="6">
    <w:abstractNumId w:val="1"/>
  </w:num>
  <w:num w:numId="7">
    <w:abstractNumId w:val="28"/>
  </w:num>
  <w:num w:numId="8">
    <w:abstractNumId w:val="34"/>
  </w:num>
  <w:num w:numId="9">
    <w:abstractNumId w:val="15"/>
  </w:num>
  <w:num w:numId="10">
    <w:abstractNumId w:val="11"/>
  </w:num>
  <w:num w:numId="11">
    <w:abstractNumId w:val="5"/>
  </w:num>
  <w:num w:numId="12">
    <w:abstractNumId w:val="27"/>
  </w:num>
  <w:num w:numId="13">
    <w:abstractNumId w:val="3"/>
  </w:num>
  <w:num w:numId="14">
    <w:abstractNumId w:val="35"/>
  </w:num>
  <w:num w:numId="15">
    <w:abstractNumId w:val="6"/>
  </w:num>
  <w:num w:numId="16">
    <w:abstractNumId w:val="4"/>
  </w:num>
  <w:num w:numId="17">
    <w:abstractNumId w:val="2"/>
  </w:num>
  <w:num w:numId="18">
    <w:abstractNumId w:val="9"/>
  </w:num>
  <w:num w:numId="19">
    <w:abstractNumId w:val="32"/>
  </w:num>
  <w:num w:numId="20">
    <w:abstractNumId w:val="22"/>
  </w:num>
  <w:num w:numId="21">
    <w:abstractNumId w:val="17"/>
  </w:num>
  <w:num w:numId="22">
    <w:abstractNumId w:val="10"/>
  </w:num>
  <w:num w:numId="23">
    <w:abstractNumId w:val="19"/>
  </w:num>
  <w:num w:numId="24">
    <w:abstractNumId w:val="19"/>
  </w:num>
  <w:num w:numId="2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9"/>
  </w:num>
  <w:num w:numId="2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9"/>
  </w:num>
  <w:num w:numId="29">
    <w:abstractNumId w:val="19"/>
  </w:num>
  <w:num w:numId="30">
    <w:abstractNumId w:val="20"/>
  </w:num>
  <w:num w:numId="31">
    <w:abstractNumId w:val="23"/>
  </w:num>
  <w:num w:numId="32">
    <w:abstractNumId w:val="0"/>
  </w:num>
  <w:num w:numId="33">
    <w:abstractNumId w:val="36"/>
  </w:num>
  <w:num w:numId="34">
    <w:abstractNumId w:val="25"/>
  </w:num>
  <w:num w:numId="35">
    <w:abstractNumId w:val="30"/>
  </w:num>
  <w:num w:numId="36">
    <w:abstractNumId w:val="12"/>
  </w:num>
  <w:num w:numId="37">
    <w:abstractNumId w:val="21"/>
  </w:num>
  <w:num w:numId="38">
    <w:abstractNumId w:val="7"/>
  </w:num>
  <w:num w:numId="39">
    <w:abstractNumId w:val="33"/>
  </w:num>
  <w:num w:numId="40">
    <w:abstractNumId w:val="31"/>
  </w:num>
  <w:num w:numId="41">
    <w:abstractNumId w:val="26"/>
  </w:num>
  <w:num w:numId="42">
    <w:abstractNumId w:val="13"/>
  </w:num>
  <w:num w:numId="43">
    <w:abstractNumId w:val="8"/>
  </w:num>
  <w:num w:numId="44">
    <w:abstractNumId w:val="18"/>
  </w:num>
  <w:num w:numId="45">
    <w:abstractNumId w:val="19"/>
  </w:num>
  <w:num w:numId="46">
    <w:abstractNumId w:val="19"/>
  </w:num>
  <w:num w:numId="47">
    <w:abstractNumId w:val="19"/>
  </w:num>
  <w:num w:numId="4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1277"/>
    <w:rsid w:val="00001D48"/>
    <w:rsid w:val="000D2DEA"/>
    <w:rsid w:val="00103B8B"/>
    <w:rsid w:val="00193E21"/>
    <w:rsid w:val="002320F4"/>
    <w:rsid w:val="00406E52"/>
    <w:rsid w:val="00410C05"/>
    <w:rsid w:val="00451277"/>
    <w:rsid w:val="00603AC2"/>
    <w:rsid w:val="00683D9C"/>
    <w:rsid w:val="006E795F"/>
    <w:rsid w:val="0072511C"/>
    <w:rsid w:val="007C1C5E"/>
    <w:rsid w:val="00930F8A"/>
    <w:rsid w:val="009B1957"/>
    <w:rsid w:val="00A10709"/>
    <w:rsid w:val="00AE58EA"/>
    <w:rsid w:val="00C909E4"/>
    <w:rsid w:val="00E503C1"/>
    <w:rsid w:val="00F51741"/>
    <w:rsid w:val="00F7024F"/>
    <w:rsid w:val="00F769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F9503A"/>
  <w15:docId w15:val="{5CCDF025-B7F1-412F-AB1F-6C68DEB3AB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Header">
    <w:name w:val="header"/>
    <w:basedOn w:val="Normal"/>
    <w:link w:val="HeaderChar"/>
    <w:uiPriority w:val="99"/>
    <w:unhideWhenUsed/>
    <w:rsid w:val="00C909E4"/>
    <w:pPr>
      <w:tabs>
        <w:tab w:val="center" w:pos="4513"/>
        <w:tab w:val="right" w:pos="9026"/>
      </w:tabs>
    </w:pPr>
  </w:style>
  <w:style w:type="character" w:customStyle="1" w:styleId="HeaderChar">
    <w:name w:val="Header Char"/>
    <w:basedOn w:val="DefaultParagraphFont"/>
    <w:link w:val="Header"/>
    <w:uiPriority w:val="99"/>
    <w:rsid w:val="00C909E4"/>
  </w:style>
  <w:style w:type="paragraph" w:styleId="Footer">
    <w:name w:val="footer"/>
    <w:basedOn w:val="Normal"/>
    <w:link w:val="FooterChar"/>
    <w:uiPriority w:val="99"/>
    <w:unhideWhenUsed/>
    <w:rsid w:val="00C909E4"/>
    <w:pPr>
      <w:tabs>
        <w:tab w:val="center" w:pos="4513"/>
        <w:tab w:val="right" w:pos="9026"/>
      </w:tabs>
    </w:pPr>
  </w:style>
  <w:style w:type="character" w:customStyle="1" w:styleId="FooterChar">
    <w:name w:val="Footer Char"/>
    <w:basedOn w:val="DefaultParagraphFont"/>
    <w:link w:val="Footer"/>
    <w:uiPriority w:val="99"/>
    <w:rsid w:val="00C909E4"/>
  </w:style>
  <w:style w:type="character" w:styleId="Strong">
    <w:name w:val="Strong"/>
    <w:basedOn w:val="DefaultParagraphFont"/>
    <w:uiPriority w:val="22"/>
    <w:qFormat/>
    <w:rsid w:val="00683D9C"/>
    <w:rPr>
      <w:b/>
      <w:bCs/>
    </w:rPr>
  </w:style>
  <w:style w:type="character" w:styleId="Emphasis">
    <w:name w:val="Emphasis"/>
    <w:basedOn w:val="DefaultParagraphFont"/>
    <w:uiPriority w:val="20"/>
    <w:qFormat/>
    <w:rsid w:val="00683D9C"/>
    <w:rPr>
      <w:i/>
      <w:iCs/>
    </w:rPr>
  </w:style>
  <w:style w:type="character" w:styleId="Hyperlink">
    <w:name w:val="Hyperlink"/>
    <w:basedOn w:val="DefaultParagraphFont"/>
    <w:uiPriority w:val="99"/>
    <w:unhideWhenUsed/>
    <w:rsid w:val="00683D9C"/>
    <w:rPr>
      <w:color w:val="0000FF"/>
      <w:u w:val="single"/>
    </w:rPr>
  </w:style>
  <w:style w:type="paragraph" w:styleId="TOCHeading">
    <w:name w:val="TOC Heading"/>
    <w:basedOn w:val="Heading1"/>
    <w:next w:val="Normal"/>
    <w:uiPriority w:val="39"/>
    <w:unhideWhenUsed/>
    <w:qFormat/>
    <w:rsid w:val="00F7024F"/>
    <w:pPr>
      <w:keepLines/>
      <w:numPr>
        <w:numId w:val="0"/>
      </w:numPr>
      <w:spacing w:after="0" w:line="259" w:lineRule="auto"/>
      <w:outlineLvl w:val="9"/>
    </w:pPr>
    <w:rPr>
      <w:b w:val="0"/>
      <w:bCs w:val="0"/>
      <w:color w:val="365F91" w:themeColor="accent1" w:themeShade="BF"/>
      <w:kern w:val="0"/>
    </w:rPr>
  </w:style>
  <w:style w:type="paragraph" w:styleId="TOC2">
    <w:name w:val="toc 2"/>
    <w:basedOn w:val="Normal"/>
    <w:next w:val="Normal"/>
    <w:autoRedefine/>
    <w:uiPriority w:val="39"/>
    <w:unhideWhenUsed/>
    <w:rsid w:val="00F7024F"/>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F7024F"/>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F7024F"/>
    <w:pPr>
      <w:spacing w:after="100" w:line="259" w:lineRule="auto"/>
      <w:ind w:left="440"/>
    </w:pPr>
    <w:rPr>
      <w:rFonts w:asciiTheme="minorHAnsi" w:eastAsiaTheme="minorEastAsia" w:hAnsiTheme="minorHAnsi"/>
      <w:sz w:val="22"/>
      <w:szCs w:val="22"/>
    </w:rPr>
  </w:style>
  <w:style w:type="paragraph" w:styleId="NormalWeb">
    <w:name w:val="Normal (Web)"/>
    <w:basedOn w:val="Normal"/>
    <w:uiPriority w:val="99"/>
    <w:unhideWhenUsed/>
    <w:rsid w:val="000D2DEA"/>
    <w:pPr>
      <w:spacing w:before="100" w:beforeAutospacing="1" w:after="100" w:afterAutospacing="1"/>
    </w:pPr>
    <w:rPr>
      <w:sz w:val="24"/>
      <w:szCs w:val="24"/>
      <w:lang w:val="en-IN" w:eastAsia="en-IN"/>
    </w:rPr>
  </w:style>
  <w:style w:type="paragraph" w:styleId="ListParagraph">
    <w:name w:val="List Paragraph"/>
    <w:basedOn w:val="Normal"/>
    <w:uiPriority w:val="34"/>
    <w:qFormat/>
    <w:rsid w:val="00406E5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315642">
      <w:bodyDiv w:val="1"/>
      <w:marLeft w:val="0"/>
      <w:marRight w:val="0"/>
      <w:marTop w:val="0"/>
      <w:marBottom w:val="0"/>
      <w:divBdr>
        <w:top w:val="none" w:sz="0" w:space="0" w:color="auto"/>
        <w:left w:val="none" w:sz="0" w:space="0" w:color="auto"/>
        <w:bottom w:val="none" w:sz="0" w:space="0" w:color="auto"/>
        <w:right w:val="none" w:sz="0" w:space="0" w:color="auto"/>
      </w:divBdr>
    </w:div>
    <w:div w:id="254286238">
      <w:bodyDiv w:val="1"/>
      <w:marLeft w:val="0"/>
      <w:marRight w:val="0"/>
      <w:marTop w:val="0"/>
      <w:marBottom w:val="0"/>
      <w:divBdr>
        <w:top w:val="none" w:sz="0" w:space="0" w:color="auto"/>
        <w:left w:val="none" w:sz="0" w:space="0" w:color="auto"/>
        <w:bottom w:val="none" w:sz="0" w:space="0" w:color="auto"/>
        <w:right w:val="none" w:sz="0" w:space="0" w:color="auto"/>
      </w:divBdr>
    </w:div>
    <w:div w:id="281613645">
      <w:bodyDiv w:val="1"/>
      <w:marLeft w:val="0"/>
      <w:marRight w:val="0"/>
      <w:marTop w:val="0"/>
      <w:marBottom w:val="0"/>
      <w:divBdr>
        <w:top w:val="none" w:sz="0" w:space="0" w:color="auto"/>
        <w:left w:val="none" w:sz="0" w:space="0" w:color="auto"/>
        <w:bottom w:val="none" w:sz="0" w:space="0" w:color="auto"/>
        <w:right w:val="none" w:sz="0" w:space="0" w:color="auto"/>
      </w:divBdr>
    </w:div>
    <w:div w:id="300621219">
      <w:bodyDiv w:val="1"/>
      <w:marLeft w:val="0"/>
      <w:marRight w:val="0"/>
      <w:marTop w:val="0"/>
      <w:marBottom w:val="0"/>
      <w:divBdr>
        <w:top w:val="none" w:sz="0" w:space="0" w:color="auto"/>
        <w:left w:val="none" w:sz="0" w:space="0" w:color="auto"/>
        <w:bottom w:val="none" w:sz="0" w:space="0" w:color="auto"/>
        <w:right w:val="none" w:sz="0" w:space="0" w:color="auto"/>
      </w:divBdr>
    </w:div>
    <w:div w:id="395471698">
      <w:bodyDiv w:val="1"/>
      <w:marLeft w:val="0"/>
      <w:marRight w:val="0"/>
      <w:marTop w:val="0"/>
      <w:marBottom w:val="0"/>
      <w:divBdr>
        <w:top w:val="none" w:sz="0" w:space="0" w:color="auto"/>
        <w:left w:val="none" w:sz="0" w:space="0" w:color="auto"/>
        <w:bottom w:val="none" w:sz="0" w:space="0" w:color="auto"/>
        <w:right w:val="none" w:sz="0" w:space="0" w:color="auto"/>
      </w:divBdr>
    </w:div>
    <w:div w:id="778331176">
      <w:bodyDiv w:val="1"/>
      <w:marLeft w:val="0"/>
      <w:marRight w:val="0"/>
      <w:marTop w:val="0"/>
      <w:marBottom w:val="0"/>
      <w:divBdr>
        <w:top w:val="none" w:sz="0" w:space="0" w:color="auto"/>
        <w:left w:val="none" w:sz="0" w:space="0" w:color="auto"/>
        <w:bottom w:val="none" w:sz="0" w:space="0" w:color="auto"/>
        <w:right w:val="none" w:sz="0" w:space="0" w:color="auto"/>
      </w:divBdr>
      <w:divsChild>
        <w:div w:id="1932930220">
          <w:marLeft w:val="0"/>
          <w:marRight w:val="0"/>
          <w:marTop w:val="0"/>
          <w:marBottom w:val="0"/>
          <w:divBdr>
            <w:top w:val="none" w:sz="0" w:space="0" w:color="auto"/>
            <w:left w:val="none" w:sz="0" w:space="0" w:color="auto"/>
            <w:bottom w:val="none" w:sz="0" w:space="0" w:color="auto"/>
            <w:right w:val="none" w:sz="0" w:space="0" w:color="auto"/>
          </w:divBdr>
        </w:div>
        <w:div w:id="1735156778">
          <w:marLeft w:val="0"/>
          <w:marRight w:val="0"/>
          <w:marTop w:val="0"/>
          <w:marBottom w:val="0"/>
          <w:divBdr>
            <w:top w:val="none" w:sz="0" w:space="0" w:color="auto"/>
            <w:left w:val="none" w:sz="0" w:space="0" w:color="auto"/>
            <w:bottom w:val="none" w:sz="0" w:space="0" w:color="auto"/>
            <w:right w:val="none" w:sz="0" w:space="0" w:color="auto"/>
          </w:divBdr>
        </w:div>
        <w:div w:id="1306160344">
          <w:marLeft w:val="0"/>
          <w:marRight w:val="0"/>
          <w:marTop w:val="0"/>
          <w:marBottom w:val="0"/>
          <w:divBdr>
            <w:top w:val="none" w:sz="0" w:space="0" w:color="auto"/>
            <w:left w:val="none" w:sz="0" w:space="0" w:color="auto"/>
            <w:bottom w:val="none" w:sz="0" w:space="0" w:color="auto"/>
            <w:right w:val="none" w:sz="0" w:space="0" w:color="auto"/>
          </w:divBdr>
        </w:div>
        <w:div w:id="1320572488">
          <w:marLeft w:val="0"/>
          <w:marRight w:val="0"/>
          <w:marTop w:val="0"/>
          <w:marBottom w:val="0"/>
          <w:divBdr>
            <w:top w:val="none" w:sz="0" w:space="0" w:color="auto"/>
            <w:left w:val="none" w:sz="0" w:space="0" w:color="auto"/>
            <w:bottom w:val="none" w:sz="0" w:space="0" w:color="auto"/>
            <w:right w:val="none" w:sz="0" w:space="0" w:color="auto"/>
          </w:divBdr>
        </w:div>
        <w:div w:id="764113549">
          <w:marLeft w:val="0"/>
          <w:marRight w:val="0"/>
          <w:marTop w:val="0"/>
          <w:marBottom w:val="0"/>
          <w:divBdr>
            <w:top w:val="none" w:sz="0" w:space="0" w:color="auto"/>
            <w:left w:val="none" w:sz="0" w:space="0" w:color="auto"/>
            <w:bottom w:val="none" w:sz="0" w:space="0" w:color="auto"/>
            <w:right w:val="none" w:sz="0" w:space="0" w:color="auto"/>
          </w:divBdr>
        </w:div>
        <w:div w:id="1198423687">
          <w:marLeft w:val="0"/>
          <w:marRight w:val="0"/>
          <w:marTop w:val="0"/>
          <w:marBottom w:val="0"/>
          <w:divBdr>
            <w:top w:val="none" w:sz="0" w:space="0" w:color="auto"/>
            <w:left w:val="none" w:sz="0" w:space="0" w:color="auto"/>
            <w:bottom w:val="none" w:sz="0" w:space="0" w:color="auto"/>
            <w:right w:val="none" w:sz="0" w:space="0" w:color="auto"/>
          </w:divBdr>
        </w:div>
        <w:div w:id="1086924789">
          <w:marLeft w:val="0"/>
          <w:marRight w:val="0"/>
          <w:marTop w:val="0"/>
          <w:marBottom w:val="0"/>
          <w:divBdr>
            <w:top w:val="none" w:sz="0" w:space="0" w:color="auto"/>
            <w:left w:val="none" w:sz="0" w:space="0" w:color="auto"/>
            <w:bottom w:val="none" w:sz="0" w:space="0" w:color="auto"/>
            <w:right w:val="none" w:sz="0" w:space="0" w:color="auto"/>
          </w:divBdr>
        </w:div>
        <w:div w:id="2033677594">
          <w:marLeft w:val="0"/>
          <w:marRight w:val="0"/>
          <w:marTop w:val="0"/>
          <w:marBottom w:val="0"/>
          <w:divBdr>
            <w:top w:val="none" w:sz="0" w:space="0" w:color="auto"/>
            <w:left w:val="none" w:sz="0" w:space="0" w:color="auto"/>
            <w:bottom w:val="none" w:sz="0" w:space="0" w:color="auto"/>
            <w:right w:val="none" w:sz="0" w:space="0" w:color="auto"/>
          </w:divBdr>
        </w:div>
        <w:div w:id="432744907">
          <w:marLeft w:val="0"/>
          <w:marRight w:val="0"/>
          <w:marTop w:val="0"/>
          <w:marBottom w:val="0"/>
          <w:divBdr>
            <w:top w:val="none" w:sz="0" w:space="0" w:color="auto"/>
            <w:left w:val="none" w:sz="0" w:space="0" w:color="auto"/>
            <w:bottom w:val="none" w:sz="0" w:space="0" w:color="auto"/>
            <w:right w:val="none" w:sz="0" w:space="0" w:color="auto"/>
          </w:divBdr>
        </w:div>
        <w:div w:id="1835877642">
          <w:marLeft w:val="0"/>
          <w:marRight w:val="0"/>
          <w:marTop w:val="0"/>
          <w:marBottom w:val="0"/>
          <w:divBdr>
            <w:top w:val="none" w:sz="0" w:space="0" w:color="auto"/>
            <w:left w:val="none" w:sz="0" w:space="0" w:color="auto"/>
            <w:bottom w:val="none" w:sz="0" w:space="0" w:color="auto"/>
            <w:right w:val="none" w:sz="0" w:space="0" w:color="auto"/>
          </w:divBdr>
        </w:div>
        <w:div w:id="781648680">
          <w:marLeft w:val="0"/>
          <w:marRight w:val="0"/>
          <w:marTop w:val="0"/>
          <w:marBottom w:val="0"/>
          <w:divBdr>
            <w:top w:val="none" w:sz="0" w:space="0" w:color="auto"/>
            <w:left w:val="none" w:sz="0" w:space="0" w:color="auto"/>
            <w:bottom w:val="none" w:sz="0" w:space="0" w:color="auto"/>
            <w:right w:val="none" w:sz="0" w:space="0" w:color="auto"/>
          </w:divBdr>
        </w:div>
        <w:div w:id="297810210">
          <w:marLeft w:val="0"/>
          <w:marRight w:val="0"/>
          <w:marTop w:val="0"/>
          <w:marBottom w:val="0"/>
          <w:divBdr>
            <w:top w:val="none" w:sz="0" w:space="0" w:color="auto"/>
            <w:left w:val="none" w:sz="0" w:space="0" w:color="auto"/>
            <w:bottom w:val="none" w:sz="0" w:space="0" w:color="auto"/>
            <w:right w:val="none" w:sz="0" w:space="0" w:color="auto"/>
          </w:divBdr>
        </w:div>
        <w:div w:id="1876581731">
          <w:marLeft w:val="0"/>
          <w:marRight w:val="0"/>
          <w:marTop w:val="0"/>
          <w:marBottom w:val="0"/>
          <w:divBdr>
            <w:top w:val="none" w:sz="0" w:space="0" w:color="auto"/>
            <w:left w:val="none" w:sz="0" w:space="0" w:color="auto"/>
            <w:bottom w:val="none" w:sz="0" w:space="0" w:color="auto"/>
            <w:right w:val="none" w:sz="0" w:space="0" w:color="auto"/>
          </w:divBdr>
        </w:div>
        <w:div w:id="1423181410">
          <w:marLeft w:val="0"/>
          <w:marRight w:val="0"/>
          <w:marTop w:val="0"/>
          <w:marBottom w:val="0"/>
          <w:divBdr>
            <w:top w:val="none" w:sz="0" w:space="0" w:color="auto"/>
            <w:left w:val="none" w:sz="0" w:space="0" w:color="auto"/>
            <w:bottom w:val="none" w:sz="0" w:space="0" w:color="auto"/>
            <w:right w:val="none" w:sz="0" w:space="0" w:color="auto"/>
          </w:divBdr>
        </w:div>
        <w:div w:id="1436709049">
          <w:marLeft w:val="0"/>
          <w:marRight w:val="0"/>
          <w:marTop w:val="0"/>
          <w:marBottom w:val="0"/>
          <w:divBdr>
            <w:top w:val="none" w:sz="0" w:space="0" w:color="auto"/>
            <w:left w:val="none" w:sz="0" w:space="0" w:color="auto"/>
            <w:bottom w:val="none" w:sz="0" w:space="0" w:color="auto"/>
            <w:right w:val="none" w:sz="0" w:space="0" w:color="auto"/>
          </w:divBdr>
        </w:div>
        <w:div w:id="135412483">
          <w:marLeft w:val="0"/>
          <w:marRight w:val="0"/>
          <w:marTop w:val="0"/>
          <w:marBottom w:val="0"/>
          <w:divBdr>
            <w:top w:val="none" w:sz="0" w:space="0" w:color="auto"/>
            <w:left w:val="none" w:sz="0" w:space="0" w:color="auto"/>
            <w:bottom w:val="none" w:sz="0" w:space="0" w:color="auto"/>
            <w:right w:val="none" w:sz="0" w:space="0" w:color="auto"/>
          </w:divBdr>
        </w:div>
        <w:div w:id="1808468657">
          <w:marLeft w:val="0"/>
          <w:marRight w:val="0"/>
          <w:marTop w:val="0"/>
          <w:marBottom w:val="0"/>
          <w:divBdr>
            <w:top w:val="none" w:sz="0" w:space="0" w:color="auto"/>
            <w:left w:val="none" w:sz="0" w:space="0" w:color="auto"/>
            <w:bottom w:val="none" w:sz="0" w:space="0" w:color="auto"/>
            <w:right w:val="none" w:sz="0" w:space="0" w:color="auto"/>
          </w:divBdr>
        </w:div>
        <w:div w:id="1112700710">
          <w:marLeft w:val="0"/>
          <w:marRight w:val="0"/>
          <w:marTop w:val="0"/>
          <w:marBottom w:val="0"/>
          <w:divBdr>
            <w:top w:val="none" w:sz="0" w:space="0" w:color="auto"/>
            <w:left w:val="none" w:sz="0" w:space="0" w:color="auto"/>
            <w:bottom w:val="none" w:sz="0" w:space="0" w:color="auto"/>
            <w:right w:val="none" w:sz="0" w:space="0" w:color="auto"/>
          </w:divBdr>
        </w:div>
        <w:div w:id="570622642">
          <w:marLeft w:val="0"/>
          <w:marRight w:val="0"/>
          <w:marTop w:val="0"/>
          <w:marBottom w:val="0"/>
          <w:divBdr>
            <w:top w:val="none" w:sz="0" w:space="0" w:color="auto"/>
            <w:left w:val="none" w:sz="0" w:space="0" w:color="auto"/>
            <w:bottom w:val="none" w:sz="0" w:space="0" w:color="auto"/>
            <w:right w:val="none" w:sz="0" w:space="0" w:color="auto"/>
          </w:divBdr>
        </w:div>
        <w:div w:id="1792550088">
          <w:marLeft w:val="0"/>
          <w:marRight w:val="0"/>
          <w:marTop w:val="0"/>
          <w:marBottom w:val="0"/>
          <w:divBdr>
            <w:top w:val="none" w:sz="0" w:space="0" w:color="auto"/>
            <w:left w:val="none" w:sz="0" w:space="0" w:color="auto"/>
            <w:bottom w:val="none" w:sz="0" w:space="0" w:color="auto"/>
            <w:right w:val="none" w:sz="0" w:space="0" w:color="auto"/>
          </w:divBdr>
        </w:div>
        <w:div w:id="559366238">
          <w:marLeft w:val="0"/>
          <w:marRight w:val="0"/>
          <w:marTop w:val="0"/>
          <w:marBottom w:val="0"/>
          <w:divBdr>
            <w:top w:val="none" w:sz="0" w:space="0" w:color="auto"/>
            <w:left w:val="none" w:sz="0" w:space="0" w:color="auto"/>
            <w:bottom w:val="none" w:sz="0" w:space="0" w:color="auto"/>
            <w:right w:val="none" w:sz="0" w:space="0" w:color="auto"/>
          </w:divBdr>
        </w:div>
        <w:div w:id="2126580390">
          <w:marLeft w:val="0"/>
          <w:marRight w:val="0"/>
          <w:marTop w:val="0"/>
          <w:marBottom w:val="0"/>
          <w:divBdr>
            <w:top w:val="none" w:sz="0" w:space="0" w:color="auto"/>
            <w:left w:val="none" w:sz="0" w:space="0" w:color="auto"/>
            <w:bottom w:val="none" w:sz="0" w:space="0" w:color="auto"/>
            <w:right w:val="none" w:sz="0" w:space="0" w:color="auto"/>
          </w:divBdr>
        </w:div>
        <w:div w:id="2088376244">
          <w:marLeft w:val="0"/>
          <w:marRight w:val="0"/>
          <w:marTop w:val="0"/>
          <w:marBottom w:val="0"/>
          <w:divBdr>
            <w:top w:val="none" w:sz="0" w:space="0" w:color="auto"/>
            <w:left w:val="none" w:sz="0" w:space="0" w:color="auto"/>
            <w:bottom w:val="none" w:sz="0" w:space="0" w:color="auto"/>
            <w:right w:val="none" w:sz="0" w:space="0" w:color="auto"/>
          </w:divBdr>
        </w:div>
        <w:div w:id="1548448322">
          <w:marLeft w:val="0"/>
          <w:marRight w:val="0"/>
          <w:marTop w:val="0"/>
          <w:marBottom w:val="0"/>
          <w:divBdr>
            <w:top w:val="none" w:sz="0" w:space="0" w:color="auto"/>
            <w:left w:val="none" w:sz="0" w:space="0" w:color="auto"/>
            <w:bottom w:val="none" w:sz="0" w:space="0" w:color="auto"/>
            <w:right w:val="none" w:sz="0" w:space="0" w:color="auto"/>
          </w:divBdr>
        </w:div>
        <w:div w:id="177081115">
          <w:marLeft w:val="0"/>
          <w:marRight w:val="0"/>
          <w:marTop w:val="0"/>
          <w:marBottom w:val="0"/>
          <w:divBdr>
            <w:top w:val="none" w:sz="0" w:space="0" w:color="auto"/>
            <w:left w:val="none" w:sz="0" w:space="0" w:color="auto"/>
            <w:bottom w:val="none" w:sz="0" w:space="0" w:color="auto"/>
            <w:right w:val="none" w:sz="0" w:space="0" w:color="auto"/>
          </w:divBdr>
        </w:div>
        <w:div w:id="219706764">
          <w:marLeft w:val="0"/>
          <w:marRight w:val="0"/>
          <w:marTop w:val="0"/>
          <w:marBottom w:val="0"/>
          <w:divBdr>
            <w:top w:val="none" w:sz="0" w:space="0" w:color="auto"/>
            <w:left w:val="none" w:sz="0" w:space="0" w:color="auto"/>
            <w:bottom w:val="none" w:sz="0" w:space="0" w:color="auto"/>
            <w:right w:val="none" w:sz="0" w:space="0" w:color="auto"/>
          </w:divBdr>
        </w:div>
        <w:div w:id="643855957">
          <w:marLeft w:val="0"/>
          <w:marRight w:val="0"/>
          <w:marTop w:val="0"/>
          <w:marBottom w:val="0"/>
          <w:divBdr>
            <w:top w:val="none" w:sz="0" w:space="0" w:color="auto"/>
            <w:left w:val="none" w:sz="0" w:space="0" w:color="auto"/>
            <w:bottom w:val="none" w:sz="0" w:space="0" w:color="auto"/>
            <w:right w:val="none" w:sz="0" w:space="0" w:color="auto"/>
          </w:divBdr>
        </w:div>
        <w:div w:id="1300573783">
          <w:marLeft w:val="0"/>
          <w:marRight w:val="0"/>
          <w:marTop w:val="0"/>
          <w:marBottom w:val="0"/>
          <w:divBdr>
            <w:top w:val="none" w:sz="0" w:space="0" w:color="auto"/>
            <w:left w:val="none" w:sz="0" w:space="0" w:color="auto"/>
            <w:bottom w:val="none" w:sz="0" w:space="0" w:color="auto"/>
            <w:right w:val="none" w:sz="0" w:space="0" w:color="auto"/>
          </w:divBdr>
        </w:div>
        <w:div w:id="1504399006">
          <w:marLeft w:val="0"/>
          <w:marRight w:val="0"/>
          <w:marTop w:val="0"/>
          <w:marBottom w:val="0"/>
          <w:divBdr>
            <w:top w:val="none" w:sz="0" w:space="0" w:color="auto"/>
            <w:left w:val="none" w:sz="0" w:space="0" w:color="auto"/>
            <w:bottom w:val="none" w:sz="0" w:space="0" w:color="auto"/>
            <w:right w:val="none" w:sz="0" w:space="0" w:color="auto"/>
          </w:divBdr>
        </w:div>
        <w:div w:id="900290562">
          <w:marLeft w:val="0"/>
          <w:marRight w:val="0"/>
          <w:marTop w:val="0"/>
          <w:marBottom w:val="0"/>
          <w:divBdr>
            <w:top w:val="none" w:sz="0" w:space="0" w:color="auto"/>
            <w:left w:val="none" w:sz="0" w:space="0" w:color="auto"/>
            <w:bottom w:val="none" w:sz="0" w:space="0" w:color="auto"/>
            <w:right w:val="none" w:sz="0" w:space="0" w:color="auto"/>
          </w:divBdr>
        </w:div>
        <w:div w:id="1316836670">
          <w:marLeft w:val="0"/>
          <w:marRight w:val="0"/>
          <w:marTop w:val="0"/>
          <w:marBottom w:val="0"/>
          <w:divBdr>
            <w:top w:val="none" w:sz="0" w:space="0" w:color="auto"/>
            <w:left w:val="none" w:sz="0" w:space="0" w:color="auto"/>
            <w:bottom w:val="none" w:sz="0" w:space="0" w:color="auto"/>
            <w:right w:val="none" w:sz="0" w:space="0" w:color="auto"/>
          </w:divBdr>
        </w:div>
        <w:div w:id="1475826745">
          <w:marLeft w:val="0"/>
          <w:marRight w:val="0"/>
          <w:marTop w:val="0"/>
          <w:marBottom w:val="0"/>
          <w:divBdr>
            <w:top w:val="none" w:sz="0" w:space="0" w:color="auto"/>
            <w:left w:val="none" w:sz="0" w:space="0" w:color="auto"/>
            <w:bottom w:val="none" w:sz="0" w:space="0" w:color="auto"/>
            <w:right w:val="none" w:sz="0" w:space="0" w:color="auto"/>
          </w:divBdr>
        </w:div>
        <w:div w:id="808091406">
          <w:marLeft w:val="0"/>
          <w:marRight w:val="0"/>
          <w:marTop w:val="0"/>
          <w:marBottom w:val="0"/>
          <w:divBdr>
            <w:top w:val="none" w:sz="0" w:space="0" w:color="auto"/>
            <w:left w:val="none" w:sz="0" w:space="0" w:color="auto"/>
            <w:bottom w:val="none" w:sz="0" w:space="0" w:color="auto"/>
            <w:right w:val="none" w:sz="0" w:space="0" w:color="auto"/>
          </w:divBdr>
        </w:div>
        <w:div w:id="1958903429">
          <w:marLeft w:val="0"/>
          <w:marRight w:val="0"/>
          <w:marTop w:val="0"/>
          <w:marBottom w:val="0"/>
          <w:divBdr>
            <w:top w:val="none" w:sz="0" w:space="0" w:color="auto"/>
            <w:left w:val="none" w:sz="0" w:space="0" w:color="auto"/>
            <w:bottom w:val="none" w:sz="0" w:space="0" w:color="auto"/>
            <w:right w:val="none" w:sz="0" w:space="0" w:color="auto"/>
          </w:divBdr>
        </w:div>
        <w:div w:id="1808401731">
          <w:marLeft w:val="0"/>
          <w:marRight w:val="0"/>
          <w:marTop w:val="0"/>
          <w:marBottom w:val="0"/>
          <w:divBdr>
            <w:top w:val="none" w:sz="0" w:space="0" w:color="auto"/>
            <w:left w:val="none" w:sz="0" w:space="0" w:color="auto"/>
            <w:bottom w:val="none" w:sz="0" w:space="0" w:color="auto"/>
            <w:right w:val="none" w:sz="0" w:space="0" w:color="auto"/>
          </w:divBdr>
        </w:div>
        <w:div w:id="1426144805">
          <w:marLeft w:val="0"/>
          <w:marRight w:val="0"/>
          <w:marTop w:val="0"/>
          <w:marBottom w:val="0"/>
          <w:divBdr>
            <w:top w:val="none" w:sz="0" w:space="0" w:color="auto"/>
            <w:left w:val="none" w:sz="0" w:space="0" w:color="auto"/>
            <w:bottom w:val="none" w:sz="0" w:space="0" w:color="auto"/>
            <w:right w:val="none" w:sz="0" w:space="0" w:color="auto"/>
          </w:divBdr>
        </w:div>
        <w:div w:id="1034229244">
          <w:marLeft w:val="0"/>
          <w:marRight w:val="0"/>
          <w:marTop w:val="0"/>
          <w:marBottom w:val="0"/>
          <w:divBdr>
            <w:top w:val="none" w:sz="0" w:space="0" w:color="auto"/>
            <w:left w:val="none" w:sz="0" w:space="0" w:color="auto"/>
            <w:bottom w:val="none" w:sz="0" w:space="0" w:color="auto"/>
            <w:right w:val="none" w:sz="0" w:space="0" w:color="auto"/>
          </w:divBdr>
        </w:div>
        <w:div w:id="1779056383">
          <w:marLeft w:val="0"/>
          <w:marRight w:val="0"/>
          <w:marTop w:val="0"/>
          <w:marBottom w:val="0"/>
          <w:divBdr>
            <w:top w:val="none" w:sz="0" w:space="0" w:color="auto"/>
            <w:left w:val="none" w:sz="0" w:space="0" w:color="auto"/>
            <w:bottom w:val="none" w:sz="0" w:space="0" w:color="auto"/>
            <w:right w:val="none" w:sz="0" w:space="0" w:color="auto"/>
          </w:divBdr>
        </w:div>
        <w:div w:id="1688168876">
          <w:marLeft w:val="0"/>
          <w:marRight w:val="0"/>
          <w:marTop w:val="0"/>
          <w:marBottom w:val="0"/>
          <w:divBdr>
            <w:top w:val="none" w:sz="0" w:space="0" w:color="auto"/>
            <w:left w:val="none" w:sz="0" w:space="0" w:color="auto"/>
            <w:bottom w:val="none" w:sz="0" w:space="0" w:color="auto"/>
            <w:right w:val="none" w:sz="0" w:space="0" w:color="auto"/>
          </w:divBdr>
        </w:div>
        <w:div w:id="331031183">
          <w:marLeft w:val="0"/>
          <w:marRight w:val="0"/>
          <w:marTop w:val="0"/>
          <w:marBottom w:val="0"/>
          <w:divBdr>
            <w:top w:val="none" w:sz="0" w:space="0" w:color="auto"/>
            <w:left w:val="none" w:sz="0" w:space="0" w:color="auto"/>
            <w:bottom w:val="none" w:sz="0" w:space="0" w:color="auto"/>
            <w:right w:val="none" w:sz="0" w:space="0" w:color="auto"/>
          </w:divBdr>
        </w:div>
        <w:div w:id="1664162578">
          <w:marLeft w:val="0"/>
          <w:marRight w:val="0"/>
          <w:marTop w:val="0"/>
          <w:marBottom w:val="0"/>
          <w:divBdr>
            <w:top w:val="none" w:sz="0" w:space="0" w:color="auto"/>
            <w:left w:val="none" w:sz="0" w:space="0" w:color="auto"/>
            <w:bottom w:val="none" w:sz="0" w:space="0" w:color="auto"/>
            <w:right w:val="none" w:sz="0" w:space="0" w:color="auto"/>
          </w:divBdr>
        </w:div>
        <w:div w:id="205988296">
          <w:marLeft w:val="0"/>
          <w:marRight w:val="0"/>
          <w:marTop w:val="0"/>
          <w:marBottom w:val="0"/>
          <w:divBdr>
            <w:top w:val="none" w:sz="0" w:space="0" w:color="auto"/>
            <w:left w:val="none" w:sz="0" w:space="0" w:color="auto"/>
            <w:bottom w:val="none" w:sz="0" w:space="0" w:color="auto"/>
            <w:right w:val="none" w:sz="0" w:space="0" w:color="auto"/>
          </w:divBdr>
        </w:div>
        <w:div w:id="2142796905">
          <w:marLeft w:val="0"/>
          <w:marRight w:val="0"/>
          <w:marTop w:val="0"/>
          <w:marBottom w:val="0"/>
          <w:divBdr>
            <w:top w:val="none" w:sz="0" w:space="0" w:color="auto"/>
            <w:left w:val="none" w:sz="0" w:space="0" w:color="auto"/>
            <w:bottom w:val="none" w:sz="0" w:space="0" w:color="auto"/>
            <w:right w:val="none" w:sz="0" w:space="0" w:color="auto"/>
          </w:divBdr>
        </w:div>
        <w:div w:id="204373000">
          <w:marLeft w:val="0"/>
          <w:marRight w:val="0"/>
          <w:marTop w:val="0"/>
          <w:marBottom w:val="0"/>
          <w:divBdr>
            <w:top w:val="none" w:sz="0" w:space="0" w:color="auto"/>
            <w:left w:val="none" w:sz="0" w:space="0" w:color="auto"/>
            <w:bottom w:val="none" w:sz="0" w:space="0" w:color="auto"/>
            <w:right w:val="none" w:sz="0" w:space="0" w:color="auto"/>
          </w:divBdr>
        </w:div>
        <w:div w:id="1974866873">
          <w:marLeft w:val="0"/>
          <w:marRight w:val="0"/>
          <w:marTop w:val="0"/>
          <w:marBottom w:val="0"/>
          <w:divBdr>
            <w:top w:val="none" w:sz="0" w:space="0" w:color="auto"/>
            <w:left w:val="none" w:sz="0" w:space="0" w:color="auto"/>
            <w:bottom w:val="none" w:sz="0" w:space="0" w:color="auto"/>
            <w:right w:val="none" w:sz="0" w:space="0" w:color="auto"/>
          </w:divBdr>
        </w:div>
        <w:div w:id="1070232968">
          <w:marLeft w:val="0"/>
          <w:marRight w:val="0"/>
          <w:marTop w:val="0"/>
          <w:marBottom w:val="0"/>
          <w:divBdr>
            <w:top w:val="none" w:sz="0" w:space="0" w:color="auto"/>
            <w:left w:val="none" w:sz="0" w:space="0" w:color="auto"/>
            <w:bottom w:val="none" w:sz="0" w:space="0" w:color="auto"/>
            <w:right w:val="none" w:sz="0" w:space="0" w:color="auto"/>
          </w:divBdr>
        </w:div>
        <w:div w:id="488404189">
          <w:marLeft w:val="0"/>
          <w:marRight w:val="0"/>
          <w:marTop w:val="0"/>
          <w:marBottom w:val="0"/>
          <w:divBdr>
            <w:top w:val="none" w:sz="0" w:space="0" w:color="auto"/>
            <w:left w:val="none" w:sz="0" w:space="0" w:color="auto"/>
            <w:bottom w:val="none" w:sz="0" w:space="0" w:color="auto"/>
            <w:right w:val="none" w:sz="0" w:space="0" w:color="auto"/>
          </w:divBdr>
        </w:div>
        <w:div w:id="1964731978">
          <w:marLeft w:val="0"/>
          <w:marRight w:val="0"/>
          <w:marTop w:val="0"/>
          <w:marBottom w:val="0"/>
          <w:divBdr>
            <w:top w:val="none" w:sz="0" w:space="0" w:color="auto"/>
            <w:left w:val="none" w:sz="0" w:space="0" w:color="auto"/>
            <w:bottom w:val="none" w:sz="0" w:space="0" w:color="auto"/>
            <w:right w:val="none" w:sz="0" w:space="0" w:color="auto"/>
          </w:divBdr>
        </w:div>
        <w:div w:id="492986884">
          <w:marLeft w:val="0"/>
          <w:marRight w:val="0"/>
          <w:marTop w:val="0"/>
          <w:marBottom w:val="0"/>
          <w:divBdr>
            <w:top w:val="none" w:sz="0" w:space="0" w:color="auto"/>
            <w:left w:val="none" w:sz="0" w:space="0" w:color="auto"/>
            <w:bottom w:val="none" w:sz="0" w:space="0" w:color="auto"/>
            <w:right w:val="none" w:sz="0" w:space="0" w:color="auto"/>
          </w:divBdr>
        </w:div>
        <w:div w:id="1352680242">
          <w:marLeft w:val="0"/>
          <w:marRight w:val="0"/>
          <w:marTop w:val="0"/>
          <w:marBottom w:val="0"/>
          <w:divBdr>
            <w:top w:val="none" w:sz="0" w:space="0" w:color="auto"/>
            <w:left w:val="none" w:sz="0" w:space="0" w:color="auto"/>
            <w:bottom w:val="none" w:sz="0" w:space="0" w:color="auto"/>
            <w:right w:val="none" w:sz="0" w:space="0" w:color="auto"/>
          </w:divBdr>
        </w:div>
        <w:div w:id="1180239725">
          <w:marLeft w:val="0"/>
          <w:marRight w:val="0"/>
          <w:marTop w:val="0"/>
          <w:marBottom w:val="0"/>
          <w:divBdr>
            <w:top w:val="none" w:sz="0" w:space="0" w:color="auto"/>
            <w:left w:val="none" w:sz="0" w:space="0" w:color="auto"/>
            <w:bottom w:val="none" w:sz="0" w:space="0" w:color="auto"/>
            <w:right w:val="none" w:sz="0" w:space="0" w:color="auto"/>
          </w:divBdr>
          <w:divsChild>
            <w:div w:id="627858957">
              <w:marLeft w:val="0"/>
              <w:marRight w:val="0"/>
              <w:marTop w:val="0"/>
              <w:marBottom w:val="0"/>
              <w:divBdr>
                <w:top w:val="none" w:sz="0" w:space="0" w:color="auto"/>
                <w:left w:val="none" w:sz="0" w:space="0" w:color="auto"/>
                <w:bottom w:val="none" w:sz="0" w:space="0" w:color="auto"/>
                <w:right w:val="none" w:sz="0" w:space="0" w:color="auto"/>
              </w:divBdr>
            </w:div>
          </w:divsChild>
        </w:div>
        <w:div w:id="866021925">
          <w:marLeft w:val="0"/>
          <w:marRight w:val="0"/>
          <w:marTop w:val="0"/>
          <w:marBottom w:val="0"/>
          <w:divBdr>
            <w:top w:val="none" w:sz="0" w:space="0" w:color="auto"/>
            <w:left w:val="none" w:sz="0" w:space="0" w:color="auto"/>
            <w:bottom w:val="none" w:sz="0" w:space="0" w:color="auto"/>
            <w:right w:val="none" w:sz="0" w:space="0" w:color="auto"/>
          </w:divBdr>
        </w:div>
        <w:div w:id="486434328">
          <w:marLeft w:val="0"/>
          <w:marRight w:val="0"/>
          <w:marTop w:val="0"/>
          <w:marBottom w:val="0"/>
          <w:divBdr>
            <w:top w:val="none" w:sz="0" w:space="0" w:color="auto"/>
            <w:left w:val="none" w:sz="0" w:space="0" w:color="auto"/>
            <w:bottom w:val="none" w:sz="0" w:space="0" w:color="auto"/>
            <w:right w:val="none" w:sz="0" w:space="0" w:color="auto"/>
          </w:divBdr>
        </w:div>
        <w:div w:id="1433935246">
          <w:marLeft w:val="0"/>
          <w:marRight w:val="0"/>
          <w:marTop w:val="0"/>
          <w:marBottom w:val="0"/>
          <w:divBdr>
            <w:top w:val="none" w:sz="0" w:space="0" w:color="auto"/>
            <w:left w:val="none" w:sz="0" w:space="0" w:color="auto"/>
            <w:bottom w:val="none" w:sz="0" w:space="0" w:color="auto"/>
            <w:right w:val="none" w:sz="0" w:space="0" w:color="auto"/>
          </w:divBdr>
        </w:div>
        <w:div w:id="1540555716">
          <w:marLeft w:val="0"/>
          <w:marRight w:val="0"/>
          <w:marTop w:val="0"/>
          <w:marBottom w:val="0"/>
          <w:divBdr>
            <w:top w:val="none" w:sz="0" w:space="0" w:color="auto"/>
            <w:left w:val="none" w:sz="0" w:space="0" w:color="auto"/>
            <w:bottom w:val="none" w:sz="0" w:space="0" w:color="auto"/>
            <w:right w:val="none" w:sz="0" w:space="0" w:color="auto"/>
          </w:divBdr>
        </w:div>
        <w:div w:id="1881166806">
          <w:marLeft w:val="0"/>
          <w:marRight w:val="0"/>
          <w:marTop w:val="0"/>
          <w:marBottom w:val="0"/>
          <w:divBdr>
            <w:top w:val="none" w:sz="0" w:space="0" w:color="auto"/>
            <w:left w:val="none" w:sz="0" w:space="0" w:color="auto"/>
            <w:bottom w:val="none" w:sz="0" w:space="0" w:color="auto"/>
            <w:right w:val="none" w:sz="0" w:space="0" w:color="auto"/>
          </w:divBdr>
        </w:div>
        <w:div w:id="1566993480">
          <w:marLeft w:val="0"/>
          <w:marRight w:val="0"/>
          <w:marTop w:val="0"/>
          <w:marBottom w:val="0"/>
          <w:divBdr>
            <w:top w:val="none" w:sz="0" w:space="0" w:color="auto"/>
            <w:left w:val="none" w:sz="0" w:space="0" w:color="auto"/>
            <w:bottom w:val="none" w:sz="0" w:space="0" w:color="auto"/>
            <w:right w:val="none" w:sz="0" w:space="0" w:color="auto"/>
          </w:divBdr>
        </w:div>
        <w:div w:id="588007901">
          <w:marLeft w:val="0"/>
          <w:marRight w:val="0"/>
          <w:marTop w:val="0"/>
          <w:marBottom w:val="0"/>
          <w:divBdr>
            <w:top w:val="none" w:sz="0" w:space="0" w:color="auto"/>
            <w:left w:val="none" w:sz="0" w:space="0" w:color="auto"/>
            <w:bottom w:val="none" w:sz="0" w:space="0" w:color="auto"/>
            <w:right w:val="none" w:sz="0" w:space="0" w:color="auto"/>
          </w:divBdr>
        </w:div>
        <w:div w:id="1022829185">
          <w:marLeft w:val="0"/>
          <w:marRight w:val="0"/>
          <w:marTop w:val="0"/>
          <w:marBottom w:val="0"/>
          <w:divBdr>
            <w:top w:val="none" w:sz="0" w:space="0" w:color="auto"/>
            <w:left w:val="none" w:sz="0" w:space="0" w:color="auto"/>
            <w:bottom w:val="none" w:sz="0" w:space="0" w:color="auto"/>
            <w:right w:val="none" w:sz="0" w:space="0" w:color="auto"/>
          </w:divBdr>
        </w:div>
        <w:div w:id="279338571">
          <w:marLeft w:val="0"/>
          <w:marRight w:val="0"/>
          <w:marTop w:val="0"/>
          <w:marBottom w:val="0"/>
          <w:divBdr>
            <w:top w:val="none" w:sz="0" w:space="0" w:color="auto"/>
            <w:left w:val="none" w:sz="0" w:space="0" w:color="auto"/>
            <w:bottom w:val="none" w:sz="0" w:space="0" w:color="auto"/>
            <w:right w:val="none" w:sz="0" w:space="0" w:color="auto"/>
          </w:divBdr>
        </w:div>
        <w:div w:id="357974982">
          <w:marLeft w:val="0"/>
          <w:marRight w:val="0"/>
          <w:marTop w:val="0"/>
          <w:marBottom w:val="0"/>
          <w:divBdr>
            <w:top w:val="none" w:sz="0" w:space="0" w:color="auto"/>
            <w:left w:val="none" w:sz="0" w:space="0" w:color="auto"/>
            <w:bottom w:val="none" w:sz="0" w:space="0" w:color="auto"/>
            <w:right w:val="none" w:sz="0" w:space="0" w:color="auto"/>
          </w:divBdr>
        </w:div>
        <w:div w:id="294606505">
          <w:marLeft w:val="0"/>
          <w:marRight w:val="0"/>
          <w:marTop w:val="0"/>
          <w:marBottom w:val="0"/>
          <w:divBdr>
            <w:top w:val="none" w:sz="0" w:space="0" w:color="auto"/>
            <w:left w:val="none" w:sz="0" w:space="0" w:color="auto"/>
            <w:bottom w:val="none" w:sz="0" w:space="0" w:color="auto"/>
            <w:right w:val="none" w:sz="0" w:space="0" w:color="auto"/>
          </w:divBdr>
        </w:div>
        <w:div w:id="863785943">
          <w:marLeft w:val="0"/>
          <w:marRight w:val="0"/>
          <w:marTop w:val="0"/>
          <w:marBottom w:val="0"/>
          <w:divBdr>
            <w:top w:val="none" w:sz="0" w:space="0" w:color="auto"/>
            <w:left w:val="none" w:sz="0" w:space="0" w:color="auto"/>
            <w:bottom w:val="none" w:sz="0" w:space="0" w:color="auto"/>
            <w:right w:val="none" w:sz="0" w:space="0" w:color="auto"/>
          </w:divBdr>
        </w:div>
        <w:div w:id="31423410">
          <w:marLeft w:val="0"/>
          <w:marRight w:val="0"/>
          <w:marTop w:val="0"/>
          <w:marBottom w:val="0"/>
          <w:divBdr>
            <w:top w:val="none" w:sz="0" w:space="0" w:color="auto"/>
            <w:left w:val="none" w:sz="0" w:space="0" w:color="auto"/>
            <w:bottom w:val="none" w:sz="0" w:space="0" w:color="auto"/>
            <w:right w:val="none" w:sz="0" w:space="0" w:color="auto"/>
          </w:divBdr>
        </w:div>
        <w:div w:id="190996224">
          <w:marLeft w:val="0"/>
          <w:marRight w:val="0"/>
          <w:marTop w:val="0"/>
          <w:marBottom w:val="0"/>
          <w:divBdr>
            <w:top w:val="none" w:sz="0" w:space="0" w:color="auto"/>
            <w:left w:val="none" w:sz="0" w:space="0" w:color="auto"/>
            <w:bottom w:val="none" w:sz="0" w:space="0" w:color="auto"/>
            <w:right w:val="none" w:sz="0" w:space="0" w:color="auto"/>
          </w:divBdr>
        </w:div>
        <w:div w:id="1943612456">
          <w:marLeft w:val="0"/>
          <w:marRight w:val="0"/>
          <w:marTop w:val="0"/>
          <w:marBottom w:val="0"/>
          <w:divBdr>
            <w:top w:val="none" w:sz="0" w:space="0" w:color="auto"/>
            <w:left w:val="none" w:sz="0" w:space="0" w:color="auto"/>
            <w:bottom w:val="none" w:sz="0" w:space="0" w:color="auto"/>
            <w:right w:val="none" w:sz="0" w:space="0" w:color="auto"/>
          </w:divBdr>
        </w:div>
        <w:div w:id="2145542337">
          <w:marLeft w:val="0"/>
          <w:marRight w:val="0"/>
          <w:marTop w:val="0"/>
          <w:marBottom w:val="0"/>
          <w:divBdr>
            <w:top w:val="none" w:sz="0" w:space="0" w:color="auto"/>
            <w:left w:val="none" w:sz="0" w:space="0" w:color="auto"/>
            <w:bottom w:val="none" w:sz="0" w:space="0" w:color="auto"/>
            <w:right w:val="none" w:sz="0" w:space="0" w:color="auto"/>
          </w:divBdr>
        </w:div>
        <w:div w:id="1686008948">
          <w:marLeft w:val="0"/>
          <w:marRight w:val="0"/>
          <w:marTop w:val="0"/>
          <w:marBottom w:val="0"/>
          <w:divBdr>
            <w:top w:val="none" w:sz="0" w:space="0" w:color="auto"/>
            <w:left w:val="none" w:sz="0" w:space="0" w:color="auto"/>
            <w:bottom w:val="none" w:sz="0" w:space="0" w:color="auto"/>
            <w:right w:val="none" w:sz="0" w:space="0" w:color="auto"/>
          </w:divBdr>
        </w:div>
        <w:div w:id="936913616">
          <w:marLeft w:val="0"/>
          <w:marRight w:val="0"/>
          <w:marTop w:val="0"/>
          <w:marBottom w:val="0"/>
          <w:divBdr>
            <w:top w:val="none" w:sz="0" w:space="0" w:color="auto"/>
            <w:left w:val="none" w:sz="0" w:space="0" w:color="auto"/>
            <w:bottom w:val="none" w:sz="0" w:space="0" w:color="auto"/>
            <w:right w:val="none" w:sz="0" w:space="0" w:color="auto"/>
          </w:divBdr>
        </w:div>
        <w:div w:id="2134277443">
          <w:marLeft w:val="0"/>
          <w:marRight w:val="0"/>
          <w:marTop w:val="0"/>
          <w:marBottom w:val="0"/>
          <w:divBdr>
            <w:top w:val="none" w:sz="0" w:space="0" w:color="auto"/>
            <w:left w:val="none" w:sz="0" w:space="0" w:color="auto"/>
            <w:bottom w:val="none" w:sz="0" w:space="0" w:color="auto"/>
            <w:right w:val="none" w:sz="0" w:space="0" w:color="auto"/>
          </w:divBdr>
        </w:div>
        <w:div w:id="836963395">
          <w:marLeft w:val="0"/>
          <w:marRight w:val="0"/>
          <w:marTop w:val="0"/>
          <w:marBottom w:val="0"/>
          <w:divBdr>
            <w:top w:val="none" w:sz="0" w:space="0" w:color="auto"/>
            <w:left w:val="none" w:sz="0" w:space="0" w:color="auto"/>
            <w:bottom w:val="none" w:sz="0" w:space="0" w:color="auto"/>
            <w:right w:val="none" w:sz="0" w:space="0" w:color="auto"/>
          </w:divBdr>
        </w:div>
        <w:div w:id="65423789">
          <w:marLeft w:val="0"/>
          <w:marRight w:val="0"/>
          <w:marTop w:val="0"/>
          <w:marBottom w:val="0"/>
          <w:divBdr>
            <w:top w:val="none" w:sz="0" w:space="0" w:color="auto"/>
            <w:left w:val="none" w:sz="0" w:space="0" w:color="auto"/>
            <w:bottom w:val="none" w:sz="0" w:space="0" w:color="auto"/>
            <w:right w:val="none" w:sz="0" w:space="0" w:color="auto"/>
          </w:divBdr>
        </w:div>
        <w:div w:id="348920529">
          <w:marLeft w:val="0"/>
          <w:marRight w:val="0"/>
          <w:marTop w:val="0"/>
          <w:marBottom w:val="0"/>
          <w:divBdr>
            <w:top w:val="none" w:sz="0" w:space="0" w:color="auto"/>
            <w:left w:val="none" w:sz="0" w:space="0" w:color="auto"/>
            <w:bottom w:val="none" w:sz="0" w:space="0" w:color="auto"/>
            <w:right w:val="none" w:sz="0" w:space="0" w:color="auto"/>
          </w:divBdr>
        </w:div>
        <w:div w:id="1368948053">
          <w:marLeft w:val="0"/>
          <w:marRight w:val="0"/>
          <w:marTop w:val="0"/>
          <w:marBottom w:val="0"/>
          <w:divBdr>
            <w:top w:val="none" w:sz="0" w:space="0" w:color="auto"/>
            <w:left w:val="none" w:sz="0" w:space="0" w:color="auto"/>
            <w:bottom w:val="none" w:sz="0" w:space="0" w:color="auto"/>
            <w:right w:val="none" w:sz="0" w:space="0" w:color="auto"/>
          </w:divBdr>
        </w:div>
        <w:div w:id="1363088252">
          <w:marLeft w:val="0"/>
          <w:marRight w:val="0"/>
          <w:marTop w:val="0"/>
          <w:marBottom w:val="0"/>
          <w:divBdr>
            <w:top w:val="none" w:sz="0" w:space="0" w:color="auto"/>
            <w:left w:val="none" w:sz="0" w:space="0" w:color="auto"/>
            <w:bottom w:val="none" w:sz="0" w:space="0" w:color="auto"/>
            <w:right w:val="none" w:sz="0" w:space="0" w:color="auto"/>
          </w:divBdr>
        </w:div>
        <w:div w:id="2091613778">
          <w:marLeft w:val="0"/>
          <w:marRight w:val="0"/>
          <w:marTop w:val="0"/>
          <w:marBottom w:val="0"/>
          <w:divBdr>
            <w:top w:val="none" w:sz="0" w:space="0" w:color="auto"/>
            <w:left w:val="none" w:sz="0" w:space="0" w:color="auto"/>
            <w:bottom w:val="none" w:sz="0" w:space="0" w:color="auto"/>
            <w:right w:val="none" w:sz="0" w:space="0" w:color="auto"/>
          </w:divBdr>
        </w:div>
        <w:div w:id="938174267">
          <w:marLeft w:val="0"/>
          <w:marRight w:val="0"/>
          <w:marTop w:val="0"/>
          <w:marBottom w:val="0"/>
          <w:divBdr>
            <w:top w:val="none" w:sz="0" w:space="0" w:color="auto"/>
            <w:left w:val="none" w:sz="0" w:space="0" w:color="auto"/>
            <w:bottom w:val="none" w:sz="0" w:space="0" w:color="auto"/>
            <w:right w:val="none" w:sz="0" w:space="0" w:color="auto"/>
          </w:divBdr>
        </w:div>
        <w:div w:id="1934970385">
          <w:marLeft w:val="0"/>
          <w:marRight w:val="0"/>
          <w:marTop w:val="0"/>
          <w:marBottom w:val="0"/>
          <w:divBdr>
            <w:top w:val="none" w:sz="0" w:space="0" w:color="auto"/>
            <w:left w:val="none" w:sz="0" w:space="0" w:color="auto"/>
            <w:bottom w:val="none" w:sz="0" w:space="0" w:color="auto"/>
            <w:right w:val="none" w:sz="0" w:space="0" w:color="auto"/>
          </w:divBdr>
        </w:div>
        <w:div w:id="2020692423">
          <w:marLeft w:val="0"/>
          <w:marRight w:val="0"/>
          <w:marTop w:val="0"/>
          <w:marBottom w:val="0"/>
          <w:divBdr>
            <w:top w:val="none" w:sz="0" w:space="0" w:color="auto"/>
            <w:left w:val="none" w:sz="0" w:space="0" w:color="auto"/>
            <w:bottom w:val="none" w:sz="0" w:space="0" w:color="auto"/>
            <w:right w:val="none" w:sz="0" w:space="0" w:color="auto"/>
          </w:divBdr>
        </w:div>
        <w:div w:id="938878587">
          <w:marLeft w:val="0"/>
          <w:marRight w:val="0"/>
          <w:marTop w:val="0"/>
          <w:marBottom w:val="0"/>
          <w:divBdr>
            <w:top w:val="none" w:sz="0" w:space="0" w:color="auto"/>
            <w:left w:val="none" w:sz="0" w:space="0" w:color="auto"/>
            <w:bottom w:val="none" w:sz="0" w:space="0" w:color="auto"/>
            <w:right w:val="none" w:sz="0" w:space="0" w:color="auto"/>
          </w:divBdr>
        </w:div>
        <w:div w:id="1530993707">
          <w:marLeft w:val="0"/>
          <w:marRight w:val="0"/>
          <w:marTop w:val="0"/>
          <w:marBottom w:val="0"/>
          <w:divBdr>
            <w:top w:val="none" w:sz="0" w:space="0" w:color="auto"/>
            <w:left w:val="none" w:sz="0" w:space="0" w:color="auto"/>
            <w:bottom w:val="none" w:sz="0" w:space="0" w:color="auto"/>
            <w:right w:val="none" w:sz="0" w:space="0" w:color="auto"/>
          </w:divBdr>
        </w:div>
        <w:div w:id="551113063">
          <w:marLeft w:val="0"/>
          <w:marRight w:val="0"/>
          <w:marTop w:val="0"/>
          <w:marBottom w:val="0"/>
          <w:divBdr>
            <w:top w:val="none" w:sz="0" w:space="0" w:color="auto"/>
            <w:left w:val="none" w:sz="0" w:space="0" w:color="auto"/>
            <w:bottom w:val="none" w:sz="0" w:space="0" w:color="auto"/>
            <w:right w:val="none" w:sz="0" w:space="0" w:color="auto"/>
          </w:divBdr>
        </w:div>
        <w:div w:id="1791976490">
          <w:marLeft w:val="0"/>
          <w:marRight w:val="0"/>
          <w:marTop w:val="0"/>
          <w:marBottom w:val="0"/>
          <w:divBdr>
            <w:top w:val="none" w:sz="0" w:space="0" w:color="auto"/>
            <w:left w:val="none" w:sz="0" w:space="0" w:color="auto"/>
            <w:bottom w:val="none" w:sz="0" w:space="0" w:color="auto"/>
            <w:right w:val="none" w:sz="0" w:space="0" w:color="auto"/>
          </w:divBdr>
        </w:div>
        <w:div w:id="1202281878">
          <w:marLeft w:val="0"/>
          <w:marRight w:val="0"/>
          <w:marTop w:val="0"/>
          <w:marBottom w:val="0"/>
          <w:divBdr>
            <w:top w:val="none" w:sz="0" w:space="0" w:color="auto"/>
            <w:left w:val="none" w:sz="0" w:space="0" w:color="auto"/>
            <w:bottom w:val="none" w:sz="0" w:space="0" w:color="auto"/>
            <w:right w:val="none" w:sz="0" w:space="0" w:color="auto"/>
          </w:divBdr>
        </w:div>
        <w:div w:id="1608610634">
          <w:marLeft w:val="0"/>
          <w:marRight w:val="0"/>
          <w:marTop w:val="0"/>
          <w:marBottom w:val="0"/>
          <w:divBdr>
            <w:top w:val="none" w:sz="0" w:space="0" w:color="auto"/>
            <w:left w:val="none" w:sz="0" w:space="0" w:color="auto"/>
            <w:bottom w:val="none" w:sz="0" w:space="0" w:color="auto"/>
            <w:right w:val="none" w:sz="0" w:space="0" w:color="auto"/>
          </w:divBdr>
        </w:div>
        <w:div w:id="560335123">
          <w:marLeft w:val="0"/>
          <w:marRight w:val="0"/>
          <w:marTop w:val="0"/>
          <w:marBottom w:val="0"/>
          <w:divBdr>
            <w:top w:val="none" w:sz="0" w:space="0" w:color="auto"/>
            <w:left w:val="none" w:sz="0" w:space="0" w:color="auto"/>
            <w:bottom w:val="none" w:sz="0" w:space="0" w:color="auto"/>
            <w:right w:val="none" w:sz="0" w:space="0" w:color="auto"/>
          </w:divBdr>
        </w:div>
        <w:div w:id="622420735">
          <w:marLeft w:val="0"/>
          <w:marRight w:val="0"/>
          <w:marTop w:val="0"/>
          <w:marBottom w:val="0"/>
          <w:divBdr>
            <w:top w:val="none" w:sz="0" w:space="0" w:color="auto"/>
            <w:left w:val="none" w:sz="0" w:space="0" w:color="auto"/>
            <w:bottom w:val="none" w:sz="0" w:space="0" w:color="auto"/>
            <w:right w:val="none" w:sz="0" w:space="0" w:color="auto"/>
          </w:divBdr>
        </w:div>
        <w:div w:id="1741319991">
          <w:marLeft w:val="0"/>
          <w:marRight w:val="0"/>
          <w:marTop w:val="0"/>
          <w:marBottom w:val="0"/>
          <w:divBdr>
            <w:top w:val="none" w:sz="0" w:space="0" w:color="auto"/>
            <w:left w:val="none" w:sz="0" w:space="0" w:color="auto"/>
            <w:bottom w:val="none" w:sz="0" w:space="0" w:color="auto"/>
            <w:right w:val="none" w:sz="0" w:space="0" w:color="auto"/>
          </w:divBdr>
        </w:div>
        <w:div w:id="1009867862">
          <w:marLeft w:val="0"/>
          <w:marRight w:val="0"/>
          <w:marTop w:val="0"/>
          <w:marBottom w:val="0"/>
          <w:divBdr>
            <w:top w:val="none" w:sz="0" w:space="0" w:color="auto"/>
            <w:left w:val="none" w:sz="0" w:space="0" w:color="auto"/>
            <w:bottom w:val="none" w:sz="0" w:space="0" w:color="auto"/>
            <w:right w:val="none" w:sz="0" w:space="0" w:color="auto"/>
          </w:divBdr>
        </w:div>
        <w:div w:id="55864616">
          <w:marLeft w:val="0"/>
          <w:marRight w:val="0"/>
          <w:marTop w:val="0"/>
          <w:marBottom w:val="0"/>
          <w:divBdr>
            <w:top w:val="none" w:sz="0" w:space="0" w:color="auto"/>
            <w:left w:val="none" w:sz="0" w:space="0" w:color="auto"/>
            <w:bottom w:val="none" w:sz="0" w:space="0" w:color="auto"/>
            <w:right w:val="none" w:sz="0" w:space="0" w:color="auto"/>
          </w:divBdr>
        </w:div>
        <w:div w:id="1047532098">
          <w:marLeft w:val="0"/>
          <w:marRight w:val="0"/>
          <w:marTop w:val="0"/>
          <w:marBottom w:val="0"/>
          <w:divBdr>
            <w:top w:val="none" w:sz="0" w:space="0" w:color="auto"/>
            <w:left w:val="none" w:sz="0" w:space="0" w:color="auto"/>
            <w:bottom w:val="none" w:sz="0" w:space="0" w:color="auto"/>
            <w:right w:val="none" w:sz="0" w:space="0" w:color="auto"/>
          </w:divBdr>
        </w:div>
        <w:div w:id="32534914">
          <w:marLeft w:val="0"/>
          <w:marRight w:val="0"/>
          <w:marTop w:val="0"/>
          <w:marBottom w:val="0"/>
          <w:divBdr>
            <w:top w:val="none" w:sz="0" w:space="0" w:color="auto"/>
            <w:left w:val="none" w:sz="0" w:space="0" w:color="auto"/>
            <w:bottom w:val="none" w:sz="0" w:space="0" w:color="auto"/>
            <w:right w:val="none" w:sz="0" w:space="0" w:color="auto"/>
          </w:divBdr>
        </w:div>
        <w:div w:id="1016419564">
          <w:marLeft w:val="0"/>
          <w:marRight w:val="0"/>
          <w:marTop w:val="0"/>
          <w:marBottom w:val="0"/>
          <w:divBdr>
            <w:top w:val="none" w:sz="0" w:space="0" w:color="auto"/>
            <w:left w:val="none" w:sz="0" w:space="0" w:color="auto"/>
            <w:bottom w:val="none" w:sz="0" w:space="0" w:color="auto"/>
            <w:right w:val="none" w:sz="0" w:space="0" w:color="auto"/>
          </w:divBdr>
        </w:div>
        <w:div w:id="1289047923">
          <w:marLeft w:val="0"/>
          <w:marRight w:val="0"/>
          <w:marTop w:val="0"/>
          <w:marBottom w:val="0"/>
          <w:divBdr>
            <w:top w:val="none" w:sz="0" w:space="0" w:color="auto"/>
            <w:left w:val="none" w:sz="0" w:space="0" w:color="auto"/>
            <w:bottom w:val="none" w:sz="0" w:space="0" w:color="auto"/>
            <w:right w:val="none" w:sz="0" w:space="0" w:color="auto"/>
          </w:divBdr>
        </w:div>
        <w:div w:id="1010915458">
          <w:marLeft w:val="0"/>
          <w:marRight w:val="0"/>
          <w:marTop w:val="0"/>
          <w:marBottom w:val="0"/>
          <w:divBdr>
            <w:top w:val="none" w:sz="0" w:space="0" w:color="auto"/>
            <w:left w:val="none" w:sz="0" w:space="0" w:color="auto"/>
            <w:bottom w:val="none" w:sz="0" w:space="0" w:color="auto"/>
            <w:right w:val="none" w:sz="0" w:space="0" w:color="auto"/>
          </w:divBdr>
        </w:div>
        <w:div w:id="209808472">
          <w:marLeft w:val="0"/>
          <w:marRight w:val="0"/>
          <w:marTop w:val="0"/>
          <w:marBottom w:val="0"/>
          <w:divBdr>
            <w:top w:val="none" w:sz="0" w:space="0" w:color="auto"/>
            <w:left w:val="none" w:sz="0" w:space="0" w:color="auto"/>
            <w:bottom w:val="none" w:sz="0" w:space="0" w:color="auto"/>
            <w:right w:val="none" w:sz="0" w:space="0" w:color="auto"/>
          </w:divBdr>
        </w:div>
        <w:div w:id="1625386509">
          <w:marLeft w:val="0"/>
          <w:marRight w:val="0"/>
          <w:marTop w:val="0"/>
          <w:marBottom w:val="0"/>
          <w:divBdr>
            <w:top w:val="none" w:sz="0" w:space="0" w:color="auto"/>
            <w:left w:val="none" w:sz="0" w:space="0" w:color="auto"/>
            <w:bottom w:val="none" w:sz="0" w:space="0" w:color="auto"/>
            <w:right w:val="none" w:sz="0" w:space="0" w:color="auto"/>
          </w:divBdr>
        </w:div>
        <w:div w:id="2121950186">
          <w:marLeft w:val="0"/>
          <w:marRight w:val="0"/>
          <w:marTop w:val="0"/>
          <w:marBottom w:val="0"/>
          <w:divBdr>
            <w:top w:val="none" w:sz="0" w:space="0" w:color="auto"/>
            <w:left w:val="none" w:sz="0" w:space="0" w:color="auto"/>
            <w:bottom w:val="none" w:sz="0" w:space="0" w:color="auto"/>
            <w:right w:val="none" w:sz="0" w:space="0" w:color="auto"/>
          </w:divBdr>
        </w:div>
        <w:div w:id="461775762">
          <w:marLeft w:val="0"/>
          <w:marRight w:val="0"/>
          <w:marTop w:val="0"/>
          <w:marBottom w:val="0"/>
          <w:divBdr>
            <w:top w:val="none" w:sz="0" w:space="0" w:color="auto"/>
            <w:left w:val="none" w:sz="0" w:space="0" w:color="auto"/>
            <w:bottom w:val="none" w:sz="0" w:space="0" w:color="auto"/>
            <w:right w:val="none" w:sz="0" w:space="0" w:color="auto"/>
          </w:divBdr>
        </w:div>
        <w:div w:id="471288106">
          <w:marLeft w:val="0"/>
          <w:marRight w:val="0"/>
          <w:marTop w:val="0"/>
          <w:marBottom w:val="0"/>
          <w:divBdr>
            <w:top w:val="none" w:sz="0" w:space="0" w:color="auto"/>
            <w:left w:val="none" w:sz="0" w:space="0" w:color="auto"/>
            <w:bottom w:val="none" w:sz="0" w:space="0" w:color="auto"/>
            <w:right w:val="none" w:sz="0" w:space="0" w:color="auto"/>
          </w:divBdr>
        </w:div>
        <w:div w:id="1147894946">
          <w:marLeft w:val="0"/>
          <w:marRight w:val="0"/>
          <w:marTop w:val="0"/>
          <w:marBottom w:val="0"/>
          <w:divBdr>
            <w:top w:val="none" w:sz="0" w:space="0" w:color="auto"/>
            <w:left w:val="none" w:sz="0" w:space="0" w:color="auto"/>
            <w:bottom w:val="none" w:sz="0" w:space="0" w:color="auto"/>
            <w:right w:val="none" w:sz="0" w:space="0" w:color="auto"/>
          </w:divBdr>
        </w:div>
        <w:div w:id="1849364863">
          <w:marLeft w:val="0"/>
          <w:marRight w:val="0"/>
          <w:marTop w:val="0"/>
          <w:marBottom w:val="0"/>
          <w:divBdr>
            <w:top w:val="none" w:sz="0" w:space="0" w:color="auto"/>
            <w:left w:val="none" w:sz="0" w:space="0" w:color="auto"/>
            <w:bottom w:val="none" w:sz="0" w:space="0" w:color="auto"/>
            <w:right w:val="none" w:sz="0" w:space="0" w:color="auto"/>
          </w:divBdr>
        </w:div>
        <w:div w:id="884828574">
          <w:marLeft w:val="0"/>
          <w:marRight w:val="0"/>
          <w:marTop w:val="0"/>
          <w:marBottom w:val="0"/>
          <w:divBdr>
            <w:top w:val="none" w:sz="0" w:space="0" w:color="auto"/>
            <w:left w:val="none" w:sz="0" w:space="0" w:color="auto"/>
            <w:bottom w:val="none" w:sz="0" w:space="0" w:color="auto"/>
            <w:right w:val="none" w:sz="0" w:space="0" w:color="auto"/>
          </w:divBdr>
        </w:div>
        <w:div w:id="78988755">
          <w:marLeft w:val="0"/>
          <w:marRight w:val="0"/>
          <w:marTop w:val="0"/>
          <w:marBottom w:val="0"/>
          <w:divBdr>
            <w:top w:val="none" w:sz="0" w:space="0" w:color="auto"/>
            <w:left w:val="none" w:sz="0" w:space="0" w:color="auto"/>
            <w:bottom w:val="none" w:sz="0" w:space="0" w:color="auto"/>
            <w:right w:val="none" w:sz="0" w:space="0" w:color="auto"/>
          </w:divBdr>
        </w:div>
        <w:div w:id="1092975705">
          <w:marLeft w:val="0"/>
          <w:marRight w:val="0"/>
          <w:marTop w:val="0"/>
          <w:marBottom w:val="0"/>
          <w:divBdr>
            <w:top w:val="none" w:sz="0" w:space="0" w:color="auto"/>
            <w:left w:val="none" w:sz="0" w:space="0" w:color="auto"/>
            <w:bottom w:val="none" w:sz="0" w:space="0" w:color="auto"/>
            <w:right w:val="none" w:sz="0" w:space="0" w:color="auto"/>
          </w:divBdr>
        </w:div>
        <w:div w:id="394165328">
          <w:marLeft w:val="0"/>
          <w:marRight w:val="0"/>
          <w:marTop w:val="0"/>
          <w:marBottom w:val="0"/>
          <w:divBdr>
            <w:top w:val="none" w:sz="0" w:space="0" w:color="auto"/>
            <w:left w:val="none" w:sz="0" w:space="0" w:color="auto"/>
            <w:bottom w:val="none" w:sz="0" w:space="0" w:color="auto"/>
            <w:right w:val="none" w:sz="0" w:space="0" w:color="auto"/>
          </w:divBdr>
        </w:div>
        <w:div w:id="932393520">
          <w:marLeft w:val="0"/>
          <w:marRight w:val="0"/>
          <w:marTop w:val="0"/>
          <w:marBottom w:val="0"/>
          <w:divBdr>
            <w:top w:val="none" w:sz="0" w:space="0" w:color="auto"/>
            <w:left w:val="none" w:sz="0" w:space="0" w:color="auto"/>
            <w:bottom w:val="none" w:sz="0" w:space="0" w:color="auto"/>
            <w:right w:val="none" w:sz="0" w:space="0" w:color="auto"/>
          </w:divBdr>
        </w:div>
        <w:div w:id="1605068465">
          <w:marLeft w:val="0"/>
          <w:marRight w:val="0"/>
          <w:marTop w:val="0"/>
          <w:marBottom w:val="0"/>
          <w:divBdr>
            <w:top w:val="none" w:sz="0" w:space="0" w:color="auto"/>
            <w:left w:val="none" w:sz="0" w:space="0" w:color="auto"/>
            <w:bottom w:val="none" w:sz="0" w:space="0" w:color="auto"/>
            <w:right w:val="none" w:sz="0" w:space="0" w:color="auto"/>
          </w:divBdr>
        </w:div>
        <w:div w:id="1231623033">
          <w:marLeft w:val="0"/>
          <w:marRight w:val="0"/>
          <w:marTop w:val="0"/>
          <w:marBottom w:val="0"/>
          <w:divBdr>
            <w:top w:val="none" w:sz="0" w:space="0" w:color="auto"/>
            <w:left w:val="none" w:sz="0" w:space="0" w:color="auto"/>
            <w:bottom w:val="none" w:sz="0" w:space="0" w:color="auto"/>
            <w:right w:val="none" w:sz="0" w:space="0" w:color="auto"/>
          </w:divBdr>
        </w:div>
        <w:div w:id="209075562">
          <w:marLeft w:val="0"/>
          <w:marRight w:val="0"/>
          <w:marTop w:val="0"/>
          <w:marBottom w:val="0"/>
          <w:divBdr>
            <w:top w:val="none" w:sz="0" w:space="0" w:color="auto"/>
            <w:left w:val="none" w:sz="0" w:space="0" w:color="auto"/>
            <w:bottom w:val="none" w:sz="0" w:space="0" w:color="auto"/>
            <w:right w:val="none" w:sz="0" w:space="0" w:color="auto"/>
          </w:divBdr>
        </w:div>
        <w:div w:id="634337521">
          <w:marLeft w:val="0"/>
          <w:marRight w:val="0"/>
          <w:marTop w:val="0"/>
          <w:marBottom w:val="0"/>
          <w:divBdr>
            <w:top w:val="none" w:sz="0" w:space="0" w:color="auto"/>
            <w:left w:val="none" w:sz="0" w:space="0" w:color="auto"/>
            <w:bottom w:val="none" w:sz="0" w:space="0" w:color="auto"/>
            <w:right w:val="none" w:sz="0" w:space="0" w:color="auto"/>
          </w:divBdr>
        </w:div>
        <w:div w:id="338506992">
          <w:marLeft w:val="0"/>
          <w:marRight w:val="0"/>
          <w:marTop w:val="0"/>
          <w:marBottom w:val="0"/>
          <w:divBdr>
            <w:top w:val="none" w:sz="0" w:space="0" w:color="auto"/>
            <w:left w:val="none" w:sz="0" w:space="0" w:color="auto"/>
            <w:bottom w:val="none" w:sz="0" w:space="0" w:color="auto"/>
            <w:right w:val="none" w:sz="0" w:space="0" w:color="auto"/>
          </w:divBdr>
        </w:div>
        <w:div w:id="1914855066">
          <w:marLeft w:val="0"/>
          <w:marRight w:val="0"/>
          <w:marTop w:val="0"/>
          <w:marBottom w:val="0"/>
          <w:divBdr>
            <w:top w:val="none" w:sz="0" w:space="0" w:color="auto"/>
            <w:left w:val="none" w:sz="0" w:space="0" w:color="auto"/>
            <w:bottom w:val="none" w:sz="0" w:space="0" w:color="auto"/>
            <w:right w:val="none" w:sz="0" w:space="0" w:color="auto"/>
          </w:divBdr>
        </w:div>
        <w:div w:id="1474565733">
          <w:marLeft w:val="0"/>
          <w:marRight w:val="0"/>
          <w:marTop w:val="0"/>
          <w:marBottom w:val="0"/>
          <w:divBdr>
            <w:top w:val="none" w:sz="0" w:space="0" w:color="auto"/>
            <w:left w:val="none" w:sz="0" w:space="0" w:color="auto"/>
            <w:bottom w:val="none" w:sz="0" w:space="0" w:color="auto"/>
            <w:right w:val="none" w:sz="0" w:space="0" w:color="auto"/>
          </w:divBdr>
        </w:div>
        <w:div w:id="514922251">
          <w:marLeft w:val="0"/>
          <w:marRight w:val="0"/>
          <w:marTop w:val="0"/>
          <w:marBottom w:val="0"/>
          <w:divBdr>
            <w:top w:val="none" w:sz="0" w:space="0" w:color="auto"/>
            <w:left w:val="none" w:sz="0" w:space="0" w:color="auto"/>
            <w:bottom w:val="none" w:sz="0" w:space="0" w:color="auto"/>
            <w:right w:val="none" w:sz="0" w:space="0" w:color="auto"/>
          </w:divBdr>
        </w:div>
        <w:div w:id="1549563791">
          <w:marLeft w:val="0"/>
          <w:marRight w:val="0"/>
          <w:marTop w:val="0"/>
          <w:marBottom w:val="0"/>
          <w:divBdr>
            <w:top w:val="none" w:sz="0" w:space="0" w:color="auto"/>
            <w:left w:val="none" w:sz="0" w:space="0" w:color="auto"/>
            <w:bottom w:val="none" w:sz="0" w:space="0" w:color="auto"/>
            <w:right w:val="none" w:sz="0" w:space="0" w:color="auto"/>
          </w:divBdr>
        </w:div>
        <w:div w:id="1489177092">
          <w:marLeft w:val="0"/>
          <w:marRight w:val="0"/>
          <w:marTop w:val="0"/>
          <w:marBottom w:val="0"/>
          <w:divBdr>
            <w:top w:val="none" w:sz="0" w:space="0" w:color="auto"/>
            <w:left w:val="none" w:sz="0" w:space="0" w:color="auto"/>
            <w:bottom w:val="none" w:sz="0" w:space="0" w:color="auto"/>
            <w:right w:val="none" w:sz="0" w:space="0" w:color="auto"/>
          </w:divBdr>
        </w:div>
        <w:div w:id="1469087129">
          <w:marLeft w:val="0"/>
          <w:marRight w:val="0"/>
          <w:marTop w:val="0"/>
          <w:marBottom w:val="0"/>
          <w:divBdr>
            <w:top w:val="none" w:sz="0" w:space="0" w:color="auto"/>
            <w:left w:val="none" w:sz="0" w:space="0" w:color="auto"/>
            <w:bottom w:val="none" w:sz="0" w:space="0" w:color="auto"/>
            <w:right w:val="none" w:sz="0" w:space="0" w:color="auto"/>
          </w:divBdr>
        </w:div>
        <w:div w:id="2027369324">
          <w:marLeft w:val="0"/>
          <w:marRight w:val="0"/>
          <w:marTop w:val="0"/>
          <w:marBottom w:val="0"/>
          <w:divBdr>
            <w:top w:val="none" w:sz="0" w:space="0" w:color="auto"/>
            <w:left w:val="none" w:sz="0" w:space="0" w:color="auto"/>
            <w:bottom w:val="none" w:sz="0" w:space="0" w:color="auto"/>
            <w:right w:val="none" w:sz="0" w:space="0" w:color="auto"/>
          </w:divBdr>
        </w:div>
        <w:div w:id="1540849142">
          <w:marLeft w:val="0"/>
          <w:marRight w:val="0"/>
          <w:marTop w:val="0"/>
          <w:marBottom w:val="0"/>
          <w:divBdr>
            <w:top w:val="none" w:sz="0" w:space="0" w:color="auto"/>
            <w:left w:val="none" w:sz="0" w:space="0" w:color="auto"/>
            <w:bottom w:val="none" w:sz="0" w:space="0" w:color="auto"/>
            <w:right w:val="none" w:sz="0" w:space="0" w:color="auto"/>
          </w:divBdr>
        </w:div>
        <w:div w:id="2099325458">
          <w:marLeft w:val="0"/>
          <w:marRight w:val="0"/>
          <w:marTop w:val="0"/>
          <w:marBottom w:val="0"/>
          <w:divBdr>
            <w:top w:val="none" w:sz="0" w:space="0" w:color="auto"/>
            <w:left w:val="none" w:sz="0" w:space="0" w:color="auto"/>
            <w:bottom w:val="none" w:sz="0" w:space="0" w:color="auto"/>
            <w:right w:val="none" w:sz="0" w:space="0" w:color="auto"/>
          </w:divBdr>
        </w:div>
        <w:div w:id="140200402">
          <w:marLeft w:val="0"/>
          <w:marRight w:val="0"/>
          <w:marTop w:val="0"/>
          <w:marBottom w:val="0"/>
          <w:divBdr>
            <w:top w:val="none" w:sz="0" w:space="0" w:color="auto"/>
            <w:left w:val="none" w:sz="0" w:space="0" w:color="auto"/>
            <w:bottom w:val="none" w:sz="0" w:space="0" w:color="auto"/>
            <w:right w:val="none" w:sz="0" w:space="0" w:color="auto"/>
          </w:divBdr>
        </w:div>
        <w:div w:id="601106239">
          <w:marLeft w:val="0"/>
          <w:marRight w:val="0"/>
          <w:marTop w:val="0"/>
          <w:marBottom w:val="0"/>
          <w:divBdr>
            <w:top w:val="none" w:sz="0" w:space="0" w:color="auto"/>
            <w:left w:val="none" w:sz="0" w:space="0" w:color="auto"/>
            <w:bottom w:val="none" w:sz="0" w:space="0" w:color="auto"/>
            <w:right w:val="none" w:sz="0" w:space="0" w:color="auto"/>
          </w:divBdr>
        </w:div>
        <w:div w:id="1071392372">
          <w:marLeft w:val="0"/>
          <w:marRight w:val="0"/>
          <w:marTop w:val="0"/>
          <w:marBottom w:val="0"/>
          <w:divBdr>
            <w:top w:val="none" w:sz="0" w:space="0" w:color="auto"/>
            <w:left w:val="none" w:sz="0" w:space="0" w:color="auto"/>
            <w:bottom w:val="none" w:sz="0" w:space="0" w:color="auto"/>
            <w:right w:val="none" w:sz="0" w:space="0" w:color="auto"/>
          </w:divBdr>
        </w:div>
        <w:div w:id="945116829">
          <w:marLeft w:val="0"/>
          <w:marRight w:val="0"/>
          <w:marTop w:val="0"/>
          <w:marBottom w:val="0"/>
          <w:divBdr>
            <w:top w:val="none" w:sz="0" w:space="0" w:color="auto"/>
            <w:left w:val="none" w:sz="0" w:space="0" w:color="auto"/>
            <w:bottom w:val="none" w:sz="0" w:space="0" w:color="auto"/>
            <w:right w:val="none" w:sz="0" w:space="0" w:color="auto"/>
          </w:divBdr>
        </w:div>
        <w:div w:id="1597782120">
          <w:marLeft w:val="0"/>
          <w:marRight w:val="0"/>
          <w:marTop w:val="0"/>
          <w:marBottom w:val="0"/>
          <w:divBdr>
            <w:top w:val="none" w:sz="0" w:space="0" w:color="auto"/>
            <w:left w:val="none" w:sz="0" w:space="0" w:color="auto"/>
            <w:bottom w:val="none" w:sz="0" w:space="0" w:color="auto"/>
            <w:right w:val="none" w:sz="0" w:space="0" w:color="auto"/>
          </w:divBdr>
        </w:div>
        <w:div w:id="370153330">
          <w:marLeft w:val="0"/>
          <w:marRight w:val="0"/>
          <w:marTop w:val="0"/>
          <w:marBottom w:val="0"/>
          <w:divBdr>
            <w:top w:val="none" w:sz="0" w:space="0" w:color="auto"/>
            <w:left w:val="none" w:sz="0" w:space="0" w:color="auto"/>
            <w:bottom w:val="none" w:sz="0" w:space="0" w:color="auto"/>
            <w:right w:val="none" w:sz="0" w:space="0" w:color="auto"/>
          </w:divBdr>
        </w:div>
        <w:div w:id="231433223">
          <w:marLeft w:val="0"/>
          <w:marRight w:val="0"/>
          <w:marTop w:val="0"/>
          <w:marBottom w:val="0"/>
          <w:divBdr>
            <w:top w:val="none" w:sz="0" w:space="0" w:color="auto"/>
            <w:left w:val="none" w:sz="0" w:space="0" w:color="auto"/>
            <w:bottom w:val="none" w:sz="0" w:space="0" w:color="auto"/>
            <w:right w:val="none" w:sz="0" w:space="0" w:color="auto"/>
          </w:divBdr>
        </w:div>
        <w:div w:id="273294946">
          <w:marLeft w:val="0"/>
          <w:marRight w:val="0"/>
          <w:marTop w:val="0"/>
          <w:marBottom w:val="0"/>
          <w:divBdr>
            <w:top w:val="none" w:sz="0" w:space="0" w:color="auto"/>
            <w:left w:val="none" w:sz="0" w:space="0" w:color="auto"/>
            <w:bottom w:val="none" w:sz="0" w:space="0" w:color="auto"/>
            <w:right w:val="none" w:sz="0" w:space="0" w:color="auto"/>
          </w:divBdr>
        </w:div>
        <w:div w:id="188224676">
          <w:marLeft w:val="0"/>
          <w:marRight w:val="0"/>
          <w:marTop w:val="0"/>
          <w:marBottom w:val="0"/>
          <w:divBdr>
            <w:top w:val="none" w:sz="0" w:space="0" w:color="auto"/>
            <w:left w:val="none" w:sz="0" w:space="0" w:color="auto"/>
            <w:bottom w:val="none" w:sz="0" w:space="0" w:color="auto"/>
            <w:right w:val="none" w:sz="0" w:space="0" w:color="auto"/>
          </w:divBdr>
        </w:div>
        <w:div w:id="1961644093">
          <w:marLeft w:val="0"/>
          <w:marRight w:val="0"/>
          <w:marTop w:val="0"/>
          <w:marBottom w:val="0"/>
          <w:divBdr>
            <w:top w:val="none" w:sz="0" w:space="0" w:color="auto"/>
            <w:left w:val="none" w:sz="0" w:space="0" w:color="auto"/>
            <w:bottom w:val="none" w:sz="0" w:space="0" w:color="auto"/>
            <w:right w:val="none" w:sz="0" w:space="0" w:color="auto"/>
          </w:divBdr>
        </w:div>
        <w:div w:id="1096436200">
          <w:marLeft w:val="0"/>
          <w:marRight w:val="0"/>
          <w:marTop w:val="0"/>
          <w:marBottom w:val="0"/>
          <w:divBdr>
            <w:top w:val="none" w:sz="0" w:space="0" w:color="auto"/>
            <w:left w:val="none" w:sz="0" w:space="0" w:color="auto"/>
            <w:bottom w:val="none" w:sz="0" w:space="0" w:color="auto"/>
            <w:right w:val="none" w:sz="0" w:space="0" w:color="auto"/>
          </w:divBdr>
        </w:div>
        <w:div w:id="1999964017">
          <w:marLeft w:val="0"/>
          <w:marRight w:val="0"/>
          <w:marTop w:val="0"/>
          <w:marBottom w:val="0"/>
          <w:divBdr>
            <w:top w:val="none" w:sz="0" w:space="0" w:color="auto"/>
            <w:left w:val="none" w:sz="0" w:space="0" w:color="auto"/>
            <w:bottom w:val="none" w:sz="0" w:space="0" w:color="auto"/>
            <w:right w:val="none" w:sz="0" w:space="0" w:color="auto"/>
          </w:divBdr>
        </w:div>
        <w:div w:id="11616158">
          <w:marLeft w:val="0"/>
          <w:marRight w:val="0"/>
          <w:marTop w:val="0"/>
          <w:marBottom w:val="0"/>
          <w:divBdr>
            <w:top w:val="none" w:sz="0" w:space="0" w:color="auto"/>
            <w:left w:val="none" w:sz="0" w:space="0" w:color="auto"/>
            <w:bottom w:val="none" w:sz="0" w:space="0" w:color="auto"/>
            <w:right w:val="none" w:sz="0" w:space="0" w:color="auto"/>
          </w:divBdr>
        </w:div>
      </w:divsChild>
    </w:div>
    <w:div w:id="839539413">
      <w:bodyDiv w:val="1"/>
      <w:marLeft w:val="0"/>
      <w:marRight w:val="0"/>
      <w:marTop w:val="0"/>
      <w:marBottom w:val="0"/>
      <w:divBdr>
        <w:top w:val="none" w:sz="0" w:space="0" w:color="auto"/>
        <w:left w:val="none" w:sz="0" w:space="0" w:color="auto"/>
        <w:bottom w:val="none" w:sz="0" w:space="0" w:color="auto"/>
        <w:right w:val="none" w:sz="0" w:space="0" w:color="auto"/>
      </w:divBdr>
    </w:div>
    <w:div w:id="1586956682">
      <w:bodyDiv w:val="1"/>
      <w:marLeft w:val="0"/>
      <w:marRight w:val="0"/>
      <w:marTop w:val="0"/>
      <w:marBottom w:val="0"/>
      <w:divBdr>
        <w:top w:val="none" w:sz="0" w:space="0" w:color="auto"/>
        <w:left w:val="none" w:sz="0" w:space="0" w:color="auto"/>
        <w:bottom w:val="none" w:sz="0" w:space="0" w:color="auto"/>
        <w:right w:val="none" w:sz="0" w:space="0" w:color="auto"/>
      </w:divBdr>
    </w:div>
    <w:div w:id="1861163693">
      <w:bodyDiv w:val="1"/>
      <w:marLeft w:val="0"/>
      <w:marRight w:val="0"/>
      <w:marTop w:val="0"/>
      <w:marBottom w:val="0"/>
      <w:divBdr>
        <w:top w:val="none" w:sz="0" w:space="0" w:color="auto"/>
        <w:left w:val="none" w:sz="0" w:space="0" w:color="auto"/>
        <w:bottom w:val="none" w:sz="0" w:space="0" w:color="auto"/>
        <w:right w:val="none" w:sz="0" w:space="0" w:color="auto"/>
      </w:divBdr>
    </w:div>
    <w:div w:id="1985616573">
      <w:bodyDiv w:val="1"/>
      <w:marLeft w:val="0"/>
      <w:marRight w:val="0"/>
      <w:marTop w:val="0"/>
      <w:marBottom w:val="0"/>
      <w:divBdr>
        <w:top w:val="none" w:sz="0" w:space="0" w:color="auto"/>
        <w:left w:val="none" w:sz="0" w:space="0" w:color="auto"/>
        <w:bottom w:val="none" w:sz="0" w:space="0" w:color="auto"/>
        <w:right w:val="none" w:sz="0" w:space="0" w:color="auto"/>
      </w:divBdr>
    </w:div>
    <w:div w:id="2057047696">
      <w:bodyDiv w:val="1"/>
      <w:marLeft w:val="0"/>
      <w:marRight w:val="0"/>
      <w:marTop w:val="0"/>
      <w:marBottom w:val="0"/>
      <w:divBdr>
        <w:top w:val="none" w:sz="0" w:space="0" w:color="auto"/>
        <w:left w:val="none" w:sz="0" w:space="0" w:color="auto"/>
        <w:bottom w:val="none" w:sz="0" w:space="0" w:color="auto"/>
        <w:right w:val="none" w:sz="0" w:space="0" w:color="auto"/>
      </w:divBdr>
    </w:div>
    <w:div w:id="20824850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oleObject" Target="embeddings/oleObject2.bin"/><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oleObject" Target="embeddings/oleObject3.bin"/><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oleObject" Target="embeddings/oleObject4.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03A0E6-19E7-49B9-AFFF-CDB020621A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TotalTime>
  <Pages>11</Pages>
  <Words>801</Words>
  <Characters>4569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Admin</cp:lastModifiedBy>
  <cp:revision>11</cp:revision>
  <dcterms:created xsi:type="dcterms:W3CDTF">2022-04-14T04:57:00Z</dcterms:created>
  <dcterms:modified xsi:type="dcterms:W3CDTF">2022-04-14T07:00:00Z</dcterms:modified>
</cp:coreProperties>
</file>