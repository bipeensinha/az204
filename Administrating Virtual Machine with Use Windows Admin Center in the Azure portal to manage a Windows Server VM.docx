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93CB14" w14:textId="77777777" w:rsidR="00451277" w:rsidRPr="0097347D" w:rsidRDefault="006C4161">
      <w:pPr>
        <w:spacing w:line="140" w:lineRule="exact"/>
        <w:rPr>
          <w:rFonts w:asciiTheme="minorHAnsi" w:hAnsiTheme="minorHAnsi" w:cstheme="minorHAnsi"/>
          <w:color w:val="0D0D0D" w:themeColor="text1" w:themeTint="F2"/>
          <w:sz w:val="24"/>
          <w:szCs w:val="24"/>
        </w:rPr>
      </w:pPr>
      <w:r>
        <w:rPr>
          <w:rFonts w:asciiTheme="minorHAnsi" w:hAnsiTheme="minorHAnsi" w:cstheme="minorHAnsi"/>
          <w:color w:val="0D0D0D" w:themeColor="text1" w:themeTint="F2"/>
          <w:sz w:val="24"/>
          <w:szCs w:val="24"/>
        </w:rPr>
        <w:pict w14:anchorId="1C188838">
          <v:group id="_x0000_s1039" style="position:absolute;margin-left:1.5pt;margin-top:81.8pt;width:593.8pt;height:439.95pt;z-index:-251658240;mso-position-horizontal-relative:page;mso-position-vertical-relative:page" coordorigin="30,1636" coordsize="11876,87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3" type="#_x0000_t75" style="position:absolute;left:30;top:1636;width:11876;height:4467">
              <v:imagedata r:id="rId8" o:title=""/>
            </v:shape>
            <v:shape id="_x0000_s1042" style="position:absolute;left:7441;top:5469;width:4185;height:101" coordorigin="7441,5469" coordsize="4185,101" path="m7441,5570r4185,l11626,5469r-4185,l7441,5570xe" fillcolor="#006fc0" stroked="f">
              <v:path arrowok="t"/>
            </v:shape>
            <v:shape id="_x0000_s1041" style="position:absolute;left:7366;top:5917;width:4151;height:4508" coordorigin="7366,5917" coordsize="4151,4508" path="m7366,10425r4151,l11517,5917r-4151,l7366,10425xe" fillcolor="#096cbc" stroked="f">
              <v:path arrowok="t"/>
            </v:shape>
            <v:shape id="_x0000_s1040" type="#_x0000_t75" style="position:absolute;left:7380;top:6221;width:4121;height:3830">
              <v:imagedata r:id="rId9" o:title=""/>
            </v:shape>
            <w10:wrap anchorx="page" anchory="page"/>
          </v:group>
        </w:pict>
      </w:r>
    </w:p>
    <w:p w14:paraId="77E2958E"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4A9059E1"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6DEFB047" w14:textId="233AD4ED" w:rsidR="00451277" w:rsidRPr="0097347D" w:rsidRDefault="006E795F" w:rsidP="00ED3935">
      <w:pPr>
        <w:spacing w:line="540" w:lineRule="exact"/>
        <w:ind w:left="334" w:right="369"/>
        <w:jc w:val="center"/>
        <w:rPr>
          <w:rFonts w:asciiTheme="minorHAnsi" w:hAnsiTheme="minorHAnsi" w:cstheme="minorHAnsi"/>
          <w:color w:val="0D0D0D" w:themeColor="text1" w:themeTint="F2"/>
          <w:sz w:val="24"/>
          <w:szCs w:val="24"/>
        </w:rPr>
      </w:pPr>
      <w:r w:rsidRPr="0097347D">
        <w:rPr>
          <w:rFonts w:asciiTheme="minorHAnsi" w:eastAsia="Arial" w:hAnsiTheme="minorHAnsi" w:cstheme="minorHAnsi"/>
          <w:b/>
          <w:color w:val="0D0D0D" w:themeColor="text1" w:themeTint="F2"/>
          <w:position w:val="-1"/>
          <w:sz w:val="56"/>
          <w:szCs w:val="24"/>
        </w:rPr>
        <w:t xml:space="preserve">Lab Manual- </w:t>
      </w:r>
      <w:r w:rsidR="00915A67">
        <w:rPr>
          <w:rFonts w:asciiTheme="minorHAnsi" w:eastAsia="Arial" w:hAnsiTheme="minorHAnsi" w:cstheme="minorHAnsi"/>
          <w:b/>
          <w:color w:val="0D0D0D" w:themeColor="text1" w:themeTint="F2"/>
          <w:position w:val="-1"/>
          <w:sz w:val="56"/>
          <w:szCs w:val="24"/>
        </w:rPr>
        <w:t>Administrating Azure Virtual Machine</w:t>
      </w:r>
      <w:r w:rsidR="00057C46">
        <w:rPr>
          <w:rFonts w:asciiTheme="minorHAnsi" w:eastAsia="Arial" w:hAnsiTheme="minorHAnsi" w:cstheme="minorHAnsi"/>
          <w:b/>
          <w:color w:val="0D0D0D" w:themeColor="text1" w:themeTint="F2"/>
          <w:position w:val="-1"/>
          <w:sz w:val="56"/>
          <w:szCs w:val="24"/>
        </w:rPr>
        <w:t xml:space="preserve"> – Windows Admin Center</w:t>
      </w:r>
    </w:p>
    <w:p w14:paraId="1F4A79B3"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072B7CB5"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2A5BD378"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1FCC6069"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7E9B705C"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2C327FEB"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28623603"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5ABECA2F"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645F56A5"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388BF586"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6C56D9A3"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5AE838C0"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19D60561"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429915BB" w14:textId="77777777" w:rsidR="00451277" w:rsidRPr="0097347D" w:rsidRDefault="00451277">
      <w:pPr>
        <w:spacing w:before="17" w:line="260" w:lineRule="exact"/>
        <w:rPr>
          <w:rFonts w:asciiTheme="minorHAnsi" w:hAnsiTheme="minorHAnsi" w:cstheme="minorHAnsi"/>
          <w:color w:val="0D0D0D" w:themeColor="text1" w:themeTint="F2"/>
          <w:sz w:val="24"/>
          <w:szCs w:val="24"/>
        </w:rPr>
      </w:pPr>
    </w:p>
    <w:p w14:paraId="57DD6965" w14:textId="77777777" w:rsidR="00915A67" w:rsidRDefault="00915A67">
      <w:pPr>
        <w:spacing w:before="34"/>
        <w:ind w:left="6225"/>
        <w:rPr>
          <w:rFonts w:asciiTheme="minorHAnsi" w:eastAsia="Arial" w:hAnsiTheme="minorHAnsi" w:cstheme="minorHAnsi"/>
          <w:b/>
          <w:color w:val="FFFFFF" w:themeColor="background1"/>
          <w:w w:val="99"/>
          <w:sz w:val="24"/>
          <w:szCs w:val="24"/>
        </w:rPr>
      </w:pPr>
    </w:p>
    <w:p w14:paraId="05E38951" w14:textId="6F0CAA3D" w:rsidR="00451277" w:rsidRPr="007215CD" w:rsidRDefault="006E795F">
      <w:pPr>
        <w:spacing w:before="34"/>
        <w:ind w:left="6225"/>
        <w:rPr>
          <w:rFonts w:asciiTheme="minorHAnsi" w:eastAsia="Arial" w:hAnsiTheme="minorHAnsi" w:cstheme="minorHAnsi"/>
          <w:color w:val="FFFFFF" w:themeColor="background1"/>
          <w:sz w:val="24"/>
          <w:szCs w:val="24"/>
        </w:rPr>
      </w:pPr>
      <w:r w:rsidRPr="007215CD">
        <w:rPr>
          <w:rFonts w:asciiTheme="minorHAnsi" w:eastAsia="Arial" w:hAnsiTheme="minorHAnsi" w:cstheme="minorHAnsi"/>
          <w:b/>
          <w:color w:val="FFFFFF" w:themeColor="background1"/>
          <w:w w:val="99"/>
          <w:sz w:val="24"/>
          <w:szCs w:val="24"/>
        </w:rPr>
        <w:t>Prepared</w:t>
      </w:r>
      <w:r w:rsidRPr="007215CD">
        <w:rPr>
          <w:rFonts w:asciiTheme="minorHAnsi" w:eastAsia="Arial" w:hAnsiTheme="minorHAnsi" w:cstheme="minorHAnsi"/>
          <w:b/>
          <w:color w:val="FFFFFF" w:themeColor="background1"/>
          <w:sz w:val="24"/>
          <w:szCs w:val="24"/>
        </w:rPr>
        <w:t xml:space="preserve"> </w:t>
      </w:r>
      <w:r w:rsidRPr="007215CD">
        <w:rPr>
          <w:rFonts w:asciiTheme="minorHAnsi" w:eastAsia="Arial" w:hAnsiTheme="minorHAnsi" w:cstheme="minorHAnsi"/>
          <w:b/>
          <w:color w:val="FFFFFF" w:themeColor="background1"/>
          <w:w w:val="99"/>
          <w:sz w:val="24"/>
          <w:szCs w:val="24"/>
        </w:rPr>
        <w:t>for</w:t>
      </w:r>
      <w:r w:rsidRPr="007215CD">
        <w:rPr>
          <w:rFonts w:asciiTheme="minorHAnsi" w:eastAsia="Arial" w:hAnsiTheme="minorHAnsi" w:cstheme="minorHAnsi"/>
          <w:color w:val="FFFFFF" w:themeColor="background1"/>
          <w:w w:val="99"/>
          <w:sz w:val="24"/>
          <w:szCs w:val="24"/>
        </w:rPr>
        <w:t>:</w:t>
      </w:r>
      <w:r w:rsidRPr="007215CD">
        <w:rPr>
          <w:rFonts w:asciiTheme="minorHAnsi" w:eastAsia="Arial" w:hAnsiTheme="minorHAnsi" w:cstheme="minorHAnsi"/>
          <w:color w:val="FFFFFF" w:themeColor="background1"/>
          <w:sz w:val="24"/>
          <w:szCs w:val="24"/>
        </w:rPr>
        <w:t xml:space="preserve"> </w:t>
      </w:r>
    </w:p>
    <w:p w14:paraId="0517AEDD" w14:textId="77777777" w:rsidR="00451277" w:rsidRPr="007215CD" w:rsidRDefault="00451277">
      <w:pPr>
        <w:spacing w:before="6" w:line="160" w:lineRule="exact"/>
        <w:rPr>
          <w:rFonts w:asciiTheme="minorHAnsi" w:hAnsiTheme="minorHAnsi" w:cstheme="minorHAnsi"/>
          <w:color w:val="FFFFFF" w:themeColor="background1"/>
          <w:sz w:val="24"/>
          <w:szCs w:val="24"/>
        </w:rPr>
      </w:pPr>
    </w:p>
    <w:p w14:paraId="789BFDDE" w14:textId="63F8B8FB" w:rsidR="00451277" w:rsidRPr="007215CD" w:rsidRDefault="006E795F">
      <w:pPr>
        <w:ind w:left="6225"/>
        <w:rPr>
          <w:rFonts w:asciiTheme="minorHAnsi" w:eastAsia="Arial" w:hAnsiTheme="minorHAnsi" w:cstheme="minorHAnsi"/>
          <w:color w:val="FFFFFF" w:themeColor="background1"/>
          <w:sz w:val="24"/>
          <w:szCs w:val="24"/>
        </w:rPr>
      </w:pPr>
      <w:r w:rsidRPr="007215CD">
        <w:rPr>
          <w:rFonts w:asciiTheme="minorHAnsi" w:eastAsia="Arial" w:hAnsiTheme="minorHAnsi" w:cstheme="minorHAnsi"/>
          <w:b/>
          <w:color w:val="FFFFFF" w:themeColor="background1"/>
          <w:w w:val="99"/>
          <w:sz w:val="24"/>
          <w:szCs w:val="24"/>
        </w:rPr>
        <w:t>Date:</w:t>
      </w:r>
      <w:r w:rsidRPr="007215CD">
        <w:rPr>
          <w:rFonts w:asciiTheme="minorHAnsi" w:eastAsia="Arial" w:hAnsiTheme="minorHAnsi" w:cstheme="minorHAnsi"/>
          <w:b/>
          <w:color w:val="FFFFFF" w:themeColor="background1"/>
          <w:sz w:val="24"/>
          <w:szCs w:val="24"/>
        </w:rPr>
        <w:t xml:space="preserve"> </w:t>
      </w:r>
      <w:proofErr w:type="gramStart"/>
      <w:r w:rsidRPr="007215CD">
        <w:rPr>
          <w:rFonts w:asciiTheme="minorHAnsi" w:eastAsia="Arial" w:hAnsiTheme="minorHAnsi" w:cstheme="minorHAnsi"/>
          <w:color w:val="FFFFFF" w:themeColor="background1"/>
          <w:w w:val="99"/>
          <w:sz w:val="24"/>
          <w:szCs w:val="24"/>
        </w:rPr>
        <w:t>18</w:t>
      </w:r>
      <w:proofErr w:type="spellStart"/>
      <w:r w:rsidRPr="007215CD">
        <w:rPr>
          <w:rFonts w:asciiTheme="minorHAnsi" w:eastAsia="Arial" w:hAnsiTheme="minorHAnsi" w:cstheme="minorHAnsi"/>
          <w:color w:val="FFFFFF" w:themeColor="background1"/>
          <w:w w:val="99"/>
          <w:position w:val="6"/>
          <w:sz w:val="24"/>
          <w:szCs w:val="24"/>
        </w:rPr>
        <w:t>th</w:t>
      </w:r>
      <w:proofErr w:type="spellEnd"/>
      <w:r w:rsidRPr="007215CD">
        <w:rPr>
          <w:rFonts w:asciiTheme="minorHAnsi" w:eastAsia="Arial" w:hAnsiTheme="minorHAnsi" w:cstheme="minorHAnsi"/>
          <w:color w:val="FFFFFF" w:themeColor="background1"/>
          <w:position w:val="6"/>
          <w:sz w:val="24"/>
          <w:szCs w:val="24"/>
        </w:rPr>
        <w:t xml:space="preserve">  </w:t>
      </w:r>
      <w:r w:rsidR="00915A67">
        <w:rPr>
          <w:rFonts w:asciiTheme="minorHAnsi" w:eastAsia="Arial" w:hAnsiTheme="minorHAnsi" w:cstheme="minorHAnsi"/>
          <w:color w:val="FFFFFF" w:themeColor="background1"/>
          <w:w w:val="99"/>
          <w:sz w:val="24"/>
          <w:szCs w:val="24"/>
        </w:rPr>
        <w:t>March</w:t>
      </w:r>
      <w:proofErr w:type="gramEnd"/>
      <w:r w:rsidRPr="007215CD">
        <w:rPr>
          <w:rFonts w:asciiTheme="minorHAnsi" w:eastAsia="Arial" w:hAnsiTheme="minorHAnsi" w:cstheme="minorHAnsi"/>
          <w:color w:val="FFFFFF" w:themeColor="background1"/>
          <w:sz w:val="24"/>
          <w:szCs w:val="24"/>
        </w:rPr>
        <w:t xml:space="preserve">  </w:t>
      </w:r>
      <w:r w:rsidRPr="007215CD">
        <w:rPr>
          <w:rFonts w:asciiTheme="minorHAnsi" w:eastAsia="Arial" w:hAnsiTheme="minorHAnsi" w:cstheme="minorHAnsi"/>
          <w:color w:val="FFFFFF" w:themeColor="background1"/>
          <w:w w:val="99"/>
          <w:sz w:val="24"/>
          <w:szCs w:val="24"/>
        </w:rPr>
        <w:t>20</w:t>
      </w:r>
      <w:r w:rsidR="00683D9C" w:rsidRPr="007215CD">
        <w:rPr>
          <w:rFonts w:asciiTheme="minorHAnsi" w:eastAsia="Arial" w:hAnsiTheme="minorHAnsi" w:cstheme="minorHAnsi"/>
          <w:color w:val="FFFFFF" w:themeColor="background1"/>
          <w:w w:val="99"/>
          <w:sz w:val="24"/>
          <w:szCs w:val="24"/>
        </w:rPr>
        <w:t>2</w:t>
      </w:r>
      <w:r w:rsidR="00915A67">
        <w:rPr>
          <w:rFonts w:asciiTheme="minorHAnsi" w:eastAsia="Arial" w:hAnsiTheme="minorHAnsi" w:cstheme="minorHAnsi"/>
          <w:color w:val="FFFFFF" w:themeColor="background1"/>
          <w:w w:val="99"/>
          <w:sz w:val="24"/>
          <w:szCs w:val="24"/>
        </w:rPr>
        <w:t>2</w:t>
      </w:r>
    </w:p>
    <w:p w14:paraId="13672696" w14:textId="77777777" w:rsidR="00451277" w:rsidRPr="007215CD" w:rsidRDefault="00451277">
      <w:pPr>
        <w:spacing w:before="6" w:line="160" w:lineRule="exact"/>
        <w:rPr>
          <w:rFonts w:asciiTheme="minorHAnsi" w:hAnsiTheme="minorHAnsi" w:cstheme="minorHAnsi"/>
          <w:color w:val="FFFFFF" w:themeColor="background1"/>
          <w:sz w:val="24"/>
          <w:szCs w:val="24"/>
        </w:rPr>
      </w:pPr>
    </w:p>
    <w:p w14:paraId="408CD3F6" w14:textId="77777777" w:rsidR="002320F4" w:rsidRPr="007215CD" w:rsidRDefault="006E795F">
      <w:pPr>
        <w:spacing w:line="413" w:lineRule="auto"/>
        <w:ind w:left="6225" w:right="253"/>
        <w:rPr>
          <w:rFonts w:asciiTheme="minorHAnsi" w:eastAsia="Arial" w:hAnsiTheme="minorHAnsi" w:cstheme="minorHAnsi"/>
          <w:b/>
          <w:color w:val="FFFFFF" w:themeColor="background1"/>
          <w:sz w:val="24"/>
          <w:szCs w:val="24"/>
        </w:rPr>
      </w:pPr>
      <w:r w:rsidRPr="007215CD">
        <w:rPr>
          <w:rFonts w:asciiTheme="minorHAnsi" w:eastAsia="Arial" w:hAnsiTheme="minorHAnsi" w:cstheme="minorHAnsi"/>
          <w:b/>
          <w:color w:val="FFFFFF" w:themeColor="background1"/>
          <w:w w:val="99"/>
          <w:sz w:val="24"/>
          <w:szCs w:val="24"/>
        </w:rPr>
        <w:t>Prepared</w:t>
      </w:r>
      <w:r w:rsidRPr="007215CD">
        <w:rPr>
          <w:rFonts w:asciiTheme="minorHAnsi" w:eastAsia="Arial" w:hAnsiTheme="minorHAnsi" w:cstheme="minorHAnsi"/>
          <w:b/>
          <w:color w:val="FFFFFF" w:themeColor="background1"/>
          <w:sz w:val="24"/>
          <w:szCs w:val="24"/>
        </w:rPr>
        <w:t xml:space="preserve"> </w:t>
      </w:r>
      <w:r w:rsidRPr="007215CD">
        <w:rPr>
          <w:rFonts w:asciiTheme="minorHAnsi" w:eastAsia="Arial" w:hAnsiTheme="minorHAnsi" w:cstheme="minorHAnsi"/>
          <w:b/>
          <w:color w:val="FFFFFF" w:themeColor="background1"/>
          <w:w w:val="99"/>
          <w:sz w:val="24"/>
          <w:szCs w:val="24"/>
        </w:rPr>
        <w:t>by:</w:t>
      </w:r>
      <w:r w:rsidRPr="007215CD">
        <w:rPr>
          <w:rFonts w:asciiTheme="minorHAnsi" w:eastAsia="Arial" w:hAnsiTheme="minorHAnsi" w:cstheme="minorHAnsi"/>
          <w:b/>
          <w:color w:val="FFFFFF" w:themeColor="background1"/>
          <w:sz w:val="24"/>
          <w:szCs w:val="24"/>
        </w:rPr>
        <w:t xml:space="preserve"> </w:t>
      </w:r>
    </w:p>
    <w:p w14:paraId="7740028F" w14:textId="6B4B1C9E" w:rsidR="00451277" w:rsidRPr="007215CD" w:rsidRDefault="006E795F">
      <w:pPr>
        <w:spacing w:line="413" w:lineRule="auto"/>
        <w:ind w:left="6225" w:right="253"/>
        <w:rPr>
          <w:rFonts w:asciiTheme="minorHAnsi" w:eastAsia="Arial" w:hAnsiTheme="minorHAnsi" w:cstheme="minorHAnsi"/>
          <w:color w:val="FFFFFF" w:themeColor="background1"/>
          <w:sz w:val="24"/>
          <w:szCs w:val="24"/>
        </w:rPr>
      </w:pPr>
      <w:r w:rsidRPr="007215CD">
        <w:rPr>
          <w:rFonts w:asciiTheme="minorHAnsi" w:eastAsia="Arial" w:hAnsiTheme="minorHAnsi" w:cstheme="minorHAnsi"/>
          <w:color w:val="FFFFFF" w:themeColor="background1"/>
          <w:w w:val="99"/>
          <w:sz w:val="24"/>
          <w:szCs w:val="24"/>
        </w:rPr>
        <w:t>Document</w:t>
      </w:r>
      <w:r w:rsidRPr="007215CD">
        <w:rPr>
          <w:rFonts w:asciiTheme="minorHAnsi" w:eastAsia="Arial" w:hAnsiTheme="minorHAnsi" w:cstheme="minorHAnsi"/>
          <w:color w:val="FFFFFF" w:themeColor="background1"/>
          <w:sz w:val="24"/>
          <w:szCs w:val="24"/>
        </w:rPr>
        <w:t xml:space="preserve"> </w:t>
      </w:r>
      <w:r w:rsidRPr="007215CD">
        <w:rPr>
          <w:rFonts w:asciiTheme="minorHAnsi" w:eastAsia="Arial" w:hAnsiTheme="minorHAnsi" w:cstheme="minorHAnsi"/>
          <w:color w:val="FFFFFF" w:themeColor="background1"/>
          <w:w w:val="99"/>
          <w:sz w:val="24"/>
          <w:szCs w:val="24"/>
        </w:rPr>
        <w:t>Name:</w:t>
      </w:r>
      <w:r w:rsidRPr="007215CD">
        <w:rPr>
          <w:rFonts w:asciiTheme="minorHAnsi" w:eastAsia="Arial" w:hAnsiTheme="minorHAnsi" w:cstheme="minorHAnsi"/>
          <w:color w:val="FFFFFF" w:themeColor="background1"/>
          <w:sz w:val="24"/>
          <w:szCs w:val="24"/>
        </w:rPr>
        <w:t xml:space="preserve"> </w:t>
      </w:r>
      <w:r w:rsidRPr="007215CD">
        <w:rPr>
          <w:rFonts w:asciiTheme="minorHAnsi" w:eastAsia="Arial" w:hAnsiTheme="minorHAnsi" w:cstheme="minorHAnsi"/>
          <w:color w:val="FFFFFF" w:themeColor="background1"/>
          <w:w w:val="99"/>
          <w:sz w:val="24"/>
          <w:szCs w:val="24"/>
        </w:rPr>
        <w:t>Lab</w:t>
      </w:r>
      <w:r w:rsidRPr="007215CD">
        <w:rPr>
          <w:rFonts w:asciiTheme="minorHAnsi" w:eastAsia="Arial" w:hAnsiTheme="minorHAnsi" w:cstheme="minorHAnsi"/>
          <w:color w:val="FFFFFF" w:themeColor="background1"/>
          <w:sz w:val="24"/>
          <w:szCs w:val="24"/>
        </w:rPr>
        <w:t xml:space="preserve"> </w:t>
      </w:r>
      <w:r w:rsidRPr="007215CD">
        <w:rPr>
          <w:rFonts w:asciiTheme="minorHAnsi" w:eastAsia="Arial" w:hAnsiTheme="minorHAnsi" w:cstheme="minorHAnsi"/>
          <w:color w:val="FFFFFF" w:themeColor="background1"/>
          <w:w w:val="99"/>
          <w:sz w:val="24"/>
          <w:szCs w:val="24"/>
        </w:rPr>
        <w:t xml:space="preserve">Manual </w:t>
      </w:r>
      <w:r w:rsidRPr="007215CD">
        <w:rPr>
          <w:rFonts w:asciiTheme="minorHAnsi" w:eastAsia="Arial" w:hAnsiTheme="minorHAnsi" w:cstheme="minorHAnsi"/>
          <w:b/>
          <w:color w:val="FFFFFF" w:themeColor="background1"/>
          <w:w w:val="99"/>
          <w:sz w:val="24"/>
          <w:szCs w:val="24"/>
        </w:rPr>
        <w:t>Document</w:t>
      </w:r>
      <w:r w:rsidRPr="007215CD">
        <w:rPr>
          <w:rFonts w:asciiTheme="minorHAnsi" w:eastAsia="Arial" w:hAnsiTheme="minorHAnsi" w:cstheme="minorHAnsi"/>
          <w:b/>
          <w:color w:val="FFFFFF" w:themeColor="background1"/>
          <w:sz w:val="24"/>
          <w:szCs w:val="24"/>
        </w:rPr>
        <w:t xml:space="preserve"> </w:t>
      </w:r>
      <w:r w:rsidRPr="007215CD">
        <w:rPr>
          <w:rFonts w:asciiTheme="minorHAnsi" w:eastAsia="Arial" w:hAnsiTheme="minorHAnsi" w:cstheme="minorHAnsi"/>
          <w:b/>
          <w:color w:val="FFFFFF" w:themeColor="background1"/>
          <w:w w:val="99"/>
          <w:sz w:val="24"/>
          <w:szCs w:val="24"/>
        </w:rPr>
        <w:t>Number</w:t>
      </w:r>
      <w:r w:rsidRPr="007215CD">
        <w:rPr>
          <w:rFonts w:asciiTheme="minorHAnsi" w:eastAsia="Arial" w:hAnsiTheme="minorHAnsi" w:cstheme="minorHAnsi"/>
          <w:b/>
          <w:color w:val="FFFFFF" w:themeColor="background1"/>
          <w:sz w:val="24"/>
          <w:szCs w:val="24"/>
        </w:rPr>
        <w:t xml:space="preserve"> </w:t>
      </w:r>
      <w:r w:rsidR="00915A67">
        <w:rPr>
          <w:rFonts w:asciiTheme="minorHAnsi" w:eastAsia="Arial" w:hAnsiTheme="minorHAnsi" w:cstheme="minorHAnsi"/>
          <w:color w:val="FFFFFF" w:themeColor="background1"/>
          <w:w w:val="99"/>
          <w:sz w:val="24"/>
          <w:szCs w:val="24"/>
        </w:rPr>
        <w:t>AZ</w:t>
      </w:r>
      <w:r w:rsidR="00636B94" w:rsidRPr="007215CD">
        <w:rPr>
          <w:rFonts w:asciiTheme="minorHAnsi" w:eastAsia="Arial" w:hAnsiTheme="minorHAnsi" w:cstheme="minorHAnsi"/>
          <w:color w:val="FFFFFF" w:themeColor="background1"/>
          <w:w w:val="99"/>
          <w:sz w:val="24"/>
          <w:szCs w:val="24"/>
        </w:rPr>
        <w:t>Labn99</w:t>
      </w:r>
      <w:r w:rsidR="00057C46">
        <w:rPr>
          <w:rFonts w:asciiTheme="minorHAnsi" w:eastAsia="Arial" w:hAnsiTheme="minorHAnsi" w:cstheme="minorHAnsi"/>
          <w:color w:val="FFFFFF" w:themeColor="background1"/>
          <w:w w:val="99"/>
          <w:sz w:val="24"/>
          <w:szCs w:val="24"/>
        </w:rPr>
        <w:t>1</w:t>
      </w:r>
    </w:p>
    <w:p w14:paraId="6DAF1F62" w14:textId="77777777" w:rsidR="00451277" w:rsidRPr="007215CD" w:rsidRDefault="006E795F">
      <w:pPr>
        <w:spacing w:before="5"/>
        <w:ind w:left="6225"/>
        <w:rPr>
          <w:rFonts w:asciiTheme="minorHAnsi" w:eastAsia="Arial" w:hAnsiTheme="minorHAnsi" w:cstheme="minorHAnsi"/>
          <w:color w:val="FFFFFF" w:themeColor="background1"/>
          <w:sz w:val="24"/>
          <w:szCs w:val="24"/>
        </w:rPr>
      </w:pPr>
      <w:r w:rsidRPr="007215CD">
        <w:rPr>
          <w:rFonts w:asciiTheme="minorHAnsi" w:eastAsia="Arial" w:hAnsiTheme="minorHAnsi" w:cstheme="minorHAnsi"/>
          <w:b/>
          <w:color w:val="FFFFFF" w:themeColor="background1"/>
          <w:w w:val="99"/>
          <w:sz w:val="24"/>
          <w:szCs w:val="24"/>
        </w:rPr>
        <w:t>Contributor:</w:t>
      </w:r>
    </w:p>
    <w:p w14:paraId="7253E11E" w14:textId="77777777" w:rsidR="00451277" w:rsidRPr="0097347D" w:rsidRDefault="00451277">
      <w:pPr>
        <w:spacing w:before="6" w:line="160" w:lineRule="exact"/>
        <w:rPr>
          <w:rFonts w:asciiTheme="minorHAnsi" w:hAnsiTheme="minorHAnsi" w:cstheme="minorHAnsi"/>
          <w:color w:val="0D0D0D" w:themeColor="text1" w:themeTint="F2"/>
          <w:sz w:val="24"/>
          <w:szCs w:val="24"/>
        </w:rPr>
      </w:pPr>
    </w:p>
    <w:p w14:paraId="18CB885E" w14:textId="77777777" w:rsidR="00451277" w:rsidRPr="0097347D" w:rsidRDefault="00451277">
      <w:pPr>
        <w:spacing w:before="2" w:line="100" w:lineRule="exact"/>
        <w:rPr>
          <w:rFonts w:asciiTheme="minorHAnsi" w:hAnsiTheme="minorHAnsi" w:cstheme="minorHAnsi"/>
          <w:color w:val="0D0D0D" w:themeColor="text1" w:themeTint="F2"/>
          <w:sz w:val="24"/>
          <w:szCs w:val="24"/>
        </w:rPr>
      </w:pPr>
    </w:p>
    <w:p w14:paraId="533B4388"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239A99E4"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7D0E7F5D"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30391430"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18C84397"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55D5BCA3"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03B2AFAE"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790A605A"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1E1F5B1A"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33F6B868"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1B0D3DF5" w14:textId="7272D43B" w:rsidR="00451277" w:rsidRPr="0097347D" w:rsidRDefault="00451277">
      <w:pPr>
        <w:spacing w:line="200" w:lineRule="exact"/>
        <w:rPr>
          <w:rFonts w:asciiTheme="minorHAnsi" w:hAnsiTheme="minorHAnsi" w:cstheme="minorHAnsi"/>
          <w:color w:val="0D0D0D" w:themeColor="text1" w:themeTint="F2"/>
          <w:sz w:val="24"/>
          <w:szCs w:val="24"/>
        </w:rPr>
      </w:pPr>
    </w:p>
    <w:p w14:paraId="3A44D425" w14:textId="7D8B5AE4" w:rsidR="002320F4" w:rsidRPr="0097347D" w:rsidRDefault="002320F4">
      <w:pPr>
        <w:spacing w:line="200" w:lineRule="exact"/>
        <w:rPr>
          <w:rFonts w:asciiTheme="minorHAnsi" w:hAnsiTheme="minorHAnsi" w:cstheme="minorHAnsi"/>
          <w:color w:val="0D0D0D" w:themeColor="text1" w:themeTint="F2"/>
          <w:sz w:val="24"/>
          <w:szCs w:val="24"/>
        </w:rPr>
      </w:pPr>
    </w:p>
    <w:p w14:paraId="662AD9A8" w14:textId="14ECF38D" w:rsidR="002320F4" w:rsidRPr="0097347D" w:rsidRDefault="002320F4">
      <w:pPr>
        <w:spacing w:line="200" w:lineRule="exact"/>
        <w:rPr>
          <w:rFonts w:asciiTheme="minorHAnsi" w:hAnsiTheme="minorHAnsi" w:cstheme="minorHAnsi"/>
          <w:color w:val="0D0D0D" w:themeColor="text1" w:themeTint="F2"/>
          <w:sz w:val="24"/>
          <w:szCs w:val="24"/>
        </w:rPr>
      </w:pPr>
    </w:p>
    <w:p w14:paraId="614822D1" w14:textId="276C876A" w:rsidR="002320F4" w:rsidRPr="0097347D" w:rsidRDefault="002320F4">
      <w:pPr>
        <w:spacing w:line="200" w:lineRule="exact"/>
        <w:rPr>
          <w:rFonts w:asciiTheme="minorHAnsi" w:hAnsiTheme="minorHAnsi" w:cstheme="minorHAnsi"/>
          <w:color w:val="0D0D0D" w:themeColor="text1" w:themeTint="F2"/>
          <w:sz w:val="24"/>
          <w:szCs w:val="24"/>
        </w:rPr>
      </w:pPr>
    </w:p>
    <w:p w14:paraId="0993BF09" w14:textId="0414615D" w:rsidR="002320F4" w:rsidRPr="0097347D" w:rsidRDefault="002320F4">
      <w:pPr>
        <w:spacing w:line="200" w:lineRule="exact"/>
        <w:rPr>
          <w:rFonts w:asciiTheme="minorHAnsi" w:hAnsiTheme="minorHAnsi" w:cstheme="minorHAnsi"/>
          <w:color w:val="0D0D0D" w:themeColor="text1" w:themeTint="F2"/>
          <w:sz w:val="24"/>
          <w:szCs w:val="24"/>
        </w:rPr>
      </w:pPr>
    </w:p>
    <w:p w14:paraId="1CE7DCE4" w14:textId="0611E1D6" w:rsidR="002320F4" w:rsidRPr="0097347D" w:rsidRDefault="002320F4">
      <w:pPr>
        <w:spacing w:line="200" w:lineRule="exact"/>
        <w:rPr>
          <w:rFonts w:asciiTheme="minorHAnsi" w:hAnsiTheme="minorHAnsi" w:cstheme="minorHAnsi"/>
          <w:color w:val="0D0D0D" w:themeColor="text1" w:themeTint="F2"/>
          <w:sz w:val="24"/>
          <w:szCs w:val="24"/>
        </w:rPr>
      </w:pPr>
    </w:p>
    <w:p w14:paraId="77117B65" w14:textId="74B7DBC8" w:rsidR="002320F4" w:rsidRPr="0097347D" w:rsidRDefault="002320F4">
      <w:pPr>
        <w:spacing w:line="200" w:lineRule="exact"/>
        <w:rPr>
          <w:rFonts w:asciiTheme="minorHAnsi" w:hAnsiTheme="minorHAnsi" w:cstheme="minorHAnsi"/>
          <w:color w:val="0D0D0D" w:themeColor="text1" w:themeTint="F2"/>
          <w:sz w:val="24"/>
          <w:szCs w:val="24"/>
        </w:rPr>
      </w:pPr>
    </w:p>
    <w:p w14:paraId="4C777EDE" w14:textId="1F4AE431" w:rsidR="002320F4" w:rsidRPr="0097347D" w:rsidRDefault="002320F4">
      <w:pPr>
        <w:spacing w:line="200" w:lineRule="exact"/>
        <w:rPr>
          <w:rFonts w:asciiTheme="minorHAnsi" w:hAnsiTheme="minorHAnsi" w:cstheme="minorHAnsi"/>
          <w:color w:val="0D0D0D" w:themeColor="text1" w:themeTint="F2"/>
          <w:sz w:val="24"/>
          <w:szCs w:val="24"/>
        </w:rPr>
      </w:pPr>
    </w:p>
    <w:p w14:paraId="1720E19A" w14:textId="637B9474" w:rsidR="002320F4" w:rsidRPr="0097347D" w:rsidRDefault="002320F4">
      <w:pPr>
        <w:spacing w:line="200" w:lineRule="exact"/>
        <w:rPr>
          <w:rFonts w:asciiTheme="minorHAnsi" w:hAnsiTheme="minorHAnsi" w:cstheme="minorHAnsi"/>
          <w:color w:val="0D0D0D" w:themeColor="text1" w:themeTint="F2"/>
          <w:sz w:val="24"/>
          <w:szCs w:val="24"/>
        </w:rPr>
      </w:pPr>
    </w:p>
    <w:p w14:paraId="16FB193C" w14:textId="3A03C646" w:rsidR="002320F4" w:rsidRPr="0097347D" w:rsidRDefault="002320F4">
      <w:pPr>
        <w:spacing w:line="200" w:lineRule="exact"/>
        <w:rPr>
          <w:rFonts w:asciiTheme="minorHAnsi" w:hAnsiTheme="minorHAnsi" w:cstheme="minorHAnsi"/>
          <w:color w:val="0D0D0D" w:themeColor="text1" w:themeTint="F2"/>
          <w:sz w:val="24"/>
          <w:szCs w:val="24"/>
        </w:rPr>
      </w:pPr>
    </w:p>
    <w:p w14:paraId="3DDA3D1A" w14:textId="7866E7D5" w:rsidR="002320F4" w:rsidRPr="0097347D" w:rsidRDefault="002320F4">
      <w:pPr>
        <w:spacing w:line="200" w:lineRule="exact"/>
        <w:rPr>
          <w:rFonts w:asciiTheme="minorHAnsi" w:hAnsiTheme="minorHAnsi" w:cstheme="minorHAnsi"/>
          <w:color w:val="0D0D0D" w:themeColor="text1" w:themeTint="F2"/>
          <w:sz w:val="24"/>
          <w:szCs w:val="24"/>
        </w:rPr>
      </w:pPr>
    </w:p>
    <w:p w14:paraId="1ED8CAF8" w14:textId="7DEF57D8" w:rsidR="002320F4" w:rsidRPr="0097347D" w:rsidRDefault="002320F4">
      <w:pPr>
        <w:spacing w:line="200" w:lineRule="exact"/>
        <w:rPr>
          <w:rFonts w:asciiTheme="minorHAnsi" w:hAnsiTheme="minorHAnsi" w:cstheme="minorHAnsi"/>
          <w:color w:val="0D0D0D" w:themeColor="text1" w:themeTint="F2"/>
          <w:sz w:val="24"/>
          <w:szCs w:val="24"/>
        </w:rPr>
      </w:pPr>
    </w:p>
    <w:p w14:paraId="6209EBCF" w14:textId="31A8453C" w:rsidR="002320F4" w:rsidRPr="0097347D" w:rsidRDefault="002320F4">
      <w:pPr>
        <w:spacing w:line="200" w:lineRule="exact"/>
        <w:rPr>
          <w:rFonts w:asciiTheme="minorHAnsi" w:hAnsiTheme="minorHAnsi" w:cstheme="minorHAnsi"/>
          <w:color w:val="0D0D0D" w:themeColor="text1" w:themeTint="F2"/>
          <w:sz w:val="24"/>
          <w:szCs w:val="24"/>
        </w:rPr>
      </w:pPr>
    </w:p>
    <w:p w14:paraId="1F74CAE4" w14:textId="5E985A3A" w:rsidR="002320F4" w:rsidRPr="0097347D" w:rsidRDefault="002320F4">
      <w:pPr>
        <w:spacing w:line="200" w:lineRule="exact"/>
        <w:rPr>
          <w:rFonts w:asciiTheme="minorHAnsi" w:hAnsiTheme="minorHAnsi" w:cstheme="minorHAnsi"/>
          <w:color w:val="0D0D0D" w:themeColor="text1" w:themeTint="F2"/>
          <w:sz w:val="24"/>
          <w:szCs w:val="24"/>
        </w:rPr>
      </w:pPr>
    </w:p>
    <w:p w14:paraId="15CA5544" w14:textId="0E35BE4A" w:rsidR="002320F4" w:rsidRPr="0097347D" w:rsidRDefault="002320F4">
      <w:pPr>
        <w:spacing w:line="200" w:lineRule="exact"/>
        <w:rPr>
          <w:rFonts w:asciiTheme="minorHAnsi" w:hAnsiTheme="minorHAnsi" w:cstheme="minorHAnsi"/>
          <w:color w:val="0D0D0D" w:themeColor="text1" w:themeTint="F2"/>
          <w:sz w:val="24"/>
          <w:szCs w:val="24"/>
        </w:rPr>
      </w:pPr>
    </w:p>
    <w:p w14:paraId="3ED1D348" w14:textId="12A3460E" w:rsidR="002320F4" w:rsidRPr="0097347D" w:rsidRDefault="002320F4">
      <w:pPr>
        <w:spacing w:line="200" w:lineRule="exact"/>
        <w:rPr>
          <w:rFonts w:asciiTheme="minorHAnsi" w:hAnsiTheme="minorHAnsi" w:cstheme="minorHAnsi"/>
          <w:color w:val="0D0D0D" w:themeColor="text1" w:themeTint="F2"/>
          <w:sz w:val="24"/>
          <w:szCs w:val="24"/>
        </w:rPr>
      </w:pPr>
    </w:p>
    <w:p w14:paraId="1CC332D9" w14:textId="0782654F" w:rsidR="002320F4" w:rsidRPr="0097347D" w:rsidRDefault="002320F4">
      <w:pPr>
        <w:spacing w:line="200" w:lineRule="exact"/>
        <w:rPr>
          <w:rFonts w:asciiTheme="minorHAnsi" w:hAnsiTheme="minorHAnsi" w:cstheme="minorHAnsi"/>
          <w:color w:val="0D0D0D" w:themeColor="text1" w:themeTint="F2"/>
          <w:sz w:val="24"/>
          <w:szCs w:val="24"/>
        </w:rPr>
      </w:pPr>
    </w:p>
    <w:p w14:paraId="30753D33" w14:textId="1CB99B88" w:rsidR="002320F4" w:rsidRPr="0097347D" w:rsidRDefault="002320F4">
      <w:pPr>
        <w:spacing w:line="200" w:lineRule="exact"/>
        <w:rPr>
          <w:rFonts w:asciiTheme="minorHAnsi" w:hAnsiTheme="minorHAnsi" w:cstheme="minorHAnsi"/>
          <w:color w:val="0D0D0D" w:themeColor="text1" w:themeTint="F2"/>
          <w:sz w:val="24"/>
          <w:szCs w:val="24"/>
        </w:rPr>
      </w:pPr>
    </w:p>
    <w:p w14:paraId="17906742" w14:textId="77777777" w:rsidR="002320F4" w:rsidRPr="0097347D" w:rsidRDefault="002320F4">
      <w:pPr>
        <w:spacing w:line="200" w:lineRule="exact"/>
        <w:rPr>
          <w:rFonts w:asciiTheme="minorHAnsi" w:hAnsiTheme="minorHAnsi" w:cstheme="minorHAnsi"/>
          <w:color w:val="0D0D0D" w:themeColor="text1" w:themeTint="F2"/>
          <w:sz w:val="24"/>
          <w:szCs w:val="24"/>
        </w:rPr>
      </w:pPr>
    </w:p>
    <w:p w14:paraId="660EA11D"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5A47CFD1"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47422671" w14:textId="77777777" w:rsidR="00F7024F" w:rsidRPr="0097347D" w:rsidRDefault="00F7024F">
      <w:pPr>
        <w:ind w:left="119"/>
        <w:rPr>
          <w:rFonts w:asciiTheme="minorHAnsi" w:eastAsia="Arial" w:hAnsiTheme="minorHAnsi" w:cstheme="minorHAnsi"/>
          <w:color w:val="0D0D0D" w:themeColor="text1" w:themeTint="F2"/>
          <w:w w:val="99"/>
          <w:sz w:val="24"/>
          <w:szCs w:val="24"/>
        </w:rPr>
      </w:pPr>
    </w:p>
    <w:p w14:paraId="4FC98E33" w14:textId="77777777" w:rsidR="00F7024F" w:rsidRPr="0097347D" w:rsidRDefault="00F7024F">
      <w:pPr>
        <w:ind w:left="119"/>
        <w:rPr>
          <w:rFonts w:asciiTheme="minorHAnsi" w:eastAsia="Arial" w:hAnsiTheme="minorHAnsi" w:cstheme="minorHAnsi"/>
          <w:color w:val="0D0D0D" w:themeColor="text1" w:themeTint="F2"/>
          <w:w w:val="99"/>
          <w:sz w:val="24"/>
          <w:szCs w:val="24"/>
        </w:rPr>
      </w:pPr>
    </w:p>
    <w:p w14:paraId="02610981" w14:textId="77777777" w:rsidR="00F7024F" w:rsidRPr="0097347D" w:rsidRDefault="00F7024F">
      <w:pPr>
        <w:ind w:left="119"/>
        <w:rPr>
          <w:rFonts w:asciiTheme="minorHAnsi" w:eastAsia="Arial" w:hAnsiTheme="minorHAnsi" w:cstheme="minorHAnsi"/>
          <w:color w:val="0D0D0D" w:themeColor="text1" w:themeTint="F2"/>
          <w:w w:val="99"/>
          <w:sz w:val="24"/>
          <w:szCs w:val="24"/>
        </w:rPr>
      </w:pPr>
    </w:p>
    <w:p w14:paraId="621D6BCC" w14:textId="77777777" w:rsidR="00451277" w:rsidRPr="0097347D" w:rsidRDefault="00451277">
      <w:pPr>
        <w:spacing w:before="5" w:line="180" w:lineRule="exact"/>
        <w:rPr>
          <w:rFonts w:asciiTheme="minorHAnsi" w:hAnsiTheme="minorHAnsi" w:cstheme="minorHAnsi"/>
          <w:color w:val="0D0D0D" w:themeColor="text1" w:themeTint="F2"/>
          <w:sz w:val="24"/>
          <w:szCs w:val="24"/>
        </w:rPr>
      </w:pPr>
    </w:p>
    <w:p w14:paraId="6A01A254"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BBD7211"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sdt>
      <w:sdtPr>
        <w:rPr>
          <w:rFonts w:asciiTheme="minorHAnsi" w:eastAsia="Times New Roman" w:hAnsiTheme="minorHAnsi" w:cstheme="minorHAnsi"/>
          <w:color w:val="0D0D0D" w:themeColor="text1" w:themeTint="F2"/>
          <w:sz w:val="24"/>
          <w:szCs w:val="24"/>
        </w:rPr>
        <w:id w:val="1670598284"/>
        <w:docPartObj>
          <w:docPartGallery w:val="Table of Contents"/>
          <w:docPartUnique/>
        </w:docPartObj>
      </w:sdtPr>
      <w:sdtEndPr>
        <w:rPr>
          <w:b/>
          <w:bCs/>
          <w:noProof/>
        </w:rPr>
      </w:sdtEndPr>
      <w:sdtContent>
        <w:p w14:paraId="34D7B1E2" w14:textId="61666F54" w:rsidR="00F7024F" w:rsidRPr="0097347D" w:rsidRDefault="00F7024F">
          <w:pPr>
            <w:pStyle w:val="TOCHeading"/>
            <w:rPr>
              <w:rFonts w:asciiTheme="minorHAnsi" w:hAnsiTheme="minorHAnsi" w:cstheme="minorHAnsi"/>
              <w:color w:val="0D0D0D" w:themeColor="text1" w:themeTint="F2"/>
              <w:sz w:val="24"/>
              <w:szCs w:val="24"/>
            </w:rPr>
          </w:pPr>
          <w:r w:rsidRPr="0097347D">
            <w:rPr>
              <w:rFonts w:asciiTheme="minorHAnsi" w:hAnsiTheme="minorHAnsi" w:cstheme="minorHAnsi"/>
              <w:color w:val="0D0D0D" w:themeColor="text1" w:themeTint="F2"/>
              <w:sz w:val="24"/>
              <w:szCs w:val="24"/>
            </w:rPr>
            <w:t>Contents</w:t>
          </w:r>
        </w:p>
        <w:p w14:paraId="4B543CA1" w14:textId="77777777" w:rsidR="00D81526" w:rsidRDefault="00F7024F">
          <w:pPr>
            <w:pStyle w:val="TOC1"/>
            <w:tabs>
              <w:tab w:val="left" w:pos="440"/>
              <w:tab w:val="right" w:leader="dot" w:pos="9750"/>
            </w:tabs>
            <w:rPr>
              <w:rFonts w:cstheme="minorBidi"/>
              <w:noProof/>
              <w:lang w:val="en-IN" w:eastAsia="en-IN"/>
            </w:rPr>
          </w:pPr>
          <w:r w:rsidRPr="0097347D">
            <w:rPr>
              <w:rFonts w:cstheme="minorHAnsi"/>
              <w:b/>
              <w:bCs/>
              <w:noProof/>
              <w:color w:val="0D0D0D" w:themeColor="text1" w:themeTint="F2"/>
              <w:sz w:val="24"/>
              <w:szCs w:val="24"/>
            </w:rPr>
            <w:fldChar w:fldCharType="begin"/>
          </w:r>
          <w:r w:rsidRPr="0097347D">
            <w:rPr>
              <w:rFonts w:cstheme="minorHAnsi"/>
              <w:b/>
              <w:bCs/>
              <w:noProof/>
              <w:color w:val="0D0D0D" w:themeColor="text1" w:themeTint="F2"/>
              <w:sz w:val="24"/>
              <w:szCs w:val="24"/>
            </w:rPr>
            <w:instrText xml:space="preserve"> TOC \o "1-3" \h \z \u </w:instrText>
          </w:r>
          <w:r w:rsidRPr="0097347D">
            <w:rPr>
              <w:rFonts w:cstheme="minorHAnsi"/>
              <w:b/>
              <w:bCs/>
              <w:noProof/>
              <w:color w:val="0D0D0D" w:themeColor="text1" w:themeTint="F2"/>
              <w:sz w:val="24"/>
              <w:szCs w:val="24"/>
            </w:rPr>
            <w:fldChar w:fldCharType="separate"/>
          </w:r>
          <w:hyperlink w:anchor="_Toc103337841" w:history="1">
            <w:r w:rsidR="00D81526" w:rsidRPr="00B720F7">
              <w:rPr>
                <w:rStyle w:val="Hyperlink"/>
                <w:rFonts w:eastAsia="Arial"/>
                <w:noProof/>
              </w:rPr>
              <w:t>1.</w:t>
            </w:r>
            <w:r w:rsidR="00D81526">
              <w:rPr>
                <w:rFonts w:cstheme="minorBidi"/>
                <w:noProof/>
                <w:lang w:val="en-IN" w:eastAsia="en-IN"/>
              </w:rPr>
              <w:tab/>
            </w:r>
            <w:r w:rsidR="00D81526" w:rsidRPr="00B720F7">
              <w:rPr>
                <w:rStyle w:val="Hyperlink"/>
                <w:rFonts w:eastAsia="Arial" w:cstheme="minorHAnsi"/>
                <w:noProof/>
              </w:rPr>
              <w:t>Objective</w:t>
            </w:r>
            <w:r w:rsidR="00D81526">
              <w:rPr>
                <w:noProof/>
                <w:webHidden/>
              </w:rPr>
              <w:tab/>
            </w:r>
            <w:r w:rsidR="00D81526">
              <w:rPr>
                <w:noProof/>
                <w:webHidden/>
              </w:rPr>
              <w:fldChar w:fldCharType="begin"/>
            </w:r>
            <w:r w:rsidR="00D81526">
              <w:rPr>
                <w:noProof/>
                <w:webHidden/>
              </w:rPr>
              <w:instrText xml:space="preserve"> PAGEREF _Toc103337841 \h </w:instrText>
            </w:r>
            <w:r w:rsidR="00D81526">
              <w:rPr>
                <w:noProof/>
                <w:webHidden/>
              </w:rPr>
            </w:r>
            <w:r w:rsidR="00D81526">
              <w:rPr>
                <w:noProof/>
                <w:webHidden/>
              </w:rPr>
              <w:fldChar w:fldCharType="separate"/>
            </w:r>
            <w:r w:rsidR="00D81526">
              <w:rPr>
                <w:noProof/>
                <w:webHidden/>
              </w:rPr>
              <w:t>3</w:t>
            </w:r>
            <w:r w:rsidR="00D81526">
              <w:rPr>
                <w:noProof/>
                <w:webHidden/>
              </w:rPr>
              <w:fldChar w:fldCharType="end"/>
            </w:r>
          </w:hyperlink>
        </w:p>
        <w:p w14:paraId="79A6DB01" w14:textId="77777777" w:rsidR="00D81526" w:rsidRDefault="00D81526">
          <w:pPr>
            <w:pStyle w:val="TOC1"/>
            <w:tabs>
              <w:tab w:val="left" w:pos="440"/>
              <w:tab w:val="right" w:leader="dot" w:pos="9750"/>
            </w:tabs>
            <w:rPr>
              <w:rFonts w:cstheme="minorBidi"/>
              <w:noProof/>
              <w:lang w:val="en-IN" w:eastAsia="en-IN"/>
            </w:rPr>
          </w:pPr>
          <w:hyperlink w:anchor="_Toc103337842" w:history="1">
            <w:r w:rsidRPr="00B720F7">
              <w:rPr>
                <w:rStyle w:val="Hyperlink"/>
                <w:rFonts w:eastAsia="Arial" w:cstheme="minorHAnsi"/>
                <w:noProof/>
              </w:rPr>
              <w:t>2.</w:t>
            </w:r>
            <w:r>
              <w:rPr>
                <w:rFonts w:cstheme="minorBidi"/>
                <w:noProof/>
                <w:lang w:val="en-IN" w:eastAsia="en-IN"/>
              </w:rPr>
              <w:tab/>
            </w:r>
            <w:r w:rsidRPr="00B720F7">
              <w:rPr>
                <w:rStyle w:val="Hyperlink"/>
                <w:rFonts w:eastAsia="Arial" w:cstheme="minorHAnsi"/>
                <w:noProof/>
              </w:rPr>
              <w:t>Lab 1: Installing the Windows Admin Center extension package in the Azure VM through the Azure portal</w:t>
            </w:r>
            <w:r>
              <w:rPr>
                <w:noProof/>
                <w:webHidden/>
              </w:rPr>
              <w:tab/>
            </w:r>
            <w:r>
              <w:rPr>
                <w:noProof/>
                <w:webHidden/>
              </w:rPr>
              <w:fldChar w:fldCharType="begin"/>
            </w:r>
            <w:r>
              <w:rPr>
                <w:noProof/>
                <w:webHidden/>
              </w:rPr>
              <w:instrText xml:space="preserve"> PAGEREF _Toc103337842 \h </w:instrText>
            </w:r>
            <w:r>
              <w:rPr>
                <w:noProof/>
                <w:webHidden/>
              </w:rPr>
            </w:r>
            <w:r>
              <w:rPr>
                <w:noProof/>
                <w:webHidden/>
              </w:rPr>
              <w:fldChar w:fldCharType="separate"/>
            </w:r>
            <w:r>
              <w:rPr>
                <w:noProof/>
                <w:webHidden/>
              </w:rPr>
              <w:t>3</w:t>
            </w:r>
            <w:r>
              <w:rPr>
                <w:noProof/>
                <w:webHidden/>
              </w:rPr>
              <w:fldChar w:fldCharType="end"/>
            </w:r>
          </w:hyperlink>
        </w:p>
        <w:p w14:paraId="112CB27F" w14:textId="77777777" w:rsidR="00D81526" w:rsidRDefault="00D81526">
          <w:pPr>
            <w:pStyle w:val="TOC1"/>
            <w:tabs>
              <w:tab w:val="left" w:pos="440"/>
              <w:tab w:val="right" w:leader="dot" w:pos="9750"/>
            </w:tabs>
            <w:rPr>
              <w:rFonts w:cstheme="minorBidi"/>
              <w:noProof/>
              <w:lang w:val="en-IN" w:eastAsia="en-IN"/>
            </w:rPr>
          </w:pPr>
          <w:hyperlink w:anchor="_Toc103337843" w:history="1">
            <w:r w:rsidRPr="00B720F7">
              <w:rPr>
                <w:rStyle w:val="Hyperlink"/>
                <w:rFonts w:eastAsia="Arial" w:cstheme="minorHAnsi"/>
                <w:noProof/>
              </w:rPr>
              <w:t>3.</w:t>
            </w:r>
            <w:r>
              <w:rPr>
                <w:rFonts w:cstheme="minorBidi"/>
                <w:noProof/>
                <w:lang w:val="en-IN" w:eastAsia="en-IN"/>
              </w:rPr>
              <w:tab/>
            </w:r>
            <w:r w:rsidRPr="00B720F7">
              <w:rPr>
                <w:rStyle w:val="Hyperlink"/>
                <w:rFonts w:eastAsia="Arial" w:cstheme="minorHAnsi"/>
                <w:noProof/>
              </w:rPr>
              <w:t>Lab 2: Explore Management Features of  Admin Center</w:t>
            </w:r>
            <w:r>
              <w:rPr>
                <w:noProof/>
                <w:webHidden/>
              </w:rPr>
              <w:tab/>
            </w:r>
            <w:r>
              <w:rPr>
                <w:noProof/>
                <w:webHidden/>
              </w:rPr>
              <w:fldChar w:fldCharType="begin"/>
            </w:r>
            <w:r>
              <w:rPr>
                <w:noProof/>
                <w:webHidden/>
              </w:rPr>
              <w:instrText xml:space="preserve"> PAGEREF _Toc103337843 \h </w:instrText>
            </w:r>
            <w:r>
              <w:rPr>
                <w:noProof/>
                <w:webHidden/>
              </w:rPr>
            </w:r>
            <w:r>
              <w:rPr>
                <w:noProof/>
                <w:webHidden/>
              </w:rPr>
              <w:fldChar w:fldCharType="separate"/>
            </w:r>
            <w:r>
              <w:rPr>
                <w:noProof/>
                <w:webHidden/>
              </w:rPr>
              <w:t>6</w:t>
            </w:r>
            <w:r>
              <w:rPr>
                <w:noProof/>
                <w:webHidden/>
              </w:rPr>
              <w:fldChar w:fldCharType="end"/>
            </w:r>
          </w:hyperlink>
        </w:p>
        <w:p w14:paraId="7AC872CC" w14:textId="77777777" w:rsidR="00D81526" w:rsidRDefault="00D81526">
          <w:pPr>
            <w:pStyle w:val="TOC2"/>
            <w:tabs>
              <w:tab w:val="left" w:pos="660"/>
              <w:tab w:val="right" w:leader="dot" w:pos="9750"/>
            </w:tabs>
            <w:rPr>
              <w:rFonts w:cstheme="minorBidi"/>
              <w:noProof/>
              <w:lang w:val="en-IN" w:eastAsia="en-IN"/>
            </w:rPr>
          </w:pPr>
          <w:hyperlink w:anchor="_Toc103337844" w:history="1">
            <w:r w:rsidRPr="00B720F7">
              <w:rPr>
                <w:rStyle w:val="Hyperlink"/>
                <w:rFonts w:eastAsia="Times New Roman"/>
                <w:noProof/>
                <w:lang w:val="en-IN" w:eastAsia="en-IN"/>
              </w:rPr>
              <w:t>1.</w:t>
            </w:r>
            <w:r>
              <w:rPr>
                <w:rFonts w:cstheme="minorBidi"/>
                <w:noProof/>
                <w:lang w:val="en-IN" w:eastAsia="en-IN"/>
              </w:rPr>
              <w:tab/>
            </w:r>
            <w:r w:rsidRPr="00B720F7">
              <w:rPr>
                <w:rStyle w:val="Hyperlink"/>
                <w:rFonts w:eastAsia="Arial"/>
                <w:noProof/>
              </w:rPr>
              <w:t>Overview</w:t>
            </w:r>
            <w:r>
              <w:rPr>
                <w:noProof/>
                <w:webHidden/>
              </w:rPr>
              <w:tab/>
            </w:r>
            <w:r>
              <w:rPr>
                <w:noProof/>
                <w:webHidden/>
              </w:rPr>
              <w:fldChar w:fldCharType="begin"/>
            </w:r>
            <w:r>
              <w:rPr>
                <w:noProof/>
                <w:webHidden/>
              </w:rPr>
              <w:instrText xml:space="preserve"> PAGEREF _Toc103337844 \h </w:instrText>
            </w:r>
            <w:r>
              <w:rPr>
                <w:noProof/>
                <w:webHidden/>
              </w:rPr>
            </w:r>
            <w:r>
              <w:rPr>
                <w:noProof/>
                <w:webHidden/>
              </w:rPr>
              <w:fldChar w:fldCharType="separate"/>
            </w:r>
            <w:r>
              <w:rPr>
                <w:noProof/>
                <w:webHidden/>
              </w:rPr>
              <w:t>7</w:t>
            </w:r>
            <w:r>
              <w:rPr>
                <w:noProof/>
                <w:webHidden/>
              </w:rPr>
              <w:fldChar w:fldCharType="end"/>
            </w:r>
          </w:hyperlink>
        </w:p>
        <w:p w14:paraId="76E8F2F1" w14:textId="77777777" w:rsidR="00D81526" w:rsidRDefault="00D81526">
          <w:pPr>
            <w:pStyle w:val="TOC2"/>
            <w:tabs>
              <w:tab w:val="left" w:pos="660"/>
              <w:tab w:val="right" w:leader="dot" w:pos="9750"/>
            </w:tabs>
            <w:rPr>
              <w:rFonts w:cstheme="minorBidi"/>
              <w:noProof/>
              <w:lang w:val="en-IN" w:eastAsia="en-IN"/>
            </w:rPr>
          </w:pPr>
          <w:hyperlink w:anchor="_Toc103337845" w:history="1">
            <w:r w:rsidRPr="00B720F7">
              <w:rPr>
                <w:rStyle w:val="Hyperlink"/>
                <w:rFonts w:eastAsia="Arial"/>
                <w:noProof/>
              </w:rPr>
              <w:t>2.</w:t>
            </w:r>
            <w:r>
              <w:rPr>
                <w:rFonts w:cstheme="minorBidi"/>
                <w:noProof/>
                <w:lang w:val="en-IN" w:eastAsia="en-IN"/>
              </w:rPr>
              <w:tab/>
            </w:r>
            <w:r w:rsidRPr="00B720F7">
              <w:rPr>
                <w:rStyle w:val="Hyperlink"/>
                <w:rFonts w:eastAsia="Arial"/>
                <w:noProof/>
              </w:rPr>
              <w:t>Devices</w:t>
            </w:r>
            <w:r>
              <w:rPr>
                <w:noProof/>
                <w:webHidden/>
              </w:rPr>
              <w:tab/>
            </w:r>
            <w:r>
              <w:rPr>
                <w:noProof/>
                <w:webHidden/>
              </w:rPr>
              <w:fldChar w:fldCharType="begin"/>
            </w:r>
            <w:r>
              <w:rPr>
                <w:noProof/>
                <w:webHidden/>
              </w:rPr>
              <w:instrText xml:space="preserve"> PAGEREF _Toc103337845 \h </w:instrText>
            </w:r>
            <w:r>
              <w:rPr>
                <w:noProof/>
                <w:webHidden/>
              </w:rPr>
            </w:r>
            <w:r>
              <w:rPr>
                <w:noProof/>
                <w:webHidden/>
              </w:rPr>
              <w:fldChar w:fldCharType="separate"/>
            </w:r>
            <w:r>
              <w:rPr>
                <w:noProof/>
                <w:webHidden/>
              </w:rPr>
              <w:t>7</w:t>
            </w:r>
            <w:r>
              <w:rPr>
                <w:noProof/>
                <w:webHidden/>
              </w:rPr>
              <w:fldChar w:fldCharType="end"/>
            </w:r>
          </w:hyperlink>
        </w:p>
        <w:p w14:paraId="61BD0B0C" w14:textId="77777777" w:rsidR="00D81526" w:rsidRDefault="00D81526">
          <w:pPr>
            <w:pStyle w:val="TOC2"/>
            <w:tabs>
              <w:tab w:val="left" w:pos="660"/>
              <w:tab w:val="right" w:leader="dot" w:pos="9750"/>
            </w:tabs>
            <w:rPr>
              <w:rFonts w:cstheme="minorBidi"/>
              <w:noProof/>
              <w:lang w:val="en-IN" w:eastAsia="en-IN"/>
            </w:rPr>
          </w:pPr>
          <w:hyperlink w:anchor="_Toc103337846" w:history="1">
            <w:r w:rsidRPr="00B720F7">
              <w:rPr>
                <w:rStyle w:val="Hyperlink"/>
                <w:rFonts w:eastAsia="Arial"/>
                <w:noProof/>
              </w:rPr>
              <w:t>3.</w:t>
            </w:r>
            <w:r>
              <w:rPr>
                <w:rFonts w:cstheme="minorBidi"/>
                <w:noProof/>
                <w:lang w:val="en-IN" w:eastAsia="en-IN"/>
              </w:rPr>
              <w:tab/>
            </w:r>
            <w:r w:rsidRPr="00B720F7">
              <w:rPr>
                <w:rStyle w:val="Hyperlink"/>
                <w:rFonts w:eastAsia="Arial"/>
                <w:noProof/>
              </w:rPr>
              <w:t>Events</w:t>
            </w:r>
            <w:r>
              <w:rPr>
                <w:noProof/>
                <w:webHidden/>
              </w:rPr>
              <w:tab/>
            </w:r>
            <w:r>
              <w:rPr>
                <w:noProof/>
                <w:webHidden/>
              </w:rPr>
              <w:fldChar w:fldCharType="begin"/>
            </w:r>
            <w:r>
              <w:rPr>
                <w:noProof/>
                <w:webHidden/>
              </w:rPr>
              <w:instrText xml:space="preserve"> PAGEREF _Toc103337846 \h </w:instrText>
            </w:r>
            <w:r>
              <w:rPr>
                <w:noProof/>
                <w:webHidden/>
              </w:rPr>
            </w:r>
            <w:r>
              <w:rPr>
                <w:noProof/>
                <w:webHidden/>
              </w:rPr>
              <w:fldChar w:fldCharType="separate"/>
            </w:r>
            <w:r>
              <w:rPr>
                <w:noProof/>
                <w:webHidden/>
              </w:rPr>
              <w:t>8</w:t>
            </w:r>
            <w:r>
              <w:rPr>
                <w:noProof/>
                <w:webHidden/>
              </w:rPr>
              <w:fldChar w:fldCharType="end"/>
            </w:r>
          </w:hyperlink>
        </w:p>
        <w:p w14:paraId="2C5DC32C" w14:textId="77777777" w:rsidR="00D81526" w:rsidRDefault="00D81526">
          <w:pPr>
            <w:pStyle w:val="TOC2"/>
            <w:tabs>
              <w:tab w:val="left" w:pos="660"/>
              <w:tab w:val="right" w:leader="dot" w:pos="9750"/>
            </w:tabs>
            <w:rPr>
              <w:rFonts w:cstheme="minorBidi"/>
              <w:noProof/>
              <w:lang w:val="en-IN" w:eastAsia="en-IN"/>
            </w:rPr>
          </w:pPr>
          <w:hyperlink w:anchor="_Toc103337847" w:history="1">
            <w:r w:rsidRPr="00B720F7">
              <w:rPr>
                <w:rStyle w:val="Hyperlink"/>
                <w:rFonts w:eastAsia="Arial"/>
                <w:noProof/>
              </w:rPr>
              <w:t>4.</w:t>
            </w:r>
            <w:r>
              <w:rPr>
                <w:rFonts w:cstheme="minorBidi"/>
                <w:noProof/>
                <w:lang w:val="en-IN" w:eastAsia="en-IN"/>
              </w:rPr>
              <w:tab/>
            </w:r>
            <w:r w:rsidRPr="00B720F7">
              <w:rPr>
                <w:rStyle w:val="Hyperlink"/>
                <w:rFonts w:eastAsia="Arial"/>
                <w:noProof/>
              </w:rPr>
              <w:t>File &amp; File sharing</w:t>
            </w:r>
            <w:r>
              <w:rPr>
                <w:noProof/>
                <w:webHidden/>
              </w:rPr>
              <w:tab/>
            </w:r>
            <w:r>
              <w:rPr>
                <w:noProof/>
                <w:webHidden/>
              </w:rPr>
              <w:fldChar w:fldCharType="begin"/>
            </w:r>
            <w:r>
              <w:rPr>
                <w:noProof/>
                <w:webHidden/>
              </w:rPr>
              <w:instrText xml:space="preserve"> PAGEREF _Toc103337847 \h </w:instrText>
            </w:r>
            <w:r>
              <w:rPr>
                <w:noProof/>
                <w:webHidden/>
              </w:rPr>
            </w:r>
            <w:r>
              <w:rPr>
                <w:noProof/>
                <w:webHidden/>
              </w:rPr>
              <w:fldChar w:fldCharType="separate"/>
            </w:r>
            <w:r>
              <w:rPr>
                <w:noProof/>
                <w:webHidden/>
              </w:rPr>
              <w:t>9</w:t>
            </w:r>
            <w:r>
              <w:rPr>
                <w:noProof/>
                <w:webHidden/>
              </w:rPr>
              <w:fldChar w:fldCharType="end"/>
            </w:r>
          </w:hyperlink>
        </w:p>
        <w:p w14:paraId="24153379" w14:textId="77777777" w:rsidR="00D81526" w:rsidRDefault="00D81526">
          <w:pPr>
            <w:pStyle w:val="TOC2"/>
            <w:tabs>
              <w:tab w:val="left" w:pos="660"/>
              <w:tab w:val="right" w:leader="dot" w:pos="9750"/>
            </w:tabs>
            <w:rPr>
              <w:rFonts w:cstheme="minorBidi"/>
              <w:noProof/>
              <w:lang w:val="en-IN" w:eastAsia="en-IN"/>
            </w:rPr>
          </w:pPr>
          <w:hyperlink w:anchor="_Toc103337848" w:history="1">
            <w:r w:rsidRPr="00B720F7">
              <w:rPr>
                <w:rStyle w:val="Hyperlink"/>
                <w:rFonts w:eastAsia="Arial"/>
                <w:noProof/>
              </w:rPr>
              <w:t>5.</w:t>
            </w:r>
            <w:r>
              <w:rPr>
                <w:rFonts w:cstheme="minorBidi"/>
                <w:noProof/>
                <w:lang w:val="en-IN" w:eastAsia="en-IN"/>
              </w:rPr>
              <w:tab/>
            </w:r>
            <w:r w:rsidRPr="00B720F7">
              <w:rPr>
                <w:rStyle w:val="Hyperlink"/>
                <w:rFonts w:eastAsia="Arial"/>
                <w:noProof/>
              </w:rPr>
              <w:t>Firewall</w:t>
            </w:r>
            <w:r>
              <w:rPr>
                <w:noProof/>
                <w:webHidden/>
              </w:rPr>
              <w:tab/>
            </w:r>
            <w:r>
              <w:rPr>
                <w:noProof/>
                <w:webHidden/>
              </w:rPr>
              <w:fldChar w:fldCharType="begin"/>
            </w:r>
            <w:r>
              <w:rPr>
                <w:noProof/>
                <w:webHidden/>
              </w:rPr>
              <w:instrText xml:space="preserve"> PAGEREF _Toc103337848 \h </w:instrText>
            </w:r>
            <w:r>
              <w:rPr>
                <w:noProof/>
                <w:webHidden/>
              </w:rPr>
            </w:r>
            <w:r>
              <w:rPr>
                <w:noProof/>
                <w:webHidden/>
              </w:rPr>
              <w:fldChar w:fldCharType="separate"/>
            </w:r>
            <w:r>
              <w:rPr>
                <w:noProof/>
                <w:webHidden/>
              </w:rPr>
              <w:t>10</w:t>
            </w:r>
            <w:r>
              <w:rPr>
                <w:noProof/>
                <w:webHidden/>
              </w:rPr>
              <w:fldChar w:fldCharType="end"/>
            </w:r>
          </w:hyperlink>
        </w:p>
        <w:p w14:paraId="5C645D2E" w14:textId="77777777" w:rsidR="00D81526" w:rsidRDefault="00D81526">
          <w:pPr>
            <w:pStyle w:val="TOC2"/>
            <w:tabs>
              <w:tab w:val="left" w:pos="660"/>
              <w:tab w:val="right" w:leader="dot" w:pos="9750"/>
            </w:tabs>
            <w:rPr>
              <w:rFonts w:cstheme="minorBidi"/>
              <w:noProof/>
              <w:lang w:val="en-IN" w:eastAsia="en-IN"/>
            </w:rPr>
          </w:pPr>
          <w:hyperlink w:anchor="_Toc103337849" w:history="1">
            <w:r w:rsidRPr="00B720F7">
              <w:rPr>
                <w:rStyle w:val="Hyperlink"/>
                <w:rFonts w:eastAsia="Arial"/>
                <w:noProof/>
              </w:rPr>
              <w:t>6.</w:t>
            </w:r>
            <w:r>
              <w:rPr>
                <w:rFonts w:cstheme="minorBidi"/>
                <w:noProof/>
                <w:lang w:val="en-IN" w:eastAsia="en-IN"/>
              </w:rPr>
              <w:tab/>
            </w:r>
            <w:r w:rsidRPr="00B720F7">
              <w:rPr>
                <w:rStyle w:val="Hyperlink"/>
                <w:rFonts w:eastAsia="Arial"/>
                <w:noProof/>
              </w:rPr>
              <w:t>Installed apps</w:t>
            </w:r>
            <w:r>
              <w:rPr>
                <w:noProof/>
                <w:webHidden/>
              </w:rPr>
              <w:tab/>
            </w:r>
            <w:r>
              <w:rPr>
                <w:noProof/>
                <w:webHidden/>
              </w:rPr>
              <w:fldChar w:fldCharType="begin"/>
            </w:r>
            <w:r>
              <w:rPr>
                <w:noProof/>
                <w:webHidden/>
              </w:rPr>
              <w:instrText xml:space="preserve"> PAGEREF _Toc103337849 \h </w:instrText>
            </w:r>
            <w:r>
              <w:rPr>
                <w:noProof/>
                <w:webHidden/>
              </w:rPr>
            </w:r>
            <w:r>
              <w:rPr>
                <w:noProof/>
                <w:webHidden/>
              </w:rPr>
              <w:fldChar w:fldCharType="separate"/>
            </w:r>
            <w:r>
              <w:rPr>
                <w:noProof/>
                <w:webHidden/>
              </w:rPr>
              <w:t>11</w:t>
            </w:r>
            <w:r>
              <w:rPr>
                <w:noProof/>
                <w:webHidden/>
              </w:rPr>
              <w:fldChar w:fldCharType="end"/>
            </w:r>
          </w:hyperlink>
        </w:p>
        <w:p w14:paraId="11579EB5" w14:textId="77777777" w:rsidR="00D81526" w:rsidRDefault="00D81526">
          <w:pPr>
            <w:pStyle w:val="TOC2"/>
            <w:tabs>
              <w:tab w:val="left" w:pos="660"/>
              <w:tab w:val="right" w:leader="dot" w:pos="9750"/>
            </w:tabs>
            <w:rPr>
              <w:rFonts w:cstheme="minorBidi"/>
              <w:noProof/>
              <w:lang w:val="en-IN" w:eastAsia="en-IN"/>
            </w:rPr>
          </w:pPr>
          <w:hyperlink w:anchor="_Toc103337850" w:history="1">
            <w:r w:rsidRPr="00B720F7">
              <w:rPr>
                <w:rStyle w:val="Hyperlink"/>
                <w:rFonts w:eastAsia="Arial"/>
                <w:noProof/>
              </w:rPr>
              <w:t>7.</w:t>
            </w:r>
            <w:r>
              <w:rPr>
                <w:rFonts w:cstheme="minorBidi"/>
                <w:noProof/>
                <w:lang w:val="en-IN" w:eastAsia="en-IN"/>
              </w:rPr>
              <w:tab/>
            </w:r>
            <w:r w:rsidRPr="00B720F7">
              <w:rPr>
                <w:rStyle w:val="Hyperlink"/>
                <w:rFonts w:eastAsia="Arial"/>
                <w:noProof/>
              </w:rPr>
              <w:t>Local Users and Groups</w:t>
            </w:r>
            <w:r>
              <w:rPr>
                <w:noProof/>
                <w:webHidden/>
              </w:rPr>
              <w:tab/>
            </w:r>
            <w:r>
              <w:rPr>
                <w:noProof/>
                <w:webHidden/>
              </w:rPr>
              <w:fldChar w:fldCharType="begin"/>
            </w:r>
            <w:r>
              <w:rPr>
                <w:noProof/>
                <w:webHidden/>
              </w:rPr>
              <w:instrText xml:space="preserve"> PAGEREF _Toc103337850 \h </w:instrText>
            </w:r>
            <w:r>
              <w:rPr>
                <w:noProof/>
                <w:webHidden/>
              </w:rPr>
            </w:r>
            <w:r>
              <w:rPr>
                <w:noProof/>
                <w:webHidden/>
              </w:rPr>
              <w:fldChar w:fldCharType="separate"/>
            </w:r>
            <w:r>
              <w:rPr>
                <w:noProof/>
                <w:webHidden/>
              </w:rPr>
              <w:t>11</w:t>
            </w:r>
            <w:r>
              <w:rPr>
                <w:noProof/>
                <w:webHidden/>
              </w:rPr>
              <w:fldChar w:fldCharType="end"/>
            </w:r>
          </w:hyperlink>
        </w:p>
        <w:p w14:paraId="697035EE" w14:textId="77777777" w:rsidR="00D81526" w:rsidRDefault="00D81526">
          <w:pPr>
            <w:pStyle w:val="TOC2"/>
            <w:tabs>
              <w:tab w:val="left" w:pos="660"/>
              <w:tab w:val="right" w:leader="dot" w:pos="9750"/>
            </w:tabs>
            <w:rPr>
              <w:rFonts w:cstheme="minorBidi"/>
              <w:noProof/>
              <w:lang w:val="en-IN" w:eastAsia="en-IN"/>
            </w:rPr>
          </w:pPr>
          <w:hyperlink w:anchor="_Toc103337851" w:history="1">
            <w:r w:rsidRPr="00B720F7">
              <w:rPr>
                <w:rStyle w:val="Hyperlink"/>
                <w:rFonts w:eastAsia="Arial"/>
                <w:noProof/>
              </w:rPr>
              <w:t>8.</w:t>
            </w:r>
            <w:r>
              <w:rPr>
                <w:rFonts w:cstheme="minorBidi"/>
                <w:noProof/>
                <w:lang w:val="en-IN" w:eastAsia="en-IN"/>
              </w:rPr>
              <w:tab/>
            </w:r>
            <w:r w:rsidRPr="00B720F7">
              <w:rPr>
                <w:rStyle w:val="Hyperlink"/>
                <w:rFonts w:eastAsia="Arial"/>
                <w:noProof/>
              </w:rPr>
              <w:t>Performance Monitor</w:t>
            </w:r>
            <w:r>
              <w:rPr>
                <w:noProof/>
                <w:webHidden/>
              </w:rPr>
              <w:tab/>
            </w:r>
            <w:r>
              <w:rPr>
                <w:noProof/>
                <w:webHidden/>
              </w:rPr>
              <w:fldChar w:fldCharType="begin"/>
            </w:r>
            <w:r>
              <w:rPr>
                <w:noProof/>
                <w:webHidden/>
              </w:rPr>
              <w:instrText xml:space="preserve"> PAGEREF _Toc103337851 \h </w:instrText>
            </w:r>
            <w:r>
              <w:rPr>
                <w:noProof/>
                <w:webHidden/>
              </w:rPr>
            </w:r>
            <w:r>
              <w:rPr>
                <w:noProof/>
                <w:webHidden/>
              </w:rPr>
              <w:fldChar w:fldCharType="separate"/>
            </w:r>
            <w:r>
              <w:rPr>
                <w:noProof/>
                <w:webHidden/>
              </w:rPr>
              <w:t>11</w:t>
            </w:r>
            <w:r>
              <w:rPr>
                <w:noProof/>
                <w:webHidden/>
              </w:rPr>
              <w:fldChar w:fldCharType="end"/>
            </w:r>
          </w:hyperlink>
        </w:p>
        <w:p w14:paraId="10D1E3CD" w14:textId="77777777" w:rsidR="00D81526" w:rsidRDefault="00D81526">
          <w:pPr>
            <w:pStyle w:val="TOC2"/>
            <w:tabs>
              <w:tab w:val="left" w:pos="660"/>
              <w:tab w:val="right" w:leader="dot" w:pos="9750"/>
            </w:tabs>
            <w:rPr>
              <w:rFonts w:cstheme="minorBidi"/>
              <w:noProof/>
              <w:lang w:val="en-IN" w:eastAsia="en-IN"/>
            </w:rPr>
          </w:pPr>
          <w:hyperlink w:anchor="_Toc103337852" w:history="1">
            <w:r w:rsidRPr="00B720F7">
              <w:rPr>
                <w:rStyle w:val="Hyperlink"/>
                <w:rFonts w:eastAsia="Arial"/>
                <w:noProof/>
              </w:rPr>
              <w:t>9.</w:t>
            </w:r>
            <w:r>
              <w:rPr>
                <w:rFonts w:cstheme="minorBidi"/>
                <w:noProof/>
                <w:lang w:val="en-IN" w:eastAsia="en-IN"/>
              </w:rPr>
              <w:tab/>
            </w:r>
            <w:r w:rsidRPr="00B720F7">
              <w:rPr>
                <w:rStyle w:val="Hyperlink"/>
                <w:rFonts w:eastAsia="Arial"/>
                <w:noProof/>
              </w:rPr>
              <w:t>Powershell</w:t>
            </w:r>
            <w:r>
              <w:rPr>
                <w:noProof/>
                <w:webHidden/>
              </w:rPr>
              <w:tab/>
            </w:r>
            <w:r>
              <w:rPr>
                <w:noProof/>
                <w:webHidden/>
              </w:rPr>
              <w:fldChar w:fldCharType="begin"/>
            </w:r>
            <w:r>
              <w:rPr>
                <w:noProof/>
                <w:webHidden/>
              </w:rPr>
              <w:instrText xml:space="preserve"> PAGEREF _Toc103337852 \h </w:instrText>
            </w:r>
            <w:r>
              <w:rPr>
                <w:noProof/>
                <w:webHidden/>
              </w:rPr>
            </w:r>
            <w:r>
              <w:rPr>
                <w:noProof/>
                <w:webHidden/>
              </w:rPr>
              <w:fldChar w:fldCharType="separate"/>
            </w:r>
            <w:r>
              <w:rPr>
                <w:noProof/>
                <w:webHidden/>
              </w:rPr>
              <w:t>12</w:t>
            </w:r>
            <w:r>
              <w:rPr>
                <w:noProof/>
                <w:webHidden/>
              </w:rPr>
              <w:fldChar w:fldCharType="end"/>
            </w:r>
          </w:hyperlink>
        </w:p>
        <w:p w14:paraId="5F1CD802" w14:textId="77777777" w:rsidR="00D81526" w:rsidRDefault="00D81526">
          <w:pPr>
            <w:pStyle w:val="TOC2"/>
            <w:tabs>
              <w:tab w:val="left" w:pos="880"/>
              <w:tab w:val="right" w:leader="dot" w:pos="9750"/>
            </w:tabs>
            <w:rPr>
              <w:rFonts w:cstheme="minorBidi"/>
              <w:noProof/>
              <w:lang w:val="en-IN" w:eastAsia="en-IN"/>
            </w:rPr>
          </w:pPr>
          <w:hyperlink w:anchor="_Toc103337853" w:history="1">
            <w:r w:rsidRPr="00B720F7">
              <w:rPr>
                <w:rStyle w:val="Hyperlink"/>
                <w:rFonts w:eastAsia="Arial"/>
                <w:noProof/>
              </w:rPr>
              <w:t>10.</w:t>
            </w:r>
            <w:r>
              <w:rPr>
                <w:rFonts w:cstheme="minorBidi"/>
                <w:noProof/>
                <w:lang w:val="en-IN" w:eastAsia="en-IN"/>
              </w:rPr>
              <w:tab/>
            </w:r>
            <w:r w:rsidRPr="00B720F7">
              <w:rPr>
                <w:rStyle w:val="Hyperlink"/>
                <w:rFonts w:eastAsia="Arial"/>
                <w:noProof/>
              </w:rPr>
              <w:t>Processes</w:t>
            </w:r>
            <w:r>
              <w:rPr>
                <w:noProof/>
                <w:webHidden/>
              </w:rPr>
              <w:tab/>
            </w:r>
            <w:r>
              <w:rPr>
                <w:noProof/>
                <w:webHidden/>
              </w:rPr>
              <w:fldChar w:fldCharType="begin"/>
            </w:r>
            <w:r>
              <w:rPr>
                <w:noProof/>
                <w:webHidden/>
              </w:rPr>
              <w:instrText xml:space="preserve"> PAGEREF _Toc103337853 \h </w:instrText>
            </w:r>
            <w:r>
              <w:rPr>
                <w:noProof/>
                <w:webHidden/>
              </w:rPr>
            </w:r>
            <w:r>
              <w:rPr>
                <w:noProof/>
                <w:webHidden/>
              </w:rPr>
              <w:fldChar w:fldCharType="separate"/>
            </w:r>
            <w:r>
              <w:rPr>
                <w:noProof/>
                <w:webHidden/>
              </w:rPr>
              <w:t>12</w:t>
            </w:r>
            <w:r>
              <w:rPr>
                <w:noProof/>
                <w:webHidden/>
              </w:rPr>
              <w:fldChar w:fldCharType="end"/>
            </w:r>
          </w:hyperlink>
        </w:p>
        <w:p w14:paraId="7097A8D4" w14:textId="77777777" w:rsidR="00D81526" w:rsidRDefault="00D81526">
          <w:pPr>
            <w:pStyle w:val="TOC2"/>
            <w:tabs>
              <w:tab w:val="left" w:pos="880"/>
              <w:tab w:val="right" w:leader="dot" w:pos="9750"/>
            </w:tabs>
            <w:rPr>
              <w:rFonts w:cstheme="minorBidi"/>
              <w:noProof/>
              <w:lang w:val="en-IN" w:eastAsia="en-IN"/>
            </w:rPr>
          </w:pPr>
          <w:hyperlink w:anchor="_Toc103337854" w:history="1">
            <w:r w:rsidRPr="00B720F7">
              <w:rPr>
                <w:rStyle w:val="Hyperlink"/>
                <w:rFonts w:eastAsia="Arial"/>
                <w:noProof/>
              </w:rPr>
              <w:t>11.</w:t>
            </w:r>
            <w:r>
              <w:rPr>
                <w:rFonts w:cstheme="minorBidi"/>
                <w:noProof/>
                <w:lang w:val="en-IN" w:eastAsia="en-IN"/>
              </w:rPr>
              <w:tab/>
            </w:r>
            <w:r w:rsidRPr="00B720F7">
              <w:rPr>
                <w:rStyle w:val="Hyperlink"/>
                <w:rFonts w:eastAsia="Arial"/>
                <w:noProof/>
              </w:rPr>
              <w:t>Registry</w:t>
            </w:r>
            <w:r>
              <w:rPr>
                <w:noProof/>
                <w:webHidden/>
              </w:rPr>
              <w:tab/>
            </w:r>
            <w:r>
              <w:rPr>
                <w:noProof/>
                <w:webHidden/>
              </w:rPr>
              <w:fldChar w:fldCharType="begin"/>
            </w:r>
            <w:r>
              <w:rPr>
                <w:noProof/>
                <w:webHidden/>
              </w:rPr>
              <w:instrText xml:space="preserve"> PAGEREF _Toc103337854 \h </w:instrText>
            </w:r>
            <w:r>
              <w:rPr>
                <w:noProof/>
                <w:webHidden/>
              </w:rPr>
            </w:r>
            <w:r>
              <w:rPr>
                <w:noProof/>
                <w:webHidden/>
              </w:rPr>
              <w:fldChar w:fldCharType="separate"/>
            </w:r>
            <w:r>
              <w:rPr>
                <w:noProof/>
                <w:webHidden/>
              </w:rPr>
              <w:t>13</w:t>
            </w:r>
            <w:r>
              <w:rPr>
                <w:noProof/>
                <w:webHidden/>
              </w:rPr>
              <w:fldChar w:fldCharType="end"/>
            </w:r>
          </w:hyperlink>
        </w:p>
        <w:p w14:paraId="0534C0A2" w14:textId="77777777" w:rsidR="00D81526" w:rsidRDefault="00D81526">
          <w:pPr>
            <w:pStyle w:val="TOC2"/>
            <w:tabs>
              <w:tab w:val="left" w:pos="880"/>
              <w:tab w:val="right" w:leader="dot" w:pos="9750"/>
            </w:tabs>
            <w:rPr>
              <w:rFonts w:cstheme="minorBidi"/>
              <w:noProof/>
              <w:lang w:val="en-IN" w:eastAsia="en-IN"/>
            </w:rPr>
          </w:pPr>
          <w:hyperlink w:anchor="_Toc103337855" w:history="1">
            <w:r w:rsidRPr="00B720F7">
              <w:rPr>
                <w:rStyle w:val="Hyperlink"/>
                <w:rFonts w:eastAsia="Arial"/>
                <w:noProof/>
              </w:rPr>
              <w:t>12.</w:t>
            </w:r>
            <w:r>
              <w:rPr>
                <w:rFonts w:cstheme="minorBidi"/>
                <w:noProof/>
                <w:lang w:val="en-IN" w:eastAsia="en-IN"/>
              </w:rPr>
              <w:tab/>
            </w:r>
            <w:r w:rsidRPr="00B720F7">
              <w:rPr>
                <w:rStyle w:val="Hyperlink"/>
                <w:rFonts w:eastAsia="Arial"/>
                <w:noProof/>
              </w:rPr>
              <w:t>Remote Desktop</w:t>
            </w:r>
            <w:r>
              <w:rPr>
                <w:noProof/>
                <w:webHidden/>
              </w:rPr>
              <w:tab/>
            </w:r>
            <w:r>
              <w:rPr>
                <w:noProof/>
                <w:webHidden/>
              </w:rPr>
              <w:fldChar w:fldCharType="begin"/>
            </w:r>
            <w:r>
              <w:rPr>
                <w:noProof/>
                <w:webHidden/>
              </w:rPr>
              <w:instrText xml:space="preserve"> PAGEREF _Toc103337855 \h </w:instrText>
            </w:r>
            <w:r>
              <w:rPr>
                <w:noProof/>
                <w:webHidden/>
              </w:rPr>
            </w:r>
            <w:r>
              <w:rPr>
                <w:noProof/>
                <w:webHidden/>
              </w:rPr>
              <w:fldChar w:fldCharType="separate"/>
            </w:r>
            <w:r>
              <w:rPr>
                <w:noProof/>
                <w:webHidden/>
              </w:rPr>
              <w:t>13</w:t>
            </w:r>
            <w:r>
              <w:rPr>
                <w:noProof/>
                <w:webHidden/>
              </w:rPr>
              <w:fldChar w:fldCharType="end"/>
            </w:r>
          </w:hyperlink>
        </w:p>
        <w:p w14:paraId="53CEC4D1" w14:textId="77777777" w:rsidR="00D81526" w:rsidRDefault="00D81526">
          <w:pPr>
            <w:pStyle w:val="TOC2"/>
            <w:tabs>
              <w:tab w:val="left" w:pos="880"/>
              <w:tab w:val="right" w:leader="dot" w:pos="9750"/>
            </w:tabs>
            <w:rPr>
              <w:rFonts w:cstheme="minorBidi"/>
              <w:noProof/>
              <w:lang w:val="en-IN" w:eastAsia="en-IN"/>
            </w:rPr>
          </w:pPr>
          <w:hyperlink w:anchor="_Toc103337856" w:history="1">
            <w:r w:rsidRPr="00B720F7">
              <w:rPr>
                <w:rStyle w:val="Hyperlink"/>
                <w:rFonts w:eastAsia="Arial"/>
                <w:noProof/>
              </w:rPr>
              <w:t>13.</w:t>
            </w:r>
            <w:r>
              <w:rPr>
                <w:rFonts w:cstheme="minorBidi"/>
                <w:noProof/>
                <w:lang w:val="en-IN" w:eastAsia="en-IN"/>
              </w:rPr>
              <w:tab/>
            </w:r>
            <w:r w:rsidRPr="00B720F7">
              <w:rPr>
                <w:rStyle w:val="Hyperlink"/>
                <w:rFonts w:eastAsia="Arial"/>
                <w:noProof/>
              </w:rPr>
              <w:t>Roles and features</w:t>
            </w:r>
            <w:r>
              <w:rPr>
                <w:noProof/>
                <w:webHidden/>
              </w:rPr>
              <w:tab/>
            </w:r>
            <w:r>
              <w:rPr>
                <w:noProof/>
                <w:webHidden/>
              </w:rPr>
              <w:fldChar w:fldCharType="begin"/>
            </w:r>
            <w:r>
              <w:rPr>
                <w:noProof/>
                <w:webHidden/>
              </w:rPr>
              <w:instrText xml:space="preserve"> PAGEREF _Toc103337856 \h </w:instrText>
            </w:r>
            <w:r>
              <w:rPr>
                <w:noProof/>
                <w:webHidden/>
              </w:rPr>
            </w:r>
            <w:r>
              <w:rPr>
                <w:noProof/>
                <w:webHidden/>
              </w:rPr>
              <w:fldChar w:fldCharType="separate"/>
            </w:r>
            <w:r>
              <w:rPr>
                <w:noProof/>
                <w:webHidden/>
              </w:rPr>
              <w:t>13</w:t>
            </w:r>
            <w:r>
              <w:rPr>
                <w:noProof/>
                <w:webHidden/>
              </w:rPr>
              <w:fldChar w:fldCharType="end"/>
            </w:r>
          </w:hyperlink>
        </w:p>
        <w:p w14:paraId="3E616815" w14:textId="77777777" w:rsidR="00D81526" w:rsidRDefault="00D81526">
          <w:pPr>
            <w:pStyle w:val="TOC2"/>
            <w:tabs>
              <w:tab w:val="left" w:pos="880"/>
              <w:tab w:val="right" w:leader="dot" w:pos="9750"/>
            </w:tabs>
            <w:rPr>
              <w:rFonts w:cstheme="minorBidi"/>
              <w:noProof/>
              <w:lang w:val="en-IN" w:eastAsia="en-IN"/>
            </w:rPr>
          </w:pPr>
          <w:hyperlink w:anchor="_Toc103337857" w:history="1">
            <w:r w:rsidRPr="00B720F7">
              <w:rPr>
                <w:rStyle w:val="Hyperlink"/>
                <w:rFonts w:eastAsia="Arial"/>
                <w:noProof/>
              </w:rPr>
              <w:t>14.</w:t>
            </w:r>
            <w:r>
              <w:rPr>
                <w:rFonts w:cstheme="minorBidi"/>
                <w:noProof/>
                <w:lang w:val="en-IN" w:eastAsia="en-IN"/>
              </w:rPr>
              <w:tab/>
            </w:r>
            <w:r w:rsidRPr="00B720F7">
              <w:rPr>
                <w:rStyle w:val="Hyperlink"/>
                <w:rFonts w:eastAsia="Arial"/>
                <w:noProof/>
              </w:rPr>
              <w:t>Storage</w:t>
            </w:r>
            <w:r>
              <w:rPr>
                <w:noProof/>
                <w:webHidden/>
              </w:rPr>
              <w:tab/>
            </w:r>
            <w:r>
              <w:rPr>
                <w:noProof/>
                <w:webHidden/>
              </w:rPr>
              <w:fldChar w:fldCharType="begin"/>
            </w:r>
            <w:r>
              <w:rPr>
                <w:noProof/>
                <w:webHidden/>
              </w:rPr>
              <w:instrText xml:space="preserve"> PAGEREF _Toc103337857 \h </w:instrText>
            </w:r>
            <w:r>
              <w:rPr>
                <w:noProof/>
                <w:webHidden/>
              </w:rPr>
            </w:r>
            <w:r>
              <w:rPr>
                <w:noProof/>
                <w:webHidden/>
              </w:rPr>
              <w:fldChar w:fldCharType="separate"/>
            </w:r>
            <w:r>
              <w:rPr>
                <w:noProof/>
                <w:webHidden/>
              </w:rPr>
              <w:t>14</w:t>
            </w:r>
            <w:r>
              <w:rPr>
                <w:noProof/>
                <w:webHidden/>
              </w:rPr>
              <w:fldChar w:fldCharType="end"/>
            </w:r>
          </w:hyperlink>
        </w:p>
        <w:p w14:paraId="39E2C585" w14:textId="77777777" w:rsidR="00D81526" w:rsidRDefault="00D81526">
          <w:pPr>
            <w:pStyle w:val="TOC2"/>
            <w:tabs>
              <w:tab w:val="left" w:pos="880"/>
              <w:tab w:val="right" w:leader="dot" w:pos="9750"/>
            </w:tabs>
            <w:rPr>
              <w:rFonts w:cstheme="minorBidi"/>
              <w:noProof/>
              <w:lang w:val="en-IN" w:eastAsia="en-IN"/>
            </w:rPr>
          </w:pPr>
          <w:hyperlink w:anchor="_Toc103337858" w:history="1">
            <w:r w:rsidRPr="00B720F7">
              <w:rPr>
                <w:rStyle w:val="Hyperlink"/>
                <w:rFonts w:eastAsia="Arial"/>
                <w:noProof/>
              </w:rPr>
              <w:t>15.</w:t>
            </w:r>
            <w:r>
              <w:rPr>
                <w:rFonts w:cstheme="minorBidi"/>
                <w:noProof/>
                <w:lang w:val="en-IN" w:eastAsia="en-IN"/>
              </w:rPr>
              <w:tab/>
            </w:r>
            <w:r w:rsidRPr="00B720F7">
              <w:rPr>
                <w:rStyle w:val="Hyperlink"/>
                <w:rFonts w:eastAsia="Arial"/>
                <w:noProof/>
              </w:rPr>
              <w:t>Updates</w:t>
            </w:r>
            <w:r>
              <w:rPr>
                <w:noProof/>
                <w:webHidden/>
              </w:rPr>
              <w:tab/>
            </w:r>
            <w:r>
              <w:rPr>
                <w:noProof/>
                <w:webHidden/>
              </w:rPr>
              <w:fldChar w:fldCharType="begin"/>
            </w:r>
            <w:r>
              <w:rPr>
                <w:noProof/>
                <w:webHidden/>
              </w:rPr>
              <w:instrText xml:space="preserve"> PAGEREF _Toc103337858 \h </w:instrText>
            </w:r>
            <w:r>
              <w:rPr>
                <w:noProof/>
                <w:webHidden/>
              </w:rPr>
            </w:r>
            <w:r>
              <w:rPr>
                <w:noProof/>
                <w:webHidden/>
              </w:rPr>
              <w:fldChar w:fldCharType="separate"/>
            </w:r>
            <w:r>
              <w:rPr>
                <w:noProof/>
                <w:webHidden/>
              </w:rPr>
              <w:t>14</w:t>
            </w:r>
            <w:r>
              <w:rPr>
                <w:noProof/>
                <w:webHidden/>
              </w:rPr>
              <w:fldChar w:fldCharType="end"/>
            </w:r>
          </w:hyperlink>
        </w:p>
        <w:p w14:paraId="4BC05BA1" w14:textId="77777777" w:rsidR="00D81526" w:rsidRDefault="00D81526">
          <w:pPr>
            <w:pStyle w:val="TOC2"/>
            <w:tabs>
              <w:tab w:val="left" w:pos="880"/>
              <w:tab w:val="right" w:leader="dot" w:pos="9750"/>
            </w:tabs>
            <w:rPr>
              <w:rFonts w:cstheme="minorBidi"/>
              <w:noProof/>
              <w:lang w:val="en-IN" w:eastAsia="en-IN"/>
            </w:rPr>
          </w:pPr>
          <w:hyperlink w:anchor="_Toc103337859" w:history="1">
            <w:r w:rsidRPr="00B720F7">
              <w:rPr>
                <w:rStyle w:val="Hyperlink"/>
                <w:rFonts w:eastAsia="Arial"/>
                <w:noProof/>
              </w:rPr>
              <w:t>16.</w:t>
            </w:r>
            <w:r>
              <w:rPr>
                <w:rFonts w:cstheme="minorBidi"/>
                <w:noProof/>
                <w:lang w:val="en-IN" w:eastAsia="en-IN"/>
              </w:rPr>
              <w:tab/>
            </w:r>
            <w:r w:rsidRPr="00B720F7">
              <w:rPr>
                <w:rStyle w:val="Hyperlink"/>
                <w:rFonts w:eastAsia="Arial"/>
                <w:noProof/>
              </w:rPr>
              <w:t>Settings</w:t>
            </w:r>
            <w:r>
              <w:rPr>
                <w:noProof/>
                <w:webHidden/>
              </w:rPr>
              <w:tab/>
            </w:r>
            <w:r>
              <w:rPr>
                <w:noProof/>
                <w:webHidden/>
              </w:rPr>
              <w:fldChar w:fldCharType="begin"/>
            </w:r>
            <w:r>
              <w:rPr>
                <w:noProof/>
                <w:webHidden/>
              </w:rPr>
              <w:instrText xml:space="preserve"> PAGEREF _Toc103337859 \h </w:instrText>
            </w:r>
            <w:r>
              <w:rPr>
                <w:noProof/>
                <w:webHidden/>
              </w:rPr>
            </w:r>
            <w:r>
              <w:rPr>
                <w:noProof/>
                <w:webHidden/>
              </w:rPr>
              <w:fldChar w:fldCharType="separate"/>
            </w:r>
            <w:r>
              <w:rPr>
                <w:noProof/>
                <w:webHidden/>
              </w:rPr>
              <w:t>15</w:t>
            </w:r>
            <w:r>
              <w:rPr>
                <w:noProof/>
                <w:webHidden/>
              </w:rPr>
              <w:fldChar w:fldCharType="end"/>
            </w:r>
          </w:hyperlink>
        </w:p>
        <w:p w14:paraId="2D8800F0" w14:textId="5F649012" w:rsidR="00D81526" w:rsidRDefault="00D81526">
          <w:pPr>
            <w:pStyle w:val="TOC1"/>
            <w:tabs>
              <w:tab w:val="right" w:leader="dot" w:pos="9750"/>
            </w:tabs>
            <w:rPr>
              <w:rFonts w:cstheme="minorBidi"/>
              <w:noProof/>
              <w:lang w:val="en-IN" w:eastAsia="en-IN"/>
            </w:rPr>
          </w:pPr>
          <w:hyperlink w:anchor="_Toc103337860" w:history="1">
            <w:r>
              <w:rPr>
                <w:noProof/>
                <w:webHidden/>
              </w:rPr>
              <w:tab/>
            </w:r>
            <w:r>
              <w:rPr>
                <w:noProof/>
                <w:webHidden/>
              </w:rPr>
              <w:fldChar w:fldCharType="begin"/>
            </w:r>
            <w:r>
              <w:rPr>
                <w:noProof/>
                <w:webHidden/>
              </w:rPr>
              <w:instrText xml:space="preserve"> PAGEREF _Toc103337860 \h </w:instrText>
            </w:r>
            <w:r>
              <w:rPr>
                <w:noProof/>
                <w:webHidden/>
              </w:rPr>
            </w:r>
            <w:r>
              <w:rPr>
                <w:noProof/>
                <w:webHidden/>
              </w:rPr>
              <w:fldChar w:fldCharType="separate"/>
            </w:r>
            <w:r>
              <w:rPr>
                <w:noProof/>
                <w:webHidden/>
              </w:rPr>
              <w:t>15</w:t>
            </w:r>
            <w:r>
              <w:rPr>
                <w:noProof/>
                <w:webHidden/>
              </w:rPr>
              <w:fldChar w:fldCharType="end"/>
            </w:r>
          </w:hyperlink>
        </w:p>
        <w:p w14:paraId="5598BBAC" w14:textId="77777777" w:rsidR="00D81526" w:rsidRDefault="00D81526">
          <w:pPr>
            <w:pStyle w:val="TOC1"/>
            <w:tabs>
              <w:tab w:val="left" w:pos="440"/>
              <w:tab w:val="right" w:leader="dot" w:pos="9750"/>
            </w:tabs>
            <w:rPr>
              <w:rFonts w:cstheme="minorBidi"/>
              <w:noProof/>
              <w:lang w:val="en-IN" w:eastAsia="en-IN"/>
            </w:rPr>
          </w:pPr>
          <w:hyperlink w:anchor="_Toc103337861" w:history="1">
            <w:r w:rsidRPr="00B720F7">
              <w:rPr>
                <w:rStyle w:val="Hyperlink"/>
                <w:rFonts w:eastAsia="Arial" w:cstheme="minorHAnsi"/>
                <w:noProof/>
              </w:rPr>
              <w:t>4.</w:t>
            </w:r>
            <w:r>
              <w:rPr>
                <w:rFonts w:cstheme="minorBidi"/>
                <w:noProof/>
                <w:lang w:val="en-IN" w:eastAsia="en-IN"/>
              </w:rPr>
              <w:tab/>
            </w:r>
            <w:r w:rsidRPr="00B720F7">
              <w:rPr>
                <w:rStyle w:val="Hyperlink"/>
                <w:rFonts w:eastAsia="Arial" w:cstheme="minorHAnsi"/>
                <w:noProof/>
              </w:rPr>
              <w:t>Conclusion:</w:t>
            </w:r>
            <w:r>
              <w:rPr>
                <w:noProof/>
                <w:webHidden/>
              </w:rPr>
              <w:tab/>
            </w:r>
            <w:r>
              <w:rPr>
                <w:noProof/>
                <w:webHidden/>
              </w:rPr>
              <w:fldChar w:fldCharType="begin"/>
            </w:r>
            <w:r>
              <w:rPr>
                <w:noProof/>
                <w:webHidden/>
              </w:rPr>
              <w:instrText xml:space="preserve"> PAGEREF _Toc103337861 \h </w:instrText>
            </w:r>
            <w:r>
              <w:rPr>
                <w:noProof/>
                <w:webHidden/>
              </w:rPr>
            </w:r>
            <w:r>
              <w:rPr>
                <w:noProof/>
                <w:webHidden/>
              </w:rPr>
              <w:fldChar w:fldCharType="separate"/>
            </w:r>
            <w:r>
              <w:rPr>
                <w:noProof/>
                <w:webHidden/>
              </w:rPr>
              <w:t>15</w:t>
            </w:r>
            <w:r>
              <w:rPr>
                <w:noProof/>
                <w:webHidden/>
              </w:rPr>
              <w:fldChar w:fldCharType="end"/>
            </w:r>
          </w:hyperlink>
        </w:p>
        <w:p w14:paraId="51CFEF10" w14:textId="3AF84471" w:rsidR="00F7024F" w:rsidRPr="0097347D" w:rsidRDefault="00F7024F">
          <w:pPr>
            <w:rPr>
              <w:rFonts w:asciiTheme="minorHAnsi" w:hAnsiTheme="minorHAnsi" w:cstheme="minorHAnsi"/>
              <w:color w:val="0D0D0D" w:themeColor="text1" w:themeTint="F2"/>
              <w:sz w:val="24"/>
              <w:szCs w:val="24"/>
            </w:rPr>
          </w:pPr>
          <w:r w:rsidRPr="0097347D">
            <w:rPr>
              <w:rFonts w:asciiTheme="minorHAnsi" w:hAnsiTheme="minorHAnsi" w:cstheme="minorHAnsi"/>
              <w:b/>
              <w:bCs/>
              <w:noProof/>
              <w:color w:val="0D0D0D" w:themeColor="text1" w:themeTint="F2"/>
              <w:sz w:val="24"/>
              <w:szCs w:val="24"/>
            </w:rPr>
            <w:fldChar w:fldCharType="end"/>
          </w:r>
        </w:p>
      </w:sdtContent>
    </w:sdt>
    <w:p w14:paraId="0DCDD231"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2C055760"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63F5D2D8"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68A6818E"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6C523AA"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63F60CFE"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715D5D1D"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25CA1082" w14:textId="77777777" w:rsidR="00F7024F" w:rsidRPr="00E66B24" w:rsidRDefault="00F7024F">
      <w:pPr>
        <w:spacing w:before="5" w:line="180" w:lineRule="exact"/>
        <w:rPr>
          <w:rFonts w:asciiTheme="minorHAnsi" w:hAnsiTheme="minorHAnsi" w:cstheme="minorHAnsi"/>
          <w:color w:val="0D0D0D" w:themeColor="text1" w:themeTint="F2"/>
          <w:sz w:val="24"/>
          <w:szCs w:val="24"/>
          <w:lang w:val="en-IN"/>
        </w:rPr>
      </w:pPr>
      <w:bookmarkStart w:id="0" w:name="_GoBack"/>
      <w:bookmarkEnd w:id="0"/>
    </w:p>
    <w:p w14:paraId="53E7FF27"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0634504A"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1FF8E78C"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2AD7B655"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307AB7DE"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6EEC8315"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026DA8C1"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43EFABC9"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C9E1649"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37C9DE50"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6627D33"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1B69FB13"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4BD1D0CF"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4B4464EC"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19E095C4"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7DE467C"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0542EB6D"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734E690B"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2220D0E5" w14:textId="77777777" w:rsidR="00F7024F" w:rsidRDefault="00F7024F">
      <w:pPr>
        <w:spacing w:before="5" w:line="180" w:lineRule="exact"/>
        <w:rPr>
          <w:rFonts w:asciiTheme="minorHAnsi" w:hAnsiTheme="minorHAnsi" w:cstheme="minorHAnsi"/>
          <w:color w:val="0D0D0D" w:themeColor="text1" w:themeTint="F2"/>
          <w:sz w:val="24"/>
          <w:szCs w:val="24"/>
        </w:rPr>
      </w:pPr>
    </w:p>
    <w:p w14:paraId="661CBE17" w14:textId="77777777" w:rsidR="00915A67" w:rsidRDefault="00915A67">
      <w:pPr>
        <w:spacing w:before="5" w:line="180" w:lineRule="exact"/>
        <w:rPr>
          <w:rFonts w:asciiTheme="minorHAnsi" w:hAnsiTheme="minorHAnsi" w:cstheme="minorHAnsi"/>
          <w:color w:val="0D0D0D" w:themeColor="text1" w:themeTint="F2"/>
          <w:sz w:val="24"/>
          <w:szCs w:val="24"/>
        </w:rPr>
      </w:pPr>
    </w:p>
    <w:p w14:paraId="77B55E7B" w14:textId="77777777" w:rsidR="00915A67" w:rsidRDefault="00915A67">
      <w:pPr>
        <w:spacing w:before="5" w:line="180" w:lineRule="exact"/>
        <w:rPr>
          <w:rFonts w:asciiTheme="minorHAnsi" w:hAnsiTheme="minorHAnsi" w:cstheme="minorHAnsi"/>
          <w:color w:val="0D0D0D" w:themeColor="text1" w:themeTint="F2"/>
          <w:sz w:val="24"/>
          <w:szCs w:val="24"/>
        </w:rPr>
      </w:pPr>
    </w:p>
    <w:p w14:paraId="03F684A1" w14:textId="77777777" w:rsidR="00915A67" w:rsidRDefault="00915A67">
      <w:pPr>
        <w:spacing w:before="5" w:line="180" w:lineRule="exact"/>
        <w:rPr>
          <w:rFonts w:asciiTheme="minorHAnsi" w:hAnsiTheme="minorHAnsi" w:cstheme="minorHAnsi"/>
          <w:color w:val="0D0D0D" w:themeColor="text1" w:themeTint="F2"/>
          <w:sz w:val="24"/>
          <w:szCs w:val="24"/>
        </w:rPr>
      </w:pPr>
    </w:p>
    <w:p w14:paraId="234AD65A" w14:textId="77777777" w:rsidR="00915A67" w:rsidRDefault="00915A67">
      <w:pPr>
        <w:spacing w:before="5" w:line="180" w:lineRule="exact"/>
        <w:rPr>
          <w:rFonts w:asciiTheme="minorHAnsi" w:hAnsiTheme="minorHAnsi" w:cstheme="minorHAnsi"/>
          <w:color w:val="0D0D0D" w:themeColor="text1" w:themeTint="F2"/>
          <w:sz w:val="24"/>
          <w:szCs w:val="24"/>
        </w:rPr>
      </w:pPr>
    </w:p>
    <w:p w14:paraId="090E0793" w14:textId="77777777" w:rsidR="00915A67" w:rsidRDefault="00915A67">
      <w:pPr>
        <w:spacing w:before="5" w:line="180" w:lineRule="exact"/>
        <w:rPr>
          <w:rFonts w:asciiTheme="minorHAnsi" w:hAnsiTheme="minorHAnsi" w:cstheme="minorHAnsi"/>
          <w:color w:val="0D0D0D" w:themeColor="text1" w:themeTint="F2"/>
          <w:sz w:val="24"/>
          <w:szCs w:val="24"/>
        </w:rPr>
      </w:pPr>
    </w:p>
    <w:p w14:paraId="7A4553D0" w14:textId="77777777" w:rsidR="00915A67" w:rsidRDefault="00915A67">
      <w:pPr>
        <w:spacing w:before="5" w:line="180" w:lineRule="exact"/>
        <w:rPr>
          <w:rFonts w:asciiTheme="minorHAnsi" w:hAnsiTheme="minorHAnsi" w:cstheme="minorHAnsi"/>
          <w:color w:val="0D0D0D" w:themeColor="text1" w:themeTint="F2"/>
          <w:sz w:val="24"/>
          <w:szCs w:val="24"/>
        </w:rPr>
      </w:pPr>
    </w:p>
    <w:p w14:paraId="50AD425B" w14:textId="77777777" w:rsidR="00915A67" w:rsidRDefault="00915A67">
      <w:pPr>
        <w:spacing w:before="5" w:line="180" w:lineRule="exact"/>
        <w:rPr>
          <w:rFonts w:asciiTheme="minorHAnsi" w:hAnsiTheme="minorHAnsi" w:cstheme="minorHAnsi"/>
          <w:color w:val="0D0D0D" w:themeColor="text1" w:themeTint="F2"/>
          <w:sz w:val="24"/>
          <w:szCs w:val="24"/>
        </w:rPr>
      </w:pPr>
    </w:p>
    <w:p w14:paraId="21D77733" w14:textId="77777777" w:rsidR="00915A67" w:rsidRDefault="00915A67">
      <w:pPr>
        <w:spacing w:before="5" w:line="180" w:lineRule="exact"/>
        <w:rPr>
          <w:rFonts w:asciiTheme="minorHAnsi" w:hAnsiTheme="minorHAnsi" w:cstheme="minorHAnsi"/>
          <w:color w:val="0D0D0D" w:themeColor="text1" w:themeTint="F2"/>
          <w:sz w:val="24"/>
          <w:szCs w:val="24"/>
        </w:rPr>
      </w:pPr>
    </w:p>
    <w:p w14:paraId="6204A6B5" w14:textId="77777777" w:rsidR="00915A67" w:rsidRDefault="00915A67">
      <w:pPr>
        <w:spacing w:before="5" w:line="180" w:lineRule="exact"/>
        <w:rPr>
          <w:rFonts w:asciiTheme="minorHAnsi" w:hAnsiTheme="minorHAnsi" w:cstheme="minorHAnsi"/>
          <w:color w:val="0D0D0D" w:themeColor="text1" w:themeTint="F2"/>
          <w:sz w:val="24"/>
          <w:szCs w:val="24"/>
        </w:rPr>
      </w:pPr>
    </w:p>
    <w:p w14:paraId="489CFE24" w14:textId="158B5D7E" w:rsidR="00F65AFB" w:rsidRPr="00915A67" w:rsidRDefault="00F65AFB" w:rsidP="00F65AFB">
      <w:pPr>
        <w:pStyle w:val="Heading1"/>
        <w:rPr>
          <w:rFonts w:eastAsia="Arial"/>
        </w:rPr>
      </w:pPr>
      <w:bookmarkStart w:id="1" w:name="_Toc103337841"/>
      <w:r>
        <w:rPr>
          <w:rFonts w:asciiTheme="minorHAnsi" w:eastAsia="Arial" w:hAnsiTheme="minorHAnsi" w:cstheme="minorHAnsi"/>
          <w:color w:val="E36C0A" w:themeColor="accent6" w:themeShade="BF"/>
        </w:rPr>
        <w:t>Objective</w:t>
      </w:r>
      <w:bookmarkEnd w:id="1"/>
      <w:r>
        <w:rPr>
          <w:rFonts w:asciiTheme="minorHAnsi" w:eastAsia="Arial" w:hAnsiTheme="minorHAnsi" w:cstheme="minorHAnsi"/>
          <w:color w:val="E36C0A" w:themeColor="accent6" w:themeShade="BF"/>
        </w:rPr>
        <w:t xml:space="preserve"> </w:t>
      </w:r>
    </w:p>
    <w:p w14:paraId="677C5D05" w14:textId="77777777" w:rsidR="00915A67" w:rsidRDefault="00915A67">
      <w:pPr>
        <w:spacing w:before="5" w:line="180" w:lineRule="exact"/>
        <w:rPr>
          <w:rFonts w:asciiTheme="minorHAnsi" w:hAnsiTheme="minorHAnsi" w:cstheme="minorHAnsi"/>
          <w:color w:val="0D0D0D" w:themeColor="text1" w:themeTint="F2"/>
          <w:sz w:val="24"/>
          <w:szCs w:val="24"/>
        </w:rPr>
      </w:pPr>
    </w:p>
    <w:p w14:paraId="209D001B" w14:textId="77777777" w:rsidR="00F65AFB" w:rsidRPr="00F65AFB" w:rsidRDefault="00F65AFB" w:rsidP="00F65AFB">
      <w:pPr>
        <w:shd w:val="clear" w:color="auto" w:fill="FFFFFF"/>
        <w:spacing w:before="100" w:beforeAutospacing="1" w:after="100" w:afterAutospacing="1"/>
        <w:rPr>
          <w:rFonts w:ascii="Segoe UI" w:hAnsi="Segoe UI" w:cs="Segoe UI"/>
          <w:color w:val="171717"/>
          <w:sz w:val="24"/>
          <w:szCs w:val="24"/>
          <w:lang w:val="en-IN" w:eastAsia="en-IN"/>
        </w:rPr>
      </w:pPr>
      <w:r w:rsidRPr="00F65AFB">
        <w:rPr>
          <w:rFonts w:ascii="Segoe UI" w:hAnsi="Segoe UI" w:cs="Segoe UI"/>
          <w:color w:val="171717"/>
          <w:sz w:val="24"/>
          <w:szCs w:val="24"/>
          <w:lang w:val="en-IN" w:eastAsia="en-IN"/>
        </w:rPr>
        <w:t xml:space="preserve">Windows Admin </w:t>
      </w:r>
      <w:proofErr w:type="spellStart"/>
      <w:r w:rsidRPr="00F65AFB">
        <w:rPr>
          <w:rFonts w:ascii="Segoe UI" w:hAnsi="Segoe UI" w:cs="Segoe UI"/>
          <w:color w:val="171717"/>
          <w:sz w:val="24"/>
          <w:szCs w:val="24"/>
          <w:lang w:val="en-IN" w:eastAsia="en-IN"/>
        </w:rPr>
        <w:t>Center</w:t>
      </w:r>
      <w:proofErr w:type="spellEnd"/>
      <w:r w:rsidRPr="00F65AFB">
        <w:rPr>
          <w:rFonts w:ascii="Segoe UI" w:hAnsi="Segoe UI" w:cs="Segoe UI"/>
          <w:color w:val="171717"/>
          <w:sz w:val="24"/>
          <w:szCs w:val="24"/>
          <w:lang w:val="en-IN" w:eastAsia="en-IN"/>
        </w:rPr>
        <w:t xml:space="preserve"> in the Azure portal provides the essential set of management tools for managing Windows Server in a single Azure VM:</w:t>
      </w:r>
    </w:p>
    <w:p w14:paraId="4219BD69" w14:textId="77777777" w:rsidR="00F65AFB" w:rsidRPr="00F65AFB" w:rsidRDefault="00F65AFB" w:rsidP="001D1A06">
      <w:pPr>
        <w:numPr>
          <w:ilvl w:val="0"/>
          <w:numId w:val="3"/>
        </w:numPr>
        <w:shd w:val="clear" w:color="auto" w:fill="FFFFFF"/>
        <w:ind w:left="570"/>
        <w:rPr>
          <w:rFonts w:ascii="Segoe UI" w:hAnsi="Segoe UI" w:cs="Segoe UI"/>
          <w:color w:val="171717"/>
          <w:sz w:val="24"/>
          <w:szCs w:val="24"/>
          <w:lang w:val="en-IN" w:eastAsia="en-IN"/>
        </w:rPr>
      </w:pPr>
      <w:r w:rsidRPr="00F65AFB">
        <w:rPr>
          <w:rFonts w:ascii="Segoe UI" w:hAnsi="Segoe UI" w:cs="Segoe UI"/>
          <w:color w:val="171717"/>
          <w:sz w:val="24"/>
          <w:szCs w:val="24"/>
          <w:lang w:val="en-IN" w:eastAsia="en-IN"/>
        </w:rPr>
        <w:t>Certificates</w:t>
      </w:r>
    </w:p>
    <w:p w14:paraId="7084486C" w14:textId="77777777" w:rsidR="00F65AFB" w:rsidRPr="00F65AFB" w:rsidRDefault="00F65AFB" w:rsidP="001D1A06">
      <w:pPr>
        <w:numPr>
          <w:ilvl w:val="0"/>
          <w:numId w:val="3"/>
        </w:numPr>
        <w:shd w:val="clear" w:color="auto" w:fill="FFFFFF"/>
        <w:ind w:left="570"/>
        <w:rPr>
          <w:rFonts w:ascii="Segoe UI" w:hAnsi="Segoe UI" w:cs="Segoe UI"/>
          <w:color w:val="171717"/>
          <w:sz w:val="24"/>
          <w:szCs w:val="24"/>
          <w:lang w:val="en-IN" w:eastAsia="en-IN"/>
        </w:rPr>
      </w:pPr>
      <w:r w:rsidRPr="00F65AFB">
        <w:rPr>
          <w:rFonts w:ascii="Segoe UI" w:hAnsi="Segoe UI" w:cs="Segoe UI"/>
          <w:color w:val="171717"/>
          <w:sz w:val="24"/>
          <w:szCs w:val="24"/>
          <w:lang w:val="en-IN" w:eastAsia="en-IN"/>
        </w:rPr>
        <w:t>Devices</w:t>
      </w:r>
    </w:p>
    <w:p w14:paraId="1DDB4AED" w14:textId="77777777" w:rsidR="00F65AFB" w:rsidRPr="00F65AFB" w:rsidRDefault="00F65AFB" w:rsidP="001D1A06">
      <w:pPr>
        <w:numPr>
          <w:ilvl w:val="0"/>
          <w:numId w:val="3"/>
        </w:numPr>
        <w:shd w:val="clear" w:color="auto" w:fill="FFFFFF"/>
        <w:ind w:left="570"/>
        <w:rPr>
          <w:rFonts w:ascii="Segoe UI" w:hAnsi="Segoe UI" w:cs="Segoe UI"/>
          <w:color w:val="171717"/>
          <w:sz w:val="24"/>
          <w:szCs w:val="24"/>
          <w:lang w:val="en-IN" w:eastAsia="en-IN"/>
        </w:rPr>
      </w:pPr>
      <w:r w:rsidRPr="00F65AFB">
        <w:rPr>
          <w:rFonts w:ascii="Segoe UI" w:hAnsi="Segoe UI" w:cs="Segoe UI"/>
          <w:color w:val="171717"/>
          <w:sz w:val="24"/>
          <w:szCs w:val="24"/>
          <w:lang w:val="en-IN" w:eastAsia="en-IN"/>
        </w:rPr>
        <w:t>Events</w:t>
      </w:r>
    </w:p>
    <w:p w14:paraId="00D62AF6" w14:textId="77777777" w:rsidR="00F65AFB" w:rsidRPr="00F65AFB" w:rsidRDefault="00F65AFB" w:rsidP="001D1A06">
      <w:pPr>
        <w:numPr>
          <w:ilvl w:val="0"/>
          <w:numId w:val="3"/>
        </w:numPr>
        <w:shd w:val="clear" w:color="auto" w:fill="FFFFFF"/>
        <w:ind w:left="570"/>
        <w:rPr>
          <w:rFonts w:ascii="Segoe UI" w:hAnsi="Segoe UI" w:cs="Segoe UI"/>
          <w:color w:val="171717"/>
          <w:sz w:val="24"/>
          <w:szCs w:val="24"/>
          <w:lang w:val="en-IN" w:eastAsia="en-IN"/>
        </w:rPr>
      </w:pPr>
      <w:r w:rsidRPr="00F65AFB">
        <w:rPr>
          <w:rFonts w:ascii="Segoe UI" w:hAnsi="Segoe UI" w:cs="Segoe UI"/>
          <w:color w:val="171717"/>
          <w:sz w:val="24"/>
          <w:szCs w:val="24"/>
          <w:lang w:val="en-IN" w:eastAsia="en-IN"/>
        </w:rPr>
        <w:t>Files and file sharing</w:t>
      </w:r>
    </w:p>
    <w:p w14:paraId="333AD012" w14:textId="77777777" w:rsidR="00F65AFB" w:rsidRPr="00F65AFB" w:rsidRDefault="00F65AFB" w:rsidP="001D1A06">
      <w:pPr>
        <w:numPr>
          <w:ilvl w:val="0"/>
          <w:numId w:val="3"/>
        </w:numPr>
        <w:shd w:val="clear" w:color="auto" w:fill="FFFFFF"/>
        <w:ind w:left="570"/>
        <w:rPr>
          <w:rFonts w:ascii="Segoe UI" w:hAnsi="Segoe UI" w:cs="Segoe UI"/>
          <w:color w:val="171717"/>
          <w:sz w:val="24"/>
          <w:szCs w:val="24"/>
          <w:lang w:val="en-IN" w:eastAsia="en-IN"/>
        </w:rPr>
      </w:pPr>
      <w:r w:rsidRPr="00F65AFB">
        <w:rPr>
          <w:rFonts w:ascii="Segoe UI" w:hAnsi="Segoe UI" w:cs="Segoe UI"/>
          <w:color w:val="171717"/>
          <w:sz w:val="24"/>
          <w:szCs w:val="24"/>
          <w:lang w:val="en-IN" w:eastAsia="en-IN"/>
        </w:rPr>
        <w:t>Firewall</w:t>
      </w:r>
    </w:p>
    <w:p w14:paraId="724D1EED" w14:textId="77777777" w:rsidR="00F65AFB" w:rsidRPr="00F65AFB" w:rsidRDefault="00F65AFB" w:rsidP="001D1A06">
      <w:pPr>
        <w:numPr>
          <w:ilvl w:val="0"/>
          <w:numId w:val="3"/>
        </w:numPr>
        <w:shd w:val="clear" w:color="auto" w:fill="FFFFFF"/>
        <w:ind w:left="570"/>
        <w:rPr>
          <w:rFonts w:ascii="Segoe UI" w:hAnsi="Segoe UI" w:cs="Segoe UI"/>
          <w:color w:val="171717"/>
          <w:sz w:val="24"/>
          <w:szCs w:val="24"/>
          <w:lang w:val="en-IN" w:eastAsia="en-IN"/>
        </w:rPr>
      </w:pPr>
      <w:r w:rsidRPr="00F65AFB">
        <w:rPr>
          <w:rFonts w:ascii="Segoe UI" w:hAnsi="Segoe UI" w:cs="Segoe UI"/>
          <w:color w:val="171717"/>
          <w:sz w:val="24"/>
          <w:szCs w:val="24"/>
          <w:lang w:val="en-IN" w:eastAsia="en-IN"/>
        </w:rPr>
        <w:t>Installed apps</w:t>
      </w:r>
    </w:p>
    <w:p w14:paraId="13A84E04" w14:textId="77777777" w:rsidR="00F65AFB" w:rsidRPr="00F65AFB" w:rsidRDefault="00F65AFB" w:rsidP="001D1A06">
      <w:pPr>
        <w:numPr>
          <w:ilvl w:val="0"/>
          <w:numId w:val="3"/>
        </w:numPr>
        <w:shd w:val="clear" w:color="auto" w:fill="FFFFFF"/>
        <w:ind w:left="570"/>
        <w:rPr>
          <w:rFonts w:ascii="Segoe UI" w:hAnsi="Segoe UI" w:cs="Segoe UI"/>
          <w:color w:val="171717"/>
          <w:sz w:val="24"/>
          <w:szCs w:val="24"/>
          <w:lang w:val="en-IN" w:eastAsia="en-IN"/>
        </w:rPr>
      </w:pPr>
      <w:r w:rsidRPr="00F65AFB">
        <w:rPr>
          <w:rFonts w:ascii="Segoe UI" w:hAnsi="Segoe UI" w:cs="Segoe UI"/>
          <w:color w:val="171717"/>
          <w:sz w:val="24"/>
          <w:szCs w:val="24"/>
          <w:lang w:val="en-IN" w:eastAsia="en-IN"/>
        </w:rPr>
        <w:t>Local users and groups</w:t>
      </w:r>
    </w:p>
    <w:p w14:paraId="3AC5BE81" w14:textId="77777777" w:rsidR="00F65AFB" w:rsidRPr="00F65AFB" w:rsidRDefault="00F65AFB" w:rsidP="001D1A06">
      <w:pPr>
        <w:numPr>
          <w:ilvl w:val="0"/>
          <w:numId w:val="3"/>
        </w:numPr>
        <w:shd w:val="clear" w:color="auto" w:fill="FFFFFF"/>
        <w:ind w:left="570"/>
        <w:rPr>
          <w:rFonts w:ascii="Segoe UI" w:hAnsi="Segoe UI" w:cs="Segoe UI"/>
          <w:color w:val="171717"/>
          <w:sz w:val="24"/>
          <w:szCs w:val="24"/>
          <w:lang w:val="en-IN" w:eastAsia="en-IN"/>
        </w:rPr>
      </w:pPr>
      <w:r w:rsidRPr="00F65AFB">
        <w:rPr>
          <w:rFonts w:ascii="Segoe UI" w:hAnsi="Segoe UI" w:cs="Segoe UI"/>
          <w:color w:val="171717"/>
          <w:sz w:val="24"/>
          <w:szCs w:val="24"/>
          <w:lang w:val="en-IN" w:eastAsia="en-IN"/>
        </w:rPr>
        <w:t>Performance Monitor</w:t>
      </w:r>
    </w:p>
    <w:p w14:paraId="4F2A268A" w14:textId="77777777" w:rsidR="00F65AFB" w:rsidRPr="00F65AFB" w:rsidRDefault="00F65AFB" w:rsidP="001D1A06">
      <w:pPr>
        <w:numPr>
          <w:ilvl w:val="0"/>
          <w:numId w:val="3"/>
        </w:numPr>
        <w:shd w:val="clear" w:color="auto" w:fill="FFFFFF"/>
        <w:ind w:left="570"/>
        <w:rPr>
          <w:rFonts w:ascii="Segoe UI" w:hAnsi="Segoe UI" w:cs="Segoe UI"/>
          <w:color w:val="171717"/>
          <w:sz w:val="24"/>
          <w:szCs w:val="24"/>
          <w:lang w:val="en-IN" w:eastAsia="en-IN"/>
        </w:rPr>
      </w:pPr>
      <w:r w:rsidRPr="00F65AFB">
        <w:rPr>
          <w:rFonts w:ascii="Segoe UI" w:hAnsi="Segoe UI" w:cs="Segoe UI"/>
          <w:color w:val="171717"/>
          <w:sz w:val="24"/>
          <w:szCs w:val="24"/>
          <w:lang w:val="en-IN" w:eastAsia="en-IN"/>
        </w:rPr>
        <w:t>PowerShell</w:t>
      </w:r>
    </w:p>
    <w:p w14:paraId="1F156782" w14:textId="77777777" w:rsidR="00F65AFB" w:rsidRPr="00F65AFB" w:rsidRDefault="00F65AFB" w:rsidP="001D1A06">
      <w:pPr>
        <w:numPr>
          <w:ilvl w:val="0"/>
          <w:numId w:val="3"/>
        </w:numPr>
        <w:shd w:val="clear" w:color="auto" w:fill="FFFFFF"/>
        <w:ind w:left="570"/>
        <w:rPr>
          <w:rFonts w:ascii="Segoe UI" w:hAnsi="Segoe UI" w:cs="Segoe UI"/>
          <w:color w:val="171717"/>
          <w:sz w:val="24"/>
          <w:szCs w:val="24"/>
          <w:lang w:val="en-IN" w:eastAsia="en-IN"/>
        </w:rPr>
      </w:pPr>
      <w:r w:rsidRPr="00F65AFB">
        <w:rPr>
          <w:rFonts w:ascii="Segoe UI" w:hAnsi="Segoe UI" w:cs="Segoe UI"/>
          <w:color w:val="171717"/>
          <w:sz w:val="24"/>
          <w:szCs w:val="24"/>
          <w:lang w:val="en-IN" w:eastAsia="en-IN"/>
        </w:rPr>
        <w:t>Processes</w:t>
      </w:r>
    </w:p>
    <w:p w14:paraId="1330A4DF" w14:textId="77777777" w:rsidR="00F65AFB" w:rsidRPr="00F65AFB" w:rsidRDefault="00F65AFB" w:rsidP="001D1A06">
      <w:pPr>
        <w:numPr>
          <w:ilvl w:val="0"/>
          <w:numId w:val="3"/>
        </w:numPr>
        <w:shd w:val="clear" w:color="auto" w:fill="FFFFFF"/>
        <w:ind w:left="570"/>
        <w:rPr>
          <w:rFonts w:ascii="Segoe UI" w:hAnsi="Segoe UI" w:cs="Segoe UI"/>
          <w:color w:val="171717"/>
          <w:sz w:val="24"/>
          <w:szCs w:val="24"/>
          <w:lang w:val="en-IN" w:eastAsia="en-IN"/>
        </w:rPr>
      </w:pPr>
      <w:r w:rsidRPr="00F65AFB">
        <w:rPr>
          <w:rFonts w:ascii="Segoe UI" w:hAnsi="Segoe UI" w:cs="Segoe UI"/>
          <w:color w:val="171717"/>
          <w:sz w:val="24"/>
          <w:szCs w:val="24"/>
          <w:lang w:val="en-IN" w:eastAsia="en-IN"/>
        </w:rPr>
        <w:t>Registry</w:t>
      </w:r>
    </w:p>
    <w:p w14:paraId="4C31ACCB" w14:textId="77777777" w:rsidR="00F65AFB" w:rsidRPr="00F65AFB" w:rsidRDefault="00F65AFB" w:rsidP="001D1A06">
      <w:pPr>
        <w:numPr>
          <w:ilvl w:val="0"/>
          <w:numId w:val="3"/>
        </w:numPr>
        <w:shd w:val="clear" w:color="auto" w:fill="FFFFFF"/>
        <w:ind w:left="570"/>
        <w:rPr>
          <w:rFonts w:ascii="Segoe UI" w:hAnsi="Segoe UI" w:cs="Segoe UI"/>
          <w:color w:val="171717"/>
          <w:sz w:val="24"/>
          <w:szCs w:val="24"/>
          <w:lang w:val="en-IN" w:eastAsia="en-IN"/>
        </w:rPr>
      </w:pPr>
      <w:r w:rsidRPr="00F65AFB">
        <w:rPr>
          <w:rFonts w:ascii="Segoe UI" w:hAnsi="Segoe UI" w:cs="Segoe UI"/>
          <w:color w:val="171717"/>
          <w:sz w:val="24"/>
          <w:szCs w:val="24"/>
          <w:lang w:val="en-IN" w:eastAsia="en-IN"/>
        </w:rPr>
        <w:t>Remote Desktop</w:t>
      </w:r>
    </w:p>
    <w:p w14:paraId="28BEC0EA" w14:textId="77777777" w:rsidR="00F65AFB" w:rsidRPr="00F65AFB" w:rsidRDefault="00F65AFB" w:rsidP="001D1A06">
      <w:pPr>
        <w:numPr>
          <w:ilvl w:val="0"/>
          <w:numId w:val="3"/>
        </w:numPr>
        <w:shd w:val="clear" w:color="auto" w:fill="FFFFFF"/>
        <w:ind w:left="570"/>
        <w:rPr>
          <w:rFonts w:ascii="Segoe UI" w:hAnsi="Segoe UI" w:cs="Segoe UI"/>
          <w:color w:val="171717"/>
          <w:sz w:val="24"/>
          <w:szCs w:val="24"/>
          <w:lang w:val="en-IN" w:eastAsia="en-IN"/>
        </w:rPr>
      </w:pPr>
      <w:r w:rsidRPr="00F65AFB">
        <w:rPr>
          <w:rFonts w:ascii="Segoe UI" w:hAnsi="Segoe UI" w:cs="Segoe UI"/>
          <w:color w:val="171717"/>
          <w:sz w:val="24"/>
          <w:szCs w:val="24"/>
          <w:lang w:val="en-IN" w:eastAsia="en-IN"/>
        </w:rPr>
        <w:t>Roles and features</w:t>
      </w:r>
    </w:p>
    <w:p w14:paraId="38FB8A54" w14:textId="77777777" w:rsidR="00F65AFB" w:rsidRPr="00F65AFB" w:rsidRDefault="00F65AFB" w:rsidP="001D1A06">
      <w:pPr>
        <w:numPr>
          <w:ilvl w:val="0"/>
          <w:numId w:val="3"/>
        </w:numPr>
        <w:shd w:val="clear" w:color="auto" w:fill="FFFFFF"/>
        <w:ind w:left="570"/>
        <w:rPr>
          <w:rFonts w:ascii="Segoe UI" w:hAnsi="Segoe UI" w:cs="Segoe UI"/>
          <w:color w:val="171717"/>
          <w:sz w:val="24"/>
          <w:szCs w:val="24"/>
          <w:lang w:val="en-IN" w:eastAsia="en-IN"/>
        </w:rPr>
      </w:pPr>
      <w:r w:rsidRPr="00F65AFB">
        <w:rPr>
          <w:rFonts w:ascii="Segoe UI" w:hAnsi="Segoe UI" w:cs="Segoe UI"/>
          <w:color w:val="171717"/>
          <w:sz w:val="24"/>
          <w:szCs w:val="24"/>
          <w:lang w:val="en-IN" w:eastAsia="en-IN"/>
        </w:rPr>
        <w:t>Scheduled tasks</w:t>
      </w:r>
    </w:p>
    <w:p w14:paraId="24F690A2" w14:textId="77777777" w:rsidR="00F65AFB" w:rsidRPr="00F65AFB" w:rsidRDefault="00F65AFB" w:rsidP="001D1A06">
      <w:pPr>
        <w:numPr>
          <w:ilvl w:val="0"/>
          <w:numId w:val="3"/>
        </w:numPr>
        <w:shd w:val="clear" w:color="auto" w:fill="FFFFFF"/>
        <w:ind w:left="570"/>
        <w:rPr>
          <w:rFonts w:ascii="Segoe UI" w:hAnsi="Segoe UI" w:cs="Segoe UI"/>
          <w:color w:val="171717"/>
          <w:sz w:val="24"/>
          <w:szCs w:val="24"/>
          <w:lang w:val="en-IN" w:eastAsia="en-IN"/>
        </w:rPr>
      </w:pPr>
      <w:r w:rsidRPr="00F65AFB">
        <w:rPr>
          <w:rFonts w:ascii="Segoe UI" w:hAnsi="Segoe UI" w:cs="Segoe UI"/>
          <w:color w:val="171717"/>
          <w:sz w:val="24"/>
          <w:szCs w:val="24"/>
          <w:lang w:val="en-IN" w:eastAsia="en-IN"/>
        </w:rPr>
        <w:t>Services</w:t>
      </w:r>
    </w:p>
    <w:p w14:paraId="221761B5" w14:textId="77777777" w:rsidR="00F65AFB" w:rsidRPr="00F65AFB" w:rsidRDefault="00F65AFB" w:rsidP="001D1A06">
      <w:pPr>
        <w:numPr>
          <w:ilvl w:val="0"/>
          <w:numId w:val="3"/>
        </w:numPr>
        <w:shd w:val="clear" w:color="auto" w:fill="FFFFFF"/>
        <w:ind w:left="570"/>
        <w:rPr>
          <w:rFonts w:ascii="Segoe UI" w:hAnsi="Segoe UI" w:cs="Segoe UI"/>
          <w:color w:val="171717"/>
          <w:sz w:val="24"/>
          <w:szCs w:val="24"/>
          <w:lang w:val="en-IN" w:eastAsia="en-IN"/>
        </w:rPr>
      </w:pPr>
      <w:r w:rsidRPr="00F65AFB">
        <w:rPr>
          <w:rFonts w:ascii="Segoe UI" w:hAnsi="Segoe UI" w:cs="Segoe UI"/>
          <w:color w:val="171717"/>
          <w:sz w:val="24"/>
          <w:szCs w:val="24"/>
          <w:lang w:val="en-IN" w:eastAsia="en-IN"/>
        </w:rPr>
        <w:t>Storage</w:t>
      </w:r>
    </w:p>
    <w:p w14:paraId="760C21D6" w14:textId="77777777" w:rsidR="00F65AFB" w:rsidRPr="00F65AFB" w:rsidRDefault="00F65AFB" w:rsidP="001D1A06">
      <w:pPr>
        <w:numPr>
          <w:ilvl w:val="0"/>
          <w:numId w:val="3"/>
        </w:numPr>
        <w:shd w:val="clear" w:color="auto" w:fill="FFFFFF"/>
        <w:ind w:left="570"/>
        <w:rPr>
          <w:rFonts w:ascii="Segoe UI" w:hAnsi="Segoe UI" w:cs="Segoe UI"/>
          <w:color w:val="171717"/>
          <w:sz w:val="24"/>
          <w:szCs w:val="24"/>
          <w:lang w:val="en-IN" w:eastAsia="en-IN"/>
        </w:rPr>
      </w:pPr>
      <w:r w:rsidRPr="00F65AFB">
        <w:rPr>
          <w:rFonts w:ascii="Segoe UI" w:hAnsi="Segoe UI" w:cs="Segoe UI"/>
          <w:color w:val="171717"/>
          <w:sz w:val="24"/>
          <w:szCs w:val="24"/>
          <w:lang w:val="en-IN" w:eastAsia="en-IN"/>
        </w:rPr>
        <w:t>Updates</w:t>
      </w:r>
    </w:p>
    <w:p w14:paraId="29097EE8" w14:textId="77777777" w:rsidR="00915A67" w:rsidRDefault="00915A67">
      <w:pPr>
        <w:spacing w:before="5" w:line="180" w:lineRule="exact"/>
        <w:rPr>
          <w:rFonts w:asciiTheme="minorHAnsi" w:hAnsiTheme="minorHAnsi" w:cstheme="minorHAnsi"/>
          <w:color w:val="0D0D0D" w:themeColor="text1" w:themeTint="F2"/>
          <w:sz w:val="24"/>
          <w:szCs w:val="24"/>
        </w:rPr>
      </w:pPr>
    </w:p>
    <w:p w14:paraId="1F983B7B"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7584C9AC" w14:textId="11185F74" w:rsidR="00F65AFB" w:rsidRPr="00F65AFB" w:rsidRDefault="00F65AFB" w:rsidP="00F65AFB">
      <w:pPr>
        <w:pStyle w:val="Heading1"/>
        <w:rPr>
          <w:rFonts w:asciiTheme="minorHAnsi" w:eastAsia="Arial" w:hAnsiTheme="minorHAnsi" w:cstheme="minorHAnsi"/>
          <w:color w:val="E36C0A" w:themeColor="accent6" w:themeShade="BF"/>
        </w:rPr>
      </w:pPr>
      <w:bookmarkStart w:id="2" w:name="_Toc103337842"/>
      <w:r>
        <w:rPr>
          <w:rFonts w:asciiTheme="minorHAnsi" w:eastAsia="Arial" w:hAnsiTheme="minorHAnsi" w:cstheme="minorHAnsi"/>
          <w:color w:val="E36C0A" w:themeColor="accent6" w:themeShade="BF"/>
        </w:rPr>
        <w:t xml:space="preserve">Lab 1: </w:t>
      </w:r>
      <w:r w:rsidRPr="00F65AFB">
        <w:rPr>
          <w:rFonts w:asciiTheme="minorHAnsi" w:eastAsia="Arial" w:hAnsiTheme="minorHAnsi" w:cstheme="minorHAnsi"/>
          <w:color w:val="E36C0A" w:themeColor="accent6" w:themeShade="BF"/>
        </w:rPr>
        <w:t>Installing the Windows Admin Center extension package in the Azure VM through the Azure porta</w:t>
      </w:r>
      <w:r>
        <w:rPr>
          <w:rFonts w:asciiTheme="minorHAnsi" w:eastAsia="Arial" w:hAnsiTheme="minorHAnsi" w:cstheme="minorHAnsi"/>
          <w:color w:val="E36C0A" w:themeColor="accent6" w:themeShade="BF"/>
        </w:rPr>
        <w:t>l</w:t>
      </w:r>
      <w:bookmarkEnd w:id="2"/>
    </w:p>
    <w:p w14:paraId="0902B920" w14:textId="61DD5548" w:rsidR="00ED3935" w:rsidRDefault="00ED3935" w:rsidP="00ED3935">
      <w:pPr>
        <w:rPr>
          <w:rFonts w:eastAsia="Arial"/>
        </w:rPr>
      </w:pPr>
    </w:p>
    <w:p w14:paraId="493C8DAC" w14:textId="15F1792D" w:rsidR="00ED5659" w:rsidRDefault="00F65AFB" w:rsidP="001D1A06">
      <w:pPr>
        <w:pStyle w:val="NormalWeb"/>
        <w:numPr>
          <w:ilvl w:val="0"/>
          <w:numId w:val="2"/>
        </w:numPr>
        <w:shd w:val="clear" w:color="auto" w:fill="FFFFFF"/>
        <w:spacing w:before="0" w:beforeAutospacing="0" w:after="0" w:afterAutospacing="0" w:line="360" w:lineRule="atLeast"/>
        <w:ind w:left="0"/>
        <w:rPr>
          <w:rFonts w:asciiTheme="minorHAnsi" w:hAnsiTheme="minorHAnsi" w:cstheme="minorHAnsi"/>
          <w:color w:val="16191F"/>
        </w:rPr>
      </w:pPr>
      <w:r>
        <w:rPr>
          <w:rFonts w:asciiTheme="minorHAnsi" w:hAnsiTheme="minorHAnsi" w:cstheme="minorHAnsi"/>
          <w:color w:val="16191F"/>
        </w:rPr>
        <w:t xml:space="preserve">In in the Virtual Machine setting , click Windows Admin Centre </w:t>
      </w:r>
    </w:p>
    <w:p w14:paraId="6BC279C7" w14:textId="4F5D9CBB" w:rsidR="00F65AFB" w:rsidRDefault="00F65AFB" w:rsidP="00F65AFB">
      <w:pPr>
        <w:pStyle w:val="NormalWeb"/>
        <w:shd w:val="clear" w:color="auto" w:fill="FFFFFF"/>
        <w:spacing w:before="0" w:beforeAutospacing="0" w:after="0" w:afterAutospacing="0" w:line="360" w:lineRule="atLeast"/>
      </w:pPr>
      <w:r>
        <w:object w:dxaOrig="15400" w:dyaOrig="7990" w14:anchorId="5A01E22A">
          <v:shape id="_x0000_i1025" type="#_x0000_t75" style="width:487.3pt;height:252.7pt" o:ole="">
            <v:imagedata r:id="rId10" o:title=""/>
          </v:shape>
          <o:OLEObject Type="Embed" ProgID="Paint.Picture" ShapeID="_x0000_i1025" DrawAspect="Content" ObjectID="_1713950679" r:id="rId11"/>
        </w:object>
      </w:r>
    </w:p>
    <w:p w14:paraId="555292AA" w14:textId="00653993" w:rsidR="00F65AFB" w:rsidRPr="00F65AFB" w:rsidRDefault="00F65AFB" w:rsidP="001D1A06">
      <w:pPr>
        <w:pStyle w:val="NormalWeb"/>
        <w:numPr>
          <w:ilvl w:val="0"/>
          <w:numId w:val="2"/>
        </w:numPr>
        <w:shd w:val="clear" w:color="auto" w:fill="FFFFFF"/>
        <w:spacing w:before="0" w:beforeAutospacing="0" w:after="0" w:afterAutospacing="0" w:line="360" w:lineRule="atLeast"/>
        <w:rPr>
          <w:rStyle w:val="Strong"/>
          <w:rFonts w:asciiTheme="minorHAnsi" w:hAnsiTheme="minorHAnsi" w:cstheme="minorHAnsi"/>
          <w:b w:val="0"/>
          <w:bCs w:val="0"/>
          <w:color w:val="16191F"/>
        </w:rPr>
      </w:pPr>
      <w:r w:rsidRPr="00F65AFB">
        <w:rPr>
          <w:rStyle w:val="Strong"/>
          <w:rFonts w:ascii="Segoe UI" w:eastAsiaTheme="majorEastAsia" w:hAnsi="Segoe UI" w:cs="Segoe UI"/>
          <w:b w:val="0"/>
          <w:color w:val="171717"/>
          <w:shd w:val="clear" w:color="auto" w:fill="FFFFFF"/>
        </w:rPr>
        <w:t xml:space="preserve">Select </w:t>
      </w:r>
      <w:r w:rsidRPr="00F65AFB">
        <w:rPr>
          <w:rStyle w:val="Strong"/>
          <w:rFonts w:ascii="Segoe UI" w:eastAsiaTheme="majorEastAsia" w:hAnsi="Segoe UI" w:cs="Segoe UI"/>
          <w:color w:val="171717"/>
          <w:shd w:val="clear" w:color="auto" w:fill="FFFFFF"/>
        </w:rPr>
        <w:t>Open this port for me</w:t>
      </w:r>
      <w:r w:rsidRPr="00F65AFB">
        <w:rPr>
          <w:rStyle w:val="Strong"/>
          <w:rFonts w:ascii="Segoe UI" w:eastAsiaTheme="majorEastAsia" w:hAnsi="Segoe UI" w:cs="Segoe UI"/>
          <w:b w:val="0"/>
          <w:color w:val="171717"/>
          <w:shd w:val="clear" w:color="auto" w:fill="FFFFFF"/>
        </w:rPr>
        <w:t xml:space="preserve"> and click</w:t>
      </w:r>
      <w:r>
        <w:rPr>
          <w:rStyle w:val="Strong"/>
          <w:rFonts w:ascii="Segoe UI" w:eastAsiaTheme="majorEastAsia" w:hAnsi="Segoe UI" w:cs="Segoe UI"/>
          <w:color w:val="171717"/>
          <w:shd w:val="clear" w:color="auto" w:fill="FFFFFF"/>
        </w:rPr>
        <w:t xml:space="preserve"> install</w:t>
      </w:r>
    </w:p>
    <w:p w14:paraId="087AFA98" w14:textId="0921DD07" w:rsidR="00F65AFB" w:rsidRDefault="00F65AFB" w:rsidP="00F65AFB">
      <w:pPr>
        <w:pStyle w:val="NormalWeb"/>
        <w:shd w:val="clear" w:color="auto" w:fill="FFFFFF"/>
        <w:spacing w:before="0" w:beforeAutospacing="0" w:after="0" w:afterAutospacing="0" w:line="360" w:lineRule="atLeast"/>
      </w:pPr>
      <w:r>
        <w:object w:dxaOrig="10220" w:dyaOrig="5480" w14:anchorId="049FFD0E">
          <v:shape id="_x0000_i1026" type="#_x0000_t75" style="width:487.3pt;height:261.3pt" o:ole="">
            <v:imagedata r:id="rId12" o:title=""/>
          </v:shape>
          <o:OLEObject Type="Embed" ProgID="Paint.Picture" ShapeID="_x0000_i1026" DrawAspect="Content" ObjectID="_1713950680" r:id="rId13"/>
        </w:object>
      </w:r>
    </w:p>
    <w:p w14:paraId="7328FE73" w14:textId="045D591D" w:rsidR="00F65AFB" w:rsidRPr="00263D76" w:rsidRDefault="00263D76" w:rsidP="001D1A06">
      <w:pPr>
        <w:pStyle w:val="NormalWeb"/>
        <w:numPr>
          <w:ilvl w:val="0"/>
          <w:numId w:val="2"/>
        </w:numPr>
        <w:shd w:val="clear" w:color="auto" w:fill="FFFFFF"/>
        <w:spacing w:before="0" w:beforeAutospacing="0" w:after="0" w:afterAutospacing="0" w:line="360" w:lineRule="atLeast"/>
        <w:rPr>
          <w:rStyle w:val="Strong"/>
          <w:rFonts w:ascii="Segoe UI" w:eastAsiaTheme="majorEastAsia" w:hAnsi="Segoe UI" w:cs="Segoe UI"/>
          <w:color w:val="171717"/>
          <w:shd w:val="clear" w:color="auto" w:fill="FFFFFF"/>
        </w:rPr>
      </w:pPr>
      <w:r>
        <w:rPr>
          <w:rStyle w:val="Strong"/>
          <w:rFonts w:ascii="Segoe UI" w:eastAsiaTheme="majorEastAsia" w:hAnsi="Segoe UI" w:cs="Segoe UI"/>
          <w:b w:val="0"/>
          <w:color w:val="171717"/>
          <w:shd w:val="clear" w:color="auto" w:fill="FFFFFF"/>
        </w:rPr>
        <w:t xml:space="preserve">It take few minutes and once done Click </w:t>
      </w:r>
      <w:r w:rsidRPr="00263D76">
        <w:rPr>
          <w:rStyle w:val="Strong"/>
          <w:rFonts w:ascii="Segoe UI" w:eastAsiaTheme="majorEastAsia" w:hAnsi="Segoe UI" w:cs="Segoe UI"/>
          <w:color w:val="171717"/>
          <w:shd w:val="clear" w:color="auto" w:fill="FFFFFF"/>
        </w:rPr>
        <w:t>Connect</w:t>
      </w:r>
    </w:p>
    <w:p w14:paraId="06B688BA" w14:textId="77777777" w:rsidR="00F65AFB" w:rsidRDefault="00F65AFB" w:rsidP="00F65AFB">
      <w:pPr>
        <w:pStyle w:val="NormalWeb"/>
        <w:shd w:val="clear" w:color="auto" w:fill="FFFFFF"/>
        <w:spacing w:before="0" w:beforeAutospacing="0" w:after="0" w:afterAutospacing="0" w:line="360" w:lineRule="atLeast"/>
      </w:pPr>
    </w:p>
    <w:p w14:paraId="253AFEF9" w14:textId="308E5703" w:rsidR="00263D76" w:rsidRDefault="00263D76" w:rsidP="00F65AFB">
      <w:pPr>
        <w:pStyle w:val="NormalWeb"/>
        <w:shd w:val="clear" w:color="auto" w:fill="FFFFFF"/>
        <w:spacing w:before="0" w:beforeAutospacing="0" w:after="0" w:afterAutospacing="0" w:line="360" w:lineRule="atLeast"/>
        <w:rPr>
          <w:rFonts w:asciiTheme="minorHAnsi" w:hAnsiTheme="minorHAnsi" w:cstheme="minorHAnsi"/>
          <w:color w:val="16191F"/>
        </w:rPr>
      </w:pPr>
      <w:r w:rsidRPr="00263D76">
        <w:rPr>
          <w:rFonts w:asciiTheme="minorHAnsi" w:hAnsiTheme="minorHAnsi" w:cstheme="minorHAnsi"/>
          <w:color w:val="16191F"/>
        </w:rPr>
        <w:lastRenderedPageBreak/>
        <w:drawing>
          <wp:inline distT="0" distB="0" distL="0" distR="0" wp14:anchorId="5FACEDEC" wp14:editId="24D1B786">
            <wp:extent cx="6197600" cy="29184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97600" cy="2918460"/>
                    </a:xfrm>
                    <a:prstGeom prst="rect">
                      <a:avLst/>
                    </a:prstGeom>
                  </pic:spPr>
                </pic:pic>
              </a:graphicData>
            </a:graphic>
          </wp:inline>
        </w:drawing>
      </w:r>
    </w:p>
    <w:p w14:paraId="0C306E0D" w14:textId="77777777" w:rsidR="00263D76" w:rsidRDefault="00263D76" w:rsidP="00F65AFB">
      <w:pPr>
        <w:pStyle w:val="NormalWeb"/>
        <w:shd w:val="clear" w:color="auto" w:fill="FFFFFF"/>
        <w:spacing w:before="0" w:beforeAutospacing="0" w:after="0" w:afterAutospacing="0" w:line="360" w:lineRule="atLeast"/>
        <w:rPr>
          <w:rFonts w:asciiTheme="minorHAnsi" w:hAnsiTheme="minorHAnsi" w:cstheme="minorHAnsi"/>
          <w:color w:val="16191F"/>
        </w:rPr>
      </w:pPr>
    </w:p>
    <w:p w14:paraId="48DA7C88" w14:textId="11B31090" w:rsidR="00263D76" w:rsidRPr="00263D76" w:rsidRDefault="0039273E" w:rsidP="001D1A06">
      <w:pPr>
        <w:pStyle w:val="NormalWeb"/>
        <w:numPr>
          <w:ilvl w:val="0"/>
          <w:numId w:val="2"/>
        </w:numPr>
        <w:shd w:val="clear" w:color="auto" w:fill="FFFFFF"/>
        <w:spacing w:before="0" w:beforeAutospacing="0" w:after="0" w:afterAutospacing="0" w:line="360" w:lineRule="atLeast"/>
        <w:rPr>
          <w:rStyle w:val="Strong"/>
          <w:rFonts w:ascii="Segoe UI" w:eastAsiaTheme="majorEastAsia" w:hAnsi="Segoe UI" w:cs="Segoe UI"/>
          <w:color w:val="171717"/>
          <w:shd w:val="clear" w:color="auto" w:fill="FFFFFF"/>
        </w:rPr>
      </w:pPr>
      <w:r>
        <w:rPr>
          <w:rFonts w:ascii="Arial" w:hAnsi="Arial" w:cs="Arial"/>
          <w:color w:val="333333"/>
          <w:shd w:val="clear" w:color="auto" w:fill="FFFFFF"/>
        </w:rPr>
        <w:t>On the next screen, the wizard asks you the admin user credentials of the VM. The below screenshot shows this sign-in page</w:t>
      </w:r>
      <w:r>
        <w:rPr>
          <w:rFonts w:ascii="Arial" w:hAnsi="Arial" w:cs="Arial"/>
          <w:color w:val="333333"/>
          <w:shd w:val="clear" w:color="auto" w:fill="FFFFFF"/>
        </w:rPr>
        <w:t xml:space="preserve">. </w:t>
      </w:r>
      <w:r w:rsidR="00263D76">
        <w:rPr>
          <w:rStyle w:val="Strong"/>
          <w:rFonts w:ascii="Segoe UI" w:eastAsiaTheme="majorEastAsia" w:hAnsi="Segoe UI" w:cs="Segoe UI"/>
          <w:b w:val="0"/>
          <w:color w:val="171717"/>
          <w:shd w:val="clear" w:color="auto" w:fill="FFFFFF"/>
        </w:rPr>
        <w:t xml:space="preserve">Type VM username and Password and click </w:t>
      </w:r>
      <w:r w:rsidR="00263D76" w:rsidRPr="00263D76">
        <w:rPr>
          <w:rStyle w:val="Strong"/>
          <w:rFonts w:ascii="Segoe UI" w:eastAsiaTheme="majorEastAsia" w:hAnsi="Segoe UI" w:cs="Segoe UI"/>
          <w:color w:val="171717"/>
          <w:shd w:val="clear" w:color="auto" w:fill="FFFFFF"/>
        </w:rPr>
        <w:t>Sign-in</w:t>
      </w:r>
    </w:p>
    <w:p w14:paraId="2ABA51A2" w14:textId="77777777" w:rsidR="00263D76" w:rsidRDefault="00263D76" w:rsidP="00F65AFB">
      <w:pPr>
        <w:pStyle w:val="NormalWeb"/>
        <w:shd w:val="clear" w:color="auto" w:fill="FFFFFF"/>
        <w:spacing w:before="0" w:beforeAutospacing="0" w:after="0" w:afterAutospacing="0" w:line="360" w:lineRule="atLeast"/>
        <w:rPr>
          <w:rFonts w:asciiTheme="minorHAnsi" w:hAnsiTheme="minorHAnsi" w:cstheme="minorHAnsi"/>
          <w:color w:val="16191F"/>
        </w:rPr>
      </w:pPr>
    </w:p>
    <w:p w14:paraId="760E1959" w14:textId="0FB978C9" w:rsidR="00263D76" w:rsidRDefault="00263D76" w:rsidP="00F65AFB">
      <w:pPr>
        <w:pStyle w:val="NormalWeb"/>
        <w:shd w:val="clear" w:color="auto" w:fill="FFFFFF"/>
        <w:spacing w:before="0" w:beforeAutospacing="0" w:after="0" w:afterAutospacing="0" w:line="360" w:lineRule="atLeast"/>
        <w:rPr>
          <w:rFonts w:asciiTheme="minorHAnsi" w:hAnsiTheme="minorHAnsi" w:cstheme="minorHAnsi"/>
          <w:color w:val="16191F"/>
        </w:rPr>
      </w:pPr>
      <w:r w:rsidRPr="00263D76">
        <w:rPr>
          <w:rFonts w:asciiTheme="minorHAnsi" w:hAnsiTheme="minorHAnsi" w:cstheme="minorHAnsi"/>
          <w:color w:val="16191F"/>
        </w:rPr>
        <w:drawing>
          <wp:inline distT="0" distB="0" distL="0" distR="0" wp14:anchorId="595B76C9" wp14:editId="06BD8026">
            <wp:extent cx="6197600" cy="4016375"/>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97600" cy="4016375"/>
                    </a:xfrm>
                    <a:prstGeom prst="rect">
                      <a:avLst/>
                    </a:prstGeom>
                  </pic:spPr>
                </pic:pic>
              </a:graphicData>
            </a:graphic>
          </wp:inline>
        </w:drawing>
      </w:r>
    </w:p>
    <w:p w14:paraId="34D5F944" w14:textId="72C017CB" w:rsidR="00263D76" w:rsidRPr="00263D76" w:rsidRDefault="00263D76" w:rsidP="001D1A06">
      <w:pPr>
        <w:pStyle w:val="NormalWeb"/>
        <w:numPr>
          <w:ilvl w:val="0"/>
          <w:numId w:val="2"/>
        </w:numPr>
        <w:shd w:val="clear" w:color="auto" w:fill="FFFFFF"/>
        <w:spacing w:before="0" w:beforeAutospacing="0" w:after="0" w:afterAutospacing="0" w:line="360" w:lineRule="atLeast"/>
        <w:rPr>
          <w:rStyle w:val="Strong"/>
          <w:rFonts w:ascii="Segoe UI" w:eastAsiaTheme="majorEastAsia" w:hAnsi="Segoe UI" w:cs="Segoe UI"/>
          <w:color w:val="171717"/>
          <w:shd w:val="clear" w:color="auto" w:fill="FFFFFF"/>
        </w:rPr>
      </w:pPr>
      <w:r>
        <w:rPr>
          <w:rStyle w:val="Strong"/>
          <w:rFonts w:ascii="Segoe UI" w:eastAsiaTheme="majorEastAsia" w:hAnsi="Segoe UI" w:cs="Segoe UI"/>
          <w:b w:val="0"/>
          <w:color w:val="171717"/>
          <w:shd w:val="clear" w:color="auto" w:fill="FFFFFF"/>
        </w:rPr>
        <w:t xml:space="preserve">It take less than minute to initialize </w:t>
      </w:r>
    </w:p>
    <w:p w14:paraId="10DD0F3C" w14:textId="77777777" w:rsidR="00263D76" w:rsidRDefault="00263D76" w:rsidP="00F65AFB">
      <w:pPr>
        <w:pStyle w:val="NormalWeb"/>
        <w:shd w:val="clear" w:color="auto" w:fill="FFFFFF"/>
        <w:spacing w:before="0" w:beforeAutospacing="0" w:after="0" w:afterAutospacing="0" w:line="360" w:lineRule="atLeast"/>
        <w:rPr>
          <w:rFonts w:asciiTheme="minorHAnsi" w:hAnsiTheme="minorHAnsi" w:cstheme="minorHAnsi"/>
          <w:color w:val="16191F"/>
        </w:rPr>
      </w:pPr>
    </w:p>
    <w:p w14:paraId="4AC1A036" w14:textId="42422853" w:rsidR="00263D76" w:rsidRDefault="00263D76" w:rsidP="00F65AFB">
      <w:pPr>
        <w:pStyle w:val="NormalWeb"/>
        <w:shd w:val="clear" w:color="auto" w:fill="FFFFFF"/>
        <w:spacing w:before="0" w:beforeAutospacing="0" w:after="0" w:afterAutospacing="0" w:line="360" w:lineRule="atLeast"/>
        <w:rPr>
          <w:rFonts w:asciiTheme="minorHAnsi" w:hAnsiTheme="minorHAnsi" w:cstheme="minorHAnsi"/>
          <w:color w:val="16191F"/>
        </w:rPr>
      </w:pPr>
      <w:r w:rsidRPr="00263D76">
        <w:rPr>
          <w:rFonts w:asciiTheme="minorHAnsi" w:hAnsiTheme="minorHAnsi" w:cstheme="minorHAnsi"/>
          <w:color w:val="16191F"/>
        </w:rPr>
        <w:lastRenderedPageBreak/>
        <w:drawing>
          <wp:inline distT="0" distB="0" distL="0" distR="0" wp14:anchorId="7F11E10C" wp14:editId="3AB05412">
            <wp:extent cx="6197600" cy="39319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97600" cy="3931920"/>
                    </a:xfrm>
                    <a:prstGeom prst="rect">
                      <a:avLst/>
                    </a:prstGeom>
                  </pic:spPr>
                </pic:pic>
              </a:graphicData>
            </a:graphic>
          </wp:inline>
        </w:drawing>
      </w:r>
    </w:p>
    <w:p w14:paraId="4E5DCC45" w14:textId="77777777" w:rsidR="00263D76" w:rsidRDefault="00263D76" w:rsidP="00F65AFB">
      <w:pPr>
        <w:pStyle w:val="NormalWeb"/>
        <w:shd w:val="clear" w:color="auto" w:fill="FFFFFF"/>
        <w:spacing w:before="0" w:beforeAutospacing="0" w:after="0" w:afterAutospacing="0" w:line="360" w:lineRule="atLeast"/>
        <w:rPr>
          <w:rFonts w:asciiTheme="minorHAnsi" w:hAnsiTheme="minorHAnsi" w:cstheme="minorHAnsi"/>
          <w:color w:val="16191F"/>
        </w:rPr>
      </w:pPr>
    </w:p>
    <w:p w14:paraId="53099B6E" w14:textId="138E9D87" w:rsidR="00263D76" w:rsidRDefault="0039273E" w:rsidP="001D1A06">
      <w:pPr>
        <w:pStyle w:val="NormalWeb"/>
        <w:numPr>
          <w:ilvl w:val="0"/>
          <w:numId w:val="2"/>
        </w:numPr>
        <w:shd w:val="clear" w:color="auto" w:fill="FFFFFF"/>
        <w:spacing w:before="0" w:beforeAutospacing="0" w:after="0" w:afterAutospacing="0" w:line="360" w:lineRule="atLeast"/>
        <w:rPr>
          <w:rFonts w:asciiTheme="minorHAnsi" w:hAnsiTheme="minorHAnsi" w:cstheme="minorHAnsi"/>
          <w:color w:val="16191F"/>
        </w:rPr>
      </w:pPr>
      <w:r>
        <w:rPr>
          <w:rFonts w:ascii="Arial" w:hAnsi="Arial" w:cs="Arial"/>
          <w:color w:val="333333"/>
          <w:shd w:val="clear" w:color="auto" w:fill="FFFFFF"/>
        </w:rPr>
        <w:t xml:space="preserve">Now, your VM is connected to the Windows Admin </w:t>
      </w:r>
      <w:proofErr w:type="spellStart"/>
      <w:r>
        <w:rPr>
          <w:rFonts w:ascii="Arial" w:hAnsi="Arial" w:cs="Arial"/>
          <w:color w:val="333333"/>
          <w:shd w:val="clear" w:color="auto" w:fill="FFFFFF"/>
        </w:rPr>
        <w:t>Center</w:t>
      </w:r>
      <w:proofErr w:type="spellEnd"/>
      <w:r>
        <w:rPr>
          <w:rFonts w:ascii="Arial" w:hAnsi="Arial" w:cs="Arial"/>
          <w:color w:val="333333"/>
          <w:shd w:val="clear" w:color="auto" w:fill="FFFFFF"/>
        </w:rPr>
        <w:t>, and you can view various management tools on the left side. On clicking each tool, you will get the relevant details on the right side. Some of the screenshots shown below are given for example</w:t>
      </w:r>
      <w:r>
        <w:rPr>
          <w:rFonts w:ascii="Arial" w:hAnsi="Arial" w:cs="Arial"/>
          <w:color w:val="333333"/>
          <w:shd w:val="clear" w:color="auto" w:fill="FFFFFF"/>
        </w:rPr>
        <w:t xml:space="preserve">. </w:t>
      </w:r>
    </w:p>
    <w:p w14:paraId="7DAFDE55" w14:textId="78037EED" w:rsidR="0039273E" w:rsidRDefault="0039273E" w:rsidP="0039273E">
      <w:pPr>
        <w:pStyle w:val="NormalWeb"/>
        <w:shd w:val="clear" w:color="auto" w:fill="FFFFFF"/>
        <w:spacing w:before="0" w:beforeAutospacing="0" w:after="0" w:afterAutospacing="0" w:line="360" w:lineRule="atLeast"/>
        <w:rPr>
          <w:rFonts w:asciiTheme="minorHAnsi" w:hAnsiTheme="minorHAnsi" w:cstheme="minorHAnsi"/>
          <w:color w:val="16191F"/>
        </w:rPr>
      </w:pPr>
      <w:r w:rsidRPr="0039273E">
        <w:rPr>
          <w:rFonts w:asciiTheme="minorHAnsi" w:hAnsiTheme="minorHAnsi" w:cstheme="minorHAnsi"/>
          <w:color w:val="16191F"/>
        </w:rPr>
        <w:drawing>
          <wp:inline distT="0" distB="0" distL="0" distR="0" wp14:anchorId="39293638" wp14:editId="22FF8B9E">
            <wp:extent cx="6197600" cy="302260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97600" cy="3022600"/>
                    </a:xfrm>
                    <a:prstGeom prst="rect">
                      <a:avLst/>
                    </a:prstGeom>
                  </pic:spPr>
                </pic:pic>
              </a:graphicData>
            </a:graphic>
          </wp:inline>
        </w:drawing>
      </w:r>
    </w:p>
    <w:p w14:paraId="613E00CF" w14:textId="77777777" w:rsidR="0039273E" w:rsidRDefault="0039273E" w:rsidP="0039273E">
      <w:pPr>
        <w:pStyle w:val="NormalWeb"/>
        <w:shd w:val="clear" w:color="auto" w:fill="FFFFFF"/>
        <w:spacing w:before="0" w:beforeAutospacing="0" w:after="0" w:afterAutospacing="0" w:line="360" w:lineRule="atLeast"/>
        <w:rPr>
          <w:rFonts w:asciiTheme="minorHAnsi" w:hAnsiTheme="minorHAnsi" w:cstheme="minorHAnsi"/>
          <w:color w:val="16191F"/>
        </w:rPr>
      </w:pPr>
    </w:p>
    <w:p w14:paraId="4FB4D1CA" w14:textId="5C6BC753" w:rsidR="0039273E" w:rsidRDefault="0039273E" w:rsidP="008B3A5C">
      <w:pPr>
        <w:pStyle w:val="Heading1"/>
        <w:shd w:val="clear" w:color="auto" w:fill="FFFFFF"/>
        <w:spacing w:before="0" w:after="0" w:line="360" w:lineRule="atLeast"/>
        <w:rPr>
          <w:rFonts w:asciiTheme="minorHAnsi" w:eastAsia="Arial" w:hAnsiTheme="minorHAnsi" w:cstheme="minorHAnsi"/>
          <w:color w:val="E36C0A" w:themeColor="accent6" w:themeShade="BF"/>
        </w:rPr>
      </w:pPr>
      <w:bookmarkStart w:id="3" w:name="_Toc103337843"/>
      <w:r w:rsidRPr="0039273E">
        <w:rPr>
          <w:rFonts w:asciiTheme="minorHAnsi" w:eastAsia="Arial" w:hAnsiTheme="minorHAnsi" w:cstheme="minorHAnsi"/>
          <w:color w:val="E36C0A" w:themeColor="accent6" w:themeShade="BF"/>
        </w:rPr>
        <w:t>Lab 2</w:t>
      </w:r>
      <w:r w:rsidRPr="0039273E">
        <w:rPr>
          <w:rFonts w:asciiTheme="minorHAnsi" w:eastAsia="Arial" w:hAnsiTheme="minorHAnsi" w:cstheme="minorHAnsi"/>
          <w:color w:val="E36C0A" w:themeColor="accent6" w:themeShade="BF"/>
        </w:rPr>
        <w:t xml:space="preserve">: </w:t>
      </w:r>
      <w:r w:rsidRPr="0039273E">
        <w:rPr>
          <w:rFonts w:asciiTheme="minorHAnsi" w:eastAsia="Arial" w:hAnsiTheme="minorHAnsi" w:cstheme="minorHAnsi"/>
          <w:color w:val="E36C0A" w:themeColor="accent6" w:themeShade="BF"/>
        </w:rPr>
        <w:t xml:space="preserve">Explore Management Features </w:t>
      </w:r>
      <w:proofErr w:type="gramStart"/>
      <w:r w:rsidRPr="0039273E">
        <w:rPr>
          <w:rFonts w:asciiTheme="minorHAnsi" w:eastAsia="Arial" w:hAnsiTheme="minorHAnsi" w:cstheme="minorHAnsi"/>
          <w:color w:val="E36C0A" w:themeColor="accent6" w:themeShade="BF"/>
        </w:rPr>
        <w:t xml:space="preserve">of </w:t>
      </w:r>
      <w:r w:rsidRPr="0039273E">
        <w:rPr>
          <w:rFonts w:asciiTheme="minorHAnsi" w:eastAsia="Arial" w:hAnsiTheme="minorHAnsi" w:cstheme="minorHAnsi"/>
          <w:color w:val="E36C0A" w:themeColor="accent6" w:themeShade="BF"/>
        </w:rPr>
        <w:t xml:space="preserve"> Admin</w:t>
      </w:r>
      <w:proofErr w:type="gramEnd"/>
      <w:r w:rsidRPr="0039273E">
        <w:rPr>
          <w:rFonts w:asciiTheme="minorHAnsi" w:eastAsia="Arial" w:hAnsiTheme="minorHAnsi" w:cstheme="minorHAnsi"/>
          <w:color w:val="E36C0A" w:themeColor="accent6" w:themeShade="BF"/>
        </w:rPr>
        <w:t xml:space="preserve"> Center</w:t>
      </w:r>
      <w:bookmarkEnd w:id="3"/>
      <w:r w:rsidRPr="0039273E">
        <w:rPr>
          <w:rFonts w:asciiTheme="minorHAnsi" w:eastAsia="Arial" w:hAnsiTheme="minorHAnsi" w:cstheme="minorHAnsi"/>
          <w:color w:val="E36C0A" w:themeColor="accent6" w:themeShade="BF"/>
        </w:rPr>
        <w:t xml:space="preserve"> </w:t>
      </w:r>
    </w:p>
    <w:p w14:paraId="6F09355F" w14:textId="77777777" w:rsidR="0047743F" w:rsidRPr="0047743F" w:rsidRDefault="0047743F" w:rsidP="0047743F"/>
    <w:p w14:paraId="495A174A" w14:textId="44409B74" w:rsidR="0047743F" w:rsidRPr="0047743F" w:rsidRDefault="0039273E" w:rsidP="0047743F">
      <w:pPr>
        <w:pStyle w:val="Heading2"/>
        <w:rPr>
          <w:rFonts w:eastAsia="Times New Roman"/>
          <w:i w:val="0"/>
          <w:color w:val="C00000"/>
          <w:sz w:val="24"/>
          <w:szCs w:val="24"/>
          <w:lang w:val="en-IN" w:eastAsia="en-IN"/>
        </w:rPr>
      </w:pPr>
      <w:bookmarkStart w:id="4" w:name="_Toc103337844"/>
      <w:r w:rsidRPr="0047743F">
        <w:rPr>
          <w:rFonts w:eastAsia="Arial"/>
          <w:i w:val="0"/>
          <w:color w:val="C00000"/>
        </w:rPr>
        <w:lastRenderedPageBreak/>
        <w:t>Overview</w:t>
      </w:r>
      <w:bookmarkEnd w:id="4"/>
      <w:r w:rsidR="0047743F" w:rsidRPr="0047743F">
        <w:rPr>
          <w:rFonts w:eastAsia="Arial"/>
          <w:i w:val="0"/>
          <w:color w:val="C00000"/>
        </w:rPr>
        <w:t> </w:t>
      </w:r>
    </w:p>
    <w:p w14:paraId="0737099D" w14:textId="203C42BC" w:rsidR="0039273E" w:rsidRDefault="0039273E" w:rsidP="0047743F">
      <w:pPr>
        <w:pStyle w:val="NormalWeb"/>
        <w:shd w:val="clear" w:color="auto" w:fill="FFFFFF"/>
        <w:spacing w:before="0" w:beforeAutospacing="0" w:after="0" w:afterAutospacing="0" w:line="360" w:lineRule="atLeast"/>
        <w:ind w:left="720"/>
        <w:rPr>
          <w:rFonts w:asciiTheme="minorHAnsi" w:hAnsiTheme="minorHAnsi" w:cstheme="minorHAnsi"/>
          <w:color w:val="16191F"/>
        </w:rPr>
      </w:pPr>
      <w:r w:rsidRPr="0047743F">
        <w:rPr>
          <w:rFonts w:ascii="Arial" w:hAnsi="Arial" w:cs="Arial"/>
          <w:color w:val="333333"/>
          <w:shd w:val="clear" w:color="auto" w:fill="FFFFFF"/>
        </w:rPr>
        <w:t>This</w:t>
      </w:r>
      <w:r>
        <w:rPr>
          <w:rFonts w:ascii="Arial" w:hAnsi="Arial" w:cs="Arial"/>
          <w:color w:val="333333"/>
          <w:shd w:val="clear" w:color="auto" w:fill="FFFFFF"/>
        </w:rPr>
        <w:t xml:space="preserve"> page shows the complete details of the OS such as OS version, Installed RAM, Available Disk space, Processor details, CPU Utilization, Memory usage, and Ethernet activity. The below screenshot shows these parameters</w:t>
      </w:r>
    </w:p>
    <w:p w14:paraId="538A3709" w14:textId="2B5352FE" w:rsidR="0039273E" w:rsidRDefault="0039273E" w:rsidP="0039273E">
      <w:pPr>
        <w:pStyle w:val="NormalWeb"/>
        <w:shd w:val="clear" w:color="auto" w:fill="FFFFFF"/>
        <w:spacing w:before="0" w:beforeAutospacing="0" w:after="0" w:afterAutospacing="0" w:line="360" w:lineRule="atLeast"/>
        <w:rPr>
          <w:rFonts w:asciiTheme="minorHAnsi" w:hAnsiTheme="minorHAnsi" w:cstheme="minorHAnsi"/>
          <w:color w:val="16191F"/>
        </w:rPr>
      </w:pPr>
      <w:r>
        <w:rPr>
          <w:noProof/>
        </w:rPr>
        <w:drawing>
          <wp:inline distT="0" distB="0" distL="0" distR="0" wp14:anchorId="333AA1FB" wp14:editId="2D1B3117">
            <wp:extent cx="6197600" cy="3193639"/>
            <wp:effectExtent l="0" t="0" r="0" b="6985"/>
            <wp:docPr id="49" name="Picture 49" descr="azure 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azure v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97600" cy="3193639"/>
                    </a:xfrm>
                    <a:prstGeom prst="rect">
                      <a:avLst/>
                    </a:prstGeom>
                    <a:noFill/>
                    <a:ln>
                      <a:noFill/>
                    </a:ln>
                  </pic:spPr>
                </pic:pic>
              </a:graphicData>
            </a:graphic>
          </wp:inline>
        </w:drawing>
      </w:r>
    </w:p>
    <w:p w14:paraId="7D27729F" w14:textId="77777777" w:rsidR="0039273E" w:rsidRDefault="0039273E" w:rsidP="0039273E">
      <w:pPr>
        <w:pStyle w:val="NormalWeb"/>
        <w:shd w:val="clear" w:color="auto" w:fill="FFFFFF"/>
        <w:spacing w:before="0" w:beforeAutospacing="0" w:after="0" w:afterAutospacing="0" w:line="360" w:lineRule="atLeast"/>
        <w:rPr>
          <w:rFonts w:asciiTheme="minorHAnsi" w:hAnsiTheme="minorHAnsi" w:cstheme="minorHAnsi"/>
          <w:color w:val="16191F"/>
        </w:rPr>
      </w:pPr>
    </w:p>
    <w:p w14:paraId="68676BE2" w14:textId="4C958251" w:rsidR="0047743F" w:rsidRPr="0047743F" w:rsidRDefault="0039273E" w:rsidP="0047743F">
      <w:pPr>
        <w:pStyle w:val="Heading2"/>
        <w:rPr>
          <w:rFonts w:eastAsia="Arial"/>
          <w:i w:val="0"/>
          <w:color w:val="C00000"/>
        </w:rPr>
      </w:pPr>
      <w:bookmarkStart w:id="5" w:name="_Toc103337845"/>
      <w:r w:rsidRPr="0047743F">
        <w:rPr>
          <w:rFonts w:eastAsia="Arial"/>
          <w:i w:val="0"/>
          <w:color w:val="C00000"/>
        </w:rPr>
        <w:t>Devices</w:t>
      </w:r>
      <w:bookmarkEnd w:id="5"/>
      <w:r w:rsidR="0047743F">
        <w:rPr>
          <w:rFonts w:eastAsia="Arial"/>
          <w:i w:val="0"/>
          <w:color w:val="C00000"/>
        </w:rPr>
        <w:t> </w:t>
      </w:r>
    </w:p>
    <w:p w14:paraId="0220D906" w14:textId="62A2A3E7" w:rsidR="0039273E" w:rsidRPr="0039273E" w:rsidRDefault="0039273E" w:rsidP="0039273E">
      <w:pPr>
        <w:shd w:val="clear" w:color="auto" w:fill="FFFFFF"/>
        <w:spacing w:after="300"/>
        <w:rPr>
          <w:rFonts w:ascii="Arial" w:hAnsi="Arial" w:cs="Arial"/>
          <w:color w:val="333333"/>
          <w:sz w:val="24"/>
          <w:szCs w:val="24"/>
          <w:lang w:val="en-IN" w:eastAsia="en-IN"/>
        </w:rPr>
      </w:pPr>
      <w:r w:rsidRPr="0039273E">
        <w:rPr>
          <w:rFonts w:ascii="Arial" w:hAnsi="Arial" w:cs="Arial"/>
          <w:color w:val="333333"/>
          <w:sz w:val="24"/>
          <w:szCs w:val="24"/>
          <w:lang w:val="en-IN" w:eastAsia="en-IN"/>
        </w:rPr>
        <w:t xml:space="preserve">Shows details of all the devices available in the VM. You can disable or update the driver of these devices from the Windows Admin </w:t>
      </w:r>
      <w:proofErr w:type="spellStart"/>
      <w:r w:rsidRPr="0039273E">
        <w:rPr>
          <w:rFonts w:ascii="Arial" w:hAnsi="Arial" w:cs="Arial"/>
          <w:color w:val="333333"/>
          <w:sz w:val="24"/>
          <w:szCs w:val="24"/>
          <w:lang w:val="en-IN" w:eastAsia="en-IN"/>
        </w:rPr>
        <w:t>center</w:t>
      </w:r>
      <w:proofErr w:type="spellEnd"/>
      <w:r w:rsidRPr="0039273E">
        <w:rPr>
          <w:rFonts w:ascii="Arial" w:hAnsi="Arial" w:cs="Arial"/>
          <w:color w:val="333333"/>
          <w:sz w:val="24"/>
          <w:szCs w:val="24"/>
          <w:lang w:val="en-IN" w:eastAsia="en-IN"/>
        </w:rPr>
        <w:t xml:space="preserve"> portal itself. You can expand each component and get the detailed properties of each device.</w:t>
      </w:r>
    </w:p>
    <w:p w14:paraId="41327CF8" w14:textId="0F69C93E" w:rsidR="0039273E" w:rsidRPr="0039273E" w:rsidRDefault="0039273E" w:rsidP="0039273E">
      <w:pPr>
        <w:shd w:val="clear" w:color="auto" w:fill="FFFFFF"/>
        <w:jc w:val="center"/>
        <w:rPr>
          <w:rFonts w:ascii="Arial" w:hAnsi="Arial" w:cs="Arial"/>
          <w:color w:val="333333"/>
          <w:sz w:val="24"/>
          <w:szCs w:val="24"/>
          <w:lang w:val="en-IN" w:eastAsia="en-IN"/>
        </w:rPr>
      </w:pPr>
      <w:r w:rsidRPr="0039273E">
        <w:rPr>
          <w:rFonts w:ascii="Arial" w:hAnsi="Arial" w:cs="Arial"/>
          <w:noProof/>
          <w:color w:val="333333"/>
          <w:sz w:val="24"/>
          <w:szCs w:val="24"/>
          <w:lang w:val="en-IN" w:eastAsia="en-IN"/>
        </w:rPr>
        <w:lastRenderedPageBreak/>
        <w:drawing>
          <wp:inline distT="0" distB="0" distL="0" distR="0" wp14:anchorId="3E41CA36" wp14:editId="5F45AF7A">
            <wp:extent cx="10706100" cy="5516880"/>
            <wp:effectExtent l="0" t="0" r="0" b="7620"/>
            <wp:docPr id="56" name="Picture 56" descr="azure 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azure v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706100" cy="5516880"/>
                    </a:xfrm>
                    <a:prstGeom prst="rect">
                      <a:avLst/>
                    </a:prstGeom>
                    <a:noFill/>
                    <a:ln>
                      <a:noFill/>
                    </a:ln>
                  </pic:spPr>
                </pic:pic>
              </a:graphicData>
            </a:graphic>
          </wp:inline>
        </w:drawing>
      </w:r>
    </w:p>
    <w:p w14:paraId="4AA3E4EF" w14:textId="74CE73B2" w:rsidR="0047743F" w:rsidRPr="0047743F" w:rsidRDefault="0039273E" w:rsidP="0047743F">
      <w:pPr>
        <w:pStyle w:val="Heading2"/>
        <w:rPr>
          <w:rFonts w:eastAsia="Arial"/>
          <w:i w:val="0"/>
          <w:color w:val="C00000"/>
        </w:rPr>
      </w:pPr>
      <w:bookmarkStart w:id="6" w:name="_Toc103337846"/>
      <w:r w:rsidRPr="0047743F">
        <w:rPr>
          <w:rFonts w:eastAsia="Arial"/>
          <w:i w:val="0"/>
          <w:color w:val="C00000"/>
        </w:rPr>
        <w:t>Events</w:t>
      </w:r>
      <w:bookmarkEnd w:id="6"/>
      <w:r w:rsidR="0047743F">
        <w:rPr>
          <w:rFonts w:eastAsia="Arial"/>
          <w:i w:val="0"/>
          <w:color w:val="C00000"/>
        </w:rPr>
        <w:t> </w:t>
      </w:r>
    </w:p>
    <w:p w14:paraId="48F0FC01" w14:textId="0C927095" w:rsidR="0039273E" w:rsidRPr="0039273E" w:rsidRDefault="0039273E" w:rsidP="0039273E">
      <w:pPr>
        <w:shd w:val="clear" w:color="auto" w:fill="FFFFFF"/>
        <w:spacing w:after="300"/>
        <w:rPr>
          <w:rFonts w:ascii="Arial" w:hAnsi="Arial" w:cs="Arial"/>
          <w:color w:val="333333"/>
          <w:sz w:val="24"/>
          <w:szCs w:val="24"/>
          <w:lang w:val="en-IN" w:eastAsia="en-IN"/>
        </w:rPr>
      </w:pPr>
      <w:r w:rsidRPr="0039273E">
        <w:rPr>
          <w:rFonts w:ascii="Arial" w:hAnsi="Arial" w:cs="Arial"/>
          <w:color w:val="333333"/>
          <w:sz w:val="24"/>
          <w:szCs w:val="24"/>
          <w:lang w:val="en-IN" w:eastAsia="en-IN"/>
        </w:rPr>
        <w:t>You can view the events generated by the Windows log &amp; the Application and services log. You can choose each event and get a detailed description of the event. The below screenshot provides a sample event with a description.</w:t>
      </w:r>
    </w:p>
    <w:p w14:paraId="60008EE6" w14:textId="548CEC6C" w:rsidR="0039273E" w:rsidRPr="0039273E" w:rsidRDefault="0039273E" w:rsidP="0039273E">
      <w:pPr>
        <w:shd w:val="clear" w:color="auto" w:fill="FFFFFF"/>
        <w:jc w:val="center"/>
        <w:rPr>
          <w:rFonts w:ascii="Arial" w:hAnsi="Arial" w:cs="Arial"/>
          <w:color w:val="333333"/>
          <w:sz w:val="24"/>
          <w:szCs w:val="24"/>
          <w:lang w:val="en-IN" w:eastAsia="en-IN"/>
        </w:rPr>
      </w:pPr>
      <w:r w:rsidRPr="0039273E">
        <w:rPr>
          <w:rFonts w:ascii="Arial" w:hAnsi="Arial" w:cs="Arial"/>
          <w:noProof/>
          <w:color w:val="333333"/>
          <w:sz w:val="24"/>
          <w:szCs w:val="24"/>
          <w:lang w:val="en-IN" w:eastAsia="en-IN"/>
        </w:rPr>
        <w:lastRenderedPageBreak/>
        <w:drawing>
          <wp:inline distT="0" distB="0" distL="0" distR="0" wp14:anchorId="7CF74990" wp14:editId="7BD5CFAC">
            <wp:extent cx="12171680" cy="5516880"/>
            <wp:effectExtent l="0" t="0" r="1270" b="7620"/>
            <wp:docPr id="55" name="Picture 55" descr="azure 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azure v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171680" cy="5516880"/>
                    </a:xfrm>
                    <a:prstGeom prst="rect">
                      <a:avLst/>
                    </a:prstGeom>
                    <a:noFill/>
                    <a:ln>
                      <a:noFill/>
                    </a:ln>
                  </pic:spPr>
                </pic:pic>
              </a:graphicData>
            </a:graphic>
          </wp:inline>
        </w:drawing>
      </w:r>
    </w:p>
    <w:p w14:paraId="26DCD6FC" w14:textId="77777777" w:rsidR="0047743F" w:rsidRPr="0047743F" w:rsidRDefault="0039273E" w:rsidP="0047743F">
      <w:pPr>
        <w:pStyle w:val="Heading2"/>
        <w:rPr>
          <w:rFonts w:eastAsia="Arial"/>
          <w:i w:val="0"/>
          <w:color w:val="C00000"/>
        </w:rPr>
      </w:pPr>
      <w:bookmarkStart w:id="7" w:name="_Toc103337847"/>
      <w:r w:rsidRPr="0047743F">
        <w:rPr>
          <w:rFonts w:eastAsia="Arial"/>
          <w:i w:val="0"/>
          <w:color w:val="C00000"/>
        </w:rPr>
        <w:t>File &amp; File sharing</w:t>
      </w:r>
      <w:bookmarkEnd w:id="7"/>
      <w:r w:rsidR="0047743F" w:rsidRPr="0047743F">
        <w:rPr>
          <w:rFonts w:eastAsia="Arial"/>
          <w:i w:val="0"/>
          <w:color w:val="C00000"/>
        </w:rPr>
        <w:t> </w:t>
      </w:r>
    </w:p>
    <w:p w14:paraId="1076F3E9" w14:textId="01303EEB" w:rsidR="0039273E" w:rsidRPr="0039273E" w:rsidRDefault="0039273E" w:rsidP="0039273E">
      <w:pPr>
        <w:shd w:val="clear" w:color="auto" w:fill="FFFFFF"/>
        <w:spacing w:after="300"/>
        <w:rPr>
          <w:rFonts w:asciiTheme="minorHAnsi" w:hAnsiTheme="minorHAnsi" w:cstheme="minorHAnsi"/>
          <w:color w:val="333333"/>
          <w:sz w:val="24"/>
          <w:szCs w:val="24"/>
          <w:lang w:val="en-IN" w:eastAsia="en-IN"/>
        </w:rPr>
      </w:pPr>
      <w:r w:rsidRPr="0039273E">
        <w:rPr>
          <w:rFonts w:ascii="Arial" w:hAnsi="Arial" w:cs="Arial"/>
          <w:color w:val="333333"/>
          <w:sz w:val="24"/>
          <w:szCs w:val="24"/>
          <w:lang w:val="en-IN" w:eastAsia="en-IN"/>
        </w:rPr>
        <w:t xml:space="preserve"> </w:t>
      </w:r>
      <w:r w:rsidRPr="0039273E">
        <w:rPr>
          <w:rFonts w:asciiTheme="minorHAnsi" w:hAnsiTheme="minorHAnsi" w:cstheme="minorHAnsi"/>
          <w:color w:val="333333"/>
          <w:sz w:val="24"/>
          <w:szCs w:val="24"/>
          <w:lang w:val="en-IN" w:eastAsia="en-IN"/>
        </w:rPr>
        <w:t xml:space="preserve">Users can view directories and files under each drive. Users can do all the file activities similar to file explorer in windows </w:t>
      </w:r>
      <w:proofErr w:type="spellStart"/>
      <w:r w:rsidRPr="0039273E">
        <w:rPr>
          <w:rFonts w:asciiTheme="minorHAnsi" w:hAnsiTheme="minorHAnsi" w:cstheme="minorHAnsi"/>
          <w:color w:val="333333"/>
          <w:sz w:val="24"/>
          <w:szCs w:val="24"/>
          <w:lang w:val="en-IN" w:eastAsia="en-IN"/>
        </w:rPr>
        <w:t>os</w:t>
      </w:r>
      <w:proofErr w:type="spellEnd"/>
      <w:r w:rsidRPr="0039273E">
        <w:rPr>
          <w:rFonts w:asciiTheme="minorHAnsi" w:hAnsiTheme="minorHAnsi" w:cstheme="minorHAnsi"/>
          <w:color w:val="333333"/>
          <w:sz w:val="24"/>
          <w:szCs w:val="24"/>
          <w:lang w:val="en-IN" w:eastAsia="en-IN"/>
        </w:rPr>
        <w:t>. They can also do all the file-sharing activities under the File sharing tab. They can create a new share, delete a share and edit the share properties.</w:t>
      </w:r>
    </w:p>
    <w:p w14:paraId="3E77E9C4" w14:textId="5E8AD71E" w:rsidR="0039273E" w:rsidRPr="0039273E" w:rsidRDefault="0039273E" w:rsidP="0039273E">
      <w:pPr>
        <w:shd w:val="clear" w:color="auto" w:fill="FFFFFF"/>
        <w:jc w:val="center"/>
        <w:rPr>
          <w:rFonts w:ascii="Arial" w:hAnsi="Arial" w:cs="Arial"/>
          <w:color w:val="333333"/>
          <w:sz w:val="24"/>
          <w:szCs w:val="24"/>
          <w:lang w:val="en-IN" w:eastAsia="en-IN"/>
        </w:rPr>
      </w:pPr>
      <w:r w:rsidRPr="0039273E">
        <w:rPr>
          <w:rFonts w:ascii="Arial" w:hAnsi="Arial" w:cs="Arial"/>
          <w:noProof/>
          <w:color w:val="333333"/>
          <w:sz w:val="24"/>
          <w:szCs w:val="24"/>
          <w:lang w:val="en-IN" w:eastAsia="en-IN"/>
        </w:rPr>
        <w:lastRenderedPageBreak/>
        <w:drawing>
          <wp:inline distT="0" distB="0" distL="0" distR="0" wp14:anchorId="35CE123F" wp14:editId="53D99DE2">
            <wp:extent cx="11560175" cy="5553075"/>
            <wp:effectExtent l="0" t="0" r="3175" b="9525"/>
            <wp:docPr id="54" name="Picture 54" descr="azure 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azure v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560175" cy="5553075"/>
                    </a:xfrm>
                    <a:prstGeom prst="rect">
                      <a:avLst/>
                    </a:prstGeom>
                    <a:noFill/>
                    <a:ln>
                      <a:noFill/>
                    </a:ln>
                  </pic:spPr>
                </pic:pic>
              </a:graphicData>
            </a:graphic>
          </wp:inline>
        </w:drawing>
      </w:r>
    </w:p>
    <w:p w14:paraId="69F94D9D" w14:textId="16AB507A" w:rsidR="0047743F" w:rsidRPr="0047743F" w:rsidRDefault="0039273E" w:rsidP="0047743F">
      <w:pPr>
        <w:pStyle w:val="Heading2"/>
        <w:rPr>
          <w:rFonts w:eastAsia="Arial"/>
          <w:i w:val="0"/>
          <w:color w:val="C00000"/>
        </w:rPr>
      </w:pPr>
      <w:bookmarkStart w:id="8" w:name="_Toc103337848"/>
      <w:r w:rsidRPr="0047743F">
        <w:rPr>
          <w:rFonts w:eastAsia="Arial"/>
          <w:i w:val="0"/>
          <w:color w:val="C00000"/>
        </w:rPr>
        <w:t>Firewall</w:t>
      </w:r>
      <w:bookmarkEnd w:id="8"/>
      <w:r w:rsidRPr="0039273E">
        <w:rPr>
          <w:rFonts w:eastAsia="Arial"/>
          <w:i w:val="0"/>
          <w:color w:val="C00000"/>
        </w:rPr>
        <w:t xml:space="preserve"> </w:t>
      </w:r>
    </w:p>
    <w:p w14:paraId="194FDFEB" w14:textId="1C2370CE" w:rsidR="0039273E" w:rsidRPr="0039273E" w:rsidRDefault="0039273E" w:rsidP="0039273E">
      <w:pPr>
        <w:shd w:val="clear" w:color="auto" w:fill="FFFFFF"/>
        <w:spacing w:after="300"/>
        <w:rPr>
          <w:rFonts w:ascii="Arial" w:hAnsi="Arial" w:cs="Arial"/>
          <w:color w:val="333333"/>
          <w:sz w:val="24"/>
          <w:szCs w:val="24"/>
          <w:lang w:val="en-IN" w:eastAsia="en-IN"/>
        </w:rPr>
      </w:pPr>
      <w:r w:rsidRPr="0039273E">
        <w:rPr>
          <w:rFonts w:asciiTheme="minorHAnsi" w:hAnsiTheme="minorHAnsi" w:cstheme="minorHAnsi"/>
          <w:color w:val="333333"/>
          <w:sz w:val="24"/>
          <w:szCs w:val="24"/>
          <w:lang w:val="en-IN" w:eastAsia="en-IN"/>
        </w:rPr>
        <w:t>Users can set Incoming &amp; Outgoing firewall rules for the Windows OS from this section. Users can enable, disable or modify the firewall rule from here by selecting each of the Incoming and Outgoing rules.</w:t>
      </w:r>
    </w:p>
    <w:p w14:paraId="284DFA70" w14:textId="1812231D" w:rsidR="0039273E" w:rsidRPr="0039273E" w:rsidRDefault="0039273E" w:rsidP="0039273E">
      <w:pPr>
        <w:shd w:val="clear" w:color="auto" w:fill="FFFFFF"/>
        <w:jc w:val="center"/>
        <w:rPr>
          <w:rFonts w:ascii="Arial" w:hAnsi="Arial" w:cs="Arial"/>
          <w:color w:val="333333"/>
          <w:sz w:val="24"/>
          <w:szCs w:val="24"/>
          <w:lang w:val="en-IN" w:eastAsia="en-IN"/>
        </w:rPr>
      </w:pPr>
      <w:r w:rsidRPr="0039273E">
        <w:rPr>
          <w:rFonts w:ascii="Arial" w:hAnsi="Arial" w:cs="Arial"/>
          <w:noProof/>
          <w:color w:val="333333"/>
          <w:sz w:val="24"/>
          <w:szCs w:val="24"/>
          <w:lang w:val="en-IN" w:eastAsia="en-IN"/>
        </w:rPr>
        <w:drawing>
          <wp:inline distT="0" distB="0" distL="0" distR="0" wp14:anchorId="3D9EDB52" wp14:editId="6A9A1DD3">
            <wp:extent cx="6406852" cy="2803342"/>
            <wp:effectExtent l="0" t="0" r="0" b="0"/>
            <wp:docPr id="53" name="Picture 53" descr="azure 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azure v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27026" cy="2812169"/>
                    </a:xfrm>
                    <a:prstGeom prst="rect">
                      <a:avLst/>
                    </a:prstGeom>
                    <a:noFill/>
                    <a:ln>
                      <a:noFill/>
                    </a:ln>
                  </pic:spPr>
                </pic:pic>
              </a:graphicData>
            </a:graphic>
          </wp:inline>
        </w:drawing>
      </w:r>
    </w:p>
    <w:p w14:paraId="6DB9597D" w14:textId="77777777" w:rsidR="0047743F" w:rsidRPr="0047743F" w:rsidRDefault="0039273E" w:rsidP="0047743F">
      <w:pPr>
        <w:pStyle w:val="Heading2"/>
        <w:rPr>
          <w:rFonts w:eastAsia="Arial"/>
          <w:i w:val="0"/>
          <w:color w:val="C00000"/>
        </w:rPr>
      </w:pPr>
      <w:bookmarkStart w:id="9" w:name="_Toc103337849"/>
      <w:r w:rsidRPr="0047743F">
        <w:rPr>
          <w:rFonts w:eastAsia="Arial"/>
          <w:i w:val="0"/>
          <w:color w:val="C00000"/>
        </w:rPr>
        <w:lastRenderedPageBreak/>
        <w:t>Installed apps</w:t>
      </w:r>
      <w:bookmarkEnd w:id="9"/>
      <w:r w:rsidR="0047743F" w:rsidRPr="0047743F">
        <w:rPr>
          <w:rFonts w:eastAsia="Arial"/>
          <w:i w:val="0"/>
          <w:color w:val="C00000"/>
        </w:rPr>
        <w:t> </w:t>
      </w:r>
    </w:p>
    <w:p w14:paraId="528D59C7" w14:textId="7AAB0B11" w:rsidR="0039273E" w:rsidRDefault="0039273E" w:rsidP="0039273E">
      <w:pPr>
        <w:shd w:val="clear" w:color="auto" w:fill="FFFFFF"/>
        <w:spacing w:after="300"/>
        <w:rPr>
          <w:rFonts w:ascii="Arial" w:hAnsi="Arial" w:cs="Arial"/>
          <w:color w:val="333333"/>
          <w:sz w:val="24"/>
          <w:szCs w:val="24"/>
          <w:lang w:val="en-IN" w:eastAsia="en-IN"/>
        </w:rPr>
      </w:pPr>
      <w:r w:rsidRPr="0039273E">
        <w:rPr>
          <w:rFonts w:asciiTheme="minorHAnsi" w:hAnsiTheme="minorHAnsi" w:cstheme="minorHAnsi"/>
          <w:color w:val="333333"/>
          <w:sz w:val="24"/>
          <w:szCs w:val="24"/>
          <w:lang w:val="en-IN" w:eastAsia="en-IN"/>
        </w:rPr>
        <w:t>This tab shows complete details of the installed application on the Windows OS. You can</w:t>
      </w:r>
      <w:r w:rsidRPr="0039273E">
        <w:rPr>
          <w:rFonts w:ascii="Arial" w:hAnsi="Arial" w:cs="Arial"/>
          <w:color w:val="333333"/>
          <w:sz w:val="24"/>
          <w:szCs w:val="24"/>
          <w:lang w:val="en-IN" w:eastAsia="en-IN"/>
        </w:rPr>
        <w:t xml:space="preserve"> uninstall or remove the application from the OS here itself.</w:t>
      </w:r>
    </w:p>
    <w:p w14:paraId="76F16120" w14:textId="46499834" w:rsidR="0039273E" w:rsidRPr="0039273E" w:rsidRDefault="0039273E" w:rsidP="0039273E">
      <w:pPr>
        <w:shd w:val="clear" w:color="auto" w:fill="FFFFFF"/>
        <w:spacing w:after="300"/>
        <w:rPr>
          <w:rFonts w:ascii="Arial" w:hAnsi="Arial" w:cs="Arial"/>
          <w:color w:val="333333"/>
          <w:sz w:val="24"/>
          <w:szCs w:val="24"/>
          <w:lang w:val="en-IN" w:eastAsia="en-IN"/>
        </w:rPr>
      </w:pPr>
      <w:r w:rsidRPr="0039273E">
        <w:rPr>
          <w:rFonts w:ascii="Arial" w:hAnsi="Arial" w:cs="Arial"/>
          <w:color w:val="333333"/>
          <w:sz w:val="24"/>
          <w:szCs w:val="24"/>
          <w:lang w:val="en-IN" w:eastAsia="en-IN"/>
        </w:rPr>
        <w:drawing>
          <wp:inline distT="0" distB="0" distL="0" distR="0" wp14:anchorId="1060E6A0" wp14:editId="6009ACF1">
            <wp:extent cx="6197600" cy="2719705"/>
            <wp:effectExtent l="0" t="0" r="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97600" cy="2719705"/>
                    </a:xfrm>
                    <a:prstGeom prst="rect">
                      <a:avLst/>
                    </a:prstGeom>
                  </pic:spPr>
                </pic:pic>
              </a:graphicData>
            </a:graphic>
          </wp:inline>
        </w:drawing>
      </w:r>
    </w:p>
    <w:p w14:paraId="520172D9" w14:textId="6E83AF33" w:rsidR="0047743F" w:rsidRPr="0047743F" w:rsidRDefault="0039273E" w:rsidP="0047743F">
      <w:pPr>
        <w:pStyle w:val="Heading2"/>
        <w:rPr>
          <w:rFonts w:eastAsia="Arial"/>
          <w:i w:val="0"/>
          <w:color w:val="C00000"/>
        </w:rPr>
      </w:pPr>
      <w:bookmarkStart w:id="10" w:name="_Toc103337850"/>
      <w:r w:rsidRPr="0047743F">
        <w:rPr>
          <w:rFonts w:eastAsia="Arial"/>
          <w:i w:val="0"/>
          <w:color w:val="C00000"/>
        </w:rPr>
        <w:t>Local Users and Groups</w:t>
      </w:r>
      <w:bookmarkEnd w:id="10"/>
      <w:r w:rsidR="0047743F" w:rsidRPr="0047743F">
        <w:rPr>
          <w:rFonts w:eastAsia="Arial"/>
          <w:i w:val="0"/>
          <w:color w:val="C00000"/>
        </w:rPr>
        <w:t> </w:t>
      </w:r>
    </w:p>
    <w:p w14:paraId="13B9FEE3" w14:textId="1C9FC66D" w:rsidR="0039273E" w:rsidRPr="0047743F" w:rsidRDefault="0039273E" w:rsidP="0039273E">
      <w:pPr>
        <w:shd w:val="clear" w:color="auto" w:fill="FFFFFF"/>
        <w:spacing w:after="300"/>
        <w:rPr>
          <w:rFonts w:asciiTheme="minorHAnsi" w:hAnsiTheme="minorHAnsi" w:cstheme="minorHAnsi"/>
          <w:color w:val="333333"/>
          <w:sz w:val="24"/>
          <w:szCs w:val="24"/>
          <w:lang w:val="en-IN" w:eastAsia="en-IN"/>
        </w:rPr>
      </w:pPr>
      <w:r w:rsidRPr="0039273E">
        <w:rPr>
          <w:rFonts w:asciiTheme="minorHAnsi" w:hAnsiTheme="minorHAnsi" w:cstheme="minorHAnsi"/>
          <w:color w:val="333333"/>
          <w:sz w:val="24"/>
          <w:szCs w:val="24"/>
          <w:lang w:val="en-IN" w:eastAsia="en-IN"/>
        </w:rPr>
        <w:t xml:space="preserve">This will list all the available users (built-in and created </w:t>
      </w:r>
      <w:proofErr w:type="gramStart"/>
      <w:r w:rsidRPr="0039273E">
        <w:rPr>
          <w:rFonts w:asciiTheme="minorHAnsi" w:hAnsiTheme="minorHAnsi" w:cstheme="minorHAnsi"/>
          <w:color w:val="333333"/>
          <w:sz w:val="24"/>
          <w:szCs w:val="24"/>
          <w:lang w:val="en-IN" w:eastAsia="en-IN"/>
        </w:rPr>
        <w:t>users )</w:t>
      </w:r>
      <w:proofErr w:type="gramEnd"/>
      <w:r w:rsidRPr="0039273E">
        <w:rPr>
          <w:rFonts w:asciiTheme="minorHAnsi" w:hAnsiTheme="minorHAnsi" w:cstheme="minorHAnsi"/>
          <w:color w:val="333333"/>
          <w:sz w:val="24"/>
          <w:szCs w:val="24"/>
          <w:lang w:val="en-IN" w:eastAsia="en-IN"/>
        </w:rPr>
        <w:t xml:space="preserve"> of the OS and the built-in groups. Here you can create a new user or group. Can edit or remove the user or group and can change the password for a particular user.</w:t>
      </w:r>
    </w:p>
    <w:p w14:paraId="35770B15" w14:textId="6AFFA4F9" w:rsidR="0039273E" w:rsidRPr="0039273E" w:rsidRDefault="0039273E" w:rsidP="0039273E">
      <w:pPr>
        <w:shd w:val="clear" w:color="auto" w:fill="FFFFFF"/>
        <w:spacing w:after="300"/>
        <w:rPr>
          <w:rFonts w:ascii="Arial" w:hAnsi="Arial" w:cs="Arial"/>
          <w:color w:val="333333"/>
          <w:sz w:val="24"/>
          <w:szCs w:val="24"/>
          <w:lang w:val="en-IN" w:eastAsia="en-IN"/>
        </w:rPr>
      </w:pPr>
      <w:r w:rsidRPr="0039273E">
        <w:rPr>
          <w:rFonts w:ascii="Arial" w:hAnsi="Arial" w:cs="Arial"/>
          <w:color w:val="333333"/>
          <w:sz w:val="24"/>
          <w:szCs w:val="24"/>
          <w:lang w:val="en-IN" w:eastAsia="en-IN"/>
        </w:rPr>
        <w:drawing>
          <wp:inline distT="0" distB="0" distL="0" distR="0" wp14:anchorId="6C68CAA8" wp14:editId="09D97886">
            <wp:extent cx="6197600" cy="335978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97600" cy="3359785"/>
                    </a:xfrm>
                    <a:prstGeom prst="rect">
                      <a:avLst/>
                    </a:prstGeom>
                  </pic:spPr>
                </pic:pic>
              </a:graphicData>
            </a:graphic>
          </wp:inline>
        </w:drawing>
      </w:r>
    </w:p>
    <w:p w14:paraId="0A03D967" w14:textId="77777777" w:rsidR="0047743F" w:rsidRPr="0047743F" w:rsidRDefault="0039273E" w:rsidP="0047743F">
      <w:pPr>
        <w:pStyle w:val="Heading2"/>
        <w:rPr>
          <w:rFonts w:eastAsia="Arial"/>
          <w:i w:val="0"/>
          <w:color w:val="C00000"/>
        </w:rPr>
      </w:pPr>
      <w:bookmarkStart w:id="11" w:name="_Toc103337851"/>
      <w:r w:rsidRPr="0047743F">
        <w:rPr>
          <w:rFonts w:eastAsia="Arial"/>
          <w:i w:val="0"/>
          <w:color w:val="C00000"/>
        </w:rPr>
        <w:t>Performance Monitor</w:t>
      </w:r>
      <w:bookmarkEnd w:id="11"/>
      <w:r w:rsidR="0047743F" w:rsidRPr="0047743F">
        <w:rPr>
          <w:rFonts w:eastAsia="Arial"/>
          <w:i w:val="0"/>
          <w:color w:val="C00000"/>
        </w:rPr>
        <w:t> </w:t>
      </w:r>
    </w:p>
    <w:p w14:paraId="61740AE7" w14:textId="50B80036" w:rsidR="0039273E" w:rsidRDefault="0039273E" w:rsidP="0039273E">
      <w:pPr>
        <w:shd w:val="clear" w:color="auto" w:fill="FFFFFF"/>
        <w:spacing w:after="300"/>
        <w:rPr>
          <w:rFonts w:ascii="Arial" w:hAnsi="Arial" w:cs="Arial"/>
          <w:color w:val="333333"/>
          <w:sz w:val="24"/>
          <w:szCs w:val="24"/>
          <w:lang w:val="en-IN" w:eastAsia="en-IN"/>
        </w:rPr>
      </w:pPr>
      <w:r w:rsidRPr="0039273E">
        <w:rPr>
          <w:rFonts w:asciiTheme="minorHAnsi" w:hAnsiTheme="minorHAnsi" w:cstheme="minorHAnsi"/>
          <w:color w:val="333333"/>
          <w:sz w:val="24"/>
          <w:szCs w:val="24"/>
          <w:lang w:val="en-IN" w:eastAsia="en-IN"/>
        </w:rPr>
        <w:t>Users can view and compare performance counters for the operating system, apps, or devices in real-time.</w:t>
      </w:r>
    </w:p>
    <w:p w14:paraId="6E3C8BAA" w14:textId="22C03063" w:rsidR="0039273E" w:rsidRPr="0039273E" w:rsidRDefault="0039273E" w:rsidP="0039273E">
      <w:pPr>
        <w:shd w:val="clear" w:color="auto" w:fill="FFFFFF"/>
        <w:spacing w:after="300"/>
        <w:rPr>
          <w:rFonts w:ascii="Arial" w:hAnsi="Arial" w:cs="Arial"/>
          <w:color w:val="333333"/>
          <w:sz w:val="24"/>
          <w:szCs w:val="24"/>
          <w:lang w:val="en-IN" w:eastAsia="en-IN"/>
        </w:rPr>
      </w:pPr>
      <w:r w:rsidRPr="0039273E">
        <w:rPr>
          <w:rFonts w:ascii="Arial" w:hAnsi="Arial" w:cs="Arial"/>
          <w:color w:val="333333"/>
          <w:sz w:val="24"/>
          <w:szCs w:val="24"/>
          <w:lang w:val="en-IN" w:eastAsia="en-IN"/>
        </w:rPr>
        <w:lastRenderedPageBreak/>
        <w:drawing>
          <wp:inline distT="0" distB="0" distL="0" distR="0" wp14:anchorId="420CFC70" wp14:editId="4D0A11B6">
            <wp:extent cx="6197600" cy="2240915"/>
            <wp:effectExtent l="0" t="0" r="0" b="69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97600" cy="2240915"/>
                    </a:xfrm>
                    <a:prstGeom prst="rect">
                      <a:avLst/>
                    </a:prstGeom>
                  </pic:spPr>
                </pic:pic>
              </a:graphicData>
            </a:graphic>
          </wp:inline>
        </w:drawing>
      </w:r>
    </w:p>
    <w:p w14:paraId="2B2C9EC1" w14:textId="77777777" w:rsidR="0047743F" w:rsidRPr="0047743F" w:rsidRDefault="0039273E" w:rsidP="0047743F">
      <w:pPr>
        <w:pStyle w:val="Heading2"/>
        <w:rPr>
          <w:rFonts w:eastAsia="Arial"/>
          <w:i w:val="0"/>
          <w:color w:val="C00000"/>
        </w:rPr>
      </w:pPr>
      <w:bookmarkStart w:id="12" w:name="_Toc103337852"/>
      <w:proofErr w:type="spellStart"/>
      <w:r w:rsidRPr="0047743F">
        <w:rPr>
          <w:rFonts w:eastAsia="Arial"/>
          <w:i w:val="0"/>
          <w:color w:val="C00000"/>
        </w:rPr>
        <w:t>Powershell</w:t>
      </w:r>
      <w:bookmarkEnd w:id="12"/>
      <w:proofErr w:type="spellEnd"/>
    </w:p>
    <w:p w14:paraId="3BD321DA" w14:textId="69D328A7" w:rsidR="0039273E" w:rsidRPr="0039273E" w:rsidRDefault="0039273E" w:rsidP="0039273E">
      <w:pPr>
        <w:shd w:val="clear" w:color="auto" w:fill="FFFFFF"/>
        <w:spacing w:after="300"/>
        <w:rPr>
          <w:rFonts w:asciiTheme="minorHAnsi" w:hAnsiTheme="minorHAnsi" w:cstheme="minorHAnsi"/>
          <w:color w:val="333333"/>
          <w:sz w:val="24"/>
          <w:szCs w:val="24"/>
          <w:lang w:val="en-IN" w:eastAsia="en-IN"/>
        </w:rPr>
      </w:pPr>
      <w:r w:rsidRPr="0039273E">
        <w:rPr>
          <w:rFonts w:ascii="Arial" w:hAnsi="Arial" w:cs="Arial"/>
          <w:color w:val="333333"/>
          <w:sz w:val="24"/>
          <w:szCs w:val="24"/>
          <w:lang w:val="en-IN" w:eastAsia="en-IN"/>
        </w:rPr>
        <w:t xml:space="preserve"> </w:t>
      </w:r>
      <w:r w:rsidRPr="0039273E">
        <w:rPr>
          <w:rFonts w:asciiTheme="minorHAnsi" w:hAnsiTheme="minorHAnsi" w:cstheme="minorHAnsi"/>
          <w:color w:val="333333"/>
          <w:sz w:val="24"/>
          <w:szCs w:val="24"/>
          <w:lang w:val="en-IN" w:eastAsia="en-IN"/>
        </w:rPr>
        <w:t xml:space="preserve">Using this, you can connect the </w:t>
      </w:r>
      <w:proofErr w:type="spellStart"/>
      <w:r w:rsidRPr="0039273E">
        <w:rPr>
          <w:rFonts w:asciiTheme="minorHAnsi" w:hAnsiTheme="minorHAnsi" w:cstheme="minorHAnsi"/>
          <w:color w:val="333333"/>
          <w:sz w:val="24"/>
          <w:szCs w:val="24"/>
          <w:lang w:val="en-IN" w:eastAsia="en-IN"/>
        </w:rPr>
        <w:t>Powershell</w:t>
      </w:r>
      <w:proofErr w:type="spellEnd"/>
      <w:r w:rsidRPr="0039273E">
        <w:rPr>
          <w:rFonts w:asciiTheme="minorHAnsi" w:hAnsiTheme="minorHAnsi" w:cstheme="minorHAnsi"/>
          <w:color w:val="333333"/>
          <w:sz w:val="24"/>
          <w:szCs w:val="24"/>
          <w:lang w:val="en-IN" w:eastAsia="en-IN"/>
        </w:rPr>
        <w:t xml:space="preserve"> window of the Windows OS directly, and can execute any PowerShell cmdlets on the VM</w:t>
      </w:r>
    </w:p>
    <w:p w14:paraId="2DC66B2F" w14:textId="6DC3C88A" w:rsidR="0039273E" w:rsidRPr="0039273E" w:rsidRDefault="0039273E" w:rsidP="0039273E">
      <w:pPr>
        <w:shd w:val="clear" w:color="auto" w:fill="FFFFFF"/>
        <w:jc w:val="center"/>
        <w:rPr>
          <w:rFonts w:ascii="Arial" w:hAnsi="Arial" w:cs="Arial"/>
          <w:color w:val="333333"/>
          <w:sz w:val="24"/>
          <w:szCs w:val="24"/>
          <w:lang w:val="en-IN" w:eastAsia="en-IN"/>
        </w:rPr>
      </w:pPr>
      <w:r w:rsidRPr="0039273E">
        <w:rPr>
          <w:rFonts w:ascii="Arial" w:hAnsi="Arial" w:cs="Arial"/>
          <w:noProof/>
          <w:color w:val="333333"/>
          <w:sz w:val="24"/>
          <w:szCs w:val="24"/>
          <w:lang w:val="en-IN" w:eastAsia="en-IN"/>
        </w:rPr>
        <w:drawing>
          <wp:inline distT="0" distB="0" distL="0" distR="0" wp14:anchorId="1250A9DD" wp14:editId="3FC6C80D">
            <wp:extent cx="6679481" cy="2863160"/>
            <wp:effectExtent l="0" t="0" r="7620" b="0"/>
            <wp:docPr id="52" name="Picture 52" descr="azure 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azure v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98414" cy="2871276"/>
                    </a:xfrm>
                    <a:prstGeom prst="rect">
                      <a:avLst/>
                    </a:prstGeom>
                    <a:noFill/>
                    <a:ln>
                      <a:noFill/>
                    </a:ln>
                  </pic:spPr>
                </pic:pic>
              </a:graphicData>
            </a:graphic>
          </wp:inline>
        </w:drawing>
      </w:r>
    </w:p>
    <w:p w14:paraId="4C675616" w14:textId="4867C5B2" w:rsidR="0047743F" w:rsidRPr="0047743F" w:rsidRDefault="0039273E" w:rsidP="0047743F">
      <w:pPr>
        <w:pStyle w:val="Heading2"/>
        <w:rPr>
          <w:rFonts w:eastAsia="Arial"/>
          <w:i w:val="0"/>
          <w:color w:val="C00000"/>
        </w:rPr>
      </w:pPr>
      <w:bookmarkStart w:id="13" w:name="_Toc103337853"/>
      <w:r w:rsidRPr="0047743F">
        <w:rPr>
          <w:rFonts w:eastAsia="Arial"/>
          <w:i w:val="0"/>
          <w:color w:val="C00000"/>
        </w:rPr>
        <w:t>Processes</w:t>
      </w:r>
      <w:bookmarkEnd w:id="13"/>
      <w:r w:rsidRPr="0039273E">
        <w:rPr>
          <w:rFonts w:eastAsia="Arial"/>
          <w:i w:val="0"/>
          <w:color w:val="C00000"/>
        </w:rPr>
        <w:t xml:space="preserve"> </w:t>
      </w:r>
    </w:p>
    <w:p w14:paraId="300AAC63" w14:textId="335E6C26" w:rsidR="0039273E" w:rsidRPr="0039273E" w:rsidRDefault="0039273E" w:rsidP="0039273E">
      <w:pPr>
        <w:shd w:val="clear" w:color="auto" w:fill="FFFFFF"/>
        <w:spacing w:after="300"/>
        <w:rPr>
          <w:rFonts w:ascii="Arial" w:hAnsi="Arial" w:cs="Arial"/>
          <w:color w:val="333333"/>
          <w:sz w:val="24"/>
          <w:szCs w:val="24"/>
          <w:lang w:val="en-IN" w:eastAsia="en-IN"/>
        </w:rPr>
      </w:pPr>
      <w:r w:rsidRPr="0039273E">
        <w:rPr>
          <w:rFonts w:asciiTheme="minorHAnsi" w:hAnsiTheme="minorHAnsi" w:cstheme="minorHAnsi"/>
          <w:color w:val="333333"/>
          <w:sz w:val="24"/>
          <w:szCs w:val="24"/>
          <w:lang w:val="en-IN" w:eastAsia="en-IN"/>
        </w:rPr>
        <w:t>Similar to task managers, you can view the running processes of the OS. You can start and end processes &amp; find handles of each process.</w:t>
      </w:r>
    </w:p>
    <w:p w14:paraId="2484224A" w14:textId="45C9E807" w:rsidR="0039273E" w:rsidRPr="0039273E" w:rsidRDefault="0039273E" w:rsidP="0039273E">
      <w:pPr>
        <w:shd w:val="clear" w:color="auto" w:fill="FFFFFF"/>
        <w:jc w:val="center"/>
        <w:rPr>
          <w:rFonts w:ascii="Arial" w:hAnsi="Arial" w:cs="Arial"/>
          <w:color w:val="333333"/>
          <w:sz w:val="24"/>
          <w:szCs w:val="24"/>
          <w:lang w:val="en-IN" w:eastAsia="en-IN"/>
        </w:rPr>
      </w:pPr>
      <w:r w:rsidRPr="0039273E">
        <w:rPr>
          <w:rFonts w:ascii="Arial" w:hAnsi="Arial" w:cs="Arial"/>
          <w:noProof/>
          <w:color w:val="333333"/>
          <w:sz w:val="24"/>
          <w:szCs w:val="24"/>
          <w:lang w:val="en-IN" w:eastAsia="en-IN"/>
        </w:rPr>
        <w:lastRenderedPageBreak/>
        <w:drawing>
          <wp:inline distT="0" distB="0" distL="0" distR="0" wp14:anchorId="3B914B4B" wp14:editId="0E906CE8">
            <wp:extent cx="6485466" cy="2645851"/>
            <wp:effectExtent l="0" t="0" r="0" b="2540"/>
            <wp:docPr id="51" name="Picture 51" descr="azure 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azure v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09916" cy="2655826"/>
                    </a:xfrm>
                    <a:prstGeom prst="rect">
                      <a:avLst/>
                    </a:prstGeom>
                    <a:noFill/>
                    <a:ln>
                      <a:noFill/>
                    </a:ln>
                  </pic:spPr>
                </pic:pic>
              </a:graphicData>
            </a:graphic>
          </wp:inline>
        </w:drawing>
      </w:r>
    </w:p>
    <w:p w14:paraId="0FD903F6" w14:textId="77777777" w:rsidR="0047743F" w:rsidRDefault="0047743F" w:rsidP="0039273E">
      <w:pPr>
        <w:shd w:val="clear" w:color="auto" w:fill="FFFFFF"/>
        <w:spacing w:after="300"/>
        <w:rPr>
          <w:rFonts w:ascii="Arial" w:hAnsi="Arial" w:cs="Arial"/>
          <w:b/>
          <w:bCs/>
          <w:color w:val="333333"/>
          <w:sz w:val="24"/>
          <w:szCs w:val="24"/>
          <w:lang w:val="en-IN" w:eastAsia="en-IN"/>
        </w:rPr>
      </w:pPr>
    </w:p>
    <w:p w14:paraId="58D02931" w14:textId="71B03473" w:rsidR="0047743F" w:rsidRPr="0047743F" w:rsidRDefault="0039273E" w:rsidP="0047743F">
      <w:pPr>
        <w:pStyle w:val="Heading2"/>
        <w:rPr>
          <w:rFonts w:eastAsia="Arial"/>
          <w:i w:val="0"/>
          <w:color w:val="C00000"/>
        </w:rPr>
      </w:pPr>
      <w:bookmarkStart w:id="14" w:name="_Toc103337854"/>
      <w:r w:rsidRPr="0047743F">
        <w:rPr>
          <w:rFonts w:eastAsia="Arial"/>
          <w:i w:val="0"/>
          <w:color w:val="C00000"/>
        </w:rPr>
        <w:t>Registry</w:t>
      </w:r>
      <w:bookmarkEnd w:id="14"/>
      <w:r w:rsidR="0047743F" w:rsidRPr="0047743F">
        <w:rPr>
          <w:rFonts w:eastAsia="Arial"/>
          <w:i w:val="0"/>
          <w:color w:val="C00000"/>
        </w:rPr>
        <w:t> </w:t>
      </w:r>
    </w:p>
    <w:p w14:paraId="7C243FEE" w14:textId="44C91358" w:rsidR="0039273E" w:rsidRPr="0039273E" w:rsidRDefault="0039273E" w:rsidP="0039273E">
      <w:pPr>
        <w:shd w:val="clear" w:color="auto" w:fill="FFFFFF"/>
        <w:spacing w:after="300"/>
        <w:rPr>
          <w:rFonts w:asciiTheme="minorHAnsi" w:hAnsiTheme="minorHAnsi" w:cstheme="minorHAnsi"/>
          <w:color w:val="333333"/>
          <w:sz w:val="24"/>
          <w:szCs w:val="24"/>
          <w:lang w:val="en-IN" w:eastAsia="en-IN"/>
        </w:rPr>
      </w:pPr>
      <w:r w:rsidRPr="0039273E">
        <w:rPr>
          <w:rFonts w:asciiTheme="minorHAnsi" w:hAnsiTheme="minorHAnsi" w:cstheme="minorHAnsi"/>
          <w:color w:val="333333"/>
          <w:sz w:val="24"/>
          <w:szCs w:val="24"/>
          <w:lang w:val="en-IN" w:eastAsia="en-IN"/>
        </w:rPr>
        <w:t xml:space="preserve">Similar to the </w:t>
      </w:r>
      <w:proofErr w:type="spellStart"/>
      <w:r w:rsidRPr="0039273E">
        <w:rPr>
          <w:rFonts w:asciiTheme="minorHAnsi" w:hAnsiTheme="minorHAnsi" w:cstheme="minorHAnsi"/>
          <w:color w:val="333333"/>
          <w:sz w:val="24"/>
          <w:szCs w:val="24"/>
          <w:lang w:val="en-IN" w:eastAsia="en-IN"/>
        </w:rPr>
        <w:t>Regedit</w:t>
      </w:r>
      <w:proofErr w:type="spellEnd"/>
      <w:r w:rsidRPr="0039273E">
        <w:rPr>
          <w:rFonts w:asciiTheme="minorHAnsi" w:hAnsiTheme="minorHAnsi" w:cstheme="minorHAnsi"/>
          <w:color w:val="333333"/>
          <w:sz w:val="24"/>
          <w:szCs w:val="24"/>
          <w:lang w:val="en-IN" w:eastAsia="en-IN"/>
        </w:rPr>
        <w:t xml:space="preserve"> tool in windows, here you can traverse all the registry keys and can update the registry key value.</w:t>
      </w:r>
    </w:p>
    <w:p w14:paraId="3B7FB7E6" w14:textId="77777777" w:rsidR="0047743F" w:rsidRPr="0047743F" w:rsidRDefault="0039273E" w:rsidP="0047743F">
      <w:pPr>
        <w:pStyle w:val="Heading2"/>
        <w:rPr>
          <w:rFonts w:eastAsia="Arial"/>
          <w:i w:val="0"/>
          <w:color w:val="C00000"/>
        </w:rPr>
      </w:pPr>
      <w:bookmarkStart w:id="15" w:name="_Toc103337855"/>
      <w:r w:rsidRPr="0047743F">
        <w:rPr>
          <w:rFonts w:eastAsia="Arial"/>
          <w:i w:val="0"/>
          <w:color w:val="C00000"/>
        </w:rPr>
        <w:t>Remote Desktop</w:t>
      </w:r>
      <w:bookmarkEnd w:id="15"/>
      <w:r w:rsidR="0047743F" w:rsidRPr="0047743F">
        <w:rPr>
          <w:rFonts w:eastAsia="Arial"/>
          <w:i w:val="0"/>
          <w:color w:val="C00000"/>
        </w:rPr>
        <w:t> </w:t>
      </w:r>
    </w:p>
    <w:p w14:paraId="15B57F81" w14:textId="2DBED935" w:rsidR="0039273E" w:rsidRPr="0039273E" w:rsidRDefault="0039273E" w:rsidP="0039273E">
      <w:pPr>
        <w:shd w:val="clear" w:color="auto" w:fill="FFFFFF"/>
        <w:spacing w:after="300"/>
        <w:rPr>
          <w:rFonts w:asciiTheme="minorHAnsi" w:hAnsiTheme="minorHAnsi" w:cstheme="minorHAnsi"/>
          <w:color w:val="333333"/>
          <w:sz w:val="24"/>
          <w:szCs w:val="24"/>
          <w:lang w:val="en-IN" w:eastAsia="en-IN"/>
        </w:rPr>
      </w:pPr>
      <w:r w:rsidRPr="0039273E">
        <w:rPr>
          <w:rFonts w:asciiTheme="minorHAnsi" w:hAnsiTheme="minorHAnsi" w:cstheme="minorHAnsi"/>
          <w:color w:val="333333"/>
          <w:sz w:val="24"/>
          <w:szCs w:val="24"/>
          <w:lang w:val="en-IN" w:eastAsia="en-IN"/>
        </w:rPr>
        <w:t>Users can directly connect the server using RDP protocol after providing the admin user credentials.</w:t>
      </w:r>
    </w:p>
    <w:p w14:paraId="6EE93D05" w14:textId="5064DDEF" w:rsidR="0039273E" w:rsidRPr="0039273E" w:rsidRDefault="0039273E" w:rsidP="0039273E">
      <w:pPr>
        <w:shd w:val="clear" w:color="auto" w:fill="FFFFFF"/>
        <w:jc w:val="center"/>
        <w:rPr>
          <w:rFonts w:ascii="Arial" w:hAnsi="Arial" w:cs="Arial"/>
          <w:color w:val="333333"/>
          <w:sz w:val="24"/>
          <w:szCs w:val="24"/>
          <w:lang w:val="en-IN" w:eastAsia="en-IN"/>
        </w:rPr>
      </w:pPr>
      <w:r w:rsidRPr="0039273E">
        <w:rPr>
          <w:rFonts w:ascii="Arial" w:hAnsi="Arial" w:cs="Arial"/>
          <w:noProof/>
          <w:color w:val="333333"/>
          <w:sz w:val="24"/>
          <w:szCs w:val="24"/>
          <w:lang w:val="en-IN" w:eastAsia="en-IN"/>
        </w:rPr>
        <w:drawing>
          <wp:inline distT="0" distB="0" distL="0" distR="0" wp14:anchorId="50024513" wp14:editId="3CF34635">
            <wp:extent cx="6587245" cy="2830802"/>
            <wp:effectExtent l="0" t="0" r="4445" b="8255"/>
            <wp:docPr id="50" name="Picture 50" descr="azure 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azure v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02143" cy="2837204"/>
                    </a:xfrm>
                    <a:prstGeom prst="rect">
                      <a:avLst/>
                    </a:prstGeom>
                    <a:noFill/>
                    <a:ln>
                      <a:noFill/>
                    </a:ln>
                  </pic:spPr>
                </pic:pic>
              </a:graphicData>
            </a:graphic>
          </wp:inline>
        </w:drawing>
      </w:r>
    </w:p>
    <w:p w14:paraId="685A14E8" w14:textId="77777777" w:rsidR="0039273E" w:rsidRDefault="0039273E" w:rsidP="0039273E">
      <w:pPr>
        <w:shd w:val="clear" w:color="auto" w:fill="FFFFFF"/>
        <w:spacing w:after="300"/>
        <w:rPr>
          <w:rFonts w:ascii="Arial" w:hAnsi="Arial" w:cs="Arial"/>
          <w:b/>
          <w:bCs/>
          <w:color w:val="333333"/>
          <w:sz w:val="24"/>
          <w:szCs w:val="24"/>
          <w:lang w:val="en-IN" w:eastAsia="en-IN"/>
        </w:rPr>
      </w:pPr>
    </w:p>
    <w:p w14:paraId="0CDC6886" w14:textId="77777777" w:rsidR="0047743F" w:rsidRPr="0047743F" w:rsidRDefault="0039273E" w:rsidP="0047743F">
      <w:pPr>
        <w:pStyle w:val="Heading2"/>
        <w:rPr>
          <w:rFonts w:eastAsia="Arial"/>
          <w:i w:val="0"/>
          <w:color w:val="C00000"/>
        </w:rPr>
      </w:pPr>
      <w:bookmarkStart w:id="16" w:name="_Toc103337856"/>
      <w:r w:rsidRPr="0047743F">
        <w:rPr>
          <w:rFonts w:eastAsia="Arial"/>
          <w:i w:val="0"/>
          <w:color w:val="C00000"/>
        </w:rPr>
        <w:t>Roles and features</w:t>
      </w:r>
      <w:bookmarkEnd w:id="16"/>
      <w:r w:rsidR="0047743F" w:rsidRPr="0047743F">
        <w:rPr>
          <w:rFonts w:eastAsia="Arial"/>
          <w:i w:val="0"/>
          <w:color w:val="C00000"/>
        </w:rPr>
        <w:t> </w:t>
      </w:r>
    </w:p>
    <w:p w14:paraId="04D6DBC3" w14:textId="7EA29E8A" w:rsidR="0039273E" w:rsidRPr="0039273E" w:rsidRDefault="0039273E" w:rsidP="0039273E">
      <w:pPr>
        <w:shd w:val="clear" w:color="auto" w:fill="FFFFFF"/>
        <w:spacing w:after="300"/>
        <w:rPr>
          <w:rFonts w:asciiTheme="minorHAnsi" w:hAnsiTheme="minorHAnsi" w:cstheme="minorHAnsi"/>
          <w:color w:val="333333"/>
          <w:sz w:val="24"/>
          <w:szCs w:val="24"/>
          <w:lang w:val="en-IN" w:eastAsia="en-IN"/>
        </w:rPr>
      </w:pPr>
      <w:r w:rsidRPr="0039273E">
        <w:rPr>
          <w:rFonts w:asciiTheme="minorHAnsi" w:hAnsiTheme="minorHAnsi" w:cstheme="minorHAnsi"/>
          <w:color w:val="333333"/>
          <w:sz w:val="24"/>
          <w:szCs w:val="24"/>
          <w:lang w:val="en-IN" w:eastAsia="en-IN"/>
        </w:rPr>
        <w:t>Users can install &amp; uninstall roles and features for the OS.</w:t>
      </w:r>
    </w:p>
    <w:p w14:paraId="6DD18AB4" w14:textId="510B3687" w:rsidR="0039273E" w:rsidRPr="0039273E" w:rsidRDefault="0039273E" w:rsidP="0039273E">
      <w:pPr>
        <w:shd w:val="clear" w:color="auto" w:fill="FFFFFF"/>
        <w:jc w:val="center"/>
        <w:rPr>
          <w:rFonts w:ascii="Arial" w:hAnsi="Arial" w:cs="Arial"/>
          <w:color w:val="333333"/>
          <w:sz w:val="24"/>
          <w:szCs w:val="24"/>
          <w:lang w:val="en-IN" w:eastAsia="en-IN"/>
        </w:rPr>
      </w:pPr>
      <w:r w:rsidRPr="0039273E">
        <w:rPr>
          <w:rFonts w:ascii="Arial" w:hAnsi="Arial" w:cs="Arial"/>
          <w:noProof/>
          <w:color w:val="333333"/>
          <w:sz w:val="24"/>
          <w:szCs w:val="24"/>
          <w:lang w:val="en-IN" w:eastAsia="en-IN"/>
        </w:rPr>
        <w:lastRenderedPageBreak/>
        <w:drawing>
          <wp:inline distT="0" distB="0" distL="0" distR="0" wp14:anchorId="4D1C7C7F" wp14:editId="7A100063">
            <wp:extent cx="6345892" cy="2512892"/>
            <wp:effectExtent l="0" t="0" r="0" b="1905"/>
            <wp:docPr id="59" name="Picture 59" descr="azure 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azure v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85038" cy="2528393"/>
                    </a:xfrm>
                    <a:prstGeom prst="rect">
                      <a:avLst/>
                    </a:prstGeom>
                    <a:noFill/>
                    <a:ln>
                      <a:noFill/>
                    </a:ln>
                  </pic:spPr>
                </pic:pic>
              </a:graphicData>
            </a:graphic>
          </wp:inline>
        </w:drawing>
      </w:r>
    </w:p>
    <w:p w14:paraId="4070486B" w14:textId="77777777" w:rsidR="0047743F" w:rsidRPr="0047743F" w:rsidRDefault="0039273E" w:rsidP="0047743F">
      <w:pPr>
        <w:pStyle w:val="Heading2"/>
        <w:rPr>
          <w:rFonts w:eastAsia="Arial"/>
          <w:i w:val="0"/>
          <w:color w:val="C00000"/>
        </w:rPr>
      </w:pPr>
      <w:bookmarkStart w:id="17" w:name="_Toc103337857"/>
      <w:r w:rsidRPr="0047743F">
        <w:rPr>
          <w:rFonts w:eastAsia="Arial"/>
          <w:i w:val="0"/>
          <w:color w:val="C00000"/>
        </w:rPr>
        <w:t>Storage</w:t>
      </w:r>
      <w:bookmarkEnd w:id="17"/>
      <w:r w:rsidRPr="0039273E">
        <w:rPr>
          <w:rFonts w:eastAsia="Arial"/>
          <w:i w:val="0"/>
          <w:color w:val="C00000"/>
        </w:rPr>
        <w:t> </w:t>
      </w:r>
    </w:p>
    <w:p w14:paraId="1AC30F88" w14:textId="2E96F9A1" w:rsidR="0039273E" w:rsidRPr="0039273E" w:rsidRDefault="0039273E" w:rsidP="0039273E">
      <w:pPr>
        <w:shd w:val="clear" w:color="auto" w:fill="FFFFFF"/>
        <w:spacing w:after="300"/>
        <w:rPr>
          <w:rFonts w:asciiTheme="minorHAnsi" w:hAnsiTheme="minorHAnsi" w:cstheme="minorHAnsi"/>
          <w:color w:val="333333"/>
          <w:sz w:val="24"/>
          <w:szCs w:val="24"/>
          <w:lang w:val="en-IN" w:eastAsia="en-IN"/>
        </w:rPr>
      </w:pPr>
      <w:r w:rsidRPr="0039273E">
        <w:rPr>
          <w:rFonts w:asciiTheme="minorHAnsi" w:hAnsiTheme="minorHAnsi" w:cstheme="minorHAnsi"/>
          <w:color w:val="333333"/>
          <w:sz w:val="24"/>
          <w:szCs w:val="24"/>
          <w:lang w:val="en-IN" w:eastAsia="en-IN"/>
        </w:rPr>
        <w:t>Users can perform all the disk and storage operations. One can create volume, create, attach and detach VHD, can format and resize the disk volumes, etc.</w:t>
      </w:r>
    </w:p>
    <w:p w14:paraId="48379CDD" w14:textId="6E03E708" w:rsidR="0039273E" w:rsidRPr="0039273E" w:rsidRDefault="0039273E" w:rsidP="0039273E">
      <w:pPr>
        <w:shd w:val="clear" w:color="auto" w:fill="FFFFFF"/>
        <w:jc w:val="center"/>
        <w:rPr>
          <w:rFonts w:ascii="Arial" w:hAnsi="Arial" w:cs="Arial"/>
          <w:color w:val="333333"/>
          <w:sz w:val="24"/>
          <w:szCs w:val="24"/>
          <w:lang w:val="en-IN" w:eastAsia="en-IN"/>
        </w:rPr>
      </w:pPr>
      <w:r w:rsidRPr="0039273E">
        <w:rPr>
          <w:rFonts w:ascii="Arial" w:hAnsi="Arial" w:cs="Arial"/>
          <w:noProof/>
          <w:color w:val="333333"/>
          <w:sz w:val="24"/>
          <w:szCs w:val="24"/>
          <w:lang w:val="en-IN" w:eastAsia="en-IN"/>
        </w:rPr>
        <w:drawing>
          <wp:inline distT="0" distB="0" distL="0" distR="0" wp14:anchorId="58E104E7" wp14:editId="2F8EF265">
            <wp:extent cx="6114634" cy="2647417"/>
            <wp:effectExtent l="0" t="0" r="635" b="635"/>
            <wp:docPr id="58" name="Picture 58" descr="azure 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azure v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9756" cy="2653964"/>
                    </a:xfrm>
                    <a:prstGeom prst="rect">
                      <a:avLst/>
                    </a:prstGeom>
                    <a:noFill/>
                    <a:ln>
                      <a:noFill/>
                    </a:ln>
                  </pic:spPr>
                </pic:pic>
              </a:graphicData>
            </a:graphic>
          </wp:inline>
        </w:drawing>
      </w:r>
    </w:p>
    <w:p w14:paraId="6EA62101" w14:textId="77777777" w:rsidR="0047743F" w:rsidRPr="0047743F" w:rsidRDefault="0039273E" w:rsidP="0047743F">
      <w:pPr>
        <w:pStyle w:val="Heading2"/>
        <w:rPr>
          <w:rFonts w:eastAsia="Arial"/>
          <w:i w:val="0"/>
          <w:color w:val="C00000"/>
        </w:rPr>
      </w:pPr>
      <w:bookmarkStart w:id="18" w:name="_Toc103337858"/>
      <w:r w:rsidRPr="0047743F">
        <w:rPr>
          <w:rFonts w:eastAsia="Arial"/>
          <w:i w:val="0"/>
          <w:color w:val="C00000"/>
        </w:rPr>
        <w:t>Updates</w:t>
      </w:r>
      <w:bookmarkEnd w:id="18"/>
      <w:r w:rsidR="0047743F" w:rsidRPr="0047743F">
        <w:rPr>
          <w:rFonts w:eastAsia="Arial"/>
          <w:i w:val="0"/>
          <w:color w:val="C00000"/>
        </w:rPr>
        <w:t> </w:t>
      </w:r>
    </w:p>
    <w:p w14:paraId="5E65E1CF" w14:textId="764D0D3C" w:rsidR="0039273E" w:rsidRPr="0039273E" w:rsidRDefault="0039273E" w:rsidP="0039273E">
      <w:pPr>
        <w:shd w:val="clear" w:color="auto" w:fill="FFFFFF"/>
        <w:spacing w:after="300"/>
        <w:rPr>
          <w:rFonts w:asciiTheme="minorHAnsi" w:hAnsiTheme="minorHAnsi" w:cstheme="minorHAnsi"/>
          <w:color w:val="333333"/>
          <w:sz w:val="24"/>
          <w:szCs w:val="24"/>
          <w:lang w:val="en-IN" w:eastAsia="en-IN"/>
        </w:rPr>
      </w:pPr>
      <w:r w:rsidRPr="0039273E">
        <w:rPr>
          <w:rFonts w:asciiTheme="minorHAnsi" w:hAnsiTheme="minorHAnsi" w:cstheme="minorHAnsi"/>
          <w:color w:val="333333"/>
          <w:sz w:val="24"/>
          <w:szCs w:val="24"/>
          <w:lang w:val="en-IN" w:eastAsia="en-IN"/>
        </w:rPr>
        <w:t>Shows available updates and updated history. Users can initiate installing Windows security updates and patches from here.</w:t>
      </w:r>
    </w:p>
    <w:p w14:paraId="0594A9D4" w14:textId="763D6183" w:rsidR="0039273E" w:rsidRPr="0039273E" w:rsidRDefault="0039273E" w:rsidP="0039273E">
      <w:pPr>
        <w:shd w:val="clear" w:color="auto" w:fill="FFFFFF"/>
        <w:jc w:val="center"/>
        <w:rPr>
          <w:rFonts w:ascii="Arial" w:hAnsi="Arial" w:cs="Arial"/>
          <w:color w:val="333333"/>
          <w:sz w:val="24"/>
          <w:szCs w:val="24"/>
          <w:lang w:val="en-IN" w:eastAsia="en-IN"/>
        </w:rPr>
      </w:pPr>
      <w:r w:rsidRPr="0039273E">
        <w:rPr>
          <w:rFonts w:ascii="Arial" w:hAnsi="Arial" w:cs="Arial"/>
          <w:noProof/>
          <w:color w:val="333333"/>
          <w:sz w:val="24"/>
          <w:szCs w:val="24"/>
          <w:lang w:val="en-IN" w:eastAsia="en-IN"/>
        </w:rPr>
        <w:lastRenderedPageBreak/>
        <w:drawing>
          <wp:inline distT="0" distB="0" distL="0" distR="0" wp14:anchorId="780E79DC" wp14:editId="4CD3D91F">
            <wp:extent cx="12632055" cy="5189855"/>
            <wp:effectExtent l="0" t="0" r="0" b="0"/>
            <wp:docPr id="63" name="Picture 63" descr="azure 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azure v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632055" cy="5189855"/>
                    </a:xfrm>
                    <a:prstGeom prst="rect">
                      <a:avLst/>
                    </a:prstGeom>
                    <a:noFill/>
                    <a:ln>
                      <a:noFill/>
                    </a:ln>
                  </pic:spPr>
                </pic:pic>
              </a:graphicData>
            </a:graphic>
          </wp:inline>
        </w:drawing>
      </w:r>
    </w:p>
    <w:p w14:paraId="7575BDA6" w14:textId="77777777" w:rsidR="0047743F" w:rsidRPr="0047743F" w:rsidRDefault="0039273E" w:rsidP="0047743F">
      <w:pPr>
        <w:pStyle w:val="Heading2"/>
        <w:rPr>
          <w:rFonts w:eastAsia="Arial"/>
          <w:i w:val="0"/>
          <w:color w:val="C00000"/>
        </w:rPr>
      </w:pPr>
      <w:bookmarkStart w:id="19" w:name="_Toc103337859"/>
      <w:r w:rsidRPr="0047743F">
        <w:rPr>
          <w:rFonts w:eastAsia="Arial"/>
          <w:i w:val="0"/>
          <w:color w:val="C00000"/>
        </w:rPr>
        <w:t>Settings</w:t>
      </w:r>
      <w:bookmarkEnd w:id="19"/>
      <w:r w:rsidR="0047743F" w:rsidRPr="0047743F">
        <w:rPr>
          <w:rFonts w:eastAsia="Arial"/>
          <w:i w:val="0"/>
          <w:color w:val="C00000"/>
        </w:rPr>
        <w:t> </w:t>
      </w:r>
    </w:p>
    <w:p w14:paraId="3343E583" w14:textId="40F98F47" w:rsidR="0039273E" w:rsidRDefault="0039273E" w:rsidP="0039273E">
      <w:pPr>
        <w:shd w:val="clear" w:color="auto" w:fill="FFFFFF"/>
        <w:spacing w:after="300"/>
        <w:rPr>
          <w:rFonts w:asciiTheme="minorHAnsi" w:hAnsiTheme="minorHAnsi" w:cstheme="minorHAnsi"/>
          <w:color w:val="333333"/>
          <w:sz w:val="24"/>
          <w:szCs w:val="24"/>
          <w:lang w:val="en-IN" w:eastAsia="en-IN"/>
        </w:rPr>
      </w:pPr>
      <w:r w:rsidRPr="0039273E">
        <w:rPr>
          <w:rFonts w:asciiTheme="minorHAnsi" w:hAnsiTheme="minorHAnsi" w:cstheme="minorHAnsi"/>
          <w:color w:val="333333"/>
          <w:sz w:val="24"/>
          <w:szCs w:val="24"/>
          <w:lang w:val="en-IN" w:eastAsia="en-IN"/>
        </w:rPr>
        <w:t>Here users can configure file share SMB server, Environment variables, and Power configuration for the Windows OS.</w:t>
      </w:r>
    </w:p>
    <w:p w14:paraId="0479DA28" w14:textId="1B3D27F7" w:rsidR="0047743F" w:rsidRPr="0039273E" w:rsidRDefault="0047743F" w:rsidP="00D81526">
      <w:pPr>
        <w:pStyle w:val="Heading1"/>
        <w:numPr>
          <w:ilvl w:val="0"/>
          <w:numId w:val="0"/>
        </w:numPr>
        <w:shd w:val="clear" w:color="auto" w:fill="FFFFFF"/>
        <w:spacing w:before="0" w:after="0" w:line="360" w:lineRule="atLeast"/>
        <w:ind w:left="720"/>
        <w:rPr>
          <w:rFonts w:asciiTheme="minorHAnsi" w:eastAsia="Arial" w:hAnsiTheme="minorHAnsi" w:cstheme="minorHAnsi"/>
          <w:color w:val="E36C0A" w:themeColor="accent6" w:themeShade="BF"/>
        </w:rPr>
      </w:pPr>
      <w:bookmarkStart w:id="20" w:name="_Toc103337860"/>
      <w:r w:rsidRPr="00D81526">
        <w:rPr>
          <w:rFonts w:asciiTheme="minorHAnsi" w:eastAsia="Arial" w:hAnsiTheme="minorHAnsi" w:cstheme="minorHAnsi"/>
          <w:color w:val="E36C0A" w:themeColor="accent6" w:themeShade="BF"/>
        </w:rPr>
        <w:drawing>
          <wp:inline distT="0" distB="0" distL="0" distR="0" wp14:anchorId="1432E8CE" wp14:editId="10EBBF8B">
            <wp:extent cx="5546957" cy="1725467"/>
            <wp:effectExtent l="0" t="0" r="0"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57403" cy="1728716"/>
                    </a:xfrm>
                    <a:prstGeom prst="rect">
                      <a:avLst/>
                    </a:prstGeom>
                  </pic:spPr>
                </pic:pic>
              </a:graphicData>
            </a:graphic>
          </wp:inline>
        </w:drawing>
      </w:r>
      <w:bookmarkEnd w:id="20"/>
    </w:p>
    <w:p w14:paraId="211948E6" w14:textId="46274866" w:rsidR="00D81526" w:rsidRPr="00D81526" w:rsidRDefault="00D81526" w:rsidP="00D81526">
      <w:pPr>
        <w:pStyle w:val="Heading1"/>
        <w:shd w:val="clear" w:color="auto" w:fill="FFFFFF"/>
        <w:spacing w:before="0" w:after="0" w:line="360" w:lineRule="atLeast"/>
        <w:rPr>
          <w:rFonts w:asciiTheme="minorHAnsi" w:eastAsia="Arial" w:hAnsiTheme="minorHAnsi" w:cstheme="minorHAnsi"/>
          <w:color w:val="E36C0A" w:themeColor="accent6" w:themeShade="BF"/>
        </w:rPr>
      </w:pPr>
      <w:bookmarkStart w:id="21" w:name="_Toc103337861"/>
      <w:r w:rsidRPr="00D81526">
        <w:rPr>
          <w:rFonts w:asciiTheme="minorHAnsi" w:eastAsia="Arial" w:hAnsiTheme="minorHAnsi" w:cstheme="minorHAnsi"/>
          <w:color w:val="E36C0A" w:themeColor="accent6" w:themeShade="BF"/>
        </w:rPr>
        <w:t>Conclusion:</w:t>
      </w:r>
      <w:bookmarkEnd w:id="21"/>
    </w:p>
    <w:p w14:paraId="6C1138FC" w14:textId="77777777" w:rsidR="00D81526" w:rsidRPr="00D81526" w:rsidRDefault="00D81526" w:rsidP="00D81526">
      <w:pPr>
        <w:pStyle w:val="NormalWeb"/>
        <w:shd w:val="clear" w:color="auto" w:fill="FFFFFF"/>
        <w:spacing w:before="0" w:beforeAutospacing="0" w:after="300" w:afterAutospacing="0"/>
        <w:jc w:val="both"/>
        <w:rPr>
          <w:rFonts w:asciiTheme="minorHAnsi" w:hAnsiTheme="minorHAnsi" w:cstheme="minorHAnsi"/>
          <w:color w:val="333333"/>
        </w:rPr>
      </w:pPr>
      <w:r w:rsidRPr="00D81526">
        <w:rPr>
          <w:rFonts w:asciiTheme="minorHAnsi" w:hAnsiTheme="minorHAnsi" w:cstheme="minorHAnsi"/>
          <w:color w:val="333333"/>
        </w:rPr>
        <w:t xml:space="preserve">Windows Admin </w:t>
      </w:r>
      <w:proofErr w:type="spellStart"/>
      <w:r w:rsidRPr="00D81526">
        <w:rPr>
          <w:rFonts w:asciiTheme="minorHAnsi" w:hAnsiTheme="minorHAnsi" w:cstheme="minorHAnsi"/>
          <w:color w:val="333333"/>
        </w:rPr>
        <w:t>Center</w:t>
      </w:r>
      <w:proofErr w:type="spellEnd"/>
      <w:r w:rsidRPr="00D81526">
        <w:rPr>
          <w:rFonts w:asciiTheme="minorHAnsi" w:hAnsiTheme="minorHAnsi" w:cstheme="minorHAnsi"/>
          <w:color w:val="333333"/>
        </w:rPr>
        <w:t xml:space="preserve"> in Azure unlocks incredible capabilities for the Azure portal by providing the user with an interface to manage Windows Server virtual machines. </w:t>
      </w:r>
    </w:p>
    <w:p w14:paraId="59D18FE1" w14:textId="77777777" w:rsidR="00D81526" w:rsidRPr="00D81526" w:rsidRDefault="00D81526" w:rsidP="00D81526">
      <w:pPr>
        <w:pStyle w:val="NormalWeb"/>
        <w:shd w:val="clear" w:color="auto" w:fill="FFFFFF"/>
        <w:spacing w:before="0" w:beforeAutospacing="0" w:after="300" w:afterAutospacing="0"/>
        <w:jc w:val="both"/>
        <w:rPr>
          <w:rFonts w:asciiTheme="minorHAnsi" w:hAnsiTheme="minorHAnsi" w:cstheme="minorHAnsi"/>
          <w:color w:val="333333"/>
        </w:rPr>
      </w:pPr>
      <w:r w:rsidRPr="00D81526">
        <w:rPr>
          <w:rFonts w:asciiTheme="minorHAnsi" w:hAnsiTheme="minorHAnsi" w:cstheme="minorHAnsi"/>
          <w:color w:val="333333"/>
        </w:rPr>
        <w:t xml:space="preserve">By default, the Azure portal provides a singular view for virtual machine management and the essential elements to manage the infrastructure. With the addition of Windows Admin </w:t>
      </w:r>
      <w:proofErr w:type="spellStart"/>
      <w:r w:rsidRPr="00D81526">
        <w:rPr>
          <w:rFonts w:asciiTheme="minorHAnsi" w:hAnsiTheme="minorHAnsi" w:cstheme="minorHAnsi"/>
          <w:color w:val="333333"/>
        </w:rPr>
        <w:t>Center</w:t>
      </w:r>
      <w:proofErr w:type="spellEnd"/>
      <w:r w:rsidRPr="00D81526">
        <w:rPr>
          <w:rFonts w:asciiTheme="minorHAnsi" w:hAnsiTheme="minorHAnsi" w:cstheme="minorHAnsi"/>
          <w:color w:val="333333"/>
        </w:rPr>
        <w:t xml:space="preserve"> in Azure, we have supplemented this great management experience with additional opportunities such as an enhanced view of virtual machine usage, performance monitoring, viewing of events, and much more. </w:t>
      </w:r>
    </w:p>
    <w:p w14:paraId="620E6D54" w14:textId="5789998E" w:rsidR="00D81526" w:rsidRPr="00D81526" w:rsidRDefault="00D81526" w:rsidP="00D81526">
      <w:pPr>
        <w:pStyle w:val="NormalWeb"/>
        <w:shd w:val="clear" w:color="auto" w:fill="FFFFFF"/>
        <w:spacing w:before="0" w:beforeAutospacing="0" w:after="300" w:afterAutospacing="0"/>
        <w:jc w:val="both"/>
        <w:rPr>
          <w:rFonts w:asciiTheme="minorHAnsi" w:hAnsiTheme="minorHAnsi" w:cstheme="minorHAnsi"/>
          <w:color w:val="333333"/>
        </w:rPr>
      </w:pPr>
      <w:r w:rsidRPr="00D81526">
        <w:rPr>
          <w:rFonts w:asciiTheme="minorHAnsi" w:hAnsiTheme="minorHAnsi" w:cstheme="minorHAnsi"/>
          <w:color w:val="333333"/>
        </w:rPr>
        <w:lastRenderedPageBreak/>
        <w:t xml:space="preserve">Also, it is pretty much easy to install the Windows Admin </w:t>
      </w:r>
      <w:proofErr w:type="spellStart"/>
      <w:r w:rsidRPr="00D81526">
        <w:rPr>
          <w:rFonts w:asciiTheme="minorHAnsi" w:hAnsiTheme="minorHAnsi" w:cstheme="minorHAnsi"/>
          <w:color w:val="333333"/>
        </w:rPr>
        <w:t>Center</w:t>
      </w:r>
      <w:proofErr w:type="spellEnd"/>
      <w:r w:rsidRPr="00D81526">
        <w:rPr>
          <w:rFonts w:asciiTheme="minorHAnsi" w:hAnsiTheme="minorHAnsi" w:cstheme="minorHAnsi"/>
          <w:color w:val="333333"/>
        </w:rPr>
        <w:t xml:space="preserve"> extender package on Azure Windows VMs and can manage the resources instantly.</w:t>
      </w:r>
    </w:p>
    <w:p w14:paraId="7982C029" w14:textId="77777777" w:rsidR="0039273E" w:rsidRPr="00ED5659" w:rsidRDefault="0039273E" w:rsidP="0039273E">
      <w:pPr>
        <w:pStyle w:val="NormalWeb"/>
        <w:shd w:val="clear" w:color="auto" w:fill="FFFFFF"/>
        <w:spacing w:before="0" w:beforeAutospacing="0" w:after="0" w:afterAutospacing="0" w:line="360" w:lineRule="atLeast"/>
        <w:rPr>
          <w:rFonts w:asciiTheme="minorHAnsi" w:hAnsiTheme="minorHAnsi" w:cstheme="minorHAnsi"/>
          <w:color w:val="16191F"/>
        </w:rPr>
      </w:pPr>
    </w:p>
    <w:sectPr w:rsidR="0039273E" w:rsidRPr="00ED5659" w:rsidSect="00683D9C">
      <w:headerReference w:type="default" r:id="rId32"/>
      <w:pgSz w:w="11920" w:h="16840"/>
      <w:pgMar w:top="1280" w:right="860" w:bottom="280" w:left="1300" w:header="348" w:footer="1051"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10F3098" w14:textId="77777777" w:rsidR="001D1A06" w:rsidRDefault="001D1A06">
      <w:r>
        <w:separator/>
      </w:r>
    </w:p>
  </w:endnote>
  <w:endnote w:type="continuationSeparator" w:id="0">
    <w:p w14:paraId="6D31D362" w14:textId="77777777" w:rsidR="001D1A06" w:rsidRDefault="001D1A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874D73" w14:textId="77777777" w:rsidR="001D1A06" w:rsidRDefault="001D1A06">
      <w:r>
        <w:separator/>
      </w:r>
    </w:p>
  </w:footnote>
  <w:footnote w:type="continuationSeparator" w:id="0">
    <w:p w14:paraId="7FB894F4" w14:textId="77777777" w:rsidR="001D1A06" w:rsidRDefault="001D1A0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C81937" w14:textId="5A4BB9C5" w:rsidR="006C4161" w:rsidRDefault="006C4161">
    <w:pPr>
      <w:spacing w:line="200" w:lineRule="exac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586BDA"/>
    <w:multiLevelType w:val="multilevel"/>
    <w:tmpl w:val="BFFA5F5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D9045D8"/>
    <w:multiLevelType w:val="multilevel"/>
    <w:tmpl w:val="5A54DC02"/>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2" w15:restartNumberingAfterBreak="0">
    <w:nsid w:val="65955F5A"/>
    <w:multiLevelType w:val="multilevel"/>
    <w:tmpl w:val="9DB48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1277"/>
    <w:rsid w:val="00001D48"/>
    <w:rsid w:val="00003FDA"/>
    <w:rsid w:val="00020DB9"/>
    <w:rsid w:val="00057C46"/>
    <w:rsid w:val="000B1796"/>
    <w:rsid w:val="000B272A"/>
    <w:rsid w:val="000D2DEA"/>
    <w:rsid w:val="00103B8B"/>
    <w:rsid w:val="00105C0B"/>
    <w:rsid w:val="0010741E"/>
    <w:rsid w:val="0011201E"/>
    <w:rsid w:val="001163AC"/>
    <w:rsid w:val="00123308"/>
    <w:rsid w:val="001441AD"/>
    <w:rsid w:val="0015391D"/>
    <w:rsid w:val="0017468D"/>
    <w:rsid w:val="0019183F"/>
    <w:rsid w:val="00193E21"/>
    <w:rsid w:val="00196E70"/>
    <w:rsid w:val="001A7C53"/>
    <w:rsid w:val="001C2703"/>
    <w:rsid w:val="001D1A06"/>
    <w:rsid w:val="001E0504"/>
    <w:rsid w:val="00210446"/>
    <w:rsid w:val="002320F4"/>
    <w:rsid w:val="0024694C"/>
    <w:rsid w:val="00263D76"/>
    <w:rsid w:val="0027634D"/>
    <w:rsid w:val="00286999"/>
    <w:rsid w:val="002A5CE1"/>
    <w:rsid w:val="002B4A82"/>
    <w:rsid w:val="002B614A"/>
    <w:rsid w:val="002C6058"/>
    <w:rsid w:val="002E4E9F"/>
    <w:rsid w:val="002E79A7"/>
    <w:rsid w:val="00314A0A"/>
    <w:rsid w:val="003164D5"/>
    <w:rsid w:val="003365F4"/>
    <w:rsid w:val="00346169"/>
    <w:rsid w:val="003474CD"/>
    <w:rsid w:val="003528F7"/>
    <w:rsid w:val="00370FDD"/>
    <w:rsid w:val="00374AF7"/>
    <w:rsid w:val="0039273E"/>
    <w:rsid w:val="003C4129"/>
    <w:rsid w:val="003D389C"/>
    <w:rsid w:val="003F2E62"/>
    <w:rsid w:val="004056CD"/>
    <w:rsid w:val="00405CBC"/>
    <w:rsid w:val="00406E52"/>
    <w:rsid w:val="00410C05"/>
    <w:rsid w:val="004126B4"/>
    <w:rsid w:val="004248A5"/>
    <w:rsid w:val="00451277"/>
    <w:rsid w:val="0046774A"/>
    <w:rsid w:val="0047743F"/>
    <w:rsid w:val="004852BB"/>
    <w:rsid w:val="004A4231"/>
    <w:rsid w:val="004A7772"/>
    <w:rsid w:val="004B52EF"/>
    <w:rsid w:val="00504D2B"/>
    <w:rsid w:val="005076F1"/>
    <w:rsid w:val="005363D0"/>
    <w:rsid w:val="00537CE3"/>
    <w:rsid w:val="00580465"/>
    <w:rsid w:val="005A7AA6"/>
    <w:rsid w:val="005C3F9E"/>
    <w:rsid w:val="005D0EF8"/>
    <w:rsid w:val="005D5E57"/>
    <w:rsid w:val="005F29FE"/>
    <w:rsid w:val="00603AC2"/>
    <w:rsid w:val="00613FC5"/>
    <w:rsid w:val="00624DBC"/>
    <w:rsid w:val="00636B94"/>
    <w:rsid w:val="00646996"/>
    <w:rsid w:val="00654439"/>
    <w:rsid w:val="00663D85"/>
    <w:rsid w:val="006820A6"/>
    <w:rsid w:val="00683D9C"/>
    <w:rsid w:val="00684F99"/>
    <w:rsid w:val="00685F1A"/>
    <w:rsid w:val="006C4161"/>
    <w:rsid w:val="006D4395"/>
    <w:rsid w:val="006E19EB"/>
    <w:rsid w:val="006E52AD"/>
    <w:rsid w:val="006E795F"/>
    <w:rsid w:val="006F1517"/>
    <w:rsid w:val="00717C22"/>
    <w:rsid w:val="007215CD"/>
    <w:rsid w:val="0072511C"/>
    <w:rsid w:val="00730926"/>
    <w:rsid w:val="0073267C"/>
    <w:rsid w:val="00745A38"/>
    <w:rsid w:val="00750CCD"/>
    <w:rsid w:val="00776781"/>
    <w:rsid w:val="00784D31"/>
    <w:rsid w:val="00785043"/>
    <w:rsid w:val="00792261"/>
    <w:rsid w:val="007A1E61"/>
    <w:rsid w:val="007C1C5E"/>
    <w:rsid w:val="007F0350"/>
    <w:rsid w:val="008016DC"/>
    <w:rsid w:val="0081184D"/>
    <w:rsid w:val="00831C05"/>
    <w:rsid w:val="00834D29"/>
    <w:rsid w:val="008516B8"/>
    <w:rsid w:val="008679BE"/>
    <w:rsid w:val="00873BC2"/>
    <w:rsid w:val="00876AE6"/>
    <w:rsid w:val="00890C4E"/>
    <w:rsid w:val="00897DFE"/>
    <w:rsid w:val="008B3CED"/>
    <w:rsid w:val="008B47F7"/>
    <w:rsid w:val="008C604C"/>
    <w:rsid w:val="008E0DF6"/>
    <w:rsid w:val="008F402F"/>
    <w:rsid w:val="00901282"/>
    <w:rsid w:val="00915A67"/>
    <w:rsid w:val="00930F8A"/>
    <w:rsid w:val="0093486C"/>
    <w:rsid w:val="00947043"/>
    <w:rsid w:val="00950A4A"/>
    <w:rsid w:val="009531E7"/>
    <w:rsid w:val="00954B1D"/>
    <w:rsid w:val="0097347D"/>
    <w:rsid w:val="00982C19"/>
    <w:rsid w:val="009B1957"/>
    <w:rsid w:val="009B4D85"/>
    <w:rsid w:val="009C748C"/>
    <w:rsid w:val="009E1C6B"/>
    <w:rsid w:val="00A03180"/>
    <w:rsid w:val="00A06E30"/>
    <w:rsid w:val="00A10709"/>
    <w:rsid w:val="00A2050A"/>
    <w:rsid w:val="00A8603C"/>
    <w:rsid w:val="00AA519D"/>
    <w:rsid w:val="00AB1778"/>
    <w:rsid w:val="00AB5BAB"/>
    <w:rsid w:val="00AD24D3"/>
    <w:rsid w:val="00AE0EB9"/>
    <w:rsid w:val="00AE58EA"/>
    <w:rsid w:val="00B15070"/>
    <w:rsid w:val="00B51450"/>
    <w:rsid w:val="00B57D05"/>
    <w:rsid w:val="00B722DE"/>
    <w:rsid w:val="00B862EB"/>
    <w:rsid w:val="00B867A7"/>
    <w:rsid w:val="00B87741"/>
    <w:rsid w:val="00BE09A4"/>
    <w:rsid w:val="00BE6C16"/>
    <w:rsid w:val="00BF20F1"/>
    <w:rsid w:val="00BF3227"/>
    <w:rsid w:val="00C24F93"/>
    <w:rsid w:val="00C36462"/>
    <w:rsid w:val="00C811FE"/>
    <w:rsid w:val="00C909E4"/>
    <w:rsid w:val="00C9349A"/>
    <w:rsid w:val="00C97300"/>
    <w:rsid w:val="00C97FCA"/>
    <w:rsid w:val="00CA412F"/>
    <w:rsid w:val="00CB3ED7"/>
    <w:rsid w:val="00CD43B5"/>
    <w:rsid w:val="00CE428D"/>
    <w:rsid w:val="00CF7411"/>
    <w:rsid w:val="00D112C1"/>
    <w:rsid w:val="00D24BEA"/>
    <w:rsid w:val="00D35752"/>
    <w:rsid w:val="00D62D0E"/>
    <w:rsid w:val="00D81526"/>
    <w:rsid w:val="00D85389"/>
    <w:rsid w:val="00D97E6F"/>
    <w:rsid w:val="00DA3670"/>
    <w:rsid w:val="00DD3F20"/>
    <w:rsid w:val="00DD5BA1"/>
    <w:rsid w:val="00DF1F6B"/>
    <w:rsid w:val="00E07875"/>
    <w:rsid w:val="00E16BA5"/>
    <w:rsid w:val="00E20131"/>
    <w:rsid w:val="00E350A2"/>
    <w:rsid w:val="00E503C1"/>
    <w:rsid w:val="00E66B24"/>
    <w:rsid w:val="00E84108"/>
    <w:rsid w:val="00E94EEF"/>
    <w:rsid w:val="00E97E32"/>
    <w:rsid w:val="00EA7EFD"/>
    <w:rsid w:val="00ED2F80"/>
    <w:rsid w:val="00ED3935"/>
    <w:rsid w:val="00ED5659"/>
    <w:rsid w:val="00ED759F"/>
    <w:rsid w:val="00F17DA1"/>
    <w:rsid w:val="00F51741"/>
    <w:rsid w:val="00F626A8"/>
    <w:rsid w:val="00F65AFB"/>
    <w:rsid w:val="00F7024F"/>
    <w:rsid w:val="00F76923"/>
    <w:rsid w:val="00F8004B"/>
    <w:rsid w:val="00FB09AF"/>
    <w:rsid w:val="00FC051E"/>
    <w:rsid w:val="00FD3F18"/>
    <w:rsid w:val="00FE1DE5"/>
    <w:rsid w:val="00FE1E38"/>
    <w:rsid w:val="00FE7BFA"/>
    <w:rsid w:val="00FF3B35"/>
    <w:rsid w:val="00FF6102"/>
    <w:rsid w:val="00FF690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F9503A"/>
  <w15:docId w15:val="{5CCDF025-B7F1-412F-AB1F-6C68DEB3AB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441AD"/>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Header">
    <w:name w:val="header"/>
    <w:basedOn w:val="Normal"/>
    <w:link w:val="HeaderChar"/>
    <w:uiPriority w:val="99"/>
    <w:unhideWhenUsed/>
    <w:rsid w:val="00C909E4"/>
    <w:pPr>
      <w:tabs>
        <w:tab w:val="center" w:pos="4513"/>
        <w:tab w:val="right" w:pos="9026"/>
      </w:tabs>
    </w:pPr>
  </w:style>
  <w:style w:type="character" w:customStyle="1" w:styleId="HeaderChar">
    <w:name w:val="Header Char"/>
    <w:basedOn w:val="DefaultParagraphFont"/>
    <w:link w:val="Header"/>
    <w:uiPriority w:val="99"/>
    <w:rsid w:val="00C909E4"/>
  </w:style>
  <w:style w:type="paragraph" w:styleId="Footer">
    <w:name w:val="footer"/>
    <w:basedOn w:val="Normal"/>
    <w:link w:val="FooterChar"/>
    <w:uiPriority w:val="99"/>
    <w:unhideWhenUsed/>
    <w:rsid w:val="00C909E4"/>
    <w:pPr>
      <w:tabs>
        <w:tab w:val="center" w:pos="4513"/>
        <w:tab w:val="right" w:pos="9026"/>
      </w:tabs>
    </w:pPr>
  </w:style>
  <w:style w:type="character" w:customStyle="1" w:styleId="FooterChar">
    <w:name w:val="Footer Char"/>
    <w:basedOn w:val="DefaultParagraphFont"/>
    <w:link w:val="Footer"/>
    <w:uiPriority w:val="99"/>
    <w:rsid w:val="00C909E4"/>
  </w:style>
  <w:style w:type="character" w:styleId="Strong">
    <w:name w:val="Strong"/>
    <w:basedOn w:val="DefaultParagraphFont"/>
    <w:uiPriority w:val="22"/>
    <w:qFormat/>
    <w:rsid w:val="00683D9C"/>
    <w:rPr>
      <w:b/>
      <w:bCs/>
    </w:rPr>
  </w:style>
  <w:style w:type="character" w:styleId="Emphasis">
    <w:name w:val="Emphasis"/>
    <w:basedOn w:val="DefaultParagraphFont"/>
    <w:uiPriority w:val="20"/>
    <w:qFormat/>
    <w:rsid w:val="00683D9C"/>
    <w:rPr>
      <w:i/>
      <w:iCs/>
    </w:rPr>
  </w:style>
  <w:style w:type="character" w:styleId="Hyperlink">
    <w:name w:val="Hyperlink"/>
    <w:basedOn w:val="DefaultParagraphFont"/>
    <w:uiPriority w:val="99"/>
    <w:unhideWhenUsed/>
    <w:rsid w:val="00683D9C"/>
    <w:rPr>
      <w:color w:val="0000FF"/>
      <w:u w:val="single"/>
    </w:rPr>
  </w:style>
  <w:style w:type="paragraph" w:styleId="TOCHeading">
    <w:name w:val="TOC Heading"/>
    <w:basedOn w:val="Heading1"/>
    <w:next w:val="Normal"/>
    <w:uiPriority w:val="39"/>
    <w:unhideWhenUsed/>
    <w:qFormat/>
    <w:rsid w:val="00F7024F"/>
    <w:pPr>
      <w:keepLines/>
      <w:numPr>
        <w:numId w:val="0"/>
      </w:numPr>
      <w:spacing w:after="0" w:line="259" w:lineRule="auto"/>
      <w:outlineLvl w:val="9"/>
    </w:pPr>
    <w:rPr>
      <w:b w:val="0"/>
      <w:bCs w:val="0"/>
      <w:color w:val="365F91" w:themeColor="accent1" w:themeShade="BF"/>
      <w:kern w:val="0"/>
    </w:rPr>
  </w:style>
  <w:style w:type="paragraph" w:styleId="TOC2">
    <w:name w:val="toc 2"/>
    <w:basedOn w:val="Normal"/>
    <w:next w:val="Normal"/>
    <w:autoRedefine/>
    <w:uiPriority w:val="39"/>
    <w:unhideWhenUsed/>
    <w:rsid w:val="00F7024F"/>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F7024F"/>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F7024F"/>
    <w:pPr>
      <w:spacing w:after="100" w:line="259" w:lineRule="auto"/>
      <w:ind w:left="440"/>
    </w:pPr>
    <w:rPr>
      <w:rFonts w:asciiTheme="minorHAnsi" w:eastAsiaTheme="minorEastAsia" w:hAnsiTheme="minorHAnsi"/>
      <w:sz w:val="22"/>
      <w:szCs w:val="22"/>
    </w:rPr>
  </w:style>
  <w:style w:type="paragraph" w:styleId="NormalWeb">
    <w:name w:val="Normal (Web)"/>
    <w:basedOn w:val="Normal"/>
    <w:uiPriority w:val="99"/>
    <w:unhideWhenUsed/>
    <w:rsid w:val="000D2DEA"/>
    <w:pPr>
      <w:spacing w:before="100" w:beforeAutospacing="1" w:after="100" w:afterAutospacing="1"/>
    </w:pPr>
    <w:rPr>
      <w:sz w:val="24"/>
      <w:szCs w:val="24"/>
      <w:lang w:val="en-IN" w:eastAsia="en-IN"/>
    </w:rPr>
  </w:style>
  <w:style w:type="paragraph" w:styleId="ListParagraph">
    <w:name w:val="List Paragraph"/>
    <w:basedOn w:val="Normal"/>
    <w:uiPriority w:val="34"/>
    <w:qFormat/>
    <w:rsid w:val="00406E52"/>
    <w:pPr>
      <w:ind w:left="720"/>
      <w:contextualSpacing/>
    </w:pPr>
  </w:style>
  <w:style w:type="paragraph" w:styleId="HTMLPreformatted">
    <w:name w:val="HTML Preformatted"/>
    <w:basedOn w:val="Normal"/>
    <w:link w:val="HTMLPreformattedChar"/>
    <w:uiPriority w:val="99"/>
    <w:semiHidden/>
    <w:unhideWhenUsed/>
    <w:rsid w:val="00D357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IN" w:eastAsia="en-IN"/>
    </w:rPr>
  </w:style>
  <w:style w:type="character" w:customStyle="1" w:styleId="HTMLPreformattedChar">
    <w:name w:val="HTML Preformatted Char"/>
    <w:basedOn w:val="DefaultParagraphFont"/>
    <w:link w:val="HTMLPreformatted"/>
    <w:uiPriority w:val="99"/>
    <w:semiHidden/>
    <w:rsid w:val="00D35752"/>
    <w:rPr>
      <w:rFonts w:ascii="Courier New" w:hAnsi="Courier New" w:cs="Courier New"/>
      <w:lang w:val="en-IN" w:eastAsia="en-IN"/>
    </w:rPr>
  </w:style>
  <w:style w:type="character" w:customStyle="1" w:styleId="pl-k">
    <w:name w:val="pl-k"/>
    <w:basedOn w:val="DefaultParagraphFont"/>
    <w:rsid w:val="00D35752"/>
  </w:style>
  <w:style w:type="character" w:customStyle="1" w:styleId="pl-s">
    <w:name w:val="pl-s"/>
    <w:basedOn w:val="DefaultParagraphFont"/>
    <w:rsid w:val="00D35752"/>
  </w:style>
  <w:style w:type="character" w:customStyle="1" w:styleId="pl-pds">
    <w:name w:val="pl-pds"/>
    <w:basedOn w:val="DefaultParagraphFont"/>
    <w:rsid w:val="00D35752"/>
  </w:style>
  <w:style w:type="character" w:customStyle="1" w:styleId="pl-c1">
    <w:name w:val="pl-c1"/>
    <w:basedOn w:val="DefaultParagraphFont"/>
    <w:rsid w:val="00D35752"/>
  </w:style>
  <w:style w:type="character" w:styleId="HTMLCode">
    <w:name w:val="HTML Code"/>
    <w:basedOn w:val="DefaultParagraphFont"/>
    <w:uiPriority w:val="99"/>
    <w:semiHidden/>
    <w:unhideWhenUsed/>
    <w:rsid w:val="004A423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5258">
      <w:bodyDiv w:val="1"/>
      <w:marLeft w:val="0"/>
      <w:marRight w:val="0"/>
      <w:marTop w:val="0"/>
      <w:marBottom w:val="0"/>
      <w:divBdr>
        <w:top w:val="none" w:sz="0" w:space="0" w:color="auto"/>
        <w:left w:val="none" w:sz="0" w:space="0" w:color="auto"/>
        <w:bottom w:val="none" w:sz="0" w:space="0" w:color="auto"/>
        <w:right w:val="none" w:sz="0" w:space="0" w:color="auto"/>
      </w:divBdr>
    </w:div>
    <w:div w:id="1706962">
      <w:bodyDiv w:val="1"/>
      <w:marLeft w:val="0"/>
      <w:marRight w:val="0"/>
      <w:marTop w:val="0"/>
      <w:marBottom w:val="0"/>
      <w:divBdr>
        <w:top w:val="none" w:sz="0" w:space="0" w:color="auto"/>
        <w:left w:val="none" w:sz="0" w:space="0" w:color="auto"/>
        <w:bottom w:val="none" w:sz="0" w:space="0" w:color="auto"/>
        <w:right w:val="none" w:sz="0" w:space="0" w:color="auto"/>
      </w:divBdr>
    </w:div>
    <w:div w:id="36855597">
      <w:bodyDiv w:val="1"/>
      <w:marLeft w:val="0"/>
      <w:marRight w:val="0"/>
      <w:marTop w:val="0"/>
      <w:marBottom w:val="0"/>
      <w:divBdr>
        <w:top w:val="none" w:sz="0" w:space="0" w:color="auto"/>
        <w:left w:val="none" w:sz="0" w:space="0" w:color="auto"/>
        <w:bottom w:val="none" w:sz="0" w:space="0" w:color="auto"/>
        <w:right w:val="none" w:sz="0" w:space="0" w:color="auto"/>
      </w:divBdr>
    </w:div>
    <w:div w:id="52893650">
      <w:bodyDiv w:val="1"/>
      <w:marLeft w:val="0"/>
      <w:marRight w:val="0"/>
      <w:marTop w:val="0"/>
      <w:marBottom w:val="0"/>
      <w:divBdr>
        <w:top w:val="none" w:sz="0" w:space="0" w:color="auto"/>
        <w:left w:val="none" w:sz="0" w:space="0" w:color="auto"/>
        <w:bottom w:val="none" w:sz="0" w:space="0" w:color="auto"/>
        <w:right w:val="none" w:sz="0" w:space="0" w:color="auto"/>
      </w:divBdr>
      <w:divsChild>
        <w:div w:id="437917391">
          <w:marLeft w:val="0"/>
          <w:marRight w:val="0"/>
          <w:marTop w:val="0"/>
          <w:marBottom w:val="0"/>
          <w:divBdr>
            <w:top w:val="none" w:sz="0" w:space="0" w:color="auto"/>
            <w:left w:val="none" w:sz="0" w:space="0" w:color="auto"/>
            <w:bottom w:val="none" w:sz="0" w:space="0" w:color="auto"/>
            <w:right w:val="none" w:sz="0" w:space="0" w:color="auto"/>
          </w:divBdr>
        </w:div>
      </w:divsChild>
    </w:div>
    <w:div w:id="80683142">
      <w:bodyDiv w:val="1"/>
      <w:marLeft w:val="0"/>
      <w:marRight w:val="0"/>
      <w:marTop w:val="0"/>
      <w:marBottom w:val="0"/>
      <w:divBdr>
        <w:top w:val="none" w:sz="0" w:space="0" w:color="auto"/>
        <w:left w:val="none" w:sz="0" w:space="0" w:color="auto"/>
        <w:bottom w:val="none" w:sz="0" w:space="0" w:color="auto"/>
        <w:right w:val="none" w:sz="0" w:space="0" w:color="auto"/>
      </w:divBdr>
    </w:div>
    <w:div w:id="89935693">
      <w:bodyDiv w:val="1"/>
      <w:marLeft w:val="0"/>
      <w:marRight w:val="0"/>
      <w:marTop w:val="0"/>
      <w:marBottom w:val="0"/>
      <w:divBdr>
        <w:top w:val="none" w:sz="0" w:space="0" w:color="auto"/>
        <w:left w:val="none" w:sz="0" w:space="0" w:color="auto"/>
        <w:bottom w:val="none" w:sz="0" w:space="0" w:color="auto"/>
        <w:right w:val="none" w:sz="0" w:space="0" w:color="auto"/>
      </w:divBdr>
    </w:div>
    <w:div w:id="108159219">
      <w:bodyDiv w:val="1"/>
      <w:marLeft w:val="0"/>
      <w:marRight w:val="0"/>
      <w:marTop w:val="0"/>
      <w:marBottom w:val="0"/>
      <w:divBdr>
        <w:top w:val="none" w:sz="0" w:space="0" w:color="auto"/>
        <w:left w:val="none" w:sz="0" w:space="0" w:color="auto"/>
        <w:bottom w:val="none" w:sz="0" w:space="0" w:color="auto"/>
        <w:right w:val="none" w:sz="0" w:space="0" w:color="auto"/>
      </w:divBdr>
    </w:div>
    <w:div w:id="112333944">
      <w:bodyDiv w:val="1"/>
      <w:marLeft w:val="0"/>
      <w:marRight w:val="0"/>
      <w:marTop w:val="0"/>
      <w:marBottom w:val="0"/>
      <w:divBdr>
        <w:top w:val="none" w:sz="0" w:space="0" w:color="auto"/>
        <w:left w:val="none" w:sz="0" w:space="0" w:color="auto"/>
        <w:bottom w:val="none" w:sz="0" w:space="0" w:color="auto"/>
        <w:right w:val="none" w:sz="0" w:space="0" w:color="auto"/>
      </w:divBdr>
    </w:div>
    <w:div w:id="121315642">
      <w:bodyDiv w:val="1"/>
      <w:marLeft w:val="0"/>
      <w:marRight w:val="0"/>
      <w:marTop w:val="0"/>
      <w:marBottom w:val="0"/>
      <w:divBdr>
        <w:top w:val="none" w:sz="0" w:space="0" w:color="auto"/>
        <w:left w:val="none" w:sz="0" w:space="0" w:color="auto"/>
        <w:bottom w:val="none" w:sz="0" w:space="0" w:color="auto"/>
        <w:right w:val="none" w:sz="0" w:space="0" w:color="auto"/>
      </w:divBdr>
    </w:div>
    <w:div w:id="142746833">
      <w:bodyDiv w:val="1"/>
      <w:marLeft w:val="0"/>
      <w:marRight w:val="0"/>
      <w:marTop w:val="0"/>
      <w:marBottom w:val="0"/>
      <w:divBdr>
        <w:top w:val="none" w:sz="0" w:space="0" w:color="auto"/>
        <w:left w:val="none" w:sz="0" w:space="0" w:color="auto"/>
        <w:bottom w:val="none" w:sz="0" w:space="0" w:color="auto"/>
        <w:right w:val="none" w:sz="0" w:space="0" w:color="auto"/>
      </w:divBdr>
    </w:div>
    <w:div w:id="143162543">
      <w:bodyDiv w:val="1"/>
      <w:marLeft w:val="0"/>
      <w:marRight w:val="0"/>
      <w:marTop w:val="0"/>
      <w:marBottom w:val="0"/>
      <w:divBdr>
        <w:top w:val="none" w:sz="0" w:space="0" w:color="auto"/>
        <w:left w:val="none" w:sz="0" w:space="0" w:color="auto"/>
        <w:bottom w:val="none" w:sz="0" w:space="0" w:color="auto"/>
        <w:right w:val="none" w:sz="0" w:space="0" w:color="auto"/>
      </w:divBdr>
    </w:div>
    <w:div w:id="158427584">
      <w:bodyDiv w:val="1"/>
      <w:marLeft w:val="0"/>
      <w:marRight w:val="0"/>
      <w:marTop w:val="0"/>
      <w:marBottom w:val="0"/>
      <w:divBdr>
        <w:top w:val="none" w:sz="0" w:space="0" w:color="auto"/>
        <w:left w:val="none" w:sz="0" w:space="0" w:color="auto"/>
        <w:bottom w:val="none" w:sz="0" w:space="0" w:color="auto"/>
        <w:right w:val="none" w:sz="0" w:space="0" w:color="auto"/>
      </w:divBdr>
    </w:div>
    <w:div w:id="163906572">
      <w:bodyDiv w:val="1"/>
      <w:marLeft w:val="0"/>
      <w:marRight w:val="0"/>
      <w:marTop w:val="0"/>
      <w:marBottom w:val="0"/>
      <w:divBdr>
        <w:top w:val="none" w:sz="0" w:space="0" w:color="auto"/>
        <w:left w:val="none" w:sz="0" w:space="0" w:color="auto"/>
        <w:bottom w:val="none" w:sz="0" w:space="0" w:color="auto"/>
        <w:right w:val="none" w:sz="0" w:space="0" w:color="auto"/>
      </w:divBdr>
    </w:div>
    <w:div w:id="174999088">
      <w:bodyDiv w:val="1"/>
      <w:marLeft w:val="0"/>
      <w:marRight w:val="0"/>
      <w:marTop w:val="0"/>
      <w:marBottom w:val="0"/>
      <w:divBdr>
        <w:top w:val="none" w:sz="0" w:space="0" w:color="auto"/>
        <w:left w:val="none" w:sz="0" w:space="0" w:color="auto"/>
        <w:bottom w:val="none" w:sz="0" w:space="0" w:color="auto"/>
        <w:right w:val="none" w:sz="0" w:space="0" w:color="auto"/>
      </w:divBdr>
    </w:div>
    <w:div w:id="178979276">
      <w:bodyDiv w:val="1"/>
      <w:marLeft w:val="0"/>
      <w:marRight w:val="0"/>
      <w:marTop w:val="0"/>
      <w:marBottom w:val="0"/>
      <w:divBdr>
        <w:top w:val="none" w:sz="0" w:space="0" w:color="auto"/>
        <w:left w:val="none" w:sz="0" w:space="0" w:color="auto"/>
        <w:bottom w:val="none" w:sz="0" w:space="0" w:color="auto"/>
        <w:right w:val="none" w:sz="0" w:space="0" w:color="auto"/>
      </w:divBdr>
    </w:div>
    <w:div w:id="186801164">
      <w:bodyDiv w:val="1"/>
      <w:marLeft w:val="0"/>
      <w:marRight w:val="0"/>
      <w:marTop w:val="0"/>
      <w:marBottom w:val="0"/>
      <w:divBdr>
        <w:top w:val="none" w:sz="0" w:space="0" w:color="auto"/>
        <w:left w:val="none" w:sz="0" w:space="0" w:color="auto"/>
        <w:bottom w:val="none" w:sz="0" w:space="0" w:color="auto"/>
        <w:right w:val="none" w:sz="0" w:space="0" w:color="auto"/>
      </w:divBdr>
    </w:div>
    <w:div w:id="193885295">
      <w:bodyDiv w:val="1"/>
      <w:marLeft w:val="0"/>
      <w:marRight w:val="0"/>
      <w:marTop w:val="0"/>
      <w:marBottom w:val="0"/>
      <w:divBdr>
        <w:top w:val="none" w:sz="0" w:space="0" w:color="auto"/>
        <w:left w:val="none" w:sz="0" w:space="0" w:color="auto"/>
        <w:bottom w:val="none" w:sz="0" w:space="0" w:color="auto"/>
        <w:right w:val="none" w:sz="0" w:space="0" w:color="auto"/>
      </w:divBdr>
    </w:div>
    <w:div w:id="194974200">
      <w:bodyDiv w:val="1"/>
      <w:marLeft w:val="0"/>
      <w:marRight w:val="0"/>
      <w:marTop w:val="0"/>
      <w:marBottom w:val="0"/>
      <w:divBdr>
        <w:top w:val="none" w:sz="0" w:space="0" w:color="auto"/>
        <w:left w:val="none" w:sz="0" w:space="0" w:color="auto"/>
        <w:bottom w:val="none" w:sz="0" w:space="0" w:color="auto"/>
        <w:right w:val="none" w:sz="0" w:space="0" w:color="auto"/>
      </w:divBdr>
    </w:div>
    <w:div w:id="224024084">
      <w:bodyDiv w:val="1"/>
      <w:marLeft w:val="0"/>
      <w:marRight w:val="0"/>
      <w:marTop w:val="0"/>
      <w:marBottom w:val="0"/>
      <w:divBdr>
        <w:top w:val="none" w:sz="0" w:space="0" w:color="auto"/>
        <w:left w:val="none" w:sz="0" w:space="0" w:color="auto"/>
        <w:bottom w:val="none" w:sz="0" w:space="0" w:color="auto"/>
        <w:right w:val="none" w:sz="0" w:space="0" w:color="auto"/>
      </w:divBdr>
    </w:div>
    <w:div w:id="232470684">
      <w:bodyDiv w:val="1"/>
      <w:marLeft w:val="0"/>
      <w:marRight w:val="0"/>
      <w:marTop w:val="0"/>
      <w:marBottom w:val="0"/>
      <w:divBdr>
        <w:top w:val="none" w:sz="0" w:space="0" w:color="auto"/>
        <w:left w:val="none" w:sz="0" w:space="0" w:color="auto"/>
        <w:bottom w:val="none" w:sz="0" w:space="0" w:color="auto"/>
        <w:right w:val="none" w:sz="0" w:space="0" w:color="auto"/>
      </w:divBdr>
    </w:div>
    <w:div w:id="254286238">
      <w:bodyDiv w:val="1"/>
      <w:marLeft w:val="0"/>
      <w:marRight w:val="0"/>
      <w:marTop w:val="0"/>
      <w:marBottom w:val="0"/>
      <w:divBdr>
        <w:top w:val="none" w:sz="0" w:space="0" w:color="auto"/>
        <w:left w:val="none" w:sz="0" w:space="0" w:color="auto"/>
        <w:bottom w:val="none" w:sz="0" w:space="0" w:color="auto"/>
        <w:right w:val="none" w:sz="0" w:space="0" w:color="auto"/>
      </w:divBdr>
    </w:div>
    <w:div w:id="264731326">
      <w:bodyDiv w:val="1"/>
      <w:marLeft w:val="0"/>
      <w:marRight w:val="0"/>
      <w:marTop w:val="0"/>
      <w:marBottom w:val="0"/>
      <w:divBdr>
        <w:top w:val="none" w:sz="0" w:space="0" w:color="auto"/>
        <w:left w:val="none" w:sz="0" w:space="0" w:color="auto"/>
        <w:bottom w:val="none" w:sz="0" w:space="0" w:color="auto"/>
        <w:right w:val="none" w:sz="0" w:space="0" w:color="auto"/>
      </w:divBdr>
    </w:div>
    <w:div w:id="281613645">
      <w:bodyDiv w:val="1"/>
      <w:marLeft w:val="0"/>
      <w:marRight w:val="0"/>
      <w:marTop w:val="0"/>
      <w:marBottom w:val="0"/>
      <w:divBdr>
        <w:top w:val="none" w:sz="0" w:space="0" w:color="auto"/>
        <w:left w:val="none" w:sz="0" w:space="0" w:color="auto"/>
        <w:bottom w:val="none" w:sz="0" w:space="0" w:color="auto"/>
        <w:right w:val="none" w:sz="0" w:space="0" w:color="auto"/>
      </w:divBdr>
    </w:div>
    <w:div w:id="282004153">
      <w:bodyDiv w:val="1"/>
      <w:marLeft w:val="0"/>
      <w:marRight w:val="0"/>
      <w:marTop w:val="0"/>
      <w:marBottom w:val="0"/>
      <w:divBdr>
        <w:top w:val="none" w:sz="0" w:space="0" w:color="auto"/>
        <w:left w:val="none" w:sz="0" w:space="0" w:color="auto"/>
        <w:bottom w:val="none" w:sz="0" w:space="0" w:color="auto"/>
        <w:right w:val="none" w:sz="0" w:space="0" w:color="auto"/>
      </w:divBdr>
    </w:div>
    <w:div w:id="283539062">
      <w:bodyDiv w:val="1"/>
      <w:marLeft w:val="0"/>
      <w:marRight w:val="0"/>
      <w:marTop w:val="0"/>
      <w:marBottom w:val="0"/>
      <w:divBdr>
        <w:top w:val="none" w:sz="0" w:space="0" w:color="auto"/>
        <w:left w:val="none" w:sz="0" w:space="0" w:color="auto"/>
        <w:bottom w:val="none" w:sz="0" w:space="0" w:color="auto"/>
        <w:right w:val="none" w:sz="0" w:space="0" w:color="auto"/>
      </w:divBdr>
    </w:div>
    <w:div w:id="293221933">
      <w:bodyDiv w:val="1"/>
      <w:marLeft w:val="0"/>
      <w:marRight w:val="0"/>
      <w:marTop w:val="0"/>
      <w:marBottom w:val="0"/>
      <w:divBdr>
        <w:top w:val="none" w:sz="0" w:space="0" w:color="auto"/>
        <w:left w:val="none" w:sz="0" w:space="0" w:color="auto"/>
        <w:bottom w:val="none" w:sz="0" w:space="0" w:color="auto"/>
        <w:right w:val="none" w:sz="0" w:space="0" w:color="auto"/>
      </w:divBdr>
    </w:div>
    <w:div w:id="300621219">
      <w:bodyDiv w:val="1"/>
      <w:marLeft w:val="0"/>
      <w:marRight w:val="0"/>
      <w:marTop w:val="0"/>
      <w:marBottom w:val="0"/>
      <w:divBdr>
        <w:top w:val="none" w:sz="0" w:space="0" w:color="auto"/>
        <w:left w:val="none" w:sz="0" w:space="0" w:color="auto"/>
        <w:bottom w:val="none" w:sz="0" w:space="0" w:color="auto"/>
        <w:right w:val="none" w:sz="0" w:space="0" w:color="auto"/>
      </w:divBdr>
    </w:div>
    <w:div w:id="320735595">
      <w:bodyDiv w:val="1"/>
      <w:marLeft w:val="0"/>
      <w:marRight w:val="0"/>
      <w:marTop w:val="0"/>
      <w:marBottom w:val="0"/>
      <w:divBdr>
        <w:top w:val="none" w:sz="0" w:space="0" w:color="auto"/>
        <w:left w:val="none" w:sz="0" w:space="0" w:color="auto"/>
        <w:bottom w:val="none" w:sz="0" w:space="0" w:color="auto"/>
        <w:right w:val="none" w:sz="0" w:space="0" w:color="auto"/>
      </w:divBdr>
    </w:div>
    <w:div w:id="346559183">
      <w:bodyDiv w:val="1"/>
      <w:marLeft w:val="0"/>
      <w:marRight w:val="0"/>
      <w:marTop w:val="0"/>
      <w:marBottom w:val="0"/>
      <w:divBdr>
        <w:top w:val="none" w:sz="0" w:space="0" w:color="auto"/>
        <w:left w:val="none" w:sz="0" w:space="0" w:color="auto"/>
        <w:bottom w:val="none" w:sz="0" w:space="0" w:color="auto"/>
        <w:right w:val="none" w:sz="0" w:space="0" w:color="auto"/>
      </w:divBdr>
    </w:div>
    <w:div w:id="384525354">
      <w:bodyDiv w:val="1"/>
      <w:marLeft w:val="0"/>
      <w:marRight w:val="0"/>
      <w:marTop w:val="0"/>
      <w:marBottom w:val="0"/>
      <w:divBdr>
        <w:top w:val="none" w:sz="0" w:space="0" w:color="auto"/>
        <w:left w:val="none" w:sz="0" w:space="0" w:color="auto"/>
        <w:bottom w:val="none" w:sz="0" w:space="0" w:color="auto"/>
        <w:right w:val="none" w:sz="0" w:space="0" w:color="auto"/>
      </w:divBdr>
    </w:div>
    <w:div w:id="387919514">
      <w:bodyDiv w:val="1"/>
      <w:marLeft w:val="0"/>
      <w:marRight w:val="0"/>
      <w:marTop w:val="0"/>
      <w:marBottom w:val="0"/>
      <w:divBdr>
        <w:top w:val="none" w:sz="0" w:space="0" w:color="auto"/>
        <w:left w:val="none" w:sz="0" w:space="0" w:color="auto"/>
        <w:bottom w:val="none" w:sz="0" w:space="0" w:color="auto"/>
        <w:right w:val="none" w:sz="0" w:space="0" w:color="auto"/>
      </w:divBdr>
    </w:div>
    <w:div w:id="393503618">
      <w:bodyDiv w:val="1"/>
      <w:marLeft w:val="0"/>
      <w:marRight w:val="0"/>
      <w:marTop w:val="0"/>
      <w:marBottom w:val="0"/>
      <w:divBdr>
        <w:top w:val="none" w:sz="0" w:space="0" w:color="auto"/>
        <w:left w:val="none" w:sz="0" w:space="0" w:color="auto"/>
        <w:bottom w:val="none" w:sz="0" w:space="0" w:color="auto"/>
        <w:right w:val="none" w:sz="0" w:space="0" w:color="auto"/>
      </w:divBdr>
    </w:div>
    <w:div w:id="395471698">
      <w:bodyDiv w:val="1"/>
      <w:marLeft w:val="0"/>
      <w:marRight w:val="0"/>
      <w:marTop w:val="0"/>
      <w:marBottom w:val="0"/>
      <w:divBdr>
        <w:top w:val="none" w:sz="0" w:space="0" w:color="auto"/>
        <w:left w:val="none" w:sz="0" w:space="0" w:color="auto"/>
        <w:bottom w:val="none" w:sz="0" w:space="0" w:color="auto"/>
        <w:right w:val="none" w:sz="0" w:space="0" w:color="auto"/>
      </w:divBdr>
    </w:div>
    <w:div w:id="405880181">
      <w:bodyDiv w:val="1"/>
      <w:marLeft w:val="0"/>
      <w:marRight w:val="0"/>
      <w:marTop w:val="0"/>
      <w:marBottom w:val="0"/>
      <w:divBdr>
        <w:top w:val="none" w:sz="0" w:space="0" w:color="auto"/>
        <w:left w:val="none" w:sz="0" w:space="0" w:color="auto"/>
        <w:bottom w:val="none" w:sz="0" w:space="0" w:color="auto"/>
        <w:right w:val="none" w:sz="0" w:space="0" w:color="auto"/>
      </w:divBdr>
    </w:div>
    <w:div w:id="430902201">
      <w:bodyDiv w:val="1"/>
      <w:marLeft w:val="0"/>
      <w:marRight w:val="0"/>
      <w:marTop w:val="0"/>
      <w:marBottom w:val="0"/>
      <w:divBdr>
        <w:top w:val="none" w:sz="0" w:space="0" w:color="auto"/>
        <w:left w:val="none" w:sz="0" w:space="0" w:color="auto"/>
        <w:bottom w:val="none" w:sz="0" w:space="0" w:color="auto"/>
        <w:right w:val="none" w:sz="0" w:space="0" w:color="auto"/>
      </w:divBdr>
    </w:div>
    <w:div w:id="430904664">
      <w:bodyDiv w:val="1"/>
      <w:marLeft w:val="0"/>
      <w:marRight w:val="0"/>
      <w:marTop w:val="0"/>
      <w:marBottom w:val="0"/>
      <w:divBdr>
        <w:top w:val="none" w:sz="0" w:space="0" w:color="auto"/>
        <w:left w:val="none" w:sz="0" w:space="0" w:color="auto"/>
        <w:bottom w:val="none" w:sz="0" w:space="0" w:color="auto"/>
        <w:right w:val="none" w:sz="0" w:space="0" w:color="auto"/>
      </w:divBdr>
    </w:div>
    <w:div w:id="439303912">
      <w:bodyDiv w:val="1"/>
      <w:marLeft w:val="0"/>
      <w:marRight w:val="0"/>
      <w:marTop w:val="0"/>
      <w:marBottom w:val="0"/>
      <w:divBdr>
        <w:top w:val="none" w:sz="0" w:space="0" w:color="auto"/>
        <w:left w:val="none" w:sz="0" w:space="0" w:color="auto"/>
        <w:bottom w:val="none" w:sz="0" w:space="0" w:color="auto"/>
        <w:right w:val="none" w:sz="0" w:space="0" w:color="auto"/>
      </w:divBdr>
    </w:div>
    <w:div w:id="448546207">
      <w:bodyDiv w:val="1"/>
      <w:marLeft w:val="0"/>
      <w:marRight w:val="0"/>
      <w:marTop w:val="0"/>
      <w:marBottom w:val="0"/>
      <w:divBdr>
        <w:top w:val="none" w:sz="0" w:space="0" w:color="auto"/>
        <w:left w:val="none" w:sz="0" w:space="0" w:color="auto"/>
        <w:bottom w:val="none" w:sz="0" w:space="0" w:color="auto"/>
        <w:right w:val="none" w:sz="0" w:space="0" w:color="auto"/>
      </w:divBdr>
    </w:div>
    <w:div w:id="461073031">
      <w:bodyDiv w:val="1"/>
      <w:marLeft w:val="0"/>
      <w:marRight w:val="0"/>
      <w:marTop w:val="0"/>
      <w:marBottom w:val="0"/>
      <w:divBdr>
        <w:top w:val="none" w:sz="0" w:space="0" w:color="auto"/>
        <w:left w:val="none" w:sz="0" w:space="0" w:color="auto"/>
        <w:bottom w:val="none" w:sz="0" w:space="0" w:color="auto"/>
        <w:right w:val="none" w:sz="0" w:space="0" w:color="auto"/>
      </w:divBdr>
    </w:div>
    <w:div w:id="462432484">
      <w:bodyDiv w:val="1"/>
      <w:marLeft w:val="0"/>
      <w:marRight w:val="0"/>
      <w:marTop w:val="0"/>
      <w:marBottom w:val="0"/>
      <w:divBdr>
        <w:top w:val="none" w:sz="0" w:space="0" w:color="auto"/>
        <w:left w:val="none" w:sz="0" w:space="0" w:color="auto"/>
        <w:bottom w:val="none" w:sz="0" w:space="0" w:color="auto"/>
        <w:right w:val="none" w:sz="0" w:space="0" w:color="auto"/>
      </w:divBdr>
    </w:div>
    <w:div w:id="495145384">
      <w:bodyDiv w:val="1"/>
      <w:marLeft w:val="0"/>
      <w:marRight w:val="0"/>
      <w:marTop w:val="0"/>
      <w:marBottom w:val="0"/>
      <w:divBdr>
        <w:top w:val="none" w:sz="0" w:space="0" w:color="auto"/>
        <w:left w:val="none" w:sz="0" w:space="0" w:color="auto"/>
        <w:bottom w:val="none" w:sz="0" w:space="0" w:color="auto"/>
        <w:right w:val="none" w:sz="0" w:space="0" w:color="auto"/>
      </w:divBdr>
    </w:div>
    <w:div w:id="495457705">
      <w:bodyDiv w:val="1"/>
      <w:marLeft w:val="0"/>
      <w:marRight w:val="0"/>
      <w:marTop w:val="0"/>
      <w:marBottom w:val="0"/>
      <w:divBdr>
        <w:top w:val="none" w:sz="0" w:space="0" w:color="auto"/>
        <w:left w:val="none" w:sz="0" w:space="0" w:color="auto"/>
        <w:bottom w:val="none" w:sz="0" w:space="0" w:color="auto"/>
        <w:right w:val="none" w:sz="0" w:space="0" w:color="auto"/>
      </w:divBdr>
    </w:div>
    <w:div w:id="511526769">
      <w:bodyDiv w:val="1"/>
      <w:marLeft w:val="0"/>
      <w:marRight w:val="0"/>
      <w:marTop w:val="0"/>
      <w:marBottom w:val="0"/>
      <w:divBdr>
        <w:top w:val="none" w:sz="0" w:space="0" w:color="auto"/>
        <w:left w:val="none" w:sz="0" w:space="0" w:color="auto"/>
        <w:bottom w:val="none" w:sz="0" w:space="0" w:color="auto"/>
        <w:right w:val="none" w:sz="0" w:space="0" w:color="auto"/>
      </w:divBdr>
    </w:div>
    <w:div w:id="517741837">
      <w:bodyDiv w:val="1"/>
      <w:marLeft w:val="0"/>
      <w:marRight w:val="0"/>
      <w:marTop w:val="0"/>
      <w:marBottom w:val="0"/>
      <w:divBdr>
        <w:top w:val="none" w:sz="0" w:space="0" w:color="auto"/>
        <w:left w:val="none" w:sz="0" w:space="0" w:color="auto"/>
        <w:bottom w:val="none" w:sz="0" w:space="0" w:color="auto"/>
        <w:right w:val="none" w:sz="0" w:space="0" w:color="auto"/>
      </w:divBdr>
    </w:div>
    <w:div w:id="532886633">
      <w:bodyDiv w:val="1"/>
      <w:marLeft w:val="0"/>
      <w:marRight w:val="0"/>
      <w:marTop w:val="0"/>
      <w:marBottom w:val="0"/>
      <w:divBdr>
        <w:top w:val="none" w:sz="0" w:space="0" w:color="auto"/>
        <w:left w:val="none" w:sz="0" w:space="0" w:color="auto"/>
        <w:bottom w:val="none" w:sz="0" w:space="0" w:color="auto"/>
        <w:right w:val="none" w:sz="0" w:space="0" w:color="auto"/>
      </w:divBdr>
    </w:div>
    <w:div w:id="538011687">
      <w:bodyDiv w:val="1"/>
      <w:marLeft w:val="0"/>
      <w:marRight w:val="0"/>
      <w:marTop w:val="0"/>
      <w:marBottom w:val="0"/>
      <w:divBdr>
        <w:top w:val="none" w:sz="0" w:space="0" w:color="auto"/>
        <w:left w:val="none" w:sz="0" w:space="0" w:color="auto"/>
        <w:bottom w:val="none" w:sz="0" w:space="0" w:color="auto"/>
        <w:right w:val="none" w:sz="0" w:space="0" w:color="auto"/>
      </w:divBdr>
    </w:div>
    <w:div w:id="545987835">
      <w:bodyDiv w:val="1"/>
      <w:marLeft w:val="0"/>
      <w:marRight w:val="0"/>
      <w:marTop w:val="0"/>
      <w:marBottom w:val="0"/>
      <w:divBdr>
        <w:top w:val="none" w:sz="0" w:space="0" w:color="auto"/>
        <w:left w:val="none" w:sz="0" w:space="0" w:color="auto"/>
        <w:bottom w:val="none" w:sz="0" w:space="0" w:color="auto"/>
        <w:right w:val="none" w:sz="0" w:space="0" w:color="auto"/>
      </w:divBdr>
    </w:div>
    <w:div w:id="560361927">
      <w:bodyDiv w:val="1"/>
      <w:marLeft w:val="0"/>
      <w:marRight w:val="0"/>
      <w:marTop w:val="0"/>
      <w:marBottom w:val="0"/>
      <w:divBdr>
        <w:top w:val="none" w:sz="0" w:space="0" w:color="auto"/>
        <w:left w:val="none" w:sz="0" w:space="0" w:color="auto"/>
        <w:bottom w:val="none" w:sz="0" w:space="0" w:color="auto"/>
        <w:right w:val="none" w:sz="0" w:space="0" w:color="auto"/>
      </w:divBdr>
    </w:div>
    <w:div w:id="563099293">
      <w:bodyDiv w:val="1"/>
      <w:marLeft w:val="0"/>
      <w:marRight w:val="0"/>
      <w:marTop w:val="0"/>
      <w:marBottom w:val="0"/>
      <w:divBdr>
        <w:top w:val="none" w:sz="0" w:space="0" w:color="auto"/>
        <w:left w:val="none" w:sz="0" w:space="0" w:color="auto"/>
        <w:bottom w:val="none" w:sz="0" w:space="0" w:color="auto"/>
        <w:right w:val="none" w:sz="0" w:space="0" w:color="auto"/>
      </w:divBdr>
    </w:div>
    <w:div w:id="565191084">
      <w:bodyDiv w:val="1"/>
      <w:marLeft w:val="0"/>
      <w:marRight w:val="0"/>
      <w:marTop w:val="0"/>
      <w:marBottom w:val="0"/>
      <w:divBdr>
        <w:top w:val="none" w:sz="0" w:space="0" w:color="auto"/>
        <w:left w:val="none" w:sz="0" w:space="0" w:color="auto"/>
        <w:bottom w:val="none" w:sz="0" w:space="0" w:color="auto"/>
        <w:right w:val="none" w:sz="0" w:space="0" w:color="auto"/>
      </w:divBdr>
    </w:div>
    <w:div w:id="573398823">
      <w:bodyDiv w:val="1"/>
      <w:marLeft w:val="0"/>
      <w:marRight w:val="0"/>
      <w:marTop w:val="0"/>
      <w:marBottom w:val="0"/>
      <w:divBdr>
        <w:top w:val="none" w:sz="0" w:space="0" w:color="auto"/>
        <w:left w:val="none" w:sz="0" w:space="0" w:color="auto"/>
        <w:bottom w:val="none" w:sz="0" w:space="0" w:color="auto"/>
        <w:right w:val="none" w:sz="0" w:space="0" w:color="auto"/>
      </w:divBdr>
    </w:div>
    <w:div w:id="605498574">
      <w:bodyDiv w:val="1"/>
      <w:marLeft w:val="0"/>
      <w:marRight w:val="0"/>
      <w:marTop w:val="0"/>
      <w:marBottom w:val="0"/>
      <w:divBdr>
        <w:top w:val="none" w:sz="0" w:space="0" w:color="auto"/>
        <w:left w:val="none" w:sz="0" w:space="0" w:color="auto"/>
        <w:bottom w:val="none" w:sz="0" w:space="0" w:color="auto"/>
        <w:right w:val="none" w:sz="0" w:space="0" w:color="auto"/>
      </w:divBdr>
    </w:div>
    <w:div w:id="607782526">
      <w:bodyDiv w:val="1"/>
      <w:marLeft w:val="0"/>
      <w:marRight w:val="0"/>
      <w:marTop w:val="0"/>
      <w:marBottom w:val="0"/>
      <w:divBdr>
        <w:top w:val="none" w:sz="0" w:space="0" w:color="auto"/>
        <w:left w:val="none" w:sz="0" w:space="0" w:color="auto"/>
        <w:bottom w:val="none" w:sz="0" w:space="0" w:color="auto"/>
        <w:right w:val="none" w:sz="0" w:space="0" w:color="auto"/>
      </w:divBdr>
    </w:div>
    <w:div w:id="610551198">
      <w:bodyDiv w:val="1"/>
      <w:marLeft w:val="0"/>
      <w:marRight w:val="0"/>
      <w:marTop w:val="0"/>
      <w:marBottom w:val="0"/>
      <w:divBdr>
        <w:top w:val="none" w:sz="0" w:space="0" w:color="auto"/>
        <w:left w:val="none" w:sz="0" w:space="0" w:color="auto"/>
        <w:bottom w:val="none" w:sz="0" w:space="0" w:color="auto"/>
        <w:right w:val="none" w:sz="0" w:space="0" w:color="auto"/>
      </w:divBdr>
    </w:div>
    <w:div w:id="615018280">
      <w:bodyDiv w:val="1"/>
      <w:marLeft w:val="0"/>
      <w:marRight w:val="0"/>
      <w:marTop w:val="0"/>
      <w:marBottom w:val="0"/>
      <w:divBdr>
        <w:top w:val="none" w:sz="0" w:space="0" w:color="auto"/>
        <w:left w:val="none" w:sz="0" w:space="0" w:color="auto"/>
        <w:bottom w:val="none" w:sz="0" w:space="0" w:color="auto"/>
        <w:right w:val="none" w:sz="0" w:space="0" w:color="auto"/>
      </w:divBdr>
    </w:div>
    <w:div w:id="645470087">
      <w:bodyDiv w:val="1"/>
      <w:marLeft w:val="0"/>
      <w:marRight w:val="0"/>
      <w:marTop w:val="0"/>
      <w:marBottom w:val="0"/>
      <w:divBdr>
        <w:top w:val="none" w:sz="0" w:space="0" w:color="auto"/>
        <w:left w:val="none" w:sz="0" w:space="0" w:color="auto"/>
        <w:bottom w:val="none" w:sz="0" w:space="0" w:color="auto"/>
        <w:right w:val="none" w:sz="0" w:space="0" w:color="auto"/>
      </w:divBdr>
    </w:div>
    <w:div w:id="647243635">
      <w:bodyDiv w:val="1"/>
      <w:marLeft w:val="0"/>
      <w:marRight w:val="0"/>
      <w:marTop w:val="0"/>
      <w:marBottom w:val="0"/>
      <w:divBdr>
        <w:top w:val="none" w:sz="0" w:space="0" w:color="auto"/>
        <w:left w:val="none" w:sz="0" w:space="0" w:color="auto"/>
        <w:bottom w:val="none" w:sz="0" w:space="0" w:color="auto"/>
        <w:right w:val="none" w:sz="0" w:space="0" w:color="auto"/>
      </w:divBdr>
    </w:div>
    <w:div w:id="650450593">
      <w:bodyDiv w:val="1"/>
      <w:marLeft w:val="0"/>
      <w:marRight w:val="0"/>
      <w:marTop w:val="0"/>
      <w:marBottom w:val="0"/>
      <w:divBdr>
        <w:top w:val="none" w:sz="0" w:space="0" w:color="auto"/>
        <w:left w:val="none" w:sz="0" w:space="0" w:color="auto"/>
        <w:bottom w:val="none" w:sz="0" w:space="0" w:color="auto"/>
        <w:right w:val="none" w:sz="0" w:space="0" w:color="auto"/>
      </w:divBdr>
    </w:div>
    <w:div w:id="657920417">
      <w:bodyDiv w:val="1"/>
      <w:marLeft w:val="0"/>
      <w:marRight w:val="0"/>
      <w:marTop w:val="0"/>
      <w:marBottom w:val="0"/>
      <w:divBdr>
        <w:top w:val="none" w:sz="0" w:space="0" w:color="auto"/>
        <w:left w:val="none" w:sz="0" w:space="0" w:color="auto"/>
        <w:bottom w:val="none" w:sz="0" w:space="0" w:color="auto"/>
        <w:right w:val="none" w:sz="0" w:space="0" w:color="auto"/>
      </w:divBdr>
    </w:div>
    <w:div w:id="667440929">
      <w:bodyDiv w:val="1"/>
      <w:marLeft w:val="0"/>
      <w:marRight w:val="0"/>
      <w:marTop w:val="0"/>
      <w:marBottom w:val="0"/>
      <w:divBdr>
        <w:top w:val="none" w:sz="0" w:space="0" w:color="auto"/>
        <w:left w:val="none" w:sz="0" w:space="0" w:color="auto"/>
        <w:bottom w:val="none" w:sz="0" w:space="0" w:color="auto"/>
        <w:right w:val="none" w:sz="0" w:space="0" w:color="auto"/>
      </w:divBdr>
    </w:div>
    <w:div w:id="699673094">
      <w:bodyDiv w:val="1"/>
      <w:marLeft w:val="0"/>
      <w:marRight w:val="0"/>
      <w:marTop w:val="0"/>
      <w:marBottom w:val="0"/>
      <w:divBdr>
        <w:top w:val="none" w:sz="0" w:space="0" w:color="auto"/>
        <w:left w:val="none" w:sz="0" w:space="0" w:color="auto"/>
        <w:bottom w:val="none" w:sz="0" w:space="0" w:color="auto"/>
        <w:right w:val="none" w:sz="0" w:space="0" w:color="auto"/>
      </w:divBdr>
    </w:div>
    <w:div w:id="700743653">
      <w:bodyDiv w:val="1"/>
      <w:marLeft w:val="0"/>
      <w:marRight w:val="0"/>
      <w:marTop w:val="0"/>
      <w:marBottom w:val="0"/>
      <w:divBdr>
        <w:top w:val="none" w:sz="0" w:space="0" w:color="auto"/>
        <w:left w:val="none" w:sz="0" w:space="0" w:color="auto"/>
        <w:bottom w:val="none" w:sz="0" w:space="0" w:color="auto"/>
        <w:right w:val="none" w:sz="0" w:space="0" w:color="auto"/>
      </w:divBdr>
    </w:div>
    <w:div w:id="714550972">
      <w:bodyDiv w:val="1"/>
      <w:marLeft w:val="0"/>
      <w:marRight w:val="0"/>
      <w:marTop w:val="0"/>
      <w:marBottom w:val="0"/>
      <w:divBdr>
        <w:top w:val="none" w:sz="0" w:space="0" w:color="auto"/>
        <w:left w:val="none" w:sz="0" w:space="0" w:color="auto"/>
        <w:bottom w:val="none" w:sz="0" w:space="0" w:color="auto"/>
        <w:right w:val="none" w:sz="0" w:space="0" w:color="auto"/>
      </w:divBdr>
    </w:div>
    <w:div w:id="725489743">
      <w:bodyDiv w:val="1"/>
      <w:marLeft w:val="0"/>
      <w:marRight w:val="0"/>
      <w:marTop w:val="0"/>
      <w:marBottom w:val="0"/>
      <w:divBdr>
        <w:top w:val="none" w:sz="0" w:space="0" w:color="auto"/>
        <w:left w:val="none" w:sz="0" w:space="0" w:color="auto"/>
        <w:bottom w:val="none" w:sz="0" w:space="0" w:color="auto"/>
        <w:right w:val="none" w:sz="0" w:space="0" w:color="auto"/>
      </w:divBdr>
    </w:div>
    <w:div w:id="741367863">
      <w:bodyDiv w:val="1"/>
      <w:marLeft w:val="0"/>
      <w:marRight w:val="0"/>
      <w:marTop w:val="0"/>
      <w:marBottom w:val="0"/>
      <w:divBdr>
        <w:top w:val="none" w:sz="0" w:space="0" w:color="auto"/>
        <w:left w:val="none" w:sz="0" w:space="0" w:color="auto"/>
        <w:bottom w:val="none" w:sz="0" w:space="0" w:color="auto"/>
        <w:right w:val="none" w:sz="0" w:space="0" w:color="auto"/>
      </w:divBdr>
      <w:divsChild>
        <w:div w:id="10956334">
          <w:marLeft w:val="0"/>
          <w:marRight w:val="0"/>
          <w:marTop w:val="0"/>
          <w:marBottom w:val="150"/>
          <w:divBdr>
            <w:top w:val="none" w:sz="0" w:space="0" w:color="auto"/>
            <w:left w:val="none" w:sz="0" w:space="0" w:color="auto"/>
            <w:bottom w:val="none" w:sz="0" w:space="0" w:color="auto"/>
            <w:right w:val="none" w:sz="0" w:space="0" w:color="auto"/>
          </w:divBdr>
        </w:div>
      </w:divsChild>
    </w:div>
    <w:div w:id="753478621">
      <w:bodyDiv w:val="1"/>
      <w:marLeft w:val="0"/>
      <w:marRight w:val="0"/>
      <w:marTop w:val="0"/>
      <w:marBottom w:val="0"/>
      <w:divBdr>
        <w:top w:val="none" w:sz="0" w:space="0" w:color="auto"/>
        <w:left w:val="none" w:sz="0" w:space="0" w:color="auto"/>
        <w:bottom w:val="none" w:sz="0" w:space="0" w:color="auto"/>
        <w:right w:val="none" w:sz="0" w:space="0" w:color="auto"/>
      </w:divBdr>
    </w:div>
    <w:div w:id="756170527">
      <w:bodyDiv w:val="1"/>
      <w:marLeft w:val="0"/>
      <w:marRight w:val="0"/>
      <w:marTop w:val="0"/>
      <w:marBottom w:val="0"/>
      <w:divBdr>
        <w:top w:val="none" w:sz="0" w:space="0" w:color="auto"/>
        <w:left w:val="none" w:sz="0" w:space="0" w:color="auto"/>
        <w:bottom w:val="none" w:sz="0" w:space="0" w:color="auto"/>
        <w:right w:val="none" w:sz="0" w:space="0" w:color="auto"/>
      </w:divBdr>
    </w:div>
    <w:div w:id="769425226">
      <w:bodyDiv w:val="1"/>
      <w:marLeft w:val="0"/>
      <w:marRight w:val="0"/>
      <w:marTop w:val="0"/>
      <w:marBottom w:val="0"/>
      <w:divBdr>
        <w:top w:val="none" w:sz="0" w:space="0" w:color="auto"/>
        <w:left w:val="none" w:sz="0" w:space="0" w:color="auto"/>
        <w:bottom w:val="none" w:sz="0" w:space="0" w:color="auto"/>
        <w:right w:val="none" w:sz="0" w:space="0" w:color="auto"/>
      </w:divBdr>
    </w:div>
    <w:div w:id="777068517">
      <w:bodyDiv w:val="1"/>
      <w:marLeft w:val="0"/>
      <w:marRight w:val="0"/>
      <w:marTop w:val="0"/>
      <w:marBottom w:val="0"/>
      <w:divBdr>
        <w:top w:val="none" w:sz="0" w:space="0" w:color="auto"/>
        <w:left w:val="none" w:sz="0" w:space="0" w:color="auto"/>
        <w:bottom w:val="none" w:sz="0" w:space="0" w:color="auto"/>
        <w:right w:val="none" w:sz="0" w:space="0" w:color="auto"/>
      </w:divBdr>
    </w:div>
    <w:div w:id="778331176">
      <w:bodyDiv w:val="1"/>
      <w:marLeft w:val="0"/>
      <w:marRight w:val="0"/>
      <w:marTop w:val="0"/>
      <w:marBottom w:val="0"/>
      <w:divBdr>
        <w:top w:val="none" w:sz="0" w:space="0" w:color="auto"/>
        <w:left w:val="none" w:sz="0" w:space="0" w:color="auto"/>
        <w:bottom w:val="none" w:sz="0" w:space="0" w:color="auto"/>
        <w:right w:val="none" w:sz="0" w:space="0" w:color="auto"/>
      </w:divBdr>
      <w:divsChild>
        <w:div w:id="1932930220">
          <w:marLeft w:val="0"/>
          <w:marRight w:val="0"/>
          <w:marTop w:val="0"/>
          <w:marBottom w:val="0"/>
          <w:divBdr>
            <w:top w:val="none" w:sz="0" w:space="0" w:color="auto"/>
            <w:left w:val="none" w:sz="0" w:space="0" w:color="auto"/>
            <w:bottom w:val="none" w:sz="0" w:space="0" w:color="auto"/>
            <w:right w:val="none" w:sz="0" w:space="0" w:color="auto"/>
          </w:divBdr>
        </w:div>
        <w:div w:id="1735156778">
          <w:marLeft w:val="0"/>
          <w:marRight w:val="0"/>
          <w:marTop w:val="0"/>
          <w:marBottom w:val="0"/>
          <w:divBdr>
            <w:top w:val="none" w:sz="0" w:space="0" w:color="auto"/>
            <w:left w:val="none" w:sz="0" w:space="0" w:color="auto"/>
            <w:bottom w:val="none" w:sz="0" w:space="0" w:color="auto"/>
            <w:right w:val="none" w:sz="0" w:space="0" w:color="auto"/>
          </w:divBdr>
        </w:div>
        <w:div w:id="1306160344">
          <w:marLeft w:val="0"/>
          <w:marRight w:val="0"/>
          <w:marTop w:val="0"/>
          <w:marBottom w:val="0"/>
          <w:divBdr>
            <w:top w:val="none" w:sz="0" w:space="0" w:color="auto"/>
            <w:left w:val="none" w:sz="0" w:space="0" w:color="auto"/>
            <w:bottom w:val="none" w:sz="0" w:space="0" w:color="auto"/>
            <w:right w:val="none" w:sz="0" w:space="0" w:color="auto"/>
          </w:divBdr>
        </w:div>
        <w:div w:id="1320572488">
          <w:marLeft w:val="0"/>
          <w:marRight w:val="0"/>
          <w:marTop w:val="0"/>
          <w:marBottom w:val="0"/>
          <w:divBdr>
            <w:top w:val="none" w:sz="0" w:space="0" w:color="auto"/>
            <w:left w:val="none" w:sz="0" w:space="0" w:color="auto"/>
            <w:bottom w:val="none" w:sz="0" w:space="0" w:color="auto"/>
            <w:right w:val="none" w:sz="0" w:space="0" w:color="auto"/>
          </w:divBdr>
        </w:div>
        <w:div w:id="764113549">
          <w:marLeft w:val="0"/>
          <w:marRight w:val="0"/>
          <w:marTop w:val="0"/>
          <w:marBottom w:val="0"/>
          <w:divBdr>
            <w:top w:val="none" w:sz="0" w:space="0" w:color="auto"/>
            <w:left w:val="none" w:sz="0" w:space="0" w:color="auto"/>
            <w:bottom w:val="none" w:sz="0" w:space="0" w:color="auto"/>
            <w:right w:val="none" w:sz="0" w:space="0" w:color="auto"/>
          </w:divBdr>
        </w:div>
        <w:div w:id="1198423687">
          <w:marLeft w:val="0"/>
          <w:marRight w:val="0"/>
          <w:marTop w:val="0"/>
          <w:marBottom w:val="0"/>
          <w:divBdr>
            <w:top w:val="none" w:sz="0" w:space="0" w:color="auto"/>
            <w:left w:val="none" w:sz="0" w:space="0" w:color="auto"/>
            <w:bottom w:val="none" w:sz="0" w:space="0" w:color="auto"/>
            <w:right w:val="none" w:sz="0" w:space="0" w:color="auto"/>
          </w:divBdr>
        </w:div>
        <w:div w:id="1086924789">
          <w:marLeft w:val="0"/>
          <w:marRight w:val="0"/>
          <w:marTop w:val="0"/>
          <w:marBottom w:val="0"/>
          <w:divBdr>
            <w:top w:val="none" w:sz="0" w:space="0" w:color="auto"/>
            <w:left w:val="none" w:sz="0" w:space="0" w:color="auto"/>
            <w:bottom w:val="none" w:sz="0" w:space="0" w:color="auto"/>
            <w:right w:val="none" w:sz="0" w:space="0" w:color="auto"/>
          </w:divBdr>
        </w:div>
        <w:div w:id="2033677594">
          <w:marLeft w:val="0"/>
          <w:marRight w:val="0"/>
          <w:marTop w:val="0"/>
          <w:marBottom w:val="0"/>
          <w:divBdr>
            <w:top w:val="none" w:sz="0" w:space="0" w:color="auto"/>
            <w:left w:val="none" w:sz="0" w:space="0" w:color="auto"/>
            <w:bottom w:val="none" w:sz="0" w:space="0" w:color="auto"/>
            <w:right w:val="none" w:sz="0" w:space="0" w:color="auto"/>
          </w:divBdr>
        </w:div>
        <w:div w:id="432744907">
          <w:marLeft w:val="0"/>
          <w:marRight w:val="0"/>
          <w:marTop w:val="0"/>
          <w:marBottom w:val="0"/>
          <w:divBdr>
            <w:top w:val="none" w:sz="0" w:space="0" w:color="auto"/>
            <w:left w:val="none" w:sz="0" w:space="0" w:color="auto"/>
            <w:bottom w:val="none" w:sz="0" w:space="0" w:color="auto"/>
            <w:right w:val="none" w:sz="0" w:space="0" w:color="auto"/>
          </w:divBdr>
        </w:div>
        <w:div w:id="1835877642">
          <w:marLeft w:val="0"/>
          <w:marRight w:val="0"/>
          <w:marTop w:val="0"/>
          <w:marBottom w:val="0"/>
          <w:divBdr>
            <w:top w:val="none" w:sz="0" w:space="0" w:color="auto"/>
            <w:left w:val="none" w:sz="0" w:space="0" w:color="auto"/>
            <w:bottom w:val="none" w:sz="0" w:space="0" w:color="auto"/>
            <w:right w:val="none" w:sz="0" w:space="0" w:color="auto"/>
          </w:divBdr>
        </w:div>
        <w:div w:id="781648680">
          <w:marLeft w:val="0"/>
          <w:marRight w:val="0"/>
          <w:marTop w:val="0"/>
          <w:marBottom w:val="0"/>
          <w:divBdr>
            <w:top w:val="none" w:sz="0" w:space="0" w:color="auto"/>
            <w:left w:val="none" w:sz="0" w:space="0" w:color="auto"/>
            <w:bottom w:val="none" w:sz="0" w:space="0" w:color="auto"/>
            <w:right w:val="none" w:sz="0" w:space="0" w:color="auto"/>
          </w:divBdr>
        </w:div>
        <w:div w:id="297810210">
          <w:marLeft w:val="0"/>
          <w:marRight w:val="0"/>
          <w:marTop w:val="0"/>
          <w:marBottom w:val="0"/>
          <w:divBdr>
            <w:top w:val="none" w:sz="0" w:space="0" w:color="auto"/>
            <w:left w:val="none" w:sz="0" w:space="0" w:color="auto"/>
            <w:bottom w:val="none" w:sz="0" w:space="0" w:color="auto"/>
            <w:right w:val="none" w:sz="0" w:space="0" w:color="auto"/>
          </w:divBdr>
        </w:div>
        <w:div w:id="1876581731">
          <w:marLeft w:val="0"/>
          <w:marRight w:val="0"/>
          <w:marTop w:val="0"/>
          <w:marBottom w:val="0"/>
          <w:divBdr>
            <w:top w:val="none" w:sz="0" w:space="0" w:color="auto"/>
            <w:left w:val="none" w:sz="0" w:space="0" w:color="auto"/>
            <w:bottom w:val="none" w:sz="0" w:space="0" w:color="auto"/>
            <w:right w:val="none" w:sz="0" w:space="0" w:color="auto"/>
          </w:divBdr>
        </w:div>
        <w:div w:id="1423181410">
          <w:marLeft w:val="0"/>
          <w:marRight w:val="0"/>
          <w:marTop w:val="0"/>
          <w:marBottom w:val="0"/>
          <w:divBdr>
            <w:top w:val="none" w:sz="0" w:space="0" w:color="auto"/>
            <w:left w:val="none" w:sz="0" w:space="0" w:color="auto"/>
            <w:bottom w:val="none" w:sz="0" w:space="0" w:color="auto"/>
            <w:right w:val="none" w:sz="0" w:space="0" w:color="auto"/>
          </w:divBdr>
        </w:div>
        <w:div w:id="1436709049">
          <w:marLeft w:val="0"/>
          <w:marRight w:val="0"/>
          <w:marTop w:val="0"/>
          <w:marBottom w:val="0"/>
          <w:divBdr>
            <w:top w:val="none" w:sz="0" w:space="0" w:color="auto"/>
            <w:left w:val="none" w:sz="0" w:space="0" w:color="auto"/>
            <w:bottom w:val="none" w:sz="0" w:space="0" w:color="auto"/>
            <w:right w:val="none" w:sz="0" w:space="0" w:color="auto"/>
          </w:divBdr>
        </w:div>
        <w:div w:id="135412483">
          <w:marLeft w:val="0"/>
          <w:marRight w:val="0"/>
          <w:marTop w:val="0"/>
          <w:marBottom w:val="0"/>
          <w:divBdr>
            <w:top w:val="none" w:sz="0" w:space="0" w:color="auto"/>
            <w:left w:val="none" w:sz="0" w:space="0" w:color="auto"/>
            <w:bottom w:val="none" w:sz="0" w:space="0" w:color="auto"/>
            <w:right w:val="none" w:sz="0" w:space="0" w:color="auto"/>
          </w:divBdr>
        </w:div>
        <w:div w:id="1808468657">
          <w:marLeft w:val="0"/>
          <w:marRight w:val="0"/>
          <w:marTop w:val="0"/>
          <w:marBottom w:val="0"/>
          <w:divBdr>
            <w:top w:val="none" w:sz="0" w:space="0" w:color="auto"/>
            <w:left w:val="none" w:sz="0" w:space="0" w:color="auto"/>
            <w:bottom w:val="none" w:sz="0" w:space="0" w:color="auto"/>
            <w:right w:val="none" w:sz="0" w:space="0" w:color="auto"/>
          </w:divBdr>
        </w:div>
        <w:div w:id="1112700710">
          <w:marLeft w:val="0"/>
          <w:marRight w:val="0"/>
          <w:marTop w:val="0"/>
          <w:marBottom w:val="0"/>
          <w:divBdr>
            <w:top w:val="none" w:sz="0" w:space="0" w:color="auto"/>
            <w:left w:val="none" w:sz="0" w:space="0" w:color="auto"/>
            <w:bottom w:val="none" w:sz="0" w:space="0" w:color="auto"/>
            <w:right w:val="none" w:sz="0" w:space="0" w:color="auto"/>
          </w:divBdr>
        </w:div>
        <w:div w:id="570622642">
          <w:marLeft w:val="0"/>
          <w:marRight w:val="0"/>
          <w:marTop w:val="0"/>
          <w:marBottom w:val="0"/>
          <w:divBdr>
            <w:top w:val="none" w:sz="0" w:space="0" w:color="auto"/>
            <w:left w:val="none" w:sz="0" w:space="0" w:color="auto"/>
            <w:bottom w:val="none" w:sz="0" w:space="0" w:color="auto"/>
            <w:right w:val="none" w:sz="0" w:space="0" w:color="auto"/>
          </w:divBdr>
        </w:div>
        <w:div w:id="1792550088">
          <w:marLeft w:val="0"/>
          <w:marRight w:val="0"/>
          <w:marTop w:val="0"/>
          <w:marBottom w:val="0"/>
          <w:divBdr>
            <w:top w:val="none" w:sz="0" w:space="0" w:color="auto"/>
            <w:left w:val="none" w:sz="0" w:space="0" w:color="auto"/>
            <w:bottom w:val="none" w:sz="0" w:space="0" w:color="auto"/>
            <w:right w:val="none" w:sz="0" w:space="0" w:color="auto"/>
          </w:divBdr>
        </w:div>
        <w:div w:id="559366238">
          <w:marLeft w:val="0"/>
          <w:marRight w:val="0"/>
          <w:marTop w:val="0"/>
          <w:marBottom w:val="0"/>
          <w:divBdr>
            <w:top w:val="none" w:sz="0" w:space="0" w:color="auto"/>
            <w:left w:val="none" w:sz="0" w:space="0" w:color="auto"/>
            <w:bottom w:val="none" w:sz="0" w:space="0" w:color="auto"/>
            <w:right w:val="none" w:sz="0" w:space="0" w:color="auto"/>
          </w:divBdr>
        </w:div>
        <w:div w:id="2126580390">
          <w:marLeft w:val="0"/>
          <w:marRight w:val="0"/>
          <w:marTop w:val="0"/>
          <w:marBottom w:val="0"/>
          <w:divBdr>
            <w:top w:val="none" w:sz="0" w:space="0" w:color="auto"/>
            <w:left w:val="none" w:sz="0" w:space="0" w:color="auto"/>
            <w:bottom w:val="none" w:sz="0" w:space="0" w:color="auto"/>
            <w:right w:val="none" w:sz="0" w:space="0" w:color="auto"/>
          </w:divBdr>
        </w:div>
        <w:div w:id="2088376244">
          <w:marLeft w:val="0"/>
          <w:marRight w:val="0"/>
          <w:marTop w:val="0"/>
          <w:marBottom w:val="0"/>
          <w:divBdr>
            <w:top w:val="none" w:sz="0" w:space="0" w:color="auto"/>
            <w:left w:val="none" w:sz="0" w:space="0" w:color="auto"/>
            <w:bottom w:val="none" w:sz="0" w:space="0" w:color="auto"/>
            <w:right w:val="none" w:sz="0" w:space="0" w:color="auto"/>
          </w:divBdr>
        </w:div>
        <w:div w:id="1548448322">
          <w:marLeft w:val="0"/>
          <w:marRight w:val="0"/>
          <w:marTop w:val="0"/>
          <w:marBottom w:val="0"/>
          <w:divBdr>
            <w:top w:val="none" w:sz="0" w:space="0" w:color="auto"/>
            <w:left w:val="none" w:sz="0" w:space="0" w:color="auto"/>
            <w:bottom w:val="none" w:sz="0" w:space="0" w:color="auto"/>
            <w:right w:val="none" w:sz="0" w:space="0" w:color="auto"/>
          </w:divBdr>
        </w:div>
        <w:div w:id="177081115">
          <w:marLeft w:val="0"/>
          <w:marRight w:val="0"/>
          <w:marTop w:val="0"/>
          <w:marBottom w:val="0"/>
          <w:divBdr>
            <w:top w:val="none" w:sz="0" w:space="0" w:color="auto"/>
            <w:left w:val="none" w:sz="0" w:space="0" w:color="auto"/>
            <w:bottom w:val="none" w:sz="0" w:space="0" w:color="auto"/>
            <w:right w:val="none" w:sz="0" w:space="0" w:color="auto"/>
          </w:divBdr>
        </w:div>
        <w:div w:id="219706764">
          <w:marLeft w:val="0"/>
          <w:marRight w:val="0"/>
          <w:marTop w:val="0"/>
          <w:marBottom w:val="0"/>
          <w:divBdr>
            <w:top w:val="none" w:sz="0" w:space="0" w:color="auto"/>
            <w:left w:val="none" w:sz="0" w:space="0" w:color="auto"/>
            <w:bottom w:val="none" w:sz="0" w:space="0" w:color="auto"/>
            <w:right w:val="none" w:sz="0" w:space="0" w:color="auto"/>
          </w:divBdr>
        </w:div>
        <w:div w:id="643855957">
          <w:marLeft w:val="0"/>
          <w:marRight w:val="0"/>
          <w:marTop w:val="0"/>
          <w:marBottom w:val="0"/>
          <w:divBdr>
            <w:top w:val="none" w:sz="0" w:space="0" w:color="auto"/>
            <w:left w:val="none" w:sz="0" w:space="0" w:color="auto"/>
            <w:bottom w:val="none" w:sz="0" w:space="0" w:color="auto"/>
            <w:right w:val="none" w:sz="0" w:space="0" w:color="auto"/>
          </w:divBdr>
        </w:div>
        <w:div w:id="1300573783">
          <w:marLeft w:val="0"/>
          <w:marRight w:val="0"/>
          <w:marTop w:val="0"/>
          <w:marBottom w:val="0"/>
          <w:divBdr>
            <w:top w:val="none" w:sz="0" w:space="0" w:color="auto"/>
            <w:left w:val="none" w:sz="0" w:space="0" w:color="auto"/>
            <w:bottom w:val="none" w:sz="0" w:space="0" w:color="auto"/>
            <w:right w:val="none" w:sz="0" w:space="0" w:color="auto"/>
          </w:divBdr>
        </w:div>
        <w:div w:id="1504399006">
          <w:marLeft w:val="0"/>
          <w:marRight w:val="0"/>
          <w:marTop w:val="0"/>
          <w:marBottom w:val="0"/>
          <w:divBdr>
            <w:top w:val="none" w:sz="0" w:space="0" w:color="auto"/>
            <w:left w:val="none" w:sz="0" w:space="0" w:color="auto"/>
            <w:bottom w:val="none" w:sz="0" w:space="0" w:color="auto"/>
            <w:right w:val="none" w:sz="0" w:space="0" w:color="auto"/>
          </w:divBdr>
        </w:div>
        <w:div w:id="900290562">
          <w:marLeft w:val="0"/>
          <w:marRight w:val="0"/>
          <w:marTop w:val="0"/>
          <w:marBottom w:val="0"/>
          <w:divBdr>
            <w:top w:val="none" w:sz="0" w:space="0" w:color="auto"/>
            <w:left w:val="none" w:sz="0" w:space="0" w:color="auto"/>
            <w:bottom w:val="none" w:sz="0" w:space="0" w:color="auto"/>
            <w:right w:val="none" w:sz="0" w:space="0" w:color="auto"/>
          </w:divBdr>
        </w:div>
        <w:div w:id="1316836670">
          <w:marLeft w:val="0"/>
          <w:marRight w:val="0"/>
          <w:marTop w:val="0"/>
          <w:marBottom w:val="0"/>
          <w:divBdr>
            <w:top w:val="none" w:sz="0" w:space="0" w:color="auto"/>
            <w:left w:val="none" w:sz="0" w:space="0" w:color="auto"/>
            <w:bottom w:val="none" w:sz="0" w:space="0" w:color="auto"/>
            <w:right w:val="none" w:sz="0" w:space="0" w:color="auto"/>
          </w:divBdr>
        </w:div>
        <w:div w:id="1475826745">
          <w:marLeft w:val="0"/>
          <w:marRight w:val="0"/>
          <w:marTop w:val="0"/>
          <w:marBottom w:val="0"/>
          <w:divBdr>
            <w:top w:val="none" w:sz="0" w:space="0" w:color="auto"/>
            <w:left w:val="none" w:sz="0" w:space="0" w:color="auto"/>
            <w:bottom w:val="none" w:sz="0" w:space="0" w:color="auto"/>
            <w:right w:val="none" w:sz="0" w:space="0" w:color="auto"/>
          </w:divBdr>
        </w:div>
        <w:div w:id="808091406">
          <w:marLeft w:val="0"/>
          <w:marRight w:val="0"/>
          <w:marTop w:val="0"/>
          <w:marBottom w:val="0"/>
          <w:divBdr>
            <w:top w:val="none" w:sz="0" w:space="0" w:color="auto"/>
            <w:left w:val="none" w:sz="0" w:space="0" w:color="auto"/>
            <w:bottom w:val="none" w:sz="0" w:space="0" w:color="auto"/>
            <w:right w:val="none" w:sz="0" w:space="0" w:color="auto"/>
          </w:divBdr>
        </w:div>
        <w:div w:id="1958903429">
          <w:marLeft w:val="0"/>
          <w:marRight w:val="0"/>
          <w:marTop w:val="0"/>
          <w:marBottom w:val="0"/>
          <w:divBdr>
            <w:top w:val="none" w:sz="0" w:space="0" w:color="auto"/>
            <w:left w:val="none" w:sz="0" w:space="0" w:color="auto"/>
            <w:bottom w:val="none" w:sz="0" w:space="0" w:color="auto"/>
            <w:right w:val="none" w:sz="0" w:space="0" w:color="auto"/>
          </w:divBdr>
        </w:div>
        <w:div w:id="1808401731">
          <w:marLeft w:val="0"/>
          <w:marRight w:val="0"/>
          <w:marTop w:val="0"/>
          <w:marBottom w:val="0"/>
          <w:divBdr>
            <w:top w:val="none" w:sz="0" w:space="0" w:color="auto"/>
            <w:left w:val="none" w:sz="0" w:space="0" w:color="auto"/>
            <w:bottom w:val="none" w:sz="0" w:space="0" w:color="auto"/>
            <w:right w:val="none" w:sz="0" w:space="0" w:color="auto"/>
          </w:divBdr>
        </w:div>
        <w:div w:id="1426144805">
          <w:marLeft w:val="0"/>
          <w:marRight w:val="0"/>
          <w:marTop w:val="0"/>
          <w:marBottom w:val="0"/>
          <w:divBdr>
            <w:top w:val="none" w:sz="0" w:space="0" w:color="auto"/>
            <w:left w:val="none" w:sz="0" w:space="0" w:color="auto"/>
            <w:bottom w:val="none" w:sz="0" w:space="0" w:color="auto"/>
            <w:right w:val="none" w:sz="0" w:space="0" w:color="auto"/>
          </w:divBdr>
        </w:div>
        <w:div w:id="1034229244">
          <w:marLeft w:val="0"/>
          <w:marRight w:val="0"/>
          <w:marTop w:val="0"/>
          <w:marBottom w:val="0"/>
          <w:divBdr>
            <w:top w:val="none" w:sz="0" w:space="0" w:color="auto"/>
            <w:left w:val="none" w:sz="0" w:space="0" w:color="auto"/>
            <w:bottom w:val="none" w:sz="0" w:space="0" w:color="auto"/>
            <w:right w:val="none" w:sz="0" w:space="0" w:color="auto"/>
          </w:divBdr>
        </w:div>
        <w:div w:id="1779056383">
          <w:marLeft w:val="0"/>
          <w:marRight w:val="0"/>
          <w:marTop w:val="0"/>
          <w:marBottom w:val="0"/>
          <w:divBdr>
            <w:top w:val="none" w:sz="0" w:space="0" w:color="auto"/>
            <w:left w:val="none" w:sz="0" w:space="0" w:color="auto"/>
            <w:bottom w:val="none" w:sz="0" w:space="0" w:color="auto"/>
            <w:right w:val="none" w:sz="0" w:space="0" w:color="auto"/>
          </w:divBdr>
        </w:div>
        <w:div w:id="1688168876">
          <w:marLeft w:val="0"/>
          <w:marRight w:val="0"/>
          <w:marTop w:val="0"/>
          <w:marBottom w:val="0"/>
          <w:divBdr>
            <w:top w:val="none" w:sz="0" w:space="0" w:color="auto"/>
            <w:left w:val="none" w:sz="0" w:space="0" w:color="auto"/>
            <w:bottom w:val="none" w:sz="0" w:space="0" w:color="auto"/>
            <w:right w:val="none" w:sz="0" w:space="0" w:color="auto"/>
          </w:divBdr>
        </w:div>
        <w:div w:id="331031183">
          <w:marLeft w:val="0"/>
          <w:marRight w:val="0"/>
          <w:marTop w:val="0"/>
          <w:marBottom w:val="0"/>
          <w:divBdr>
            <w:top w:val="none" w:sz="0" w:space="0" w:color="auto"/>
            <w:left w:val="none" w:sz="0" w:space="0" w:color="auto"/>
            <w:bottom w:val="none" w:sz="0" w:space="0" w:color="auto"/>
            <w:right w:val="none" w:sz="0" w:space="0" w:color="auto"/>
          </w:divBdr>
        </w:div>
        <w:div w:id="1664162578">
          <w:marLeft w:val="0"/>
          <w:marRight w:val="0"/>
          <w:marTop w:val="0"/>
          <w:marBottom w:val="0"/>
          <w:divBdr>
            <w:top w:val="none" w:sz="0" w:space="0" w:color="auto"/>
            <w:left w:val="none" w:sz="0" w:space="0" w:color="auto"/>
            <w:bottom w:val="none" w:sz="0" w:space="0" w:color="auto"/>
            <w:right w:val="none" w:sz="0" w:space="0" w:color="auto"/>
          </w:divBdr>
        </w:div>
        <w:div w:id="205988296">
          <w:marLeft w:val="0"/>
          <w:marRight w:val="0"/>
          <w:marTop w:val="0"/>
          <w:marBottom w:val="0"/>
          <w:divBdr>
            <w:top w:val="none" w:sz="0" w:space="0" w:color="auto"/>
            <w:left w:val="none" w:sz="0" w:space="0" w:color="auto"/>
            <w:bottom w:val="none" w:sz="0" w:space="0" w:color="auto"/>
            <w:right w:val="none" w:sz="0" w:space="0" w:color="auto"/>
          </w:divBdr>
        </w:div>
        <w:div w:id="2142796905">
          <w:marLeft w:val="0"/>
          <w:marRight w:val="0"/>
          <w:marTop w:val="0"/>
          <w:marBottom w:val="0"/>
          <w:divBdr>
            <w:top w:val="none" w:sz="0" w:space="0" w:color="auto"/>
            <w:left w:val="none" w:sz="0" w:space="0" w:color="auto"/>
            <w:bottom w:val="none" w:sz="0" w:space="0" w:color="auto"/>
            <w:right w:val="none" w:sz="0" w:space="0" w:color="auto"/>
          </w:divBdr>
        </w:div>
        <w:div w:id="204373000">
          <w:marLeft w:val="0"/>
          <w:marRight w:val="0"/>
          <w:marTop w:val="0"/>
          <w:marBottom w:val="0"/>
          <w:divBdr>
            <w:top w:val="none" w:sz="0" w:space="0" w:color="auto"/>
            <w:left w:val="none" w:sz="0" w:space="0" w:color="auto"/>
            <w:bottom w:val="none" w:sz="0" w:space="0" w:color="auto"/>
            <w:right w:val="none" w:sz="0" w:space="0" w:color="auto"/>
          </w:divBdr>
        </w:div>
        <w:div w:id="1974866873">
          <w:marLeft w:val="0"/>
          <w:marRight w:val="0"/>
          <w:marTop w:val="0"/>
          <w:marBottom w:val="0"/>
          <w:divBdr>
            <w:top w:val="none" w:sz="0" w:space="0" w:color="auto"/>
            <w:left w:val="none" w:sz="0" w:space="0" w:color="auto"/>
            <w:bottom w:val="none" w:sz="0" w:space="0" w:color="auto"/>
            <w:right w:val="none" w:sz="0" w:space="0" w:color="auto"/>
          </w:divBdr>
        </w:div>
        <w:div w:id="1070232968">
          <w:marLeft w:val="0"/>
          <w:marRight w:val="0"/>
          <w:marTop w:val="0"/>
          <w:marBottom w:val="0"/>
          <w:divBdr>
            <w:top w:val="none" w:sz="0" w:space="0" w:color="auto"/>
            <w:left w:val="none" w:sz="0" w:space="0" w:color="auto"/>
            <w:bottom w:val="none" w:sz="0" w:space="0" w:color="auto"/>
            <w:right w:val="none" w:sz="0" w:space="0" w:color="auto"/>
          </w:divBdr>
        </w:div>
        <w:div w:id="488404189">
          <w:marLeft w:val="0"/>
          <w:marRight w:val="0"/>
          <w:marTop w:val="0"/>
          <w:marBottom w:val="0"/>
          <w:divBdr>
            <w:top w:val="none" w:sz="0" w:space="0" w:color="auto"/>
            <w:left w:val="none" w:sz="0" w:space="0" w:color="auto"/>
            <w:bottom w:val="none" w:sz="0" w:space="0" w:color="auto"/>
            <w:right w:val="none" w:sz="0" w:space="0" w:color="auto"/>
          </w:divBdr>
        </w:div>
        <w:div w:id="1964731978">
          <w:marLeft w:val="0"/>
          <w:marRight w:val="0"/>
          <w:marTop w:val="0"/>
          <w:marBottom w:val="0"/>
          <w:divBdr>
            <w:top w:val="none" w:sz="0" w:space="0" w:color="auto"/>
            <w:left w:val="none" w:sz="0" w:space="0" w:color="auto"/>
            <w:bottom w:val="none" w:sz="0" w:space="0" w:color="auto"/>
            <w:right w:val="none" w:sz="0" w:space="0" w:color="auto"/>
          </w:divBdr>
        </w:div>
        <w:div w:id="492986884">
          <w:marLeft w:val="0"/>
          <w:marRight w:val="0"/>
          <w:marTop w:val="0"/>
          <w:marBottom w:val="0"/>
          <w:divBdr>
            <w:top w:val="none" w:sz="0" w:space="0" w:color="auto"/>
            <w:left w:val="none" w:sz="0" w:space="0" w:color="auto"/>
            <w:bottom w:val="none" w:sz="0" w:space="0" w:color="auto"/>
            <w:right w:val="none" w:sz="0" w:space="0" w:color="auto"/>
          </w:divBdr>
        </w:div>
        <w:div w:id="1352680242">
          <w:marLeft w:val="0"/>
          <w:marRight w:val="0"/>
          <w:marTop w:val="0"/>
          <w:marBottom w:val="0"/>
          <w:divBdr>
            <w:top w:val="none" w:sz="0" w:space="0" w:color="auto"/>
            <w:left w:val="none" w:sz="0" w:space="0" w:color="auto"/>
            <w:bottom w:val="none" w:sz="0" w:space="0" w:color="auto"/>
            <w:right w:val="none" w:sz="0" w:space="0" w:color="auto"/>
          </w:divBdr>
        </w:div>
        <w:div w:id="1180239725">
          <w:marLeft w:val="0"/>
          <w:marRight w:val="0"/>
          <w:marTop w:val="0"/>
          <w:marBottom w:val="0"/>
          <w:divBdr>
            <w:top w:val="none" w:sz="0" w:space="0" w:color="auto"/>
            <w:left w:val="none" w:sz="0" w:space="0" w:color="auto"/>
            <w:bottom w:val="none" w:sz="0" w:space="0" w:color="auto"/>
            <w:right w:val="none" w:sz="0" w:space="0" w:color="auto"/>
          </w:divBdr>
          <w:divsChild>
            <w:div w:id="627858957">
              <w:marLeft w:val="0"/>
              <w:marRight w:val="0"/>
              <w:marTop w:val="0"/>
              <w:marBottom w:val="0"/>
              <w:divBdr>
                <w:top w:val="none" w:sz="0" w:space="0" w:color="auto"/>
                <w:left w:val="none" w:sz="0" w:space="0" w:color="auto"/>
                <w:bottom w:val="none" w:sz="0" w:space="0" w:color="auto"/>
                <w:right w:val="none" w:sz="0" w:space="0" w:color="auto"/>
              </w:divBdr>
            </w:div>
          </w:divsChild>
        </w:div>
        <w:div w:id="866021925">
          <w:marLeft w:val="0"/>
          <w:marRight w:val="0"/>
          <w:marTop w:val="0"/>
          <w:marBottom w:val="0"/>
          <w:divBdr>
            <w:top w:val="none" w:sz="0" w:space="0" w:color="auto"/>
            <w:left w:val="none" w:sz="0" w:space="0" w:color="auto"/>
            <w:bottom w:val="none" w:sz="0" w:space="0" w:color="auto"/>
            <w:right w:val="none" w:sz="0" w:space="0" w:color="auto"/>
          </w:divBdr>
        </w:div>
        <w:div w:id="486434328">
          <w:marLeft w:val="0"/>
          <w:marRight w:val="0"/>
          <w:marTop w:val="0"/>
          <w:marBottom w:val="0"/>
          <w:divBdr>
            <w:top w:val="none" w:sz="0" w:space="0" w:color="auto"/>
            <w:left w:val="none" w:sz="0" w:space="0" w:color="auto"/>
            <w:bottom w:val="none" w:sz="0" w:space="0" w:color="auto"/>
            <w:right w:val="none" w:sz="0" w:space="0" w:color="auto"/>
          </w:divBdr>
        </w:div>
        <w:div w:id="1433935246">
          <w:marLeft w:val="0"/>
          <w:marRight w:val="0"/>
          <w:marTop w:val="0"/>
          <w:marBottom w:val="0"/>
          <w:divBdr>
            <w:top w:val="none" w:sz="0" w:space="0" w:color="auto"/>
            <w:left w:val="none" w:sz="0" w:space="0" w:color="auto"/>
            <w:bottom w:val="none" w:sz="0" w:space="0" w:color="auto"/>
            <w:right w:val="none" w:sz="0" w:space="0" w:color="auto"/>
          </w:divBdr>
        </w:div>
        <w:div w:id="1540555716">
          <w:marLeft w:val="0"/>
          <w:marRight w:val="0"/>
          <w:marTop w:val="0"/>
          <w:marBottom w:val="0"/>
          <w:divBdr>
            <w:top w:val="none" w:sz="0" w:space="0" w:color="auto"/>
            <w:left w:val="none" w:sz="0" w:space="0" w:color="auto"/>
            <w:bottom w:val="none" w:sz="0" w:space="0" w:color="auto"/>
            <w:right w:val="none" w:sz="0" w:space="0" w:color="auto"/>
          </w:divBdr>
        </w:div>
        <w:div w:id="1881166806">
          <w:marLeft w:val="0"/>
          <w:marRight w:val="0"/>
          <w:marTop w:val="0"/>
          <w:marBottom w:val="0"/>
          <w:divBdr>
            <w:top w:val="none" w:sz="0" w:space="0" w:color="auto"/>
            <w:left w:val="none" w:sz="0" w:space="0" w:color="auto"/>
            <w:bottom w:val="none" w:sz="0" w:space="0" w:color="auto"/>
            <w:right w:val="none" w:sz="0" w:space="0" w:color="auto"/>
          </w:divBdr>
        </w:div>
        <w:div w:id="1566993480">
          <w:marLeft w:val="0"/>
          <w:marRight w:val="0"/>
          <w:marTop w:val="0"/>
          <w:marBottom w:val="0"/>
          <w:divBdr>
            <w:top w:val="none" w:sz="0" w:space="0" w:color="auto"/>
            <w:left w:val="none" w:sz="0" w:space="0" w:color="auto"/>
            <w:bottom w:val="none" w:sz="0" w:space="0" w:color="auto"/>
            <w:right w:val="none" w:sz="0" w:space="0" w:color="auto"/>
          </w:divBdr>
        </w:div>
        <w:div w:id="588007901">
          <w:marLeft w:val="0"/>
          <w:marRight w:val="0"/>
          <w:marTop w:val="0"/>
          <w:marBottom w:val="0"/>
          <w:divBdr>
            <w:top w:val="none" w:sz="0" w:space="0" w:color="auto"/>
            <w:left w:val="none" w:sz="0" w:space="0" w:color="auto"/>
            <w:bottom w:val="none" w:sz="0" w:space="0" w:color="auto"/>
            <w:right w:val="none" w:sz="0" w:space="0" w:color="auto"/>
          </w:divBdr>
        </w:div>
        <w:div w:id="1022829185">
          <w:marLeft w:val="0"/>
          <w:marRight w:val="0"/>
          <w:marTop w:val="0"/>
          <w:marBottom w:val="0"/>
          <w:divBdr>
            <w:top w:val="none" w:sz="0" w:space="0" w:color="auto"/>
            <w:left w:val="none" w:sz="0" w:space="0" w:color="auto"/>
            <w:bottom w:val="none" w:sz="0" w:space="0" w:color="auto"/>
            <w:right w:val="none" w:sz="0" w:space="0" w:color="auto"/>
          </w:divBdr>
        </w:div>
        <w:div w:id="279338571">
          <w:marLeft w:val="0"/>
          <w:marRight w:val="0"/>
          <w:marTop w:val="0"/>
          <w:marBottom w:val="0"/>
          <w:divBdr>
            <w:top w:val="none" w:sz="0" w:space="0" w:color="auto"/>
            <w:left w:val="none" w:sz="0" w:space="0" w:color="auto"/>
            <w:bottom w:val="none" w:sz="0" w:space="0" w:color="auto"/>
            <w:right w:val="none" w:sz="0" w:space="0" w:color="auto"/>
          </w:divBdr>
        </w:div>
        <w:div w:id="357974982">
          <w:marLeft w:val="0"/>
          <w:marRight w:val="0"/>
          <w:marTop w:val="0"/>
          <w:marBottom w:val="0"/>
          <w:divBdr>
            <w:top w:val="none" w:sz="0" w:space="0" w:color="auto"/>
            <w:left w:val="none" w:sz="0" w:space="0" w:color="auto"/>
            <w:bottom w:val="none" w:sz="0" w:space="0" w:color="auto"/>
            <w:right w:val="none" w:sz="0" w:space="0" w:color="auto"/>
          </w:divBdr>
        </w:div>
        <w:div w:id="294606505">
          <w:marLeft w:val="0"/>
          <w:marRight w:val="0"/>
          <w:marTop w:val="0"/>
          <w:marBottom w:val="0"/>
          <w:divBdr>
            <w:top w:val="none" w:sz="0" w:space="0" w:color="auto"/>
            <w:left w:val="none" w:sz="0" w:space="0" w:color="auto"/>
            <w:bottom w:val="none" w:sz="0" w:space="0" w:color="auto"/>
            <w:right w:val="none" w:sz="0" w:space="0" w:color="auto"/>
          </w:divBdr>
        </w:div>
        <w:div w:id="863785943">
          <w:marLeft w:val="0"/>
          <w:marRight w:val="0"/>
          <w:marTop w:val="0"/>
          <w:marBottom w:val="0"/>
          <w:divBdr>
            <w:top w:val="none" w:sz="0" w:space="0" w:color="auto"/>
            <w:left w:val="none" w:sz="0" w:space="0" w:color="auto"/>
            <w:bottom w:val="none" w:sz="0" w:space="0" w:color="auto"/>
            <w:right w:val="none" w:sz="0" w:space="0" w:color="auto"/>
          </w:divBdr>
        </w:div>
        <w:div w:id="31423410">
          <w:marLeft w:val="0"/>
          <w:marRight w:val="0"/>
          <w:marTop w:val="0"/>
          <w:marBottom w:val="0"/>
          <w:divBdr>
            <w:top w:val="none" w:sz="0" w:space="0" w:color="auto"/>
            <w:left w:val="none" w:sz="0" w:space="0" w:color="auto"/>
            <w:bottom w:val="none" w:sz="0" w:space="0" w:color="auto"/>
            <w:right w:val="none" w:sz="0" w:space="0" w:color="auto"/>
          </w:divBdr>
        </w:div>
        <w:div w:id="190996224">
          <w:marLeft w:val="0"/>
          <w:marRight w:val="0"/>
          <w:marTop w:val="0"/>
          <w:marBottom w:val="0"/>
          <w:divBdr>
            <w:top w:val="none" w:sz="0" w:space="0" w:color="auto"/>
            <w:left w:val="none" w:sz="0" w:space="0" w:color="auto"/>
            <w:bottom w:val="none" w:sz="0" w:space="0" w:color="auto"/>
            <w:right w:val="none" w:sz="0" w:space="0" w:color="auto"/>
          </w:divBdr>
        </w:div>
        <w:div w:id="1943612456">
          <w:marLeft w:val="0"/>
          <w:marRight w:val="0"/>
          <w:marTop w:val="0"/>
          <w:marBottom w:val="0"/>
          <w:divBdr>
            <w:top w:val="none" w:sz="0" w:space="0" w:color="auto"/>
            <w:left w:val="none" w:sz="0" w:space="0" w:color="auto"/>
            <w:bottom w:val="none" w:sz="0" w:space="0" w:color="auto"/>
            <w:right w:val="none" w:sz="0" w:space="0" w:color="auto"/>
          </w:divBdr>
        </w:div>
        <w:div w:id="2145542337">
          <w:marLeft w:val="0"/>
          <w:marRight w:val="0"/>
          <w:marTop w:val="0"/>
          <w:marBottom w:val="0"/>
          <w:divBdr>
            <w:top w:val="none" w:sz="0" w:space="0" w:color="auto"/>
            <w:left w:val="none" w:sz="0" w:space="0" w:color="auto"/>
            <w:bottom w:val="none" w:sz="0" w:space="0" w:color="auto"/>
            <w:right w:val="none" w:sz="0" w:space="0" w:color="auto"/>
          </w:divBdr>
        </w:div>
        <w:div w:id="1686008948">
          <w:marLeft w:val="0"/>
          <w:marRight w:val="0"/>
          <w:marTop w:val="0"/>
          <w:marBottom w:val="0"/>
          <w:divBdr>
            <w:top w:val="none" w:sz="0" w:space="0" w:color="auto"/>
            <w:left w:val="none" w:sz="0" w:space="0" w:color="auto"/>
            <w:bottom w:val="none" w:sz="0" w:space="0" w:color="auto"/>
            <w:right w:val="none" w:sz="0" w:space="0" w:color="auto"/>
          </w:divBdr>
        </w:div>
        <w:div w:id="936913616">
          <w:marLeft w:val="0"/>
          <w:marRight w:val="0"/>
          <w:marTop w:val="0"/>
          <w:marBottom w:val="0"/>
          <w:divBdr>
            <w:top w:val="none" w:sz="0" w:space="0" w:color="auto"/>
            <w:left w:val="none" w:sz="0" w:space="0" w:color="auto"/>
            <w:bottom w:val="none" w:sz="0" w:space="0" w:color="auto"/>
            <w:right w:val="none" w:sz="0" w:space="0" w:color="auto"/>
          </w:divBdr>
        </w:div>
        <w:div w:id="2134277443">
          <w:marLeft w:val="0"/>
          <w:marRight w:val="0"/>
          <w:marTop w:val="0"/>
          <w:marBottom w:val="0"/>
          <w:divBdr>
            <w:top w:val="none" w:sz="0" w:space="0" w:color="auto"/>
            <w:left w:val="none" w:sz="0" w:space="0" w:color="auto"/>
            <w:bottom w:val="none" w:sz="0" w:space="0" w:color="auto"/>
            <w:right w:val="none" w:sz="0" w:space="0" w:color="auto"/>
          </w:divBdr>
        </w:div>
        <w:div w:id="836963395">
          <w:marLeft w:val="0"/>
          <w:marRight w:val="0"/>
          <w:marTop w:val="0"/>
          <w:marBottom w:val="0"/>
          <w:divBdr>
            <w:top w:val="none" w:sz="0" w:space="0" w:color="auto"/>
            <w:left w:val="none" w:sz="0" w:space="0" w:color="auto"/>
            <w:bottom w:val="none" w:sz="0" w:space="0" w:color="auto"/>
            <w:right w:val="none" w:sz="0" w:space="0" w:color="auto"/>
          </w:divBdr>
        </w:div>
        <w:div w:id="65423789">
          <w:marLeft w:val="0"/>
          <w:marRight w:val="0"/>
          <w:marTop w:val="0"/>
          <w:marBottom w:val="0"/>
          <w:divBdr>
            <w:top w:val="none" w:sz="0" w:space="0" w:color="auto"/>
            <w:left w:val="none" w:sz="0" w:space="0" w:color="auto"/>
            <w:bottom w:val="none" w:sz="0" w:space="0" w:color="auto"/>
            <w:right w:val="none" w:sz="0" w:space="0" w:color="auto"/>
          </w:divBdr>
        </w:div>
        <w:div w:id="348920529">
          <w:marLeft w:val="0"/>
          <w:marRight w:val="0"/>
          <w:marTop w:val="0"/>
          <w:marBottom w:val="0"/>
          <w:divBdr>
            <w:top w:val="none" w:sz="0" w:space="0" w:color="auto"/>
            <w:left w:val="none" w:sz="0" w:space="0" w:color="auto"/>
            <w:bottom w:val="none" w:sz="0" w:space="0" w:color="auto"/>
            <w:right w:val="none" w:sz="0" w:space="0" w:color="auto"/>
          </w:divBdr>
        </w:div>
        <w:div w:id="1368948053">
          <w:marLeft w:val="0"/>
          <w:marRight w:val="0"/>
          <w:marTop w:val="0"/>
          <w:marBottom w:val="0"/>
          <w:divBdr>
            <w:top w:val="none" w:sz="0" w:space="0" w:color="auto"/>
            <w:left w:val="none" w:sz="0" w:space="0" w:color="auto"/>
            <w:bottom w:val="none" w:sz="0" w:space="0" w:color="auto"/>
            <w:right w:val="none" w:sz="0" w:space="0" w:color="auto"/>
          </w:divBdr>
        </w:div>
        <w:div w:id="1363088252">
          <w:marLeft w:val="0"/>
          <w:marRight w:val="0"/>
          <w:marTop w:val="0"/>
          <w:marBottom w:val="0"/>
          <w:divBdr>
            <w:top w:val="none" w:sz="0" w:space="0" w:color="auto"/>
            <w:left w:val="none" w:sz="0" w:space="0" w:color="auto"/>
            <w:bottom w:val="none" w:sz="0" w:space="0" w:color="auto"/>
            <w:right w:val="none" w:sz="0" w:space="0" w:color="auto"/>
          </w:divBdr>
        </w:div>
        <w:div w:id="2091613778">
          <w:marLeft w:val="0"/>
          <w:marRight w:val="0"/>
          <w:marTop w:val="0"/>
          <w:marBottom w:val="0"/>
          <w:divBdr>
            <w:top w:val="none" w:sz="0" w:space="0" w:color="auto"/>
            <w:left w:val="none" w:sz="0" w:space="0" w:color="auto"/>
            <w:bottom w:val="none" w:sz="0" w:space="0" w:color="auto"/>
            <w:right w:val="none" w:sz="0" w:space="0" w:color="auto"/>
          </w:divBdr>
        </w:div>
        <w:div w:id="938174267">
          <w:marLeft w:val="0"/>
          <w:marRight w:val="0"/>
          <w:marTop w:val="0"/>
          <w:marBottom w:val="0"/>
          <w:divBdr>
            <w:top w:val="none" w:sz="0" w:space="0" w:color="auto"/>
            <w:left w:val="none" w:sz="0" w:space="0" w:color="auto"/>
            <w:bottom w:val="none" w:sz="0" w:space="0" w:color="auto"/>
            <w:right w:val="none" w:sz="0" w:space="0" w:color="auto"/>
          </w:divBdr>
        </w:div>
        <w:div w:id="1934970385">
          <w:marLeft w:val="0"/>
          <w:marRight w:val="0"/>
          <w:marTop w:val="0"/>
          <w:marBottom w:val="0"/>
          <w:divBdr>
            <w:top w:val="none" w:sz="0" w:space="0" w:color="auto"/>
            <w:left w:val="none" w:sz="0" w:space="0" w:color="auto"/>
            <w:bottom w:val="none" w:sz="0" w:space="0" w:color="auto"/>
            <w:right w:val="none" w:sz="0" w:space="0" w:color="auto"/>
          </w:divBdr>
        </w:div>
        <w:div w:id="2020692423">
          <w:marLeft w:val="0"/>
          <w:marRight w:val="0"/>
          <w:marTop w:val="0"/>
          <w:marBottom w:val="0"/>
          <w:divBdr>
            <w:top w:val="none" w:sz="0" w:space="0" w:color="auto"/>
            <w:left w:val="none" w:sz="0" w:space="0" w:color="auto"/>
            <w:bottom w:val="none" w:sz="0" w:space="0" w:color="auto"/>
            <w:right w:val="none" w:sz="0" w:space="0" w:color="auto"/>
          </w:divBdr>
        </w:div>
        <w:div w:id="938878587">
          <w:marLeft w:val="0"/>
          <w:marRight w:val="0"/>
          <w:marTop w:val="0"/>
          <w:marBottom w:val="0"/>
          <w:divBdr>
            <w:top w:val="none" w:sz="0" w:space="0" w:color="auto"/>
            <w:left w:val="none" w:sz="0" w:space="0" w:color="auto"/>
            <w:bottom w:val="none" w:sz="0" w:space="0" w:color="auto"/>
            <w:right w:val="none" w:sz="0" w:space="0" w:color="auto"/>
          </w:divBdr>
        </w:div>
        <w:div w:id="1530993707">
          <w:marLeft w:val="0"/>
          <w:marRight w:val="0"/>
          <w:marTop w:val="0"/>
          <w:marBottom w:val="0"/>
          <w:divBdr>
            <w:top w:val="none" w:sz="0" w:space="0" w:color="auto"/>
            <w:left w:val="none" w:sz="0" w:space="0" w:color="auto"/>
            <w:bottom w:val="none" w:sz="0" w:space="0" w:color="auto"/>
            <w:right w:val="none" w:sz="0" w:space="0" w:color="auto"/>
          </w:divBdr>
        </w:div>
        <w:div w:id="551113063">
          <w:marLeft w:val="0"/>
          <w:marRight w:val="0"/>
          <w:marTop w:val="0"/>
          <w:marBottom w:val="0"/>
          <w:divBdr>
            <w:top w:val="none" w:sz="0" w:space="0" w:color="auto"/>
            <w:left w:val="none" w:sz="0" w:space="0" w:color="auto"/>
            <w:bottom w:val="none" w:sz="0" w:space="0" w:color="auto"/>
            <w:right w:val="none" w:sz="0" w:space="0" w:color="auto"/>
          </w:divBdr>
        </w:div>
        <w:div w:id="1791976490">
          <w:marLeft w:val="0"/>
          <w:marRight w:val="0"/>
          <w:marTop w:val="0"/>
          <w:marBottom w:val="0"/>
          <w:divBdr>
            <w:top w:val="none" w:sz="0" w:space="0" w:color="auto"/>
            <w:left w:val="none" w:sz="0" w:space="0" w:color="auto"/>
            <w:bottom w:val="none" w:sz="0" w:space="0" w:color="auto"/>
            <w:right w:val="none" w:sz="0" w:space="0" w:color="auto"/>
          </w:divBdr>
        </w:div>
        <w:div w:id="1202281878">
          <w:marLeft w:val="0"/>
          <w:marRight w:val="0"/>
          <w:marTop w:val="0"/>
          <w:marBottom w:val="0"/>
          <w:divBdr>
            <w:top w:val="none" w:sz="0" w:space="0" w:color="auto"/>
            <w:left w:val="none" w:sz="0" w:space="0" w:color="auto"/>
            <w:bottom w:val="none" w:sz="0" w:space="0" w:color="auto"/>
            <w:right w:val="none" w:sz="0" w:space="0" w:color="auto"/>
          </w:divBdr>
        </w:div>
        <w:div w:id="1608610634">
          <w:marLeft w:val="0"/>
          <w:marRight w:val="0"/>
          <w:marTop w:val="0"/>
          <w:marBottom w:val="0"/>
          <w:divBdr>
            <w:top w:val="none" w:sz="0" w:space="0" w:color="auto"/>
            <w:left w:val="none" w:sz="0" w:space="0" w:color="auto"/>
            <w:bottom w:val="none" w:sz="0" w:space="0" w:color="auto"/>
            <w:right w:val="none" w:sz="0" w:space="0" w:color="auto"/>
          </w:divBdr>
        </w:div>
        <w:div w:id="560335123">
          <w:marLeft w:val="0"/>
          <w:marRight w:val="0"/>
          <w:marTop w:val="0"/>
          <w:marBottom w:val="0"/>
          <w:divBdr>
            <w:top w:val="none" w:sz="0" w:space="0" w:color="auto"/>
            <w:left w:val="none" w:sz="0" w:space="0" w:color="auto"/>
            <w:bottom w:val="none" w:sz="0" w:space="0" w:color="auto"/>
            <w:right w:val="none" w:sz="0" w:space="0" w:color="auto"/>
          </w:divBdr>
        </w:div>
        <w:div w:id="622420735">
          <w:marLeft w:val="0"/>
          <w:marRight w:val="0"/>
          <w:marTop w:val="0"/>
          <w:marBottom w:val="0"/>
          <w:divBdr>
            <w:top w:val="none" w:sz="0" w:space="0" w:color="auto"/>
            <w:left w:val="none" w:sz="0" w:space="0" w:color="auto"/>
            <w:bottom w:val="none" w:sz="0" w:space="0" w:color="auto"/>
            <w:right w:val="none" w:sz="0" w:space="0" w:color="auto"/>
          </w:divBdr>
        </w:div>
        <w:div w:id="1741319991">
          <w:marLeft w:val="0"/>
          <w:marRight w:val="0"/>
          <w:marTop w:val="0"/>
          <w:marBottom w:val="0"/>
          <w:divBdr>
            <w:top w:val="none" w:sz="0" w:space="0" w:color="auto"/>
            <w:left w:val="none" w:sz="0" w:space="0" w:color="auto"/>
            <w:bottom w:val="none" w:sz="0" w:space="0" w:color="auto"/>
            <w:right w:val="none" w:sz="0" w:space="0" w:color="auto"/>
          </w:divBdr>
        </w:div>
        <w:div w:id="1009867862">
          <w:marLeft w:val="0"/>
          <w:marRight w:val="0"/>
          <w:marTop w:val="0"/>
          <w:marBottom w:val="0"/>
          <w:divBdr>
            <w:top w:val="none" w:sz="0" w:space="0" w:color="auto"/>
            <w:left w:val="none" w:sz="0" w:space="0" w:color="auto"/>
            <w:bottom w:val="none" w:sz="0" w:space="0" w:color="auto"/>
            <w:right w:val="none" w:sz="0" w:space="0" w:color="auto"/>
          </w:divBdr>
        </w:div>
        <w:div w:id="55864616">
          <w:marLeft w:val="0"/>
          <w:marRight w:val="0"/>
          <w:marTop w:val="0"/>
          <w:marBottom w:val="0"/>
          <w:divBdr>
            <w:top w:val="none" w:sz="0" w:space="0" w:color="auto"/>
            <w:left w:val="none" w:sz="0" w:space="0" w:color="auto"/>
            <w:bottom w:val="none" w:sz="0" w:space="0" w:color="auto"/>
            <w:right w:val="none" w:sz="0" w:space="0" w:color="auto"/>
          </w:divBdr>
        </w:div>
        <w:div w:id="1047532098">
          <w:marLeft w:val="0"/>
          <w:marRight w:val="0"/>
          <w:marTop w:val="0"/>
          <w:marBottom w:val="0"/>
          <w:divBdr>
            <w:top w:val="none" w:sz="0" w:space="0" w:color="auto"/>
            <w:left w:val="none" w:sz="0" w:space="0" w:color="auto"/>
            <w:bottom w:val="none" w:sz="0" w:space="0" w:color="auto"/>
            <w:right w:val="none" w:sz="0" w:space="0" w:color="auto"/>
          </w:divBdr>
        </w:div>
        <w:div w:id="32534914">
          <w:marLeft w:val="0"/>
          <w:marRight w:val="0"/>
          <w:marTop w:val="0"/>
          <w:marBottom w:val="0"/>
          <w:divBdr>
            <w:top w:val="none" w:sz="0" w:space="0" w:color="auto"/>
            <w:left w:val="none" w:sz="0" w:space="0" w:color="auto"/>
            <w:bottom w:val="none" w:sz="0" w:space="0" w:color="auto"/>
            <w:right w:val="none" w:sz="0" w:space="0" w:color="auto"/>
          </w:divBdr>
        </w:div>
        <w:div w:id="1016419564">
          <w:marLeft w:val="0"/>
          <w:marRight w:val="0"/>
          <w:marTop w:val="0"/>
          <w:marBottom w:val="0"/>
          <w:divBdr>
            <w:top w:val="none" w:sz="0" w:space="0" w:color="auto"/>
            <w:left w:val="none" w:sz="0" w:space="0" w:color="auto"/>
            <w:bottom w:val="none" w:sz="0" w:space="0" w:color="auto"/>
            <w:right w:val="none" w:sz="0" w:space="0" w:color="auto"/>
          </w:divBdr>
        </w:div>
        <w:div w:id="1289047923">
          <w:marLeft w:val="0"/>
          <w:marRight w:val="0"/>
          <w:marTop w:val="0"/>
          <w:marBottom w:val="0"/>
          <w:divBdr>
            <w:top w:val="none" w:sz="0" w:space="0" w:color="auto"/>
            <w:left w:val="none" w:sz="0" w:space="0" w:color="auto"/>
            <w:bottom w:val="none" w:sz="0" w:space="0" w:color="auto"/>
            <w:right w:val="none" w:sz="0" w:space="0" w:color="auto"/>
          </w:divBdr>
        </w:div>
        <w:div w:id="1010915458">
          <w:marLeft w:val="0"/>
          <w:marRight w:val="0"/>
          <w:marTop w:val="0"/>
          <w:marBottom w:val="0"/>
          <w:divBdr>
            <w:top w:val="none" w:sz="0" w:space="0" w:color="auto"/>
            <w:left w:val="none" w:sz="0" w:space="0" w:color="auto"/>
            <w:bottom w:val="none" w:sz="0" w:space="0" w:color="auto"/>
            <w:right w:val="none" w:sz="0" w:space="0" w:color="auto"/>
          </w:divBdr>
        </w:div>
        <w:div w:id="209808472">
          <w:marLeft w:val="0"/>
          <w:marRight w:val="0"/>
          <w:marTop w:val="0"/>
          <w:marBottom w:val="0"/>
          <w:divBdr>
            <w:top w:val="none" w:sz="0" w:space="0" w:color="auto"/>
            <w:left w:val="none" w:sz="0" w:space="0" w:color="auto"/>
            <w:bottom w:val="none" w:sz="0" w:space="0" w:color="auto"/>
            <w:right w:val="none" w:sz="0" w:space="0" w:color="auto"/>
          </w:divBdr>
        </w:div>
        <w:div w:id="1625386509">
          <w:marLeft w:val="0"/>
          <w:marRight w:val="0"/>
          <w:marTop w:val="0"/>
          <w:marBottom w:val="0"/>
          <w:divBdr>
            <w:top w:val="none" w:sz="0" w:space="0" w:color="auto"/>
            <w:left w:val="none" w:sz="0" w:space="0" w:color="auto"/>
            <w:bottom w:val="none" w:sz="0" w:space="0" w:color="auto"/>
            <w:right w:val="none" w:sz="0" w:space="0" w:color="auto"/>
          </w:divBdr>
        </w:div>
        <w:div w:id="2121950186">
          <w:marLeft w:val="0"/>
          <w:marRight w:val="0"/>
          <w:marTop w:val="0"/>
          <w:marBottom w:val="0"/>
          <w:divBdr>
            <w:top w:val="none" w:sz="0" w:space="0" w:color="auto"/>
            <w:left w:val="none" w:sz="0" w:space="0" w:color="auto"/>
            <w:bottom w:val="none" w:sz="0" w:space="0" w:color="auto"/>
            <w:right w:val="none" w:sz="0" w:space="0" w:color="auto"/>
          </w:divBdr>
        </w:div>
        <w:div w:id="461775762">
          <w:marLeft w:val="0"/>
          <w:marRight w:val="0"/>
          <w:marTop w:val="0"/>
          <w:marBottom w:val="0"/>
          <w:divBdr>
            <w:top w:val="none" w:sz="0" w:space="0" w:color="auto"/>
            <w:left w:val="none" w:sz="0" w:space="0" w:color="auto"/>
            <w:bottom w:val="none" w:sz="0" w:space="0" w:color="auto"/>
            <w:right w:val="none" w:sz="0" w:space="0" w:color="auto"/>
          </w:divBdr>
        </w:div>
        <w:div w:id="471288106">
          <w:marLeft w:val="0"/>
          <w:marRight w:val="0"/>
          <w:marTop w:val="0"/>
          <w:marBottom w:val="0"/>
          <w:divBdr>
            <w:top w:val="none" w:sz="0" w:space="0" w:color="auto"/>
            <w:left w:val="none" w:sz="0" w:space="0" w:color="auto"/>
            <w:bottom w:val="none" w:sz="0" w:space="0" w:color="auto"/>
            <w:right w:val="none" w:sz="0" w:space="0" w:color="auto"/>
          </w:divBdr>
        </w:div>
        <w:div w:id="1147894946">
          <w:marLeft w:val="0"/>
          <w:marRight w:val="0"/>
          <w:marTop w:val="0"/>
          <w:marBottom w:val="0"/>
          <w:divBdr>
            <w:top w:val="none" w:sz="0" w:space="0" w:color="auto"/>
            <w:left w:val="none" w:sz="0" w:space="0" w:color="auto"/>
            <w:bottom w:val="none" w:sz="0" w:space="0" w:color="auto"/>
            <w:right w:val="none" w:sz="0" w:space="0" w:color="auto"/>
          </w:divBdr>
        </w:div>
        <w:div w:id="1849364863">
          <w:marLeft w:val="0"/>
          <w:marRight w:val="0"/>
          <w:marTop w:val="0"/>
          <w:marBottom w:val="0"/>
          <w:divBdr>
            <w:top w:val="none" w:sz="0" w:space="0" w:color="auto"/>
            <w:left w:val="none" w:sz="0" w:space="0" w:color="auto"/>
            <w:bottom w:val="none" w:sz="0" w:space="0" w:color="auto"/>
            <w:right w:val="none" w:sz="0" w:space="0" w:color="auto"/>
          </w:divBdr>
        </w:div>
        <w:div w:id="884828574">
          <w:marLeft w:val="0"/>
          <w:marRight w:val="0"/>
          <w:marTop w:val="0"/>
          <w:marBottom w:val="0"/>
          <w:divBdr>
            <w:top w:val="none" w:sz="0" w:space="0" w:color="auto"/>
            <w:left w:val="none" w:sz="0" w:space="0" w:color="auto"/>
            <w:bottom w:val="none" w:sz="0" w:space="0" w:color="auto"/>
            <w:right w:val="none" w:sz="0" w:space="0" w:color="auto"/>
          </w:divBdr>
        </w:div>
        <w:div w:id="78988755">
          <w:marLeft w:val="0"/>
          <w:marRight w:val="0"/>
          <w:marTop w:val="0"/>
          <w:marBottom w:val="0"/>
          <w:divBdr>
            <w:top w:val="none" w:sz="0" w:space="0" w:color="auto"/>
            <w:left w:val="none" w:sz="0" w:space="0" w:color="auto"/>
            <w:bottom w:val="none" w:sz="0" w:space="0" w:color="auto"/>
            <w:right w:val="none" w:sz="0" w:space="0" w:color="auto"/>
          </w:divBdr>
        </w:div>
        <w:div w:id="1092975705">
          <w:marLeft w:val="0"/>
          <w:marRight w:val="0"/>
          <w:marTop w:val="0"/>
          <w:marBottom w:val="0"/>
          <w:divBdr>
            <w:top w:val="none" w:sz="0" w:space="0" w:color="auto"/>
            <w:left w:val="none" w:sz="0" w:space="0" w:color="auto"/>
            <w:bottom w:val="none" w:sz="0" w:space="0" w:color="auto"/>
            <w:right w:val="none" w:sz="0" w:space="0" w:color="auto"/>
          </w:divBdr>
        </w:div>
        <w:div w:id="394165328">
          <w:marLeft w:val="0"/>
          <w:marRight w:val="0"/>
          <w:marTop w:val="0"/>
          <w:marBottom w:val="0"/>
          <w:divBdr>
            <w:top w:val="none" w:sz="0" w:space="0" w:color="auto"/>
            <w:left w:val="none" w:sz="0" w:space="0" w:color="auto"/>
            <w:bottom w:val="none" w:sz="0" w:space="0" w:color="auto"/>
            <w:right w:val="none" w:sz="0" w:space="0" w:color="auto"/>
          </w:divBdr>
        </w:div>
        <w:div w:id="932393520">
          <w:marLeft w:val="0"/>
          <w:marRight w:val="0"/>
          <w:marTop w:val="0"/>
          <w:marBottom w:val="0"/>
          <w:divBdr>
            <w:top w:val="none" w:sz="0" w:space="0" w:color="auto"/>
            <w:left w:val="none" w:sz="0" w:space="0" w:color="auto"/>
            <w:bottom w:val="none" w:sz="0" w:space="0" w:color="auto"/>
            <w:right w:val="none" w:sz="0" w:space="0" w:color="auto"/>
          </w:divBdr>
        </w:div>
        <w:div w:id="1605068465">
          <w:marLeft w:val="0"/>
          <w:marRight w:val="0"/>
          <w:marTop w:val="0"/>
          <w:marBottom w:val="0"/>
          <w:divBdr>
            <w:top w:val="none" w:sz="0" w:space="0" w:color="auto"/>
            <w:left w:val="none" w:sz="0" w:space="0" w:color="auto"/>
            <w:bottom w:val="none" w:sz="0" w:space="0" w:color="auto"/>
            <w:right w:val="none" w:sz="0" w:space="0" w:color="auto"/>
          </w:divBdr>
        </w:div>
        <w:div w:id="1231623033">
          <w:marLeft w:val="0"/>
          <w:marRight w:val="0"/>
          <w:marTop w:val="0"/>
          <w:marBottom w:val="0"/>
          <w:divBdr>
            <w:top w:val="none" w:sz="0" w:space="0" w:color="auto"/>
            <w:left w:val="none" w:sz="0" w:space="0" w:color="auto"/>
            <w:bottom w:val="none" w:sz="0" w:space="0" w:color="auto"/>
            <w:right w:val="none" w:sz="0" w:space="0" w:color="auto"/>
          </w:divBdr>
        </w:div>
        <w:div w:id="209075562">
          <w:marLeft w:val="0"/>
          <w:marRight w:val="0"/>
          <w:marTop w:val="0"/>
          <w:marBottom w:val="0"/>
          <w:divBdr>
            <w:top w:val="none" w:sz="0" w:space="0" w:color="auto"/>
            <w:left w:val="none" w:sz="0" w:space="0" w:color="auto"/>
            <w:bottom w:val="none" w:sz="0" w:space="0" w:color="auto"/>
            <w:right w:val="none" w:sz="0" w:space="0" w:color="auto"/>
          </w:divBdr>
        </w:div>
        <w:div w:id="634337521">
          <w:marLeft w:val="0"/>
          <w:marRight w:val="0"/>
          <w:marTop w:val="0"/>
          <w:marBottom w:val="0"/>
          <w:divBdr>
            <w:top w:val="none" w:sz="0" w:space="0" w:color="auto"/>
            <w:left w:val="none" w:sz="0" w:space="0" w:color="auto"/>
            <w:bottom w:val="none" w:sz="0" w:space="0" w:color="auto"/>
            <w:right w:val="none" w:sz="0" w:space="0" w:color="auto"/>
          </w:divBdr>
        </w:div>
        <w:div w:id="338506992">
          <w:marLeft w:val="0"/>
          <w:marRight w:val="0"/>
          <w:marTop w:val="0"/>
          <w:marBottom w:val="0"/>
          <w:divBdr>
            <w:top w:val="none" w:sz="0" w:space="0" w:color="auto"/>
            <w:left w:val="none" w:sz="0" w:space="0" w:color="auto"/>
            <w:bottom w:val="none" w:sz="0" w:space="0" w:color="auto"/>
            <w:right w:val="none" w:sz="0" w:space="0" w:color="auto"/>
          </w:divBdr>
        </w:div>
        <w:div w:id="1914855066">
          <w:marLeft w:val="0"/>
          <w:marRight w:val="0"/>
          <w:marTop w:val="0"/>
          <w:marBottom w:val="0"/>
          <w:divBdr>
            <w:top w:val="none" w:sz="0" w:space="0" w:color="auto"/>
            <w:left w:val="none" w:sz="0" w:space="0" w:color="auto"/>
            <w:bottom w:val="none" w:sz="0" w:space="0" w:color="auto"/>
            <w:right w:val="none" w:sz="0" w:space="0" w:color="auto"/>
          </w:divBdr>
        </w:div>
        <w:div w:id="1474565733">
          <w:marLeft w:val="0"/>
          <w:marRight w:val="0"/>
          <w:marTop w:val="0"/>
          <w:marBottom w:val="0"/>
          <w:divBdr>
            <w:top w:val="none" w:sz="0" w:space="0" w:color="auto"/>
            <w:left w:val="none" w:sz="0" w:space="0" w:color="auto"/>
            <w:bottom w:val="none" w:sz="0" w:space="0" w:color="auto"/>
            <w:right w:val="none" w:sz="0" w:space="0" w:color="auto"/>
          </w:divBdr>
        </w:div>
        <w:div w:id="514922251">
          <w:marLeft w:val="0"/>
          <w:marRight w:val="0"/>
          <w:marTop w:val="0"/>
          <w:marBottom w:val="0"/>
          <w:divBdr>
            <w:top w:val="none" w:sz="0" w:space="0" w:color="auto"/>
            <w:left w:val="none" w:sz="0" w:space="0" w:color="auto"/>
            <w:bottom w:val="none" w:sz="0" w:space="0" w:color="auto"/>
            <w:right w:val="none" w:sz="0" w:space="0" w:color="auto"/>
          </w:divBdr>
        </w:div>
        <w:div w:id="1549563791">
          <w:marLeft w:val="0"/>
          <w:marRight w:val="0"/>
          <w:marTop w:val="0"/>
          <w:marBottom w:val="0"/>
          <w:divBdr>
            <w:top w:val="none" w:sz="0" w:space="0" w:color="auto"/>
            <w:left w:val="none" w:sz="0" w:space="0" w:color="auto"/>
            <w:bottom w:val="none" w:sz="0" w:space="0" w:color="auto"/>
            <w:right w:val="none" w:sz="0" w:space="0" w:color="auto"/>
          </w:divBdr>
        </w:div>
        <w:div w:id="1489177092">
          <w:marLeft w:val="0"/>
          <w:marRight w:val="0"/>
          <w:marTop w:val="0"/>
          <w:marBottom w:val="0"/>
          <w:divBdr>
            <w:top w:val="none" w:sz="0" w:space="0" w:color="auto"/>
            <w:left w:val="none" w:sz="0" w:space="0" w:color="auto"/>
            <w:bottom w:val="none" w:sz="0" w:space="0" w:color="auto"/>
            <w:right w:val="none" w:sz="0" w:space="0" w:color="auto"/>
          </w:divBdr>
        </w:div>
        <w:div w:id="1469087129">
          <w:marLeft w:val="0"/>
          <w:marRight w:val="0"/>
          <w:marTop w:val="0"/>
          <w:marBottom w:val="0"/>
          <w:divBdr>
            <w:top w:val="none" w:sz="0" w:space="0" w:color="auto"/>
            <w:left w:val="none" w:sz="0" w:space="0" w:color="auto"/>
            <w:bottom w:val="none" w:sz="0" w:space="0" w:color="auto"/>
            <w:right w:val="none" w:sz="0" w:space="0" w:color="auto"/>
          </w:divBdr>
        </w:div>
        <w:div w:id="2027369324">
          <w:marLeft w:val="0"/>
          <w:marRight w:val="0"/>
          <w:marTop w:val="0"/>
          <w:marBottom w:val="0"/>
          <w:divBdr>
            <w:top w:val="none" w:sz="0" w:space="0" w:color="auto"/>
            <w:left w:val="none" w:sz="0" w:space="0" w:color="auto"/>
            <w:bottom w:val="none" w:sz="0" w:space="0" w:color="auto"/>
            <w:right w:val="none" w:sz="0" w:space="0" w:color="auto"/>
          </w:divBdr>
        </w:div>
        <w:div w:id="1540849142">
          <w:marLeft w:val="0"/>
          <w:marRight w:val="0"/>
          <w:marTop w:val="0"/>
          <w:marBottom w:val="0"/>
          <w:divBdr>
            <w:top w:val="none" w:sz="0" w:space="0" w:color="auto"/>
            <w:left w:val="none" w:sz="0" w:space="0" w:color="auto"/>
            <w:bottom w:val="none" w:sz="0" w:space="0" w:color="auto"/>
            <w:right w:val="none" w:sz="0" w:space="0" w:color="auto"/>
          </w:divBdr>
        </w:div>
        <w:div w:id="2099325458">
          <w:marLeft w:val="0"/>
          <w:marRight w:val="0"/>
          <w:marTop w:val="0"/>
          <w:marBottom w:val="0"/>
          <w:divBdr>
            <w:top w:val="none" w:sz="0" w:space="0" w:color="auto"/>
            <w:left w:val="none" w:sz="0" w:space="0" w:color="auto"/>
            <w:bottom w:val="none" w:sz="0" w:space="0" w:color="auto"/>
            <w:right w:val="none" w:sz="0" w:space="0" w:color="auto"/>
          </w:divBdr>
        </w:div>
        <w:div w:id="140200402">
          <w:marLeft w:val="0"/>
          <w:marRight w:val="0"/>
          <w:marTop w:val="0"/>
          <w:marBottom w:val="0"/>
          <w:divBdr>
            <w:top w:val="none" w:sz="0" w:space="0" w:color="auto"/>
            <w:left w:val="none" w:sz="0" w:space="0" w:color="auto"/>
            <w:bottom w:val="none" w:sz="0" w:space="0" w:color="auto"/>
            <w:right w:val="none" w:sz="0" w:space="0" w:color="auto"/>
          </w:divBdr>
        </w:div>
        <w:div w:id="601106239">
          <w:marLeft w:val="0"/>
          <w:marRight w:val="0"/>
          <w:marTop w:val="0"/>
          <w:marBottom w:val="0"/>
          <w:divBdr>
            <w:top w:val="none" w:sz="0" w:space="0" w:color="auto"/>
            <w:left w:val="none" w:sz="0" w:space="0" w:color="auto"/>
            <w:bottom w:val="none" w:sz="0" w:space="0" w:color="auto"/>
            <w:right w:val="none" w:sz="0" w:space="0" w:color="auto"/>
          </w:divBdr>
        </w:div>
        <w:div w:id="1071392372">
          <w:marLeft w:val="0"/>
          <w:marRight w:val="0"/>
          <w:marTop w:val="0"/>
          <w:marBottom w:val="0"/>
          <w:divBdr>
            <w:top w:val="none" w:sz="0" w:space="0" w:color="auto"/>
            <w:left w:val="none" w:sz="0" w:space="0" w:color="auto"/>
            <w:bottom w:val="none" w:sz="0" w:space="0" w:color="auto"/>
            <w:right w:val="none" w:sz="0" w:space="0" w:color="auto"/>
          </w:divBdr>
        </w:div>
        <w:div w:id="945116829">
          <w:marLeft w:val="0"/>
          <w:marRight w:val="0"/>
          <w:marTop w:val="0"/>
          <w:marBottom w:val="0"/>
          <w:divBdr>
            <w:top w:val="none" w:sz="0" w:space="0" w:color="auto"/>
            <w:left w:val="none" w:sz="0" w:space="0" w:color="auto"/>
            <w:bottom w:val="none" w:sz="0" w:space="0" w:color="auto"/>
            <w:right w:val="none" w:sz="0" w:space="0" w:color="auto"/>
          </w:divBdr>
        </w:div>
        <w:div w:id="1597782120">
          <w:marLeft w:val="0"/>
          <w:marRight w:val="0"/>
          <w:marTop w:val="0"/>
          <w:marBottom w:val="0"/>
          <w:divBdr>
            <w:top w:val="none" w:sz="0" w:space="0" w:color="auto"/>
            <w:left w:val="none" w:sz="0" w:space="0" w:color="auto"/>
            <w:bottom w:val="none" w:sz="0" w:space="0" w:color="auto"/>
            <w:right w:val="none" w:sz="0" w:space="0" w:color="auto"/>
          </w:divBdr>
        </w:div>
        <w:div w:id="370153330">
          <w:marLeft w:val="0"/>
          <w:marRight w:val="0"/>
          <w:marTop w:val="0"/>
          <w:marBottom w:val="0"/>
          <w:divBdr>
            <w:top w:val="none" w:sz="0" w:space="0" w:color="auto"/>
            <w:left w:val="none" w:sz="0" w:space="0" w:color="auto"/>
            <w:bottom w:val="none" w:sz="0" w:space="0" w:color="auto"/>
            <w:right w:val="none" w:sz="0" w:space="0" w:color="auto"/>
          </w:divBdr>
        </w:div>
        <w:div w:id="231433223">
          <w:marLeft w:val="0"/>
          <w:marRight w:val="0"/>
          <w:marTop w:val="0"/>
          <w:marBottom w:val="0"/>
          <w:divBdr>
            <w:top w:val="none" w:sz="0" w:space="0" w:color="auto"/>
            <w:left w:val="none" w:sz="0" w:space="0" w:color="auto"/>
            <w:bottom w:val="none" w:sz="0" w:space="0" w:color="auto"/>
            <w:right w:val="none" w:sz="0" w:space="0" w:color="auto"/>
          </w:divBdr>
        </w:div>
        <w:div w:id="273294946">
          <w:marLeft w:val="0"/>
          <w:marRight w:val="0"/>
          <w:marTop w:val="0"/>
          <w:marBottom w:val="0"/>
          <w:divBdr>
            <w:top w:val="none" w:sz="0" w:space="0" w:color="auto"/>
            <w:left w:val="none" w:sz="0" w:space="0" w:color="auto"/>
            <w:bottom w:val="none" w:sz="0" w:space="0" w:color="auto"/>
            <w:right w:val="none" w:sz="0" w:space="0" w:color="auto"/>
          </w:divBdr>
        </w:div>
        <w:div w:id="188224676">
          <w:marLeft w:val="0"/>
          <w:marRight w:val="0"/>
          <w:marTop w:val="0"/>
          <w:marBottom w:val="0"/>
          <w:divBdr>
            <w:top w:val="none" w:sz="0" w:space="0" w:color="auto"/>
            <w:left w:val="none" w:sz="0" w:space="0" w:color="auto"/>
            <w:bottom w:val="none" w:sz="0" w:space="0" w:color="auto"/>
            <w:right w:val="none" w:sz="0" w:space="0" w:color="auto"/>
          </w:divBdr>
        </w:div>
        <w:div w:id="1961644093">
          <w:marLeft w:val="0"/>
          <w:marRight w:val="0"/>
          <w:marTop w:val="0"/>
          <w:marBottom w:val="0"/>
          <w:divBdr>
            <w:top w:val="none" w:sz="0" w:space="0" w:color="auto"/>
            <w:left w:val="none" w:sz="0" w:space="0" w:color="auto"/>
            <w:bottom w:val="none" w:sz="0" w:space="0" w:color="auto"/>
            <w:right w:val="none" w:sz="0" w:space="0" w:color="auto"/>
          </w:divBdr>
        </w:div>
        <w:div w:id="1096436200">
          <w:marLeft w:val="0"/>
          <w:marRight w:val="0"/>
          <w:marTop w:val="0"/>
          <w:marBottom w:val="0"/>
          <w:divBdr>
            <w:top w:val="none" w:sz="0" w:space="0" w:color="auto"/>
            <w:left w:val="none" w:sz="0" w:space="0" w:color="auto"/>
            <w:bottom w:val="none" w:sz="0" w:space="0" w:color="auto"/>
            <w:right w:val="none" w:sz="0" w:space="0" w:color="auto"/>
          </w:divBdr>
        </w:div>
        <w:div w:id="1999964017">
          <w:marLeft w:val="0"/>
          <w:marRight w:val="0"/>
          <w:marTop w:val="0"/>
          <w:marBottom w:val="0"/>
          <w:divBdr>
            <w:top w:val="none" w:sz="0" w:space="0" w:color="auto"/>
            <w:left w:val="none" w:sz="0" w:space="0" w:color="auto"/>
            <w:bottom w:val="none" w:sz="0" w:space="0" w:color="auto"/>
            <w:right w:val="none" w:sz="0" w:space="0" w:color="auto"/>
          </w:divBdr>
        </w:div>
        <w:div w:id="11616158">
          <w:marLeft w:val="0"/>
          <w:marRight w:val="0"/>
          <w:marTop w:val="0"/>
          <w:marBottom w:val="0"/>
          <w:divBdr>
            <w:top w:val="none" w:sz="0" w:space="0" w:color="auto"/>
            <w:left w:val="none" w:sz="0" w:space="0" w:color="auto"/>
            <w:bottom w:val="none" w:sz="0" w:space="0" w:color="auto"/>
            <w:right w:val="none" w:sz="0" w:space="0" w:color="auto"/>
          </w:divBdr>
        </w:div>
      </w:divsChild>
    </w:div>
    <w:div w:id="779227329">
      <w:bodyDiv w:val="1"/>
      <w:marLeft w:val="0"/>
      <w:marRight w:val="0"/>
      <w:marTop w:val="0"/>
      <w:marBottom w:val="0"/>
      <w:divBdr>
        <w:top w:val="none" w:sz="0" w:space="0" w:color="auto"/>
        <w:left w:val="none" w:sz="0" w:space="0" w:color="auto"/>
        <w:bottom w:val="none" w:sz="0" w:space="0" w:color="auto"/>
        <w:right w:val="none" w:sz="0" w:space="0" w:color="auto"/>
      </w:divBdr>
    </w:div>
    <w:div w:id="804541779">
      <w:bodyDiv w:val="1"/>
      <w:marLeft w:val="0"/>
      <w:marRight w:val="0"/>
      <w:marTop w:val="0"/>
      <w:marBottom w:val="0"/>
      <w:divBdr>
        <w:top w:val="none" w:sz="0" w:space="0" w:color="auto"/>
        <w:left w:val="none" w:sz="0" w:space="0" w:color="auto"/>
        <w:bottom w:val="none" w:sz="0" w:space="0" w:color="auto"/>
        <w:right w:val="none" w:sz="0" w:space="0" w:color="auto"/>
      </w:divBdr>
    </w:div>
    <w:div w:id="830877031">
      <w:bodyDiv w:val="1"/>
      <w:marLeft w:val="0"/>
      <w:marRight w:val="0"/>
      <w:marTop w:val="0"/>
      <w:marBottom w:val="0"/>
      <w:divBdr>
        <w:top w:val="none" w:sz="0" w:space="0" w:color="auto"/>
        <w:left w:val="none" w:sz="0" w:space="0" w:color="auto"/>
        <w:bottom w:val="none" w:sz="0" w:space="0" w:color="auto"/>
        <w:right w:val="none" w:sz="0" w:space="0" w:color="auto"/>
      </w:divBdr>
      <w:divsChild>
        <w:div w:id="373777096">
          <w:marLeft w:val="0"/>
          <w:marRight w:val="0"/>
          <w:marTop w:val="0"/>
          <w:marBottom w:val="240"/>
          <w:divBdr>
            <w:top w:val="none" w:sz="0" w:space="0" w:color="auto"/>
            <w:left w:val="none" w:sz="0" w:space="0" w:color="auto"/>
            <w:bottom w:val="none" w:sz="0" w:space="0" w:color="auto"/>
            <w:right w:val="none" w:sz="0" w:space="0" w:color="auto"/>
          </w:divBdr>
        </w:div>
        <w:div w:id="949968071">
          <w:marLeft w:val="0"/>
          <w:marRight w:val="0"/>
          <w:marTop w:val="0"/>
          <w:marBottom w:val="240"/>
          <w:divBdr>
            <w:top w:val="none" w:sz="0" w:space="0" w:color="auto"/>
            <w:left w:val="none" w:sz="0" w:space="0" w:color="auto"/>
            <w:bottom w:val="none" w:sz="0" w:space="0" w:color="auto"/>
            <w:right w:val="none" w:sz="0" w:space="0" w:color="auto"/>
          </w:divBdr>
        </w:div>
      </w:divsChild>
    </w:div>
    <w:div w:id="839539413">
      <w:bodyDiv w:val="1"/>
      <w:marLeft w:val="0"/>
      <w:marRight w:val="0"/>
      <w:marTop w:val="0"/>
      <w:marBottom w:val="0"/>
      <w:divBdr>
        <w:top w:val="none" w:sz="0" w:space="0" w:color="auto"/>
        <w:left w:val="none" w:sz="0" w:space="0" w:color="auto"/>
        <w:bottom w:val="none" w:sz="0" w:space="0" w:color="auto"/>
        <w:right w:val="none" w:sz="0" w:space="0" w:color="auto"/>
      </w:divBdr>
    </w:div>
    <w:div w:id="841697950">
      <w:bodyDiv w:val="1"/>
      <w:marLeft w:val="0"/>
      <w:marRight w:val="0"/>
      <w:marTop w:val="0"/>
      <w:marBottom w:val="0"/>
      <w:divBdr>
        <w:top w:val="none" w:sz="0" w:space="0" w:color="auto"/>
        <w:left w:val="none" w:sz="0" w:space="0" w:color="auto"/>
        <w:bottom w:val="none" w:sz="0" w:space="0" w:color="auto"/>
        <w:right w:val="none" w:sz="0" w:space="0" w:color="auto"/>
      </w:divBdr>
    </w:div>
    <w:div w:id="848258772">
      <w:bodyDiv w:val="1"/>
      <w:marLeft w:val="0"/>
      <w:marRight w:val="0"/>
      <w:marTop w:val="0"/>
      <w:marBottom w:val="0"/>
      <w:divBdr>
        <w:top w:val="none" w:sz="0" w:space="0" w:color="auto"/>
        <w:left w:val="none" w:sz="0" w:space="0" w:color="auto"/>
        <w:bottom w:val="none" w:sz="0" w:space="0" w:color="auto"/>
        <w:right w:val="none" w:sz="0" w:space="0" w:color="auto"/>
      </w:divBdr>
    </w:div>
    <w:div w:id="853226003">
      <w:bodyDiv w:val="1"/>
      <w:marLeft w:val="0"/>
      <w:marRight w:val="0"/>
      <w:marTop w:val="0"/>
      <w:marBottom w:val="0"/>
      <w:divBdr>
        <w:top w:val="none" w:sz="0" w:space="0" w:color="auto"/>
        <w:left w:val="none" w:sz="0" w:space="0" w:color="auto"/>
        <w:bottom w:val="none" w:sz="0" w:space="0" w:color="auto"/>
        <w:right w:val="none" w:sz="0" w:space="0" w:color="auto"/>
      </w:divBdr>
    </w:div>
    <w:div w:id="859198194">
      <w:bodyDiv w:val="1"/>
      <w:marLeft w:val="0"/>
      <w:marRight w:val="0"/>
      <w:marTop w:val="0"/>
      <w:marBottom w:val="0"/>
      <w:divBdr>
        <w:top w:val="none" w:sz="0" w:space="0" w:color="auto"/>
        <w:left w:val="none" w:sz="0" w:space="0" w:color="auto"/>
        <w:bottom w:val="none" w:sz="0" w:space="0" w:color="auto"/>
        <w:right w:val="none" w:sz="0" w:space="0" w:color="auto"/>
      </w:divBdr>
    </w:div>
    <w:div w:id="901671206">
      <w:bodyDiv w:val="1"/>
      <w:marLeft w:val="0"/>
      <w:marRight w:val="0"/>
      <w:marTop w:val="0"/>
      <w:marBottom w:val="0"/>
      <w:divBdr>
        <w:top w:val="none" w:sz="0" w:space="0" w:color="auto"/>
        <w:left w:val="none" w:sz="0" w:space="0" w:color="auto"/>
        <w:bottom w:val="none" w:sz="0" w:space="0" w:color="auto"/>
        <w:right w:val="none" w:sz="0" w:space="0" w:color="auto"/>
      </w:divBdr>
    </w:div>
    <w:div w:id="916086897">
      <w:bodyDiv w:val="1"/>
      <w:marLeft w:val="0"/>
      <w:marRight w:val="0"/>
      <w:marTop w:val="0"/>
      <w:marBottom w:val="0"/>
      <w:divBdr>
        <w:top w:val="none" w:sz="0" w:space="0" w:color="auto"/>
        <w:left w:val="none" w:sz="0" w:space="0" w:color="auto"/>
        <w:bottom w:val="none" w:sz="0" w:space="0" w:color="auto"/>
        <w:right w:val="none" w:sz="0" w:space="0" w:color="auto"/>
      </w:divBdr>
    </w:div>
    <w:div w:id="916132235">
      <w:bodyDiv w:val="1"/>
      <w:marLeft w:val="0"/>
      <w:marRight w:val="0"/>
      <w:marTop w:val="0"/>
      <w:marBottom w:val="0"/>
      <w:divBdr>
        <w:top w:val="none" w:sz="0" w:space="0" w:color="auto"/>
        <w:left w:val="none" w:sz="0" w:space="0" w:color="auto"/>
        <w:bottom w:val="none" w:sz="0" w:space="0" w:color="auto"/>
        <w:right w:val="none" w:sz="0" w:space="0" w:color="auto"/>
      </w:divBdr>
    </w:div>
    <w:div w:id="923345156">
      <w:bodyDiv w:val="1"/>
      <w:marLeft w:val="0"/>
      <w:marRight w:val="0"/>
      <w:marTop w:val="0"/>
      <w:marBottom w:val="0"/>
      <w:divBdr>
        <w:top w:val="none" w:sz="0" w:space="0" w:color="auto"/>
        <w:left w:val="none" w:sz="0" w:space="0" w:color="auto"/>
        <w:bottom w:val="none" w:sz="0" w:space="0" w:color="auto"/>
        <w:right w:val="none" w:sz="0" w:space="0" w:color="auto"/>
      </w:divBdr>
    </w:div>
    <w:div w:id="927693504">
      <w:bodyDiv w:val="1"/>
      <w:marLeft w:val="0"/>
      <w:marRight w:val="0"/>
      <w:marTop w:val="0"/>
      <w:marBottom w:val="0"/>
      <w:divBdr>
        <w:top w:val="none" w:sz="0" w:space="0" w:color="auto"/>
        <w:left w:val="none" w:sz="0" w:space="0" w:color="auto"/>
        <w:bottom w:val="none" w:sz="0" w:space="0" w:color="auto"/>
        <w:right w:val="none" w:sz="0" w:space="0" w:color="auto"/>
      </w:divBdr>
    </w:div>
    <w:div w:id="935403006">
      <w:bodyDiv w:val="1"/>
      <w:marLeft w:val="0"/>
      <w:marRight w:val="0"/>
      <w:marTop w:val="0"/>
      <w:marBottom w:val="0"/>
      <w:divBdr>
        <w:top w:val="none" w:sz="0" w:space="0" w:color="auto"/>
        <w:left w:val="none" w:sz="0" w:space="0" w:color="auto"/>
        <w:bottom w:val="none" w:sz="0" w:space="0" w:color="auto"/>
        <w:right w:val="none" w:sz="0" w:space="0" w:color="auto"/>
      </w:divBdr>
    </w:div>
    <w:div w:id="935478176">
      <w:bodyDiv w:val="1"/>
      <w:marLeft w:val="0"/>
      <w:marRight w:val="0"/>
      <w:marTop w:val="0"/>
      <w:marBottom w:val="0"/>
      <w:divBdr>
        <w:top w:val="none" w:sz="0" w:space="0" w:color="auto"/>
        <w:left w:val="none" w:sz="0" w:space="0" w:color="auto"/>
        <w:bottom w:val="none" w:sz="0" w:space="0" w:color="auto"/>
        <w:right w:val="none" w:sz="0" w:space="0" w:color="auto"/>
      </w:divBdr>
    </w:div>
    <w:div w:id="948049487">
      <w:bodyDiv w:val="1"/>
      <w:marLeft w:val="0"/>
      <w:marRight w:val="0"/>
      <w:marTop w:val="0"/>
      <w:marBottom w:val="0"/>
      <w:divBdr>
        <w:top w:val="none" w:sz="0" w:space="0" w:color="auto"/>
        <w:left w:val="none" w:sz="0" w:space="0" w:color="auto"/>
        <w:bottom w:val="none" w:sz="0" w:space="0" w:color="auto"/>
        <w:right w:val="none" w:sz="0" w:space="0" w:color="auto"/>
      </w:divBdr>
    </w:div>
    <w:div w:id="995958053">
      <w:bodyDiv w:val="1"/>
      <w:marLeft w:val="0"/>
      <w:marRight w:val="0"/>
      <w:marTop w:val="0"/>
      <w:marBottom w:val="0"/>
      <w:divBdr>
        <w:top w:val="none" w:sz="0" w:space="0" w:color="auto"/>
        <w:left w:val="none" w:sz="0" w:space="0" w:color="auto"/>
        <w:bottom w:val="none" w:sz="0" w:space="0" w:color="auto"/>
        <w:right w:val="none" w:sz="0" w:space="0" w:color="auto"/>
      </w:divBdr>
    </w:div>
    <w:div w:id="1001616891">
      <w:bodyDiv w:val="1"/>
      <w:marLeft w:val="0"/>
      <w:marRight w:val="0"/>
      <w:marTop w:val="0"/>
      <w:marBottom w:val="0"/>
      <w:divBdr>
        <w:top w:val="none" w:sz="0" w:space="0" w:color="auto"/>
        <w:left w:val="none" w:sz="0" w:space="0" w:color="auto"/>
        <w:bottom w:val="none" w:sz="0" w:space="0" w:color="auto"/>
        <w:right w:val="none" w:sz="0" w:space="0" w:color="auto"/>
      </w:divBdr>
    </w:div>
    <w:div w:id="1009867348">
      <w:bodyDiv w:val="1"/>
      <w:marLeft w:val="0"/>
      <w:marRight w:val="0"/>
      <w:marTop w:val="0"/>
      <w:marBottom w:val="0"/>
      <w:divBdr>
        <w:top w:val="none" w:sz="0" w:space="0" w:color="auto"/>
        <w:left w:val="none" w:sz="0" w:space="0" w:color="auto"/>
        <w:bottom w:val="none" w:sz="0" w:space="0" w:color="auto"/>
        <w:right w:val="none" w:sz="0" w:space="0" w:color="auto"/>
      </w:divBdr>
    </w:div>
    <w:div w:id="1011298599">
      <w:bodyDiv w:val="1"/>
      <w:marLeft w:val="0"/>
      <w:marRight w:val="0"/>
      <w:marTop w:val="0"/>
      <w:marBottom w:val="0"/>
      <w:divBdr>
        <w:top w:val="none" w:sz="0" w:space="0" w:color="auto"/>
        <w:left w:val="none" w:sz="0" w:space="0" w:color="auto"/>
        <w:bottom w:val="none" w:sz="0" w:space="0" w:color="auto"/>
        <w:right w:val="none" w:sz="0" w:space="0" w:color="auto"/>
      </w:divBdr>
    </w:div>
    <w:div w:id="1019743106">
      <w:bodyDiv w:val="1"/>
      <w:marLeft w:val="0"/>
      <w:marRight w:val="0"/>
      <w:marTop w:val="0"/>
      <w:marBottom w:val="0"/>
      <w:divBdr>
        <w:top w:val="none" w:sz="0" w:space="0" w:color="auto"/>
        <w:left w:val="none" w:sz="0" w:space="0" w:color="auto"/>
        <w:bottom w:val="none" w:sz="0" w:space="0" w:color="auto"/>
        <w:right w:val="none" w:sz="0" w:space="0" w:color="auto"/>
      </w:divBdr>
    </w:div>
    <w:div w:id="1022173003">
      <w:bodyDiv w:val="1"/>
      <w:marLeft w:val="0"/>
      <w:marRight w:val="0"/>
      <w:marTop w:val="0"/>
      <w:marBottom w:val="0"/>
      <w:divBdr>
        <w:top w:val="none" w:sz="0" w:space="0" w:color="auto"/>
        <w:left w:val="none" w:sz="0" w:space="0" w:color="auto"/>
        <w:bottom w:val="none" w:sz="0" w:space="0" w:color="auto"/>
        <w:right w:val="none" w:sz="0" w:space="0" w:color="auto"/>
      </w:divBdr>
    </w:div>
    <w:div w:id="1035354161">
      <w:bodyDiv w:val="1"/>
      <w:marLeft w:val="0"/>
      <w:marRight w:val="0"/>
      <w:marTop w:val="0"/>
      <w:marBottom w:val="0"/>
      <w:divBdr>
        <w:top w:val="none" w:sz="0" w:space="0" w:color="auto"/>
        <w:left w:val="none" w:sz="0" w:space="0" w:color="auto"/>
        <w:bottom w:val="none" w:sz="0" w:space="0" w:color="auto"/>
        <w:right w:val="none" w:sz="0" w:space="0" w:color="auto"/>
      </w:divBdr>
    </w:div>
    <w:div w:id="1043403799">
      <w:bodyDiv w:val="1"/>
      <w:marLeft w:val="0"/>
      <w:marRight w:val="0"/>
      <w:marTop w:val="0"/>
      <w:marBottom w:val="0"/>
      <w:divBdr>
        <w:top w:val="none" w:sz="0" w:space="0" w:color="auto"/>
        <w:left w:val="none" w:sz="0" w:space="0" w:color="auto"/>
        <w:bottom w:val="none" w:sz="0" w:space="0" w:color="auto"/>
        <w:right w:val="none" w:sz="0" w:space="0" w:color="auto"/>
      </w:divBdr>
    </w:div>
    <w:div w:id="1046955592">
      <w:bodyDiv w:val="1"/>
      <w:marLeft w:val="0"/>
      <w:marRight w:val="0"/>
      <w:marTop w:val="0"/>
      <w:marBottom w:val="0"/>
      <w:divBdr>
        <w:top w:val="none" w:sz="0" w:space="0" w:color="auto"/>
        <w:left w:val="none" w:sz="0" w:space="0" w:color="auto"/>
        <w:bottom w:val="none" w:sz="0" w:space="0" w:color="auto"/>
        <w:right w:val="none" w:sz="0" w:space="0" w:color="auto"/>
      </w:divBdr>
    </w:div>
    <w:div w:id="1060518296">
      <w:bodyDiv w:val="1"/>
      <w:marLeft w:val="0"/>
      <w:marRight w:val="0"/>
      <w:marTop w:val="0"/>
      <w:marBottom w:val="0"/>
      <w:divBdr>
        <w:top w:val="none" w:sz="0" w:space="0" w:color="auto"/>
        <w:left w:val="none" w:sz="0" w:space="0" w:color="auto"/>
        <w:bottom w:val="none" w:sz="0" w:space="0" w:color="auto"/>
        <w:right w:val="none" w:sz="0" w:space="0" w:color="auto"/>
      </w:divBdr>
    </w:div>
    <w:div w:id="1060902972">
      <w:bodyDiv w:val="1"/>
      <w:marLeft w:val="0"/>
      <w:marRight w:val="0"/>
      <w:marTop w:val="0"/>
      <w:marBottom w:val="0"/>
      <w:divBdr>
        <w:top w:val="none" w:sz="0" w:space="0" w:color="auto"/>
        <w:left w:val="none" w:sz="0" w:space="0" w:color="auto"/>
        <w:bottom w:val="none" w:sz="0" w:space="0" w:color="auto"/>
        <w:right w:val="none" w:sz="0" w:space="0" w:color="auto"/>
      </w:divBdr>
    </w:div>
    <w:div w:id="1066612248">
      <w:bodyDiv w:val="1"/>
      <w:marLeft w:val="0"/>
      <w:marRight w:val="0"/>
      <w:marTop w:val="0"/>
      <w:marBottom w:val="0"/>
      <w:divBdr>
        <w:top w:val="none" w:sz="0" w:space="0" w:color="auto"/>
        <w:left w:val="none" w:sz="0" w:space="0" w:color="auto"/>
        <w:bottom w:val="none" w:sz="0" w:space="0" w:color="auto"/>
        <w:right w:val="none" w:sz="0" w:space="0" w:color="auto"/>
      </w:divBdr>
    </w:div>
    <w:div w:id="1113210751">
      <w:bodyDiv w:val="1"/>
      <w:marLeft w:val="0"/>
      <w:marRight w:val="0"/>
      <w:marTop w:val="0"/>
      <w:marBottom w:val="0"/>
      <w:divBdr>
        <w:top w:val="none" w:sz="0" w:space="0" w:color="auto"/>
        <w:left w:val="none" w:sz="0" w:space="0" w:color="auto"/>
        <w:bottom w:val="none" w:sz="0" w:space="0" w:color="auto"/>
        <w:right w:val="none" w:sz="0" w:space="0" w:color="auto"/>
      </w:divBdr>
    </w:div>
    <w:div w:id="1127241574">
      <w:bodyDiv w:val="1"/>
      <w:marLeft w:val="0"/>
      <w:marRight w:val="0"/>
      <w:marTop w:val="0"/>
      <w:marBottom w:val="0"/>
      <w:divBdr>
        <w:top w:val="none" w:sz="0" w:space="0" w:color="auto"/>
        <w:left w:val="none" w:sz="0" w:space="0" w:color="auto"/>
        <w:bottom w:val="none" w:sz="0" w:space="0" w:color="auto"/>
        <w:right w:val="none" w:sz="0" w:space="0" w:color="auto"/>
      </w:divBdr>
    </w:div>
    <w:div w:id="1130441290">
      <w:bodyDiv w:val="1"/>
      <w:marLeft w:val="0"/>
      <w:marRight w:val="0"/>
      <w:marTop w:val="0"/>
      <w:marBottom w:val="0"/>
      <w:divBdr>
        <w:top w:val="none" w:sz="0" w:space="0" w:color="auto"/>
        <w:left w:val="none" w:sz="0" w:space="0" w:color="auto"/>
        <w:bottom w:val="none" w:sz="0" w:space="0" w:color="auto"/>
        <w:right w:val="none" w:sz="0" w:space="0" w:color="auto"/>
      </w:divBdr>
    </w:div>
    <w:div w:id="1134057126">
      <w:bodyDiv w:val="1"/>
      <w:marLeft w:val="0"/>
      <w:marRight w:val="0"/>
      <w:marTop w:val="0"/>
      <w:marBottom w:val="0"/>
      <w:divBdr>
        <w:top w:val="none" w:sz="0" w:space="0" w:color="auto"/>
        <w:left w:val="none" w:sz="0" w:space="0" w:color="auto"/>
        <w:bottom w:val="none" w:sz="0" w:space="0" w:color="auto"/>
        <w:right w:val="none" w:sz="0" w:space="0" w:color="auto"/>
      </w:divBdr>
    </w:div>
    <w:div w:id="1136030125">
      <w:bodyDiv w:val="1"/>
      <w:marLeft w:val="0"/>
      <w:marRight w:val="0"/>
      <w:marTop w:val="0"/>
      <w:marBottom w:val="0"/>
      <w:divBdr>
        <w:top w:val="none" w:sz="0" w:space="0" w:color="auto"/>
        <w:left w:val="none" w:sz="0" w:space="0" w:color="auto"/>
        <w:bottom w:val="none" w:sz="0" w:space="0" w:color="auto"/>
        <w:right w:val="none" w:sz="0" w:space="0" w:color="auto"/>
      </w:divBdr>
    </w:div>
    <w:div w:id="1139497526">
      <w:bodyDiv w:val="1"/>
      <w:marLeft w:val="0"/>
      <w:marRight w:val="0"/>
      <w:marTop w:val="0"/>
      <w:marBottom w:val="0"/>
      <w:divBdr>
        <w:top w:val="none" w:sz="0" w:space="0" w:color="auto"/>
        <w:left w:val="none" w:sz="0" w:space="0" w:color="auto"/>
        <w:bottom w:val="none" w:sz="0" w:space="0" w:color="auto"/>
        <w:right w:val="none" w:sz="0" w:space="0" w:color="auto"/>
      </w:divBdr>
    </w:div>
    <w:div w:id="1163549038">
      <w:bodyDiv w:val="1"/>
      <w:marLeft w:val="0"/>
      <w:marRight w:val="0"/>
      <w:marTop w:val="0"/>
      <w:marBottom w:val="0"/>
      <w:divBdr>
        <w:top w:val="none" w:sz="0" w:space="0" w:color="auto"/>
        <w:left w:val="none" w:sz="0" w:space="0" w:color="auto"/>
        <w:bottom w:val="none" w:sz="0" w:space="0" w:color="auto"/>
        <w:right w:val="none" w:sz="0" w:space="0" w:color="auto"/>
      </w:divBdr>
    </w:div>
    <w:div w:id="1181168269">
      <w:bodyDiv w:val="1"/>
      <w:marLeft w:val="0"/>
      <w:marRight w:val="0"/>
      <w:marTop w:val="0"/>
      <w:marBottom w:val="0"/>
      <w:divBdr>
        <w:top w:val="none" w:sz="0" w:space="0" w:color="auto"/>
        <w:left w:val="none" w:sz="0" w:space="0" w:color="auto"/>
        <w:bottom w:val="none" w:sz="0" w:space="0" w:color="auto"/>
        <w:right w:val="none" w:sz="0" w:space="0" w:color="auto"/>
      </w:divBdr>
    </w:div>
    <w:div w:id="1190069261">
      <w:bodyDiv w:val="1"/>
      <w:marLeft w:val="0"/>
      <w:marRight w:val="0"/>
      <w:marTop w:val="0"/>
      <w:marBottom w:val="0"/>
      <w:divBdr>
        <w:top w:val="none" w:sz="0" w:space="0" w:color="auto"/>
        <w:left w:val="none" w:sz="0" w:space="0" w:color="auto"/>
        <w:bottom w:val="none" w:sz="0" w:space="0" w:color="auto"/>
        <w:right w:val="none" w:sz="0" w:space="0" w:color="auto"/>
      </w:divBdr>
    </w:div>
    <w:div w:id="1197623449">
      <w:bodyDiv w:val="1"/>
      <w:marLeft w:val="0"/>
      <w:marRight w:val="0"/>
      <w:marTop w:val="0"/>
      <w:marBottom w:val="0"/>
      <w:divBdr>
        <w:top w:val="none" w:sz="0" w:space="0" w:color="auto"/>
        <w:left w:val="none" w:sz="0" w:space="0" w:color="auto"/>
        <w:bottom w:val="none" w:sz="0" w:space="0" w:color="auto"/>
        <w:right w:val="none" w:sz="0" w:space="0" w:color="auto"/>
      </w:divBdr>
    </w:div>
    <w:div w:id="1209731787">
      <w:bodyDiv w:val="1"/>
      <w:marLeft w:val="0"/>
      <w:marRight w:val="0"/>
      <w:marTop w:val="0"/>
      <w:marBottom w:val="0"/>
      <w:divBdr>
        <w:top w:val="none" w:sz="0" w:space="0" w:color="auto"/>
        <w:left w:val="none" w:sz="0" w:space="0" w:color="auto"/>
        <w:bottom w:val="none" w:sz="0" w:space="0" w:color="auto"/>
        <w:right w:val="none" w:sz="0" w:space="0" w:color="auto"/>
      </w:divBdr>
    </w:div>
    <w:div w:id="1212814789">
      <w:bodyDiv w:val="1"/>
      <w:marLeft w:val="0"/>
      <w:marRight w:val="0"/>
      <w:marTop w:val="0"/>
      <w:marBottom w:val="0"/>
      <w:divBdr>
        <w:top w:val="none" w:sz="0" w:space="0" w:color="auto"/>
        <w:left w:val="none" w:sz="0" w:space="0" w:color="auto"/>
        <w:bottom w:val="none" w:sz="0" w:space="0" w:color="auto"/>
        <w:right w:val="none" w:sz="0" w:space="0" w:color="auto"/>
      </w:divBdr>
    </w:div>
    <w:div w:id="1213425945">
      <w:bodyDiv w:val="1"/>
      <w:marLeft w:val="0"/>
      <w:marRight w:val="0"/>
      <w:marTop w:val="0"/>
      <w:marBottom w:val="0"/>
      <w:divBdr>
        <w:top w:val="none" w:sz="0" w:space="0" w:color="auto"/>
        <w:left w:val="none" w:sz="0" w:space="0" w:color="auto"/>
        <w:bottom w:val="none" w:sz="0" w:space="0" w:color="auto"/>
        <w:right w:val="none" w:sz="0" w:space="0" w:color="auto"/>
      </w:divBdr>
    </w:div>
    <w:div w:id="1253200534">
      <w:bodyDiv w:val="1"/>
      <w:marLeft w:val="0"/>
      <w:marRight w:val="0"/>
      <w:marTop w:val="0"/>
      <w:marBottom w:val="0"/>
      <w:divBdr>
        <w:top w:val="none" w:sz="0" w:space="0" w:color="auto"/>
        <w:left w:val="none" w:sz="0" w:space="0" w:color="auto"/>
        <w:bottom w:val="none" w:sz="0" w:space="0" w:color="auto"/>
        <w:right w:val="none" w:sz="0" w:space="0" w:color="auto"/>
      </w:divBdr>
    </w:div>
    <w:div w:id="1253586341">
      <w:bodyDiv w:val="1"/>
      <w:marLeft w:val="0"/>
      <w:marRight w:val="0"/>
      <w:marTop w:val="0"/>
      <w:marBottom w:val="0"/>
      <w:divBdr>
        <w:top w:val="none" w:sz="0" w:space="0" w:color="auto"/>
        <w:left w:val="none" w:sz="0" w:space="0" w:color="auto"/>
        <w:bottom w:val="none" w:sz="0" w:space="0" w:color="auto"/>
        <w:right w:val="none" w:sz="0" w:space="0" w:color="auto"/>
      </w:divBdr>
    </w:div>
    <w:div w:id="1264649154">
      <w:bodyDiv w:val="1"/>
      <w:marLeft w:val="0"/>
      <w:marRight w:val="0"/>
      <w:marTop w:val="0"/>
      <w:marBottom w:val="0"/>
      <w:divBdr>
        <w:top w:val="none" w:sz="0" w:space="0" w:color="auto"/>
        <w:left w:val="none" w:sz="0" w:space="0" w:color="auto"/>
        <w:bottom w:val="none" w:sz="0" w:space="0" w:color="auto"/>
        <w:right w:val="none" w:sz="0" w:space="0" w:color="auto"/>
      </w:divBdr>
    </w:div>
    <w:div w:id="1266881420">
      <w:bodyDiv w:val="1"/>
      <w:marLeft w:val="0"/>
      <w:marRight w:val="0"/>
      <w:marTop w:val="0"/>
      <w:marBottom w:val="0"/>
      <w:divBdr>
        <w:top w:val="none" w:sz="0" w:space="0" w:color="auto"/>
        <w:left w:val="none" w:sz="0" w:space="0" w:color="auto"/>
        <w:bottom w:val="none" w:sz="0" w:space="0" w:color="auto"/>
        <w:right w:val="none" w:sz="0" w:space="0" w:color="auto"/>
      </w:divBdr>
    </w:div>
    <w:div w:id="1270042496">
      <w:bodyDiv w:val="1"/>
      <w:marLeft w:val="0"/>
      <w:marRight w:val="0"/>
      <w:marTop w:val="0"/>
      <w:marBottom w:val="0"/>
      <w:divBdr>
        <w:top w:val="none" w:sz="0" w:space="0" w:color="auto"/>
        <w:left w:val="none" w:sz="0" w:space="0" w:color="auto"/>
        <w:bottom w:val="none" w:sz="0" w:space="0" w:color="auto"/>
        <w:right w:val="none" w:sz="0" w:space="0" w:color="auto"/>
      </w:divBdr>
    </w:div>
    <w:div w:id="1275402220">
      <w:bodyDiv w:val="1"/>
      <w:marLeft w:val="0"/>
      <w:marRight w:val="0"/>
      <w:marTop w:val="0"/>
      <w:marBottom w:val="0"/>
      <w:divBdr>
        <w:top w:val="none" w:sz="0" w:space="0" w:color="auto"/>
        <w:left w:val="none" w:sz="0" w:space="0" w:color="auto"/>
        <w:bottom w:val="none" w:sz="0" w:space="0" w:color="auto"/>
        <w:right w:val="none" w:sz="0" w:space="0" w:color="auto"/>
      </w:divBdr>
    </w:div>
    <w:div w:id="1291088341">
      <w:bodyDiv w:val="1"/>
      <w:marLeft w:val="0"/>
      <w:marRight w:val="0"/>
      <w:marTop w:val="0"/>
      <w:marBottom w:val="0"/>
      <w:divBdr>
        <w:top w:val="none" w:sz="0" w:space="0" w:color="auto"/>
        <w:left w:val="none" w:sz="0" w:space="0" w:color="auto"/>
        <w:bottom w:val="none" w:sz="0" w:space="0" w:color="auto"/>
        <w:right w:val="none" w:sz="0" w:space="0" w:color="auto"/>
      </w:divBdr>
    </w:div>
    <w:div w:id="1296716519">
      <w:bodyDiv w:val="1"/>
      <w:marLeft w:val="0"/>
      <w:marRight w:val="0"/>
      <w:marTop w:val="0"/>
      <w:marBottom w:val="0"/>
      <w:divBdr>
        <w:top w:val="none" w:sz="0" w:space="0" w:color="auto"/>
        <w:left w:val="none" w:sz="0" w:space="0" w:color="auto"/>
        <w:bottom w:val="none" w:sz="0" w:space="0" w:color="auto"/>
        <w:right w:val="none" w:sz="0" w:space="0" w:color="auto"/>
      </w:divBdr>
    </w:div>
    <w:div w:id="1363477298">
      <w:bodyDiv w:val="1"/>
      <w:marLeft w:val="0"/>
      <w:marRight w:val="0"/>
      <w:marTop w:val="0"/>
      <w:marBottom w:val="0"/>
      <w:divBdr>
        <w:top w:val="none" w:sz="0" w:space="0" w:color="auto"/>
        <w:left w:val="none" w:sz="0" w:space="0" w:color="auto"/>
        <w:bottom w:val="none" w:sz="0" w:space="0" w:color="auto"/>
        <w:right w:val="none" w:sz="0" w:space="0" w:color="auto"/>
      </w:divBdr>
    </w:div>
    <w:div w:id="1363752591">
      <w:bodyDiv w:val="1"/>
      <w:marLeft w:val="0"/>
      <w:marRight w:val="0"/>
      <w:marTop w:val="0"/>
      <w:marBottom w:val="0"/>
      <w:divBdr>
        <w:top w:val="none" w:sz="0" w:space="0" w:color="auto"/>
        <w:left w:val="none" w:sz="0" w:space="0" w:color="auto"/>
        <w:bottom w:val="none" w:sz="0" w:space="0" w:color="auto"/>
        <w:right w:val="none" w:sz="0" w:space="0" w:color="auto"/>
      </w:divBdr>
    </w:div>
    <w:div w:id="1365053865">
      <w:bodyDiv w:val="1"/>
      <w:marLeft w:val="0"/>
      <w:marRight w:val="0"/>
      <w:marTop w:val="0"/>
      <w:marBottom w:val="0"/>
      <w:divBdr>
        <w:top w:val="none" w:sz="0" w:space="0" w:color="auto"/>
        <w:left w:val="none" w:sz="0" w:space="0" w:color="auto"/>
        <w:bottom w:val="none" w:sz="0" w:space="0" w:color="auto"/>
        <w:right w:val="none" w:sz="0" w:space="0" w:color="auto"/>
      </w:divBdr>
    </w:div>
    <w:div w:id="1366642349">
      <w:bodyDiv w:val="1"/>
      <w:marLeft w:val="0"/>
      <w:marRight w:val="0"/>
      <w:marTop w:val="0"/>
      <w:marBottom w:val="0"/>
      <w:divBdr>
        <w:top w:val="none" w:sz="0" w:space="0" w:color="auto"/>
        <w:left w:val="none" w:sz="0" w:space="0" w:color="auto"/>
        <w:bottom w:val="none" w:sz="0" w:space="0" w:color="auto"/>
        <w:right w:val="none" w:sz="0" w:space="0" w:color="auto"/>
      </w:divBdr>
    </w:div>
    <w:div w:id="1368800820">
      <w:bodyDiv w:val="1"/>
      <w:marLeft w:val="0"/>
      <w:marRight w:val="0"/>
      <w:marTop w:val="0"/>
      <w:marBottom w:val="0"/>
      <w:divBdr>
        <w:top w:val="none" w:sz="0" w:space="0" w:color="auto"/>
        <w:left w:val="none" w:sz="0" w:space="0" w:color="auto"/>
        <w:bottom w:val="none" w:sz="0" w:space="0" w:color="auto"/>
        <w:right w:val="none" w:sz="0" w:space="0" w:color="auto"/>
      </w:divBdr>
    </w:div>
    <w:div w:id="1369524680">
      <w:bodyDiv w:val="1"/>
      <w:marLeft w:val="0"/>
      <w:marRight w:val="0"/>
      <w:marTop w:val="0"/>
      <w:marBottom w:val="0"/>
      <w:divBdr>
        <w:top w:val="none" w:sz="0" w:space="0" w:color="auto"/>
        <w:left w:val="none" w:sz="0" w:space="0" w:color="auto"/>
        <w:bottom w:val="none" w:sz="0" w:space="0" w:color="auto"/>
        <w:right w:val="none" w:sz="0" w:space="0" w:color="auto"/>
      </w:divBdr>
    </w:div>
    <w:div w:id="1374429304">
      <w:bodyDiv w:val="1"/>
      <w:marLeft w:val="0"/>
      <w:marRight w:val="0"/>
      <w:marTop w:val="0"/>
      <w:marBottom w:val="0"/>
      <w:divBdr>
        <w:top w:val="none" w:sz="0" w:space="0" w:color="auto"/>
        <w:left w:val="none" w:sz="0" w:space="0" w:color="auto"/>
        <w:bottom w:val="none" w:sz="0" w:space="0" w:color="auto"/>
        <w:right w:val="none" w:sz="0" w:space="0" w:color="auto"/>
      </w:divBdr>
    </w:div>
    <w:div w:id="1388725544">
      <w:bodyDiv w:val="1"/>
      <w:marLeft w:val="0"/>
      <w:marRight w:val="0"/>
      <w:marTop w:val="0"/>
      <w:marBottom w:val="0"/>
      <w:divBdr>
        <w:top w:val="none" w:sz="0" w:space="0" w:color="auto"/>
        <w:left w:val="none" w:sz="0" w:space="0" w:color="auto"/>
        <w:bottom w:val="none" w:sz="0" w:space="0" w:color="auto"/>
        <w:right w:val="none" w:sz="0" w:space="0" w:color="auto"/>
      </w:divBdr>
    </w:div>
    <w:div w:id="1435058548">
      <w:bodyDiv w:val="1"/>
      <w:marLeft w:val="0"/>
      <w:marRight w:val="0"/>
      <w:marTop w:val="0"/>
      <w:marBottom w:val="0"/>
      <w:divBdr>
        <w:top w:val="none" w:sz="0" w:space="0" w:color="auto"/>
        <w:left w:val="none" w:sz="0" w:space="0" w:color="auto"/>
        <w:bottom w:val="none" w:sz="0" w:space="0" w:color="auto"/>
        <w:right w:val="none" w:sz="0" w:space="0" w:color="auto"/>
      </w:divBdr>
    </w:div>
    <w:div w:id="1456756607">
      <w:bodyDiv w:val="1"/>
      <w:marLeft w:val="0"/>
      <w:marRight w:val="0"/>
      <w:marTop w:val="0"/>
      <w:marBottom w:val="0"/>
      <w:divBdr>
        <w:top w:val="none" w:sz="0" w:space="0" w:color="auto"/>
        <w:left w:val="none" w:sz="0" w:space="0" w:color="auto"/>
        <w:bottom w:val="none" w:sz="0" w:space="0" w:color="auto"/>
        <w:right w:val="none" w:sz="0" w:space="0" w:color="auto"/>
      </w:divBdr>
    </w:div>
    <w:div w:id="1483277905">
      <w:bodyDiv w:val="1"/>
      <w:marLeft w:val="0"/>
      <w:marRight w:val="0"/>
      <w:marTop w:val="0"/>
      <w:marBottom w:val="0"/>
      <w:divBdr>
        <w:top w:val="none" w:sz="0" w:space="0" w:color="auto"/>
        <w:left w:val="none" w:sz="0" w:space="0" w:color="auto"/>
        <w:bottom w:val="none" w:sz="0" w:space="0" w:color="auto"/>
        <w:right w:val="none" w:sz="0" w:space="0" w:color="auto"/>
      </w:divBdr>
    </w:div>
    <w:div w:id="1489858831">
      <w:bodyDiv w:val="1"/>
      <w:marLeft w:val="0"/>
      <w:marRight w:val="0"/>
      <w:marTop w:val="0"/>
      <w:marBottom w:val="0"/>
      <w:divBdr>
        <w:top w:val="none" w:sz="0" w:space="0" w:color="auto"/>
        <w:left w:val="none" w:sz="0" w:space="0" w:color="auto"/>
        <w:bottom w:val="none" w:sz="0" w:space="0" w:color="auto"/>
        <w:right w:val="none" w:sz="0" w:space="0" w:color="auto"/>
      </w:divBdr>
    </w:div>
    <w:div w:id="1493838946">
      <w:bodyDiv w:val="1"/>
      <w:marLeft w:val="0"/>
      <w:marRight w:val="0"/>
      <w:marTop w:val="0"/>
      <w:marBottom w:val="0"/>
      <w:divBdr>
        <w:top w:val="none" w:sz="0" w:space="0" w:color="auto"/>
        <w:left w:val="none" w:sz="0" w:space="0" w:color="auto"/>
        <w:bottom w:val="none" w:sz="0" w:space="0" w:color="auto"/>
        <w:right w:val="none" w:sz="0" w:space="0" w:color="auto"/>
      </w:divBdr>
    </w:div>
    <w:div w:id="1493988866">
      <w:bodyDiv w:val="1"/>
      <w:marLeft w:val="0"/>
      <w:marRight w:val="0"/>
      <w:marTop w:val="0"/>
      <w:marBottom w:val="0"/>
      <w:divBdr>
        <w:top w:val="none" w:sz="0" w:space="0" w:color="auto"/>
        <w:left w:val="none" w:sz="0" w:space="0" w:color="auto"/>
        <w:bottom w:val="none" w:sz="0" w:space="0" w:color="auto"/>
        <w:right w:val="none" w:sz="0" w:space="0" w:color="auto"/>
      </w:divBdr>
    </w:div>
    <w:div w:id="1494567648">
      <w:bodyDiv w:val="1"/>
      <w:marLeft w:val="0"/>
      <w:marRight w:val="0"/>
      <w:marTop w:val="0"/>
      <w:marBottom w:val="0"/>
      <w:divBdr>
        <w:top w:val="none" w:sz="0" w:space="0" w:color="auto"/>
        <w:left w:val="none" w:sz="0" w:space="0" w:color="auto"/>
        <w:bottom w:val="none" w:sz="0" w:space="0" w:color="auto"/>
        <w:right w:val="none" w:sz="0" w:space="0" w:color="auto"/>
      </w:divBdr>
    </w:div>
    <w:div w:id="1496192171">
      <w:bodyDiv w:val="1"/>
      <w:marLeft w:val="0"/>
      <w:marRight w:val="0"/>
      <w:marTop w:val="0"/>
      <w:marBottom w:val="0"/>
      <w:divBdr>
        <w:top w:val="none" w:sz="0" w:space="0" w:color="auto"/>
        <w:left w:val="none" w:sz="0" w:space="0" w:color="auto"/>
        <w:bottom w:val="none" w:sz="0" w:space="0" w:color="auto"/>
        <w:right w:val="none" w:sz="0" w:space="0" w:color="auto"/>
      </w:divBdr>
    </w:div>
    <w:div w:id="1500458605">
      <w:bodyDiv w:val="1"/>
      <w:marLeft w:val="0"/>
      <w:marRight w:val="0"/>
      <w:marTop w:val="0"/>
      <w:marBottom w:val="0"/>
      <w:divBdr>
        <w:top w:val="none" w:sz="0" w:space="0" w:color="auto"/>
        <w:left w:val="none" w:sz="0" w:space="0" w:color="auto"/>
        <w:bottom w:val="none" w:sz="0" w:space="0" w:color="auto"/>
        <w:right w:val="none" w:sz="0" w:space="0" w:color="auto"/>
      </w:divBdr>
    </w:div>
    <w:div w:id="1553538658">
      <w:bodyDiv w:val="1"/>
      <w:marLeft w:val="0"/>
      <w:marRight w:val="0"/>
      <w:marTop w:val="0"/>
      <w:marBottom w:val="0"/>
      <w:divBdr>
        <w:top w:val="none" w:sz="0" w:space="0" w:color="auto"/>
        <w:left w:val="none" w:sz="0" w:space="0" w:color="auto"/>
        <w:bottom w:val="none" w:sz="0" w:space="0" w:color="auto"/>
        <w:right w:val="none" w:sz="0" w:space="0" w:color="auto"/>
      </w:divBdr>
    </w:div>
    <w:div w:id="1556963330">
      <w:bodyDiv w:val="1"/>
      <w:marLeft w:val="0"/>
      <w:marRight w:val="0"/>
      <w:marTop w:val="0"/>
      <w:marBottom w:val="0"/>
      <w:divBdr>
        <w:top w:val="none" w:sz="0" w:space="0" w:color="auto"/>
        <w:left w:val="none" w:sz="0" w:space="0" w:color="auto"/>
        <w:bottom w:val="none" w:sz="0" w:space="0" w:color="auto"/>
        <w:right w:val="none" w:sz="0" w:space="0" w:color="auto"/>
      </w:divBdr>
    </w:div>
    <w:div w:id="1586956682">
      <w:bodyDiv w:val="1"/>
      <w:marLeft w:val="0"/>
      <w:marRight w:val="0"/>
      <w:marTop w:val="0"/>
      <w:marBottom w:val="0"/>
      <w:divBdr>
        <w:top w:val="none" w:sz="0" w:space="0" w:color="auto"/>
        <w:left w:val="none" w:sz="0" w:space="0" w:color="auto"/>
        <w:bottom w:val="none" w:sz="0" w:space="0" w:color="auto"/>
        <w:right w:val="none" w:sz="0" w:space="0" w:color="auto"/>
      </w:divBdr>
    </w:div>
    <w:div w:id="1590578949">
      <w:bodyDiv w:val="1"/>
      <w:marLeft w:val="0"/>
      <w:marRight w:val="0"/>
      <w:marTop w:val="0"/>
      <w:marBottom w:val="0"/>
      <w:divBdr>
        <w:top w:val="none" w:sz="0" w:space="0" w:color="auto"/>
        <w:left w:val="none" w:sz="0" w:space="0" w:color="auto"/>
        <w:bottom w:val="none" w:sz="0" w:space="0" w:color="auto"/>
        <w:right w:val="none" w:sz="0" w:space="0" w:color="auto"/>
      </w:divBdr>
    </w:div>
    <w:div w:id="1602951804">
      <w:bodyDiv w:val="1"/>
      <w:marLeft w:val="0"/>
      <w:marRight w:val="0"/>
      <w:marTop w:val="0"/>
      <w:marBottom w:val="0"/>
      <w:divBdr>
        <w:top w:val="none" w:sz="0" w:space="0" w:color="auto"/>
        <w:left w:val="none" w:sz="0" w:space="0" w:color="auto"/>
        <w:bottom w:val="none" w:sz="0" w:space="0" w:color="auto"/>
        <w:right w:val="none" w:sz="0" w:space="0" w:color="auto"/>
      </w:divBdr>
    </w:div>
    <w:div w:id="1623996445">
      <w:bodyDiv w:val="1"/>
      <w:marLeft w:val="0"/>
      <w:marRight w:val="0"/>
      <w:marTop w:val="0"/>
      <w:marBottom w:val="0"/>
      <w:divBdr>
        <w:top w:val="none" w:sz="0" w:space="0" w:color="auto"/>
        <w:left w:val="none" w:sz="0" w:space="0" w:color="auto"/>
        <w:bottom w:val="none" w:sz="0" w:space="0" w:color="auto"/>
        <w:right w:val="none" w:sz="0" w:space="0" w:color="auto"/>
      </w:divBdr>
    </w:div>
    <w:div w:id="1632662837">
      <w:bodyDiv w:val="1"/>
      <w:marLeft w:val="0"/>
      <w:marRight w:val="0"/>
      <w:marTop w:val="0"/>
      <w:marBottom w:val="0"/>
      <w:divBdr>
        <w:top w:val="none" w:sz="0" w:space="0" w:color="auto"/>
        <w:left w:val="none" w:sz="0" w:space="0" w:color="auto"/>
        <w:bottom w:val="none" w:sz="0" w:space="0" w:color="auto"/>
        <w:right w:val="none" w:sz="0" w:space="0" w:color="auto"/>
      </w:divBdr>
    </w:div>
    <w:div w:id="1635677098">
      <w:bodyDiv w:val="1"/>
      <w:marLeft w:val="0"/>
      <w:marRight w:val="0"/>
      <w:marTop w:val="0"/>
      <w:marBottom w:val="0"/>
      <w:divBdr>
        <w:top w:val="none" w:sz="0" w:space="0" w:color="auto"/>
        <w:left w:val="none" w:sz="0" w:space="0" w:color="auto"/>
        <w:bottom w:val="none" w:sz="0" w:space="0" w:color="auto"/>
        <w:right w:val="none" w:sz="0" w:space="0" w:color="auto"/>
      </w:divBdr>
    </w:div>
    <w:div w:id="1646739165">
      <w:bodyDiv w:val="1"/>
      <w:marLeft w:val="0"/>
      <w:marRight w:val="0"/>
      <w:marTop w:val="0"/>
      <w:marBottom w:val="0"/>
      <w:divBdr>
        <w:top w:val="none" w:sz="0" w:space="0" w:color="auto"/>
        <w:left w:val="none" w:sz="0" w:space="0" w:color="auto"/>
        <w:bottom w:val="none" w:sz="0" w:space="0" w:color="auto"/>
        <w:right w:val="none" w:sz="0" w:space="0" w:color="auto"/>
      </w:divBdr>
    </w:div>
    <w:div w:id="1707296387">
      <w:bodyDiv w:val="1"/>
      <w:marLeft w:val="0"/>
      <w:marRight w:val="0"/>
      <w:marTop w:val="0"/>
      <w:marBottom w:val="0"/>
      <w:divBdr>
        <w:top w:val="none" w:sz="0" w:space="0" w:color="auto"/>
        <w:left w:val="none" w:sz="0" w:space="0" w:color="auto"/>
        <w:bottom w:val="none" w:sz="0" w:space="0" w:color="auto"/>
        <w:right w:val="none" w:sz="0" w:space="0" w:color="auto"/>
      </w:divBdr>
    </w:div>
    <w:div w:id="1710766429">
      <w:bodyDiv w:val="1"/>
      <w:marLeft w:val="0"/>
      <w:marRight w:val="0"/>
      <w:marTop w:val="0"/>
      <w:marBottom w:val="0"/>
      <w:divBdr>
        <w:top w:val="none" w:sz="0" w:space="0" w:color="auto"/>
        <w:left w:val="none" w:sz="0" w:space="0" w:color="auto"/>
        <w:bottom w:val="none" w:sz="0" w:space="0" w:color="auto"/>
        <w:right w:val="none" w:sz="0" w:space="0" w:color="auto"/>
      </w:divBdr>
    </w:div>
    <w:div w:id="1711033701">
      <w:bodyDiv w:val="1"/>
      <w:marLeft w:val="0"/>
      <w:marRight w:val="0"/>
      <w:marTop w:val="0"/>
      <w:marBottom w:val="0"/>
      <w:divBdr>
        <w:top w:val="none" w:sz="0" w:space="0" w:color="auto"/>
        <w:left w:val="none" w:sz="0" w:space="0" w:color="auto"/>
        <w:bottom w:val="none" w:sz="0" w:space="0" w:color="auto"/>
        <w:right w:val="none" w:sz="0" w:space="0" w:color="auto"/>
      </w:divBdr>
    </w:div>
    <w:div w:id="1716615100">
      <w:bodyDiv w:val="1"/>
      <w:marLeft w:val="0"/>
      <w:marRight w:val="0"/>
      <w:marTop w:val="0"/>
      <w:marBottom w:val="0"/>
      <w:divBdr>
        <w:top w:val="none" w:sz="0" w:space="0" w:color="auto"/>
        <w:left w:val="none" w:sz="0" w:space="0" w:color="auto"/>
        <w:bottom w:val="none" w:sz="0" w:space="0" w:color="auto"/>
        <w:right w:val="none" w:sz="0" w:space="0" w:color="auto"/>
      </w:divBdr>
    </w:div>
    <w:div w:id="1757750550">
      <w:bodyDiv w:val="1"/>
      <w:marLeft w:val="0"/>
      <w:marRight w:val="0"/>
      <w:marTop w:val="0"/>
      <w:marBottom w:val="0"/>
      <w:divBdr>
        <w:top w:val="none" w:sz="0" w:space="0" w:color="auto"/>
        <w:left w:val="none" w:sz="0" w:space="0" w:color="auto"/>
        <w:bottom w:val="none" w:sz="0" w:space="0" w:color="auto"/>
        <w:right w:val="none" w:sz="0" w:space="0" w:color="auto"/>
      </w:divBdr>
    </w:div>
    <w:div w:id="1790857470">
      <w:bodyDiv w:val="1"/>
      <w:marLeft w:val="0"/>
      <w:marRight w:val="0"/>
      <w:marTop w:val="0"/>
      <w:marBottom w:val="0"/>
      <w:divBdr>
        <w:top w:val="none" w:sz="0" w:space="0" w:color="auto"/>
        <w:left w:val="none" w:sz="0" w:space="0" w:color="auto"/>
        <w:bottom w:val="none" w:sz="0" w:space="0" w:color="auto"/>
        <w:right w:val="none" w:sz="0" w:space="0" w:color="auto"/>
      </w:divBdr>
    </w:div>
    <w:div w:id="1795515792">
      <w:bodyDiv w:val="1"/>
      <w:marLeft w:val="0"/>
      <w:marRight w:val="0"/>
      <w:marTop w:val="0"/>
      <w:marBottom w:val="0"/>
      <w:divBdr>
        <w:top w:val="none" w:sz="0" w:space="0" w:color="auto"/>
        <w:left w:val="none" w:sz="0" w:space="0" w:color="auto"/>
        <w:bottom w:val="none" w:sz="0" w:space="0" w:color="auto"/>
        <w:right w:val="none" w:sz="0" w:space="0" w:color="auto"/>
      </w:divBdr>
    </w:div>
    <w:div w:id="1796219249">
      <w:bodyDiv w:val="1"/>
      <w:marLeft w:val="0"/>
      <w:marRight w:val="0"/>
      <w:marTop w:val="0"/>
      <w:marBottom w:val="0"/>
      <w:divBdr>
        <w:top w:val="none" w:sz="0" w:space="0" w:color="auto"/>
        <w:left w:val="none" w:sz="0" w:space="0" w:color="auto"/>
        <w:bottom w:val="none" w:sz="0" w:space="0" w:color="auto"/>
        <w:right w:val="none" w:sz="0" w:space="0" w:color="auto"/>
      </w:divBdr>
    </w:div>
    <w:div w:id="1816752158">
      <w:bodyDiv w:val="1"/>
      <w:marLeft w:val="0"/>
      <w:marRight w:val="0"/>
      <w:marTop w:val="0"/>
      <w:marBottom w:val="0"/>
      <w:divBdr>
        <w:top w:val="none" w:sz="0" w:space="0" w:color="auto"/>
        <w:left w:val="none" w:sz="0" w:space="0" w:color="auto"/>
        <w:bottom w:val="none" w:sz="0" w:space="0" w:color="auto"/>
        <w:right w:val="none" w:sz="0" w:space="0" w:color="auto"/>
      </w:divBdr>
    </w:div>
    <w:div w:id="1837501954">
      <w:bodyDiv w:val="1"/>
      <w:marLeft w:val="0"/>
      <w:marRight w:val="0"/>
      <w:marTop w:val="0"/>
      <w:marBottom w:val="0"/>
      <w:divBdr>
        <w:top w:val="none" w:sz="0" w:space="0" w:color="auto"/>
        <w:left w:val="none" w:sz="0" w:space="0" w:color="auto"/>
        <w:bottom w:val="none" w:sz="0" w:space="0" w:color="auto"/>
        <w:right w:val="none" w:sz="0" w:space="0" w:color="auto"/>
      </w:divBdr>
    </w:div>
    <w:div w:id="1861163693">
      <w:bodyDiv w:val="1"/>
      <w:marLeft w:val="0"/>
      <w:marRight w:val="0"/>
      <w:marTop w:val="0"/>
      <w:marBottom w:val="0"/>
      <w:divBdr>
        <w:top w:val="none" w:sz="0" w:space="0" w:color="auto"/>
        <w:left w:val="none" w:sz="0" w:space="0" w:color="auto"/>
        <w:bottom w:val="none" w:sz="0" w:space="0" w:color="auto"/>
        <w:right w:val="none" w:sz="0" w:space="0" w:color="auto"/>
      </w:divBdr>
    </w:div>
    <w:div w:id="1866940215">
      <w:bodyDiv w:val="1"/>
      <w:marLeft w:val="0"/>
      <w:marRight w:val="0"/>
      <w:marTop w:val="0"/>
      <w:marBottom w:val="0"/>
      <w:divBdr>
        <w:top w:val="none" w:sz="0" w:space="0" w:color="auto"/>
        <w:left w:val="none" w:sz="0" w:space="0" w:color="auto"/>
        <w:bottom w:val="none" w:sz="0" w:space="0" w:color="auto"/>
        <w:right w:val="none" w:sz="0" w:space="0" w:color="auto"/>
      </w:divBdr>
    </w:div>
    <w:div w:id="1897010743">
      <w:bodyDiv w:val="1"/>
      <w:marLeft w:val="0"/>
      <w:marRight w:val="0"/>
      <w:marTop w:val="0"/>
      <w:marBottom w:val="0"/>
      <w:divBdr>
        <w:top w:val="none" w:sz="0" w:space="0" w:color="auto"/>
        <w:left w:val="none" w:sz="0" w:space="0" w:color="auto"/>
        <w:bottom w:val="none" w:sz="0" w:space="0" w:color="auto"/>
        <w:right w:val="none" w:sz="0" w:space="0" w:color="auto"/>
      </w:divBdr>
    </w:div>
    <w:div w:id="1915239654">
      <w:bodyDiv w:val="1"/>
      <w:marLeft w:val="0"/>
      <w:marRight w:val="0"/>
      <w:marTop w:val="0"/>
      <w:marBottom w:val="0"/>
      <w:divBdr>
        <w:top w:val="none" w:sz="0" w:space="0" w:color="auto"/>
        <w:left w:val="none" w:sz="0" w:space="0" w:color="auto"/>
        <w:bottom w:val="none" w:sz="0" w:space="0" w:color="auto"/>
        <w:right w:val="none" w:sz="0" w:space="0" w:color="auto"/>
      </w:divBdr>
    </w:div>
    <w:div w:id="1923445580">
      <w:bodyDiv w:val="1"/>
      <w:marLeft w:val="0"/>
      <w:marRight w:val="0"/>
      <w:marTop w:val="0"/>
      <w:marBottom w:val="0"/>
      <w:divBdr>
        <w:top w:val="none" w:sz="0" w:space="0" w:color="auto"/>
        <w:left w:val="none" w:sz="0" w:space="0" w:color="auto"/>
        <w:bottom w:val="none" w:sz="0" w:space="0" w:color="auto"/>
        <w:right w:val="none" w:sz="0" w:space="0" w:color="auto"/>
      </w:divBdr>
    </w:div>
    <w:div w:id="1925602523">
      <w:bodyDiv w:val="1"/>
      <w:marLeft w:val="0"/>
      <w:marRight w:val="0"/>
      <w:marTop w:val="0"/>
      <w:marBottom w:val="0"/>
      <w:divBdr>
        <w:top w:val="none" w:sz="0" w:space="0" w:color="auto"/>
        <w:left w:val="none" w:sz="0" w:space="0" w:color="auto"/>
        <w:bottom w:val="none" w:sz="0" w:space="0" w:color="auto"/>
        <w:right w:val="none" w:sz="0" w:space="0" w:color="auto"/>
      </w:divBdr>
    </w:div>
    <w:div w:id="1930237347">
      <w:bodyDiv w:val="1"/>
      <w:marLeft w:val="0"/>
      <w:marRight w:val="0"/>
      <w:marTop w:val="0"/>
      <w:marBottom w:val="0"/>
      <w:divBdr>
        <w:top w:val="none" w:sz="0" w:space="0" w:color="auto"/>
        <w:left w:val="none" w:sz="0" w:space="0" w:color="auto"/>
        <w:bottom w:val="none" w:sz="0" w:space="0" w:color="auto"/>
        <w:right w:val="none" w:sz="0" w:space="0" w:color="auto"/>
      </w:divBdr>
    </w:div>
    <w:div w:id="1946960120">
      <w:bodyDiv w:val="1"/>
      <w:marLeft w:val="0"/>
      <w:marRight w:val="0"/>
      <w:marTop w:val="0"/>
      <w:marBottom w:val="0"/>
      <w:divBdr>
        <w:top w:val="none" w:sz="0" w:space="0" w:color="auto"/>
        <w:left w:val="none" w:sz="0" w:space="0" w:color="auto"/>
        <w:bottom w:val="none" w:sz="0" w:space="0" w:color="auto"/>
        <w:right w:val="none" w:sz="0" w:space="0" w:color="auto"/>
      </w:divBdr>
    </w:div>
    <w:div w:id="1951082273">
      <w:bodyDiv w:val="1"/>
      <w:marLeft w:val="0"/>
      <w:marRight w:val="0"/>
      <w:marTop w:val="0"/>
      <w:marBottom w:val="0"/>
      <w:divBdr>
        <w:top w:val="none" w:sz="0" w:space="0" w:color="auto"/>
        <w:left w:val="none" w:sz="0" w:space="0" w:color="auto"/>
        <w:bottom w:val="none" w:sz="0" w:space="0" w:color="auto"/>
        <w:right w:val="none" w:sz="0" w:space="0" w:color="auto"/>
      </w:divBdr>
    </w:div>
    <w:div w:id="1953053060">
      <w:bodyDiv w:val="1"/>
      <w:marLeft w:val="0"/>
      <w:marRight w:val="0"/>
      <w:marTop w:val="0"/>
      <w:marBottom w:val="0"/>
      <w:divBdr>
        <w:top w:val="none" w:sz="0" w:space="0" w:color="auto"/>
        <w:left w:val="none" w:sz="0" w:space="0" w:color="auto"/>
        <w:bottom w:val="none" w:sz="0" w:space="0" w:color="auto"/>
        <w:right w:val="none" w:sz="0" w:space="0" w:color="auto"/>
      </w:divBdr>
    </w:div>
    <w:div w:id="1967541748">
      <w:bodyDiv w:val="1"/>
      <w:marLeft w:val="0"/>
      <w:marRight w:val="0"/>
      <w:marTop w:val="0"/>
      <w:marBottom w:val="0"/>
      <w:divBdr>
        <w:top w:val="none" w:sz="0" w:space="0" w:color="auto"/>
        <w:left w:val="none" w:sz="0" w:space="0" w:color="auto"/>
        <w:bottom w:val="none" w:sz="0" w:space="0" w:color="auto"/>
        <w:right w:val="none" w:sz="0" w:space="0" w:color="auto"/>
      </w:divBdr>
    </w:div>
    <w:div w:id="1967999770">
      <w:bodyDiv w:val="1"/>
      <w:marLeft w:val="0"/>
      <w:marRight w:val="0"/>
      <w:marTop w:val="0"/>
      <w:marBottom w:val="0"/>
      <w:divBdr>
        <w:top w:val="none" w:sz="0" w:space="0" w:color="auto"/>
        <w:left w:val="none" w:sz="0" w:space="0" w:color="auto"/>
        <w:bottom w:val="none" w:sz="0" w:space="0" w:color="auto"/>
        <w:right w:val="none" w:sz="0" w:space="0" w:color="auto"/>
      </w:divBdr>
    </w:div>
    <w:div w:id="1971007444">
      <w:bodyDiv w:val="1"/>
      <w:marLeft w:val="0"/>
      <w:marRight w:val="0"/>
      <w:marTop w:val="0"/>
      <w:marBottom w:val="0"/>
      <w:divBdr>
        <w:top w:val="none" w:sz="0" w:space="0" w:color="auto"/>
        <w:left w:val="none" w:sz="0" w:space="0" w:color="auto"/>
        <w:bottom w:val="none" w:sz="0" w:space="0" w:color="auto"/>
        <w:right w:val="none" w:sz="0" w:space="0" w:color="auto"/>
      </w:divBdr>
    </w:div>
    <w:div w:id="1984120853">
      <w:bodyDiv w:val="1"/>
      <w:marLeft w:val="0"/>
      <w:marRight w:val="0"/>
      <w:marTop w:val="0"/>
      <w:marBottom w:val="0"/>
      <w:divBdr>
        <w:top w:val="none" w:sz="0" w:space="0" w:color="auto"/>
        <w:left w:val="none" w:sz="0" w:space="0" w:color="auto"/>
        <w:bottom w:val="none" w:sz="0" w:space="0" w:color="auto"/>
        <w:right w:val="none" w:sz="0" w:space="0" w:color="auto"/>
      </w:divBdr>
    </w:div>
    <w:div w:id="1985616573">
      <w:bodyDiv w:val="1"/>
      <w:marLeft w:val="0"/>
      <w:marRight w:val="0"/>
      <w:marTop w:val="0"/>
      <w:marBottom w:val="0"/>
      <w:divBdr>
        <w:top w:val="none" w:sz="0" w:space="0" w:color="auto"/>
        <w:left w:val="none" w:sz="0" w:space="0" w:color="auto"/>
        <w:bottom w:val="none" w:sz="0" w:space="0" w:color="auto"/>
        <w:right w:val="none" w:sz="0" w:space="0" w:color="auto"/>
      </w:divBdr>
    </w:div>
    <w:div w:id="1993680334">
      <w:bodyDiv w:val="1"/>
      <w:marLeft w:val="0"/>
      <w:marRight w:val="0"/>
      <w:marTop w:val="0"/>
      <w:marBottom w:val="0"/>
      <w:divBdr>
        <w:top w:val="none" w:sz="0" w:space="0" w:color="auto"/>
        <w:left w:val="none" w:sz="0" w:space="0" w:color="auto"/>
        <w:bottom w:val="none" w:sz="0" w:space="0" w:color="auto"/>
        <w:right w:val="none" w:sz="0" w:space="0" w:color="auto"/>
      </w:divBdr>
    </w:div>
    <w:div w:id="1997415564">
      <w:bodyDiv w:val="1"/>
      <w:marLeft w:val="0"/>
      <w:marRight w:val="0"/>
      <w:marTop w:val="0"/>
      <w:marBottom w:val="0"/>
      <w:divBdr>
        <w:top w:val="none" w:sz="0" w:space="0" w:color="auto"/>
        <w:left w:val="none" w:sz="0" w:space="0" w:color="auto"/>
        <w:bottom w:val="none" w:sz="0" w:space="0" w:color="auto"/>
        <w:right w:val="none" w:sz="0" w:space="0" w:color="auto"/>
      </w:divBdr>
    </w:div>
    <w:div w:id="2002152950">
      <w:bodyDiv w:val="1"/>
      <w:marLeft w:val="0"/>
      <w:marRight w:val="0"/>
      <w:marTop w:val="0"/>
      <w:marBottom w:val="0"/>
      <w:divBdr>
        <w:top w:val="none" w:sz="0" w:space="0" w:color="auto"/>
        <w:left w:val="none" w:sz="0" w:space="0" w:color="auto"/>
        <w:bottom w:val="none" w:sz="0" w:space="0" w:color="auto"/>
        <w:right w:val="none" w:sz="0" w:space="0" w:color="auto"/>
      </w:divBdr>
    </w:div>
    <w:div w:id="2002267879">
      <w:bodyDiv w:val="1"/>
      <w:marLeft w:val="0"/>
      <w:marRight w:val="0"/>
      <w:marTop w:val="0"/>
      <w:marBottom w:val="0"/>
      <w:divBdr>
        <w:top w:val="none" w:sz="0" w:space="0" w:color="auto"/>
        <w:left w:val="none" w:sz="0" w:space="0" w:color="auto"/>
        <w:bottom w:val="none" w:sz="0" w:space="0" w:color="auto"/>
        <w:right w:val="none" w:sz="0" w:space="0" w:color="auto"/>
      </w:divBdr>
    </w:div>
    <w:div w:id="2039769212">
      <w:bodyDiv w:val="1"/>
      <w:marLeft w:val="0"/>
      <w:marRight w:val="0"/>
      <w:marTop w:val="0"/>
      <w:marBottom w:val="0"/>
      <w:divBdr>
        <w:top w:val="none" w:sz="0" w:space="0" w:color="auto"/>
        <w:left w:val="none" w:sz="0" w:space="0" w:color="auto"/>
        <w:bottom w:val="none" w:sz="0" w:space="0" w:color="auto"/>
        <w:right w:val="none" w:sz="0" w:space="0" w:color="auto"/>
      </w:divBdr>
    </w:div>
    <w:div w:id="2049333872">
      <w:bodyDiv w:val="1"/>
      <w:marLeft w:val="0"/>
      <w:marRight w:val="0"/>
      <w:marTop w:val="0"/>
      <w:marBottom w:val="0"/>
      <w:divBdr>
        <w:top w:val="none" w:sz="0" w:space="0" w:color="auto"/>
        <w:left w:val="none" w:sz="0" w:space="0" w:color="auto"/>
        <w:bottom w:val="none" w:sz="0" w:space="0" w:color="auto"/>
        <w:right w:val="none" w:sz="0" w:space="0" w:color="auto"/>
      </w:divBdr>
    </w:div>
    <w:div w:id="2055033176">
      <w:bodyDiv w:val="1"/>
      <w:marLeft w:val="0"/>
      <w:marRight w:val="0"/>
      <w:marTop w:val="0"/>
      <w:marBottom w:val="0"/>
      <w:divBdr>
        <w:top w:val="none" w:sz="0" w:space="0" w:color="auto"/>
        <w:left w:val="none" w:sz="0" w:space="0" w:color="auto"/>
        <w:bottom w:val="none" w:sz="0" w:space="0" w:color="auto"/>
        <w:right w:val="none" w:sz="0" w:space="0" w:color="auto"/>
      </w:divBdr>
    </w:div>
    <w:div w:id="2057047696">
      <w:bodyDiv w:val="1"/>
      <w:marLeft w:val="0"/>
      <w:marRight w:val="0"/>
      <w:marTop w:val="0"/>
      <w:marBottom w:val="0"/>
      <w:divBdr>
        <w:top w:val="none" w:sz="0" w:space="0" w:color="auto"/>
        <w:left w:val="none" w:sz="0" w:space="0" w:color="auto"/>
        <w:bottom w:val="none" w:sz="0" w:space="0" w:color="auto"/>
        <w:right w:val="none" w:sz="0" w:space="0" w:color="auto"/>
      </w:divBdr>
    </w:div>
    <w:div w:id="2070419615">
      <w:bodyDiv w:val="1"/>
      <w:marLeft w:val="0"/>
      <w:marRight w:val="0"/>
      <w:marTop w:val="0"/>
      <w:marBottom w:val="0"/>
      <w:divBdr>
        <w:top w:val="none" w:sz="0" w:space="0" w:color="auto"/>
        <w:left w:val="none" w:sz="0" w:space="0" w:color="auto"/>
        <w:bottom w:val="none" w:sz="0" w:space="0" w:color="auto"/>
        <w:right w:val="none" w:sz="0" w:space="0" w:color="auto"/>
      </w:divBdr>
    </w:div>
    <w:div w:id="2082485071">
      <w:bodyDiv w:val="1"/>
      <w:marLeft w:val="0"/>
      <w:marRight w:val="0"/>
      <w:marTop w:val="0"/>
      <w:marBottom w:val="0"/>
      <w:divBdr>
        <w:top w:val="none" w:sz="0" w:space="0" w:color="auto"/>
        <w:left w:val="none" w:sz="0" w:space="0" w:color="auto"/>
        <w:bottom w:val="none" w:sz="0" w:space="0" w:color="auto"/>
        <w:right w:val="none" w:sz="0" w:space="0" w:color="auto"/>
      </w:divBdr>
    </w:div>
    <w:div w:id="2085567929">
      <w:bodyDiv w:val="1"/>
      <w:marLeft w:val="0"/>
      <w:marRight w:val="0"/>
      <w:marTop w:val="0"/>
      <w:marBottom w:val="0"/>
      <w:divBdr>
        <w:top w:val="none" w:sz="0" w:space="0" w:color="auto"/>
        <w:left w:val="none" w:sz="0" w:space="0" w:color="auto"/>
        <w:bottom w:val="none" w:sz="0" w:space="0" w:color="auto"/>
        <w:right w:val="none" w:sz="0" w:space="0" w:color="auto"/>
      </w:divBdr>
    </w:div>
    <w:div w:id="2095080396">
      <w:bodyDiv w:val="1"/>
      <w:marLeft w:val="0"/>
      <w:marRight w:val="0"/>
      <w:marTop w:val="0"/>
      <w:marBottom w:val="0"/>
      <w:divBdr>
        <w:top w:val="none" w:sz="0" w:space="0" w:color="auto"/>
        <w:left w:val="none" w:sz="0" w:space="0" w:color="auto"/>
        <w:bottom w:val="none" w:sz="0" w:space="0" w:color="auto"/>
        <w:right w:val="none" w:sz="0" w:space="0" w:color="auto"/>
      </w:divBdr>
    </w:div>
    <w:div w:id="2097087308">
      <w:bodyDiv w:val="1"/>
      <w:marLeft w:val="0"/>
      <w:marRight w:val="0"/>
      <w:marTop w:val="0"/>
      <w:marBottom w:val="0"/>
      <w:divBdr>
        <w:top w:val="none" w:sz="0" w:space="0" w:color="auto"/>
        <w:left w:val="none" w:sz="0" w:space="0" w:color="auto"/>
        <w:bottom w:val="none" w:sz="0" w:space="0" w:color="auto"/>
        <w:right w:val="none" w:sz="0" w:space="0" w:color="auto"/>
      </w:divBdr>
    </w:div>
    <w:div w:id="2099281771">
      <w:bodyDiv w:val="1"/>
      <w:marLeft w:val="0"/>
      <w:marRight w:val="0"/>
      <w:marTop w:val="0"/>
      <w:marBottom w:val="0"/>
      <w:divBdr>
        <w:top w:val="none" w:sz="0" w:space="0" w:color="auto"/>
        <w:left w:val="none" w:sz="0" w:space="0" w:color="auto"/>
        <w:bottom w:val="none" w:sz="0" w:space="0" w:color="auto"/>
        <w:right w:val="none" w:sz="0" w:space="0" w:color="auto"/>
      </w:divBdr>
    </w:div>
    <w:div w:id="21410693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oleObject" Target="embeddings/oleObject2.bin"/><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5.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300F7D-F4D1-4C3C-9127-1C918ABAC7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16</Pages>
  <Words>1036</Words>
  <Characters>5908</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Admin</cp:lastModifiedBy>
  <cp:revision>6</cp:revision>
  <cp:lastPrinted>2022-05-13T06:01:00Z</cp:lastPrinted>
  <dcterms:created xsi:type="dcterms:W3CDTF">2022-05-13T06:19:00Z</dcterms:created>
  <dcterms:modified xsi:type="dcterms:W3CDTF">2022-05-13T07:07:00Z</dcterms:modified>
</cp:coreProperties>
</file>