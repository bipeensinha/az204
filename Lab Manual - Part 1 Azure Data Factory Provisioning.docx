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E966AB">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0CDB48A3"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969DB">
        <w:rPr>
          <w:rFonts w:asciiTheme="minorHAnsi" w:eastAsia="Arial" w:hAnsiTheme="minorHAnsi" w:cstheme="minorHAnsi"/>
          <w:b/>
          <w:color w:val="0D0D0D" w:themeColor="text1" w:themeTint="F2"/>
          <w:position w:val="-1"/>
          <w:sz w:val="56"/>
          <w:szCs w:val="24"/>
        </w:rPr>
        <w:t xml:space="preserve">Azure Data </w:t>
      </w:r>
      <w:r w:rsidR="00057C94">
        <w:rPr>
          <w:rFonts w:asciiTheme="minorHAnsi" w:eastAsia="Arial" w:hAnsiTheme="minorHAnsi" w:cstheme="minorHAnsi"/>
          <w:b/>
          <w:color w:val="0D0D0D" w:themeColor="text1" w:themeTint="F2"/>
          <w:position w:val="-1"/>
          <w:sz w:val="56"/>
          <w:szCs w:val="24"/>
        </w:rPr>
        <w:t>Factory</w:t>
      </w:r>
      <w:r w:rsidR="009969DB">
        <w:rPr>
          <w:rFonts w:asciiTheme="minorHAnsi" w:eastAsia="Arial" w:hAnsiTheme="minorHAnsi" w:cstheme="minorHAnsi"/>
          <w:b/>
          <w:color w:val="0D0D0D" w:themeColor="text1" w:themeTint="F2"/>
          <w:position w:val="-1"/>
          <w:sz w:val="56"/>
          <w:szCs w:val="24"/>
        </w:rPr>
        <w:t xml:space="preserve"> Provisioning and Data Ingestion Part1</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A3AA019"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1163AC">
        <w:rPr>
          <w:rFonts w:asciiTheme="minorHAnsi" w:eastAsia="Arial" w:hAnsiTheme="minorHAnsi" w:cstheme="minorHAnsi"/>
          <w:color w:val="FFFFFF" w:themeColor="background1"/>
          <w:w w:val="99"/>
          <w:sz w:val="24"/>
          <w:szCs w:val="24"/>
        </w:rPr>
        <w:t>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04B0A3E3" w14:textId="77777777" w:rsidR="00EF305E"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2722629" w:history="1">
            <w:r w:rsidR="00EF305E" w:rsidRPr="005C3102">
              <w:rPr>
                <w:rStyle w:val="Hyperlink"/>
                <w:rFonts w:eastAsia="Arial" w:cstheme="minorHAnsi"/>
                <w:noProof/>
              </w:rPr>
              <w:t>1.</w:t>
            </w:r>
            <w:r w:rsidR="00EF305E">
              <w:rPr>
                <w:rFonts w:cstheme="minorBidi"/>
                <w:noProof/>
                <w:lang w:val="en-IN" w:eastAsia="en-IN"/>
              </w:rPr>
              <w:tab/>
            </w:r>
            <w:r w:rsidR="00EF305E" w:rsidRPr="005C3102">
              <w:rPr>
                <w:rStyle w:val="Hyperlink"/>
                <w:rFonts w:eastAsia="Arial" w:cstheme="minorHAnsi"/>
                <w:noProof/>
              </w:rPr>
              <w:t>Introduction</w:t>
            </w:r>
            <w:r w:rsidR="00EF305E">
              <w:rPr>
                <w:noProof/>
                <w:webHidden/>
              </w:rPr>
              <w:tab/>
            </w:r>
            <w:r w:rsidR="00EF305E">
              <w:rPr>
                <w:noProof/>
                <w:webHidden/>
              </w:rPr>
              <w:fldChar w:fldCharType="begin"/>
            </w:r>
            <w:r w:rsidR="00EF305E">
              <w:rPr>
                <w:noProof/>
                <w:webHidden/>
              </w:rPr>
              <w:instrText xml:space="preserve"> PAGEREF _Toc102722629 \h </w:instrText>
            </w:r>
            <w:r w:rsidR="00EF305E">
              <w:rPr>
                <w:noProof/>
                <w:webHidden/>
              </w:rPr>
            </w:r>
            <w:r w:rsidR="00EF305E">
              <w:rPr>
                <w:noProof/>
                <w:webHidden/>
              </w:rPr>
              <w:fldChar w:fldCharType="separate"/>
            </w:r>
            <w:r w:rsidR="00EF305E">
              <w:rPr>
                <w:noProof/>
                <w:webHidden/>
              </w:rPr>
              <w:t>3</w:t>
            </w:r>
            <w:r w:rsidR="00EF305E">
              <w:rPr>
                <w:noProof/>
                <w:webHidden/>
              </w:rPr>
              <w:fldChar w:fldCharType="end"/>
            </w:r>
          </w:hyperlink>
        </w:p>
        <w:p w14:paraId="078BE25B" w14:textId="77777777" w:rsidR="00EF305E" w:rsidRDefault="00EF305E">
          <w:pPr>
            <w:pStyle w:val="TOC1"/>
            <w:tabs>
              <w:tab w:val="left" w:pos="440"/>
              <w:tab w:val="right" w:leader="dot" w:pos="9750"/>
            </w:tabs>
            <w:rPr>
              <w:rFonts w:cstheme="minorBidi"/>
              <w:noProof/>
              <w:lang w:val="en-IN" w:eastAsia="en-IN"/>
            </w:rPr>
          </w:pPr>
          <w:hyperlink w:anchor="_Toc102722630" w:history="1">
            <w:r w:rsidRPr="005C3102">
              <w:rPr>
                <w:rStyle w:val="Hyperlink"/>
                <w:rFonts w:eastAsia="Arial" w:cstheme="minorHAnsi"/>
                <w:noProof/>
              </w:rPr>
              <w:t>2.</w:t>
            </w:r>
            <w:r>
              <w:rPr>
                <w:rFonts w:cstheme="minorBidi"/>
                <w:noProof/>
                <w:lang w:val="en-IN" w:eastAsia="en-IN"/>
              </w:rPr>
              <w:tab/>
            </w:r>
            <w:r w:rsidRPr="005C3102">
              <w:rPr>
                <w:rStyle w:val="Hyperlink"/>
                <w:rFonts w:eastAsia="Arial" w:cstheme="minorHAnsi"/>
                <w:noProof/>
              </w:rPr>
              <w:t>Exercise 1 – Provisioning Azure Data Factory</w:t>
            </w:r>
            <w:r>
              <w:rPr>
                <w:noProof/>
                <w:webHidden/>
              </w:rPr>
              <w:tab/>
            </w:r>
            <w:r>
              <w:rPr>
                <w:noProof/>
                <w:webHidden/>
              </w:rPr>
              <w:fldChar w:fldCharType="begin"/>
            </w:r>
            <w:r>
              <w:rPr>
                <w:noProof/>
                <w:webHidden/>
              </w:rPr>
              <w:instrText xml:space="preserve"> PAGEREF _Toc102722630 \h </w:instrText>
            </w:r>
            <w:r>
              <w:rPr>
                <w:noProof/>
                <w:webHidden/>
              </w:rPr>
            </w:r>
            <w:r>
              <w:rPr>
                <w:noProof/>
                <w:webHidden/>
              </w:rPr>
              <w:fldChar w:fldCharType="separate"/>
            </w:r>
            <w:r>
              <w:rPr>
                <w:noProof/>
                <w:webHidden/>
              </w:rPr>
              <w:t>3</w:t>
            </w:r>
            <w:r>
              <w:rPr>
                <w:noProof/>
                <w:webHidden/>
              </w:rPr>
              <w:fldChar w:fldCharType="end"/>
            </w:r>
          </w:hyperlink>
        </w:p>
        <w:p w14:paraId="1C777AF4" w14:textId="77777777" w:rsidR="00EF305E" w:rsidRDefault="00EF305E">
          <w:pPr>
            <w:pStyle w:val="TOC1"/>
            <w:tabs>
              <w:tab w:val="left" w:pos="440"/>
              <w:tab w:val="right" w:leader="dot" w:pos="9750"/>
            </w:tabs>
            <w:rPr>
              <w:rFonts w:cstheme="minorBidi"/>
              <w:noProof/>
              <w:lang w:val="en-IN" w:eastAsia="en-IN"/>
            </w:rPr>
          </w:pPr>
          <w:hyperlink w:anchor="_Toc102722631" w:history="1">
            <w:r w:rsidRPr="005C3102">
              <w:rPr>
                <w:rStyle w:val="Hyperlink"/>
                <w:rFonts w:eastAsia="Arial" w:cstheme="minorHAnsi"/>
                <w:noProof/>
              </w:rPr>
              <w:t>3.</w:t>
            </w:r>
            <w:r>
              <w:rPr>
                <w:rFonts w:cstheme="minorBidi"/>
                <w:noProof/>
                <w:lang w:val="en-IN" w:eastAsia="en-IN"/>
              </w:rPr>
              <w:tab/>
            </w:r>
            <w:r w:rsidRPr="005C3102">
              <w:rPr>
                <w:rStyle w:val="Hyperlink"/>
                <w:rFonts w:eastAsia="Arial" w:cstheme="minorHAnsi"/>
                <w:noProof/>
              </w:rPr>
              <w:t>Exercise 2 – Launch Azure Data Factory Studio</w:t>
            </w:r>
            <w:r>
              <w:rPr>
                <w:noProof/>
                <w:webHidden/>
              </w:rPr>
              <w:tab/>
            </w:r>
            <w:r>
              <w:rPr>
                <w:noProof/>
                <w:webHidden/>
              </w:rPr>
              <w:fldChar w:fldCharType="begin"/>
            </w:r>
            <w:r>
              <w:rPr>
                <w:noProof/>
                <w:webHidden/>
              </w:rPr>
              <w:instrText xml:space="preserve"> PAGEREF _Toc102722631 \h </w:instrText>
            </w:r>
            <w:r>
              <w:rPr>
                <w:noProof/>
                <w:webHidden/>
              </w:rPr>
            </w:r>
            <w:r>
              <w:rPr>
                <w:noProof/>
                <w:webHidden/>
              </w:rPr>
              <w:fldChar w:fldCharType="separate"/>
            </w:r>
            <w:r>
              <w:rPr>
                <w:noProof/>
                <w:webHidden/>
              </w:rPr>
              <w:t>7</w:t>
            </w:r>
            <w:r>
              <w:rPr>
                <w:noProof/>
                <w:webHidden/>
              </w:rPr>
              <w:fldChar w:fldCharType="end"/>
            </w:r>
          </w:hyperlink>
        </w:p>
        <w:p w14:paraId="2EB49777" w14:textId="77777777" w:rsidR="00EF305E" w:rsidRDefault="00EF305E">
          <w:pPr>
            <w:pStyle w:val="TOC1"/>
            <w:tabs>
              <w:tab w:val="left" w:pos="440"/>
              <w:tab w:val="right" w:leader="dot" w:pos="9750"/>
            </w:tabs>
            <w:rPr>
              <w:rFonts w:cstheme="minorBidi"/>
              <w:noProof/>
              <w:lang w:val="en-IN" w:eastAsia="en-IN"/>
            </w:rPr>
          </w:pPr>
          <w:hyperlink w:anchor="_Toc102722632" w:history="1">
            <w:r w:rsidRPr="005C3102">
              <w:rPr>
                <w:rStyle w:val="Hyperlink"/>
                <w:rFonts w:eastAsia="Arial" w:cstheme="minorHAnsi"/>
                <w:noProof/>
              </w:rPr>
              <w:t>4.</w:t>
            </w:r>
            <w:r>
              <w:rPr>
                <w:rFonts w:cstheme="minorBidi"/>
                <w:noProof/>
                <w:lang w:val="en-IN" w:eastAsia="en-IN"/>
              </w:rPr>
              <w:tab/>
            </w:r>
            <w:r w:rsidRPr="005C3102">
              <w:rPr>
                <w:rStyle w:val="Hyperlink"/>
                <w:rFonts w:eastAsia="Arial" w:cstheme="minorHAnsi"/>
                <w:noProof/>
              </w:rPr>
              <w:t>Exercise 3 – Create a New Data Lake Storage</w:t>
            </w:r>
            <w:r>
              <w:rPr>
                <w:noProof/>
                <w:webHidden/>
              </w:rPr>
              <w:tab/>
            </w:r>
            <w:r>
              <w:rPr>
                <w:noProof/>
                <w:webHidden/>
              </w:rPr>
              <w:fldChar w:fldCharType="begin"/>
            </w:r>
            <w:r>
              <w:rPr>
                <w:noProof/>
                <w:webHidden/>
              </w:rPr>
              <w:instrText xml:space="preserve"> PAGEREF _Toc102722632 \h </w:instrText>
            </w:r>
            <w:r>
              <w:rPr>
                <w:noProof/>
                <w:webHidden/>
              </w:rPr>
            </w:r>
            <w:r>
              <w:rPr>
                <w:noProof/>
                <w:webHidden/>
              </w:rPr>
              <w:fldChar w:fldCharType="separate"/>
            </w:r>
            <w:r>
              <w:rPr>
                <w:noProof/>
                <w:webHidden/>
              </w:rPr>
              <w:t>8</w:t>
            </w:r>
            <w:r>
              <w:rPr>
                <w:noProof/>
                <w:webHidden/>
              </w:rPr>
              <w:fldChar w:fldCharType="end"/>
            </w:r>
          </w:hyperlink>
        </w:p>
        <w:p w14:paraId="61238C3E" w14:textId="77777777" w:rsidR="00EF305E" w:rsidRDefault="00EF305E">
          <w:pPr>
            <w:pStyle w:val="TOC1"/>
            <w:tabs>
              <w:tab w:val="left" w:pos="440"/>
              <w:tab w:val="right" w:leader="dot" w:pos="9750"/>
            </w:tabs>
            <w:rPr>
              <w:rFonts w:cstheme="minorBidi"/>
              <w:noProof/>
              <w:lang w:val="en-IN" w:eastAsia="en-IN"/>
            </w:rPr>
          </w:pPr>
          <w:hyperlink w:anchor="_Toc102722633" w:history="1">
            <w:r w:rsidRPr="005C3102">
              <w:rPr>
                <w:rStyle w:val="Hyperlink"/>
                <w:rFonts w:eastAsia="Arial" w:cstheme="minorHAnsi"/>
                <w:noProof/>
              </w:rPr>
              <w:t>5.</w:t>
            </w:r>
            <w:r>
              <w:rPr>
                <w:rFonts w:cstheme="minorBidi"/>
                <w:noProof/>
                <w:lang w:val="en-IN" w:eastAsia="en-IN"/>
              </w:rPr>
              <w:tab/>
            </w:r>
            <w:r w:rsidRPr="005C3102">
              <w:rPr>
                <w:rStyle w:val="Hyperlink"/>
                <w:rFonts w:eastAsia="Arial" w:cstheme="minorHAnsi"/>
                <w:noProof/>
              </w:rPr>
              <w:t>Exercise 4 – Create Data Lake Container and Upload Data</w:t>
            </w:r>
            <w:r>
              <w:rPr>
                <w:noProof/>
                <w:webHidden/>
              </w:rPr>
              <w:tab/>
            </w:r>
            <w:r>
              <w:rPr>
                <w:noProof/>
                <w:webHidden/>
              </w:rPr>
              <w:fldChar w:fldCharType="begin"/>
            </w:r>
            <w:r>
              <w:rPr>
                <w:noProof/>
                <w:webHidden/>
              </w:rPr>
              <w:instrText xml:space="preserve"> PAGEREF _Toc102722633 \h </w:instrText>
            </w:r>
            <w:r>
              <w:rPr>
                <w:noProof/>
                <w:webHidden/>
              </w:rPr>
            </w:r>
            <w:r>
              <w:rPr>
                <w:noProof/>
                <w:webHidden/>
              </w:rPr>
              <w:fldChar w:fldCharType="separate"/>
            </w:r>
            <w:r>
              <w:rPr>
                <w:noProof/>
                <w:webHidden/>
              </w:rPr>
              <w:t>10</w:t>
            </w:r>
            <w:r>
              <w:rPr>
                <w:noProof/>
                <w:webHidden/>
              </w:rPr>
              <w:fldChar w:fldCharType="end"/>
            </w:r>
          </w:hyperlink>
        </w:p>
        <w:p w14:paraId="2BC80276" w14:textId="77777777" w:rsidR="00EF305E" w:rsidRDefault="00EF305E">
          <w:pPr>
            <w:pStyle w:val="TOC1"/>
            <w:tabs>
              <w:tab w:val="left" w:pos="440"/>
              <w:tab w:val="right" w:leader="dot" w:pos="9750"/>
            </w:tabs>
            <w:rPr>
              <w:rFonts w:cstheme="minorBidi"/>
              <w:noProof/>
              <w:lang w:val="en-IN" w:eastAsia="en-IN"/>
            </w:rPr>
          </w:pPr>
          <w:hyperlink w:anchor="_Toc102722634" w:history="1">
            <w:r w:rsidRPr="005C3102">
              <w:rPr>
                <w:rStyle w:val="Hyperlink"/>
                <w:rFonts w:eastAsia="Arial" w:cstheme="minorHAnsi"/>
                <w:noProof/>
              </w:rPr>
              <w:t>6.</w:t>
            </w:r>
            <w:r>
              <w:rPr>
                <w:rFonts w:cstheme="minorBidi"/>
                <w:noProof/>
                <w:lang w:val="en-IN" w:eastAsia="en-IN"/>
              </w:rPr>
              <w:tab/>
            </w:r>
            <w:r w:rsidRPr="005C3102">
              <w:rPr>
                <w:rStyle w:val="Hyperlink"/>
                <w:rFonts w:eastAsia="Arial" w:cstheme="minorHAnsi"/>
                <w:noProof/>
              </w:rPr>
              <w:t>Exercise 5 – Create Linked Services</w:t>
            </w:r>
            <w:r>
              <w:rPr>
                <w:noProof/>
                <w:webHidden/>
              </w:rPr>
              <w:tab/>
            </w:r>
            <w:r>
              <w:rPr>
                <w:noProof/>
                <w:webHidden/>
              </w:rPr>
              <w:fldChar w:fldCharType="begin"/>
            </w:r>
            <w:r>
              <w:rPr>
                <w:noProof/>
                <w:webHidden/>
              </w:rPr>
              <w:instrText xml:space="preserve"> PAGEREF _Toc102722634 \h </w:instrText>
            </w:r>
            <w:r>
              <w:rPr>
                <w:noProof/>
                <w:webHidden/>
              </w:rPr>
            </w:r>
            <w:r>
              <w:rPr>
                <w:noProof/>
                <w:webHidden/>
              </w:rPr>
              <w:fldChar w:fldCharType="separate"/>
            </w:r>
            <w:r>
              <w:rPr>
                <w:noProof/>
                <w:webHidden/>
              </w:rPr>
              <w:t>13</w:t>
            </w:r>
            <w:r>
              <w:rPr>
                <w:noProof/>
                <w:webHidden/>
              </w:rPr>
              <w:fldChar w:fldCharType="end"/>
            </w:r>
          </w:hyperlink>
        </w:p>
        <w:p w14:paraId="33133DD6" w14:textId="77777777" w:rsidR="00EF305E" w:rsidRDefault="00EF305E">
          <w:pPr>
            <w:pStyle w:val="TOC1"/>
            <w:tabs>
              <w:tab w:val="left" w:pos="440"/>
              <w:tab w:val="right" w:leader="dot" w:pos="9750"/>
            </w:tabs>
            <w:rPr>
              <w:rFonts w:cstheme="minorBidi"/>
              <w:noProof/>
              <w:lang w:val="en-IN" w:eastAsia="en-IN"/>
            </w:rPr>
          </w:pPr>
          <w:hyperlink w:anchor="_Toc102722635" w:history="1">
            <w:r w:rsidRPr="005C3102">
              <w:rPr>
                <w:rStyle w:val="Hyperlink"/>
                <w:rFonts w:eastAsia="Arial" w:cstheme="minorHAnsi"/>
                <w:noProof/>
              </w:rPr>
              <w:t>7.</w:t>
            </w:r>
            <w:r>
              <w:rPr>
                <w:rFonts w:cstheme="minorBidi"/>
                <w:noProof/>
                <w:lang w:val="en-IN" w:eastAsia="en-IN"/>
              </w:rPr>
              <w:tab/>
            </w:r>
            <w:r w:rsidRPr="005C3102">
              <w:rPr>
                <w:rStyle w:val="Hyperlink"/>
                <w:rFonts w:eastAsia="Arial" w:cstheme="minorHAnsi"/>
                <w:noProof/>
              </w:rPr>
              <w:t>Exercise 1 – Create Pipeline and Dataset</w:t>
            </w:r>
            <w:r>
              <w:rPr>
                <w:noProof/>
                <w:webHidden/>
              </w:rPr>
              <w:tab/>
            </w:r>
            <w:r>
              <w:rPr>
                <w:noProof/>
                <w:webHidden/>
              </w:rPr>
              <w:fldChar w:fldCharType="begin"/>
            </w:r>
            <w:r>
              <w:rPr>
                <w:noProof/>
                <w:webHidden/>
              </w:rPr>
              <w:instrText xml:space="preserve"> PAGEREF _Toc102722635 \h </w:instrText>
            </w:r>
            <w:r>
              <w:rPr>
                <w:noProof/>
                <w:webHidden/>
              </w:rPr>
            </w:r>
            <w:r>
              <w:rPr>
                <w:noProof/>
                <w:webHidden/>
              </w:rPr>
              <w:fldChar w:fldCharType="separate"/>
            </w:r>
            <w:r>
              <w:rPr>
                <w:noProof/>
                <w:webHidden/>
              </w:rPr>
              <w:t>15</w:t>
            </w:r>
            <w:r>
              <w:rPr>
                <w:noProof/>
                <w:webHidden/>
              </w:rPr>
              <w:fldChar w:fldCharType="end"/>
            </w:r>
          </w:hyperlink>
        </w:p>
        <w:p w14:paraId="043813D6" w14:textId="77777777" w:rsidR="00EF305E" w:rsidRDefault="00EF305E">
          <w:pPr>
            <w:pStyle w:val="TOC1"/>
            <w:tabs>
              <w:tab w:val="left" w:pos="440"/>
              <w:tab w:val="right" w:leader="dot" w:pos="9750"/>
            </w:tabs>
            <w:rPr>
              <w:rFonts w:cstheme="minorBidi"/>
              <w:noProof/>
              <w:lang w:val="en-IN" w:eastAsia="en-IN"/>
            </w:rPr>
          </w:pPr>
          <w:hyperlink w:anchor="_Toc102722636" w:history="1">
            <w:r w:rsidRPr="005C3102">
              <w:rPr>
                <w:rStyle w:val="Hyperlink"/>
                <w:rFonts w:eastAsia="Arial" w:cstheme="minorHAnsi"/>
                <w:noProof/>
              </w:rPr>
              <w:t>8.</w:t>
            </w:r>
            <w:r>
              <w:rPr>
                <w:rFonts w:cstheme="minorBidi"/>
                <w:noProof/>
                <w:lang w:val="en-IN" w:eastAsia="en-IN"/>
              </w:rPr>
              <w:tab/>
            </w:r>
            <w:r w:rsidRPr="005C3102">
              <w:rPr>
                <w:rStyle w:val="Hyperlink"/>
                <w:rFonts w:eastAsia="Arial" w:cstheme="minorHAnsi"/>
                <w:noProof/>
              </w:rPr>
              <w:t>Exercise 7 – Validate and Debug the Pipeline</w:t>
            </w:r>
            <w:r>
              <w:rPr>
                <w:noProof/>
                <w:webHidden/>
              </w:rPr>
              <w:tab/>
            </w:r>
            <w:r>
              <w:rPr>
                <w:noProof/>
                <w:webHidden/>
              </w:rPr>
              <w:fldChar w:fldCharType="begin"/>
            </w:r>
            <w:r>
              <w:rPr>
                <w:noProof/>
                <w:webHidden/>
              </w:rPr>
              <w:instrText xml:space="preserve"> PAGEREF _Toc102722636 \h </w:instrText>
            </w:r>
            <w:r>
              <w:rPr>
                <w:noProof/>
                <w:webHidden/>
              </w:rPr>
            </w:r>
            <w:r>
              <w:rPr>
                <w:noProof/>
                <w:webHidden/>
              </w:rPr>
              <w:fldChar w:fldCharType="separate"/>
            </w:r>
            <w:r>
              <w:rPr>
                <w:noProof/>
                <w:webHidden/>
              </w:rPr>
              <w:t>21</w:t>
            </w:r>
            <w:r>
              <w:rPr>
                <w:noProof/>
                <w:webHidden/>
              </w:rPr>
              <w:fldChar w:fldCharType="end"/>
            </w:r>
          </w:hyperlink>
        </w:p>
        <w:p w14:paraId="711079E8" w14:textId="77777777" w:rsidR="00EF305E" w:rsidRDefault="00EF305E">
          <w:pPr>
            <w:pStyle w:val="TOC1"/>
            <w:tabs>
              <w:tab w:val="left" w:pos="440"/>
              <w:tab w:val="right" w:leader="dot" w:pos="9750"/>
            </w:tabs>
            <w:rPr>
              <w:rFonts w:cstheme="minorBidi"/>
              <w:noProof/>
              <w:lang w:val="en-IN" w:eastAsia="en-IN"/>
            </w:rPr>
          </w:pPr>
          <w:hyperlink w:anchor="_Toc102722643" w:history="1">
            <w:r w:rsidRPr="005C3102">
              <w:rPr>
                <w:rStyle w:val="Hyperlink"/>
                <w:rFonts w:eastAsia="Arial" w:cstheme="minorHAnsi"/>
                <w:noProof/>
              </w:rPr>
              <w:t>9.</w:t>
            </w:r>
            <w:r>
              <w:rPr>
                <w:rFonts w:cstheme="minorBidi"/>
                <w:noProof/>
                <w:lang w:val="en-IN" w:eastAsia="en-IN"/>
              </w:rPr>
              <w:tab/>
            </w:r>
            <w:r w:rsidRPr="005C3102">
              <w:rPr>
                <w:rStyle w:val="Hyperlink"/>
                <w:rFonts w:eastAsia="Arial" w:cstheme="minorHAnsi"/>
                <w:noProof/>
              </w:rPr>
              <w:t>Monitor the pipeline</w:t>
            </w:r>
            <w:r>
              <w:rPr>
                <w:noProof/>
                <w:webHidden/>
              </w:rPr>
              <w:tab/>
            </w:r>
            <w:r>
              <w:rPr>
                <w:noProof/>
                <w:webHidden/>
              </w:rPr>
              <w:fldChar w:fldCharType="begin"/>
            </w:r>
            <w:r>
              <w:rPr>
                <w:noProof/>
                <w:webHidden/>
              </w:rPr>
              <w:instrText xml:space="preserve"> PAGEREF _Toc102722643 \h </w:instrText>
            </w:r>
            <w:r>
              <w:rPr>
                <w:noProof/>
                <w:webHidden/>
              </w:rPr>
            </w:r>
            <w:r>
              <w:rPr>
                <w:noProof/>
                <w:webHidden/>
              </w:rPr>
              <w:fldChar w:fldCharType="separate"/>
            </w:r>
            <w:r>
              <w:rPr>
                <w:noProof/>
                <w:webHidden/>
              </w:rPr>
              <w:t>24</w:t>
            </w:r>
            <w:r>
              <w:rPr>
                <w:noProof/>
                <w:webHidden/>
              </w:rPr>
              <w:fldChar w:fldCharType="end"/>
            </w:r>
          </w:hyperlink>
        </w:p>
        <w:p w14:paraId="2021B896" w14:textId="77777777" w:rsidR="00EF305E" w:rsidRDefault="00EF305E">
          <w:pPr>
            <w:pStyle w:val="TOC1"/>
            <w:tabs>
              <w:tab w:val="left" w:pos="660"/>
              <w:tab w:val="right" w:leader="dot" w:pos="9750"/>
            </w:tabs>
            <w:rPr>
              <w:rFonts w:cstheme="minorBidi"/>
              <w:noProof/>
              <w:lang w:val="en-IN" w:eastAsia="en-IN"/>
            </w:rPr>
          </w:pPr>
          <w:hyperlink w:anchor="_Toc102722644" w:history="1">
            <w:r w:rsidRPr="005C3102">
              <w:rPr>
                <w:rStyle w:val="Hyperlink"/>
                <w:rFonts w:eastAsia="Arial" w:cstheme="minorHAnsi"/>
                <w:noProof/>
              </w:rPr>
              <w:t>10.</w:t>
            </w:r>
            <w:r>
              <w:rPr>
                <w:rFonts w:cstheme="minorBidi"/>
                <w:noProof/>
                <w:lang w:val="en-IN" w:eastAsia="en-IN"/>
              </w:rPr>
              <w:tab/>
            </w:r>
            <w:r w:rsidRPr="005C3102">
              <w:rPr>
                <w:rStyle w:val="Hyperlink"/>
                <w:rFonts w:eastAsia="Arial" w:cstheme="minorHAnsi"/>
                <w:noProof/>
              </w:rPr>
              <w:t>Trigger the pipeline on a schedule</w:t>
            </w:r>
            <w:r>
              <w:rPr>
                <w:noProof/>
                <w:webHidden/>
              </w:rPr>
              <w:tab/>
            </w:r>
            <w:r>
              <w:rPr>
                <w:noProof/>
                <w:webHidden/>
              </w:rPr>
              <w:fldChar w:fldCharType="begin"/>
            </w:r>
            <w:r>
              <w:rPr>
                <w:noProof/>
                <w:webHidden/>
              </w:rPr>
              <w:instrText xml:space="preserve"> PAGEREF _Toc102722644 \h </w:instrText>
            </w:r>
            <w:r>
              <w:rPr>
                <w:noProof/>
                <w:webHidden/>
              </w:rPr>
            </w:r>
            <w:r>
              <w:rPr>
                <w:noProof/>
                <w:webHidden/>
              </w:rPr>
              <w:fldChar w:fldCharType="separate"/>
            </w:r>
            <w:r>
              <w:rPr>
                <w:noProof/>
                <w:webHidden/>
              </w:rPr>
              <w:t>25</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29097EE8" w14:textId="77777777" w:rsidR="00915A67" w:rsidRDefault="00915A67">
      <w:pPr>
        <w:spacing w:before="5" w:line="180" w:lineRule="exact"/>
        <w:rPr>
          <w:rFonts w:asciiTheme="minorHAnsi" w:hAnsiTheme="minorHAnsi" w:cstheme="minorHAnsi"/>
          <w:color w:val="0D0D0D" w:themeColor="text1" w:themeTint="F2"/>
          <w:sz w:val="24"/>
          <w:szCs w:val="24"/>
        </w:rPr>
      </w:pPr>
    </w:p>
    <w:p w14:paraId="6C5647F2" w14:textId="77777777" w:rsidR="00915A67" w:rsidRDefault="00915A67">
      <w:pPr>
        <w:spacing w:before="5" w:line="180" w:lineRule="exact"/>
        <w:rPr>
          <w:rFonts w:asciiTheme="minorHAnsi" w:hAnsiTheme="minorHAnsi" w:cstheme="minorHAnsi"/>
          <w:color w:val="0D0D0D" w:themeColor="text1" w:themeTint="F2"/>
          <w:sz w:val="24"/>
          <w:szCs w:val="24"/>
        </w:rPr>
      </w:pPr>
    </w:p>
    <w:p w14:paraId="4512FB8F" w14:textId="77777777" w:rsidR="00915A67" w:rsidRDefault="00915A67">
      <w:pPr>
        <w:spacing w:before="5" w:line="180" w:lineRule="exact"/>
        <w:rPr>
          <w:rFonts w:asciiTheme="minorHAnsi" w:hAnsiTheme="minorHAnsi" w:cstheme="minorHAnsi"/>
          <w:color w:val="0D0D0D" w:themeColor="text1" w:themeTint="F2"/>
          <w:sz w:val="24"/>
          <w:szCs w:val="24"/>
        </w:rPr>
      </w:pPr>
    </w:p>
    <w:p w14:paraId="0449857A" w14:textId="77777777" w:rsidR="00915A67" w:rsidRDefault="00915A67">
      <w:pPr>
        <w:spacing w:before="5" w:line="180" w:lineRule="exact"/>
        <w:rPr>
          <w:rFonts w:asciiTheme="minorHAnsi" w:hAnsiTheme="minorHAnsi" w:cstheme="minorHAnsi"/>
          <w:color w:val="0D0D0D" w:themeColor="text1" w:themeTint="F2"/>
          <w:sz w:val="24"/>
          <w:szCs w:val="24"/>
        </w:rPr>
      </w:pPr>
    </w:p>
    <w:p w14:paraId="13925BB6" w14:textId="77777777" w:rsidR="00915A67" w:rsidRDefault="00915A67">
      <w:pPr>
        <w:spacing w:before="5" w:line="180" w:lineRule="exact"/>
        <w:rPr>
          <w:rFonts w:asciiTheme="minorHAnsi" w:hAnsiTheme="minorHAnsi" w:cstheme="minorHAnsi"/>
          <w:color w:val="0D0D0D" w:themeColor="text1" w:themeTint="F2"/>
          <w:sz w:val="24"/>
          <w:szCs w:val="24"/>
        </w:rPr>
      </w:pPr>
    </w:p>
    <w:p w14:paraId="70D5060B" w14:textId="77777777" w:rsidR="00915A67" w:rsidRDefault="00915A67">
      <w:pPr>
        <w:spacing w:before="5" w:line="180" w:lineRule="exact"/>
        <w:rPr>
          <w:rFonts w:asciiTheme="minorHAnsi" w:hAnsiTheme="minorHAnsi" w:cstheme="minorHAnsi"/>
          <w:color w:val="0D0D0D" w:themeColor="text1" w:themeTint="F2"/>
          <w:sz w:val="24"/>
          <w:szCs w:val="24"/>
        </w:rPr>
      </w:pPr>
    </w:p>
    <w:p w14:paraId="3755C54A" w14:textId="77777777" w:rsidR="00915A67" w:rsidRDefault="00915A67">
      <w:pPr>
        <w:spacing w:before="5" w:line="180" w:lineRule="exact"/>
        <w:rPr>
          <w:rFonts w:asciiTheme="minorHAnsi" w:hAnsiTheme="minorHAnsi" w:cstheme="minorHAnsi"/>
          <w:color w:val="0D0D0D" w:themeColor="text1" w:themeTint="F2"/>
          <w:sz w:val="24"/>
          <w:szCs w:val="24"/>
        </w:rPr>
      </w:pPr>
    </w:p>
    <w:p w14:paraId="707E73EF" w14:textId="77777777" w:rsidR="00915A67" w:rsidRDefault="00915A67">
      <w:pPr>
        <w:spacing w:before="5" w:line="180" w:lineRule="exact"/>
        <w:rPr>
          <w:rFonts w:asciiTheme="minorHAnsi" w:hAnsiTheme="minorHAnsi" w:cstheme="minorHAnsi"/>
          <w:color w:val="0D0D0D" w:themeColor="text1" w:themeTint="F2"/>
          <w:sz w:val="24"/>
          <w:szCs w:val="24"/>
        </w:rPr>
      </w:pPr>
    </w:p>
    <w:p w14:paraId="3E327FAD" w14:textId="77777777" w:rsidR="00915A67" w:rsidRDefault="00915A67">
      <w:pPr>
        <w:spacing w:before="5" w:line="180" w:lineRule="exact"/>
        <w:rPr>
          <w:rFonts w:asciiTheme="minorHAnsi" w:hAnsiTheme="minorHAnsi" w:cstheme="minorHAnsi"/>
          <w:color w:val="0D0D0D" w:themeColor="text1" w:themeTint="F2"/>
          <w:sz w:val="24"/>
          <w:szCs w:val="24"/>
        </w:rPr>
      </w:pPr>
    </w:p>
    <w:p w14:paraId="3258E066" w14:textId="77777777" w:rsidR="00915A67" w:rsidRDefault="00915A67">
      <w:pPr>
        <w:spacing w:before="5" w:line="180" w:lineRule="exact"/>
        <w:rPr>
          <w:rFonts w:asciiTheme="minorHAnsi" w:hAnsiTheme="minorHAnsi" w:cstheme="minorHAnsi"/>
          <w:color w:val="0D0D0D" w:themeColor="text1" w:themeTint="F2"/>
          <w:sz w:val="24"/>
          <w:szCs w:val="24"/>
        </w:rPr>
      </w:pPr>
    </w:p>
    <w:p w14:paraId="16A566A6" w14:textId="77777777" w:rsidR="00915A67" w:rsidRDefault="00915A67">
      <w:pPr>
        <w:spacing w:before="5" w:line="180" w:lineRule="exact"/>
        <w:rPr>
          <w:rFonts w:asciiTheme="minorHAnsi" w:hAnsiTheme="minorHAnsi" w:cstheme="minorHAnsi"/>
          <w:color w:val="0D0D0D" w:themeColor="text1" w:themeTint="F2"/>
          <w:sz w:val="24"/>
          <w:szCs w:val="24"/>
        </w:rPr>
      </w:pPr>
    </w:p>
    <w:p w14:paraId="625FAD9E" w14:textId="77777777" w:rsidR="00915A67" w:rsidRDefault="00915A67">
      <w:pPr>
        <w:spacing w:before="5" w:line="180" w:lineRule="exact"/>
        <w:rPr>
          <w:rFonts w:asciiTheme="minorHAnsi" w:hAnsiTheme="minorHAnsi" w:cstheme="minorHAnsi"/>
          <w:color w:val="0D0D0D" w:themeColor="text1" w:themeTint="F2"/>
          <w:sz w:val="24"/>
          <w:szCs w:val="24"/>
        </w:rPr>
      </w:pPr>
    </w:p>
    <w:p w14:paraId="0B9472E6" w14:textId="77777777" w:rsidR="00915A67" w:rsidRDefault="00915A67">
      <w:pPr>
        <w:spacing w:before="5" w:line="180" w:lineRule="exact"/>
        <w:rPr>
          <w:rFonts w:asciiTheme="minorHAnsi" w:hAnsiTheme="minorHAnsi" w:cstheme="minorHAnsi"/>
          <w:color w:val="0D0D0D" w:themeColor="text1" w:themeTint="F2"/>
          <w:sz w:val="24"/>
          <w:szCs w:val="24"/>
        </w:rPr>
      </w:pPr>
    </w:p>
    <w:p w14:paraId="590895A1" w14:textId="77777777" w:rsidR="00915A67" w:rsidRDefault="00915A67">
      <w:pPr>
        <w:spacing w:before="5" w:line="180" w:lineRule="exact"/>
        <w:rPr>
          <w:rFonts w:asciiTheme="minorHAnsi" w:hAnsiTheme="minorHAnsi" w:cstheme="minorHAnsi"/>
          <w:color w:val="0D0D0D" w:themeColor="text1" w:themeTint="F2"/>
          <w:sz w:val="24"/>
          <w:szCs w:val="24"/>
        </w:rPr>
      </w:pPr>
    </w:p>
    <w:p w14:paraId="3961248B" w14:textId="77777777" w:rsidR="00915A67" w:rsidRDefault="00915A67">
      <w:pPr>
        <w:spacing w:before="5" w:line="180" w:lineRule="exact"/>
        <w:rPr>
          <w:rFonts w:asciiTheme="minorHAnsi" w:hAnsiTheme="minorHAnsi" w:cstheme="minorHAnsi"/>
          <w:color w:val="0D0D0D" w:themeColor="text1" w:themeTint="F2"/>
          <w:sz w:val="24"/>
          <w:szCs w:val="24"/>
        </w:rPr>
      </w:pPr>
    </w:p>
    <w:p w14:paraId="5EC3C747" w14:textId="77777777" w:rsidR="00915A67" w:rsidRDefault="00915A67">
      <w:pPr>
        <w:spacing w:before="5" w:line="180" w:lineRule="exact"/>
        <w:rPr>
          <w:rFonts w:asciiTheme="minorHAnsi" w:hAnsiTheme="minorHAnsi" w:cstheme="minorHAnsi"/>
          <w:color w:val="0D0D0D" w:themeColor="text1" w:themeTint="F2"/>
          <w:sz w:val="24"/>
          <w:szCs w:val="24"/>
        </w:rPr>
      </w:pPr>
    </w:p>
    <w:p w14:paraId="17C0E662" w14:textId="77777777" w:rsidR="00915A67" w:rsidRDefault="00915A67">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bookmarkStart w:id="0" w:name="_GoBack"/>
      <w:bookmarkEnd w:id="0"/>
    </w:p>
    <w:p w14:paraId="2E2E9EF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5206B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1" w:name="_Toc102722629"/>
      <w:r w:rsidRPr="005A7AA6">
        <w:rPr>
          <w:rFonts w:asciiTheme="minorHAnsi" w:eastAsia="Arial" w:hAnsiTheme="minorHAnsi" w:cstheme="minorHAnsi"/>
          <w:color w:val="E36C0A" w:themeColor="accent6" w:themeShade="BF"/>
        </w:rPr>
        <w:t>Introduction</w:t>
      </w:r>
      <w:bookmarkEnd w:id="1"/>
    </w:p>
    <w:p w14:paraId="2ABA24AE" w14:textId="6DA17BD9" w:rsidR="00E369C3" w:rsidRPr="00E369C3" w:rsidRDefault="00B66385" w:rsidP="00E369C3">
      <w:pPr>
        <w:pStyle w:val="NormalWeb"/>
        <w:shd w:val="clear" w:color="auto" w:fill="FFFFFF"/>
        <w:spacing w:before="240" w:beforeAutospacing="0" w:after="0" w:afterAutospacing="0"/>
        <w:jc w:val="both"/>
        <w:rPr>
          <w:rFonts w:asciiTheme="minorHAnsi" w:hAnsiTheme="minorHAnsi" w:cstheme="minorHAnsi"/>
          <w:color w:val="292929"/>
          <w:spacing w:val="-1"/>
          <w:shd w:val="clear" w:color="auto" w:fill="FFFFFF"/>
        </w:rPr>
      </w:pPr>
      <w:r w:rsidRPr="00E369C3">
        <w:rPr>
          <w:rFonts w:asciiTheme="minorHAnsi" w:hAnsiTheme="minorHAnsi" w:cstheme="minorHAnsi"/>
          <w:color w:val="292929"/>
          <w:spacing w:val="-1"/>
          <w:shd w:val="clear" w:color="auto" w:fill="FFFFFF"/>
        </w:rPr>
        <w:t>Azure Data Factory (ADF) is a data pipeline orchestrator and ETL tool that is part of the Microsoft Azure cloud ecosystem. ADF can pull data from the outsid</w:t>
      </w:r>
      <w:r w:rsidR="0041217F">
        <w:rPr>
          <w:rFonts w:asciiTheme="minorHAnsi" w:hAnsiTheme="minorHAnsi" w:cstheme="minorHAnsi"/>
          <w:color w:val="292929"/>
          <w:spacing w:val="-1"/>
          <w:shd w:val="clear" w:color="auto" w:fill="FFFFFF"/>
        </w:rPr>
        <w:t xml:space="preserve">e world (FTP, Amazon S3, </w:t>
      </w:r>
      <w:proofErr w:type="gramStart"/>
      <w:r w:rsidR="0041217F">
        <w:rPr>
          <w:rFonts w:asciiTheme="minorHAnsi" w:hAnsiTheme="minorHAnsi" w:cstheme="minorHAnsi"/>
          <w:color w:val="292929"/>
          <w:spacing w:val="-1"/>
          <w:shd w:val="clear" w:color="auto" w:fill="FFFFFF"/>
        </w:rPr>
        <w:t>Oracle</w:t>
      </w:r>
      <w:proofErr w:type="gramEnd"/>
      <w:r w:rsidRPr="00E369C3">
        <w:rPr>
          <w:rFonts w:asciiTheme="minorHAnsi" w:hAnsiTheme="minorHAnsi" w:cstheme="minorHAnsi"/>
          <w:color w:val="292929"/>
          <w:spacing w:val="-1"/>
          <w:shd w:val="clear" w:color="auto" w:fill="FFFFFF"/>
        </w:rPr>
        <w:t>), transform it, filter it, enhance it, and move it along to another destination. In my work for a health-data project we are using ADF to drive our data flow from raw ingestion to polished analysis that is ready to display.</w:t>
      </w:r>
    </w:p>
    <w:p w14:paraId="0FD58383" w14:textId="77777777" w:rsidR="00B70FD5" w:rsidRPr="00B70FD5" w:rsidRDefault="00B70FD5" w:rsidP="00B70FD5">
      <w:pPr>
        <w:numPr>
          <w:ilvl w:val="0"/>
          <w:numId w:val="4"/>
        </w:numPr>
        <w:spacing w:before="100" w:beforeAutospacing="1" w:after="100" w:afterAutospacing="1" w:line="420" w:lineRule="atLeast"/>
        <w:rPr>
          <w:rFonts w:asciiTheme="minorHAnsi" w:hAnsiTheme="minorHAnsi" w:cstheme="minorHAnsi"/>
          <w:color w:val="212529"/>
          <w:sz w:val="24"/>
          <w:szCs w:val="24"/>
        </w:rPr>
      </w:pPr>
      <w:r w:rsidRPr="00B70FD5">
        <w:rPr>
          <w:rFonts w:asciiTheme="minorHAnsi" w:hAnsiTheme="minorHAnsi" w:cstheme="minorHAnsi"/>
          <w:color w:val="212529"/>
          <w:sz w:val="24"/>
          <w:szCs w:val="24"/>
        </w:rPr>
        <w:t>Stores data with the help of Azure Data Lake Storage</w:t>
      </w:r>
    </w:p>
    <w:p w14:paraId="0D22FF40" w14:textId="77777777" w:rsidR="00B70FD5" w:rsidRPr="00B70FD5" w:rsidRDefault="00B70FD5" w:rsidP="00B70FD5">
      <w:pPr>
        <w:numPr>
          <w:ilvl w:val="0"/>
          <w:numId w:val="4"/>
        </w:numPr>
        <w:spacing w:before="100" w:beforeAutospacing="1" w:after="100" w:afterAutospacing="1" w:line="420" w:lineRule="atLeast"/>
        <w:rPr>
          <w:rFonts w:asciiTheme="minorHAnsi" w:hAnsiTheme="minorHAnsi" w:cstheme="minorHAnsi"/>
          <w:color w:val="212529"/>
          <w:sz w:val="24"/>
          <w:szCs w:val="24"/>
        </w:rPr>
      </w:pPr>
      <w:r w:rsidRPr="00B70FD5">
        <w:rPr>
          <w:rFonts w:asciiTheme="minorHAnsi" w:hAnsiTheme="minorHAnsi" w:cstheme="minorHAnsi"/>
          <w:color w:val="212529"/>
          <w:sz w:val="24"/>
          <w:szCs w:val="24"/>
        </w:rPr>
        <w:t>Analyzes the data</w:t>
      </w:r>
    </w:p>
    <w:p w14:paraId="12A6F8BE" w14:textId="77777777" w:rsidR="00B70FD5" w:rsidRPr="00B70FD5" w:rsidRDefault="00B70FD5" w:rsidP="00B70FD5">
      <w:pPr>
        <w:numPr>
          <w:ilvl w:val="0"/>
          <w:numId w:val="4"/>
        </w:numPr>
        <w:spacing w:before="100" w:beforeAutospacing="1" w:after="100" w:afterAutospacing="1" w:line="420" w:lineRule="atLeast"/>
        <w:rPr>
          <w:rFonts w:asciiTheme="minorHAnsi" w:hAnsiTheme="minorHAnsi" w:cstheme="minorHAnsi"/>
          <w:color w:val="212529"/>
          <w:sz w:val="24"/>
          <w:szCs w:val="24"/>
        </w:rPr>
      </w:pPr>
      <w:r w:rsidRPr="00B70FD5">
        <w:rPr>
          <w:rFonts w:asciiTheme="minorHAnsi" w:hAnsiTheme="minorHAnsi" w:cstheme="minorHAnsi"/>
          <w:color w:val="212529"/>
          <w:sz w:val="24"/>
          <w:szCs w:val="24"/>
        </w:rPr>
        <w:t>Transforms the data with the help of pipelines (a logical grouping of activities that together perform a task)</w:t>
      </w:r>
    </w:p>
    <w:p w14:paraId="2AA1573C" w14:textId="77777777" w:rsidR="00B70FD5" w:rsidRPr="00B70FD5" w:rsidRDefault="00B70FD5" w:rsidP="00B70FD5">
      <w:pPr>
        <w:numPr>
          <w:ilvl w:val="0"/>
          <w:numId w:val="4"/>
        </w:numPr>
        <w:spacing w:before="100" w:beforeAutospacing="1" w:after="100" w:afterAutospacing="1" w:line="420" w:lineRule="atLeast"/>
        <w:rPr>
          <w:rFonts w:asciiTheme="minorHAnsi" w:hAnsiTheme="minorHAnsi" w:cstheme="minorHAnsi"/>
          <w:color w:val="212529"/>
          <w:sz w:val="24"/>
          <w:szCs w:val="24"/>
        </w:rPr>
      </w:pPr>
      <w:r w:rsidRPr="00B70FD5">
        <w:rPr>
          <w:rFonts w:asciiTheme="minorHAnsi" w:hAnsiTheme="minorHAnsi" w:cstheme="minorHAnsi"/>
          <w:color w:val="212529"/>
          <w:sz w:val="24"/>
          <w:szCs w:val="24"/>
        </w:rPr>
        <w:t>Publishes the organized data</w:t>
      </w:r>
    </w:p>
    <w:p w14:paraId="0A9C53D8" w14:textId="77777777" w:rsidR="00B70FD5" w:rsidRPr="00B70FD5" w:rsidRDefault="00B70FD5" w:rsidP="00B70FD5">
      <w:pPr>
        <w:numPr>
          <w:ilvl w:val="0"/>
          <w:numId w:val="4"/>
        </w:numPr>
        <w:spacing w:before="100" w:beforeAutospacing="1" w:after="100" w:afterAutospacing="1" w:line="420" w:lineRule="atLeast"/>
        <w:rPr>
          <w:rFonts w:asciiTheme="minorHAnsi" w:hAnsiTheme="minorHAnsi" w:cstheme="minorHAnsi"/>
          <w:color w:val="212529"/>
          <w:sz w:val="24"/>
          <w:szCs w:val="24"/>
        </w:rPr>
      </w:pPr>
      <w:r w:rsidRPr="00B70FD5">
        <w:rPr>
          <w:rFonts w:asciiTheme="minorHAnsi" w:hAnsiTheme="minorHAnsi" w:cstheme="minorHAnsi"/>
          <w:color w:val="212529"/>
          <w:sz w:val="24"/>
          <w:szCs w:val="24"/>
        </w:rPr>
        <w:t>Visualizes the data with third-party applications like </w:t>
      </w:r>
      <w:hyperlink r:id="rId10" w:tgtFrame="_blank" w:history="1">
        <w:r w:rsidRPr="0041217F">
          <w:rPr>
            <w:color w:val="212529"/>
          </w:rPr>
          <w:t>Apache Spark</w:t>
        </w:r>
      </w:hyperlink>
      <w:r w:rsidRPr="00B70FD5">
        <w:rPr>
          <w:rFonts w:asciiTheme="minorHAnsi" w:hAnsiTheme="minorHAnsi" w:cstheme="minorHAnsi"/>
          <w:color w:val="212529"/>
          <w:sz w:val="24"/>
          <w:szCs w:val="24"/>
        </w:rPr>
        <w:t> or </w:t>
      </w:r>
      <w:hyperlink r:id="rId11" w:tgtFrame="_blank" w:history="1">
        <w:r w:rsidRPr="0041217F">
          <w:rPr>
            <w:color w:val="212529"/>
          </w:rPr>
          <w:t>Hadoop</w:t>
        </w:r>
      </w:hyperlink>
      <w:r w:rsidRPr="00B70FD5">
        <w:rPr>
          <w:rFonts w:asciiTheme="minorHAnsi" w:hAnsiTheme="minorHAnsi" w:cstheme="minorHAnsi"/>
          <w:color w:val="212529"/>
          <w:sz w:val="24"/>
          <w:szCs w:val="24"/>
        </w:rPr>
        <w:t>.</w:t>
      </w:r>
    </w:p>
    <w:p w14:paraId="0EDCBDCB" w14:textId="77777777" w:rsidR="00E369C3" w:rsidRPr="00E369C3" w:rsidRDefault="00E369C3" w:rsidP="00E369C3">
      <w:pPr>
        <w:pStyle w:val="NormalWeb"/>
        <w:shd w:val="clear" w:color="auto" w:fill="FFFFFF"/>
        <w:spacing w:before="240" w:beforeAutospacing="0" w:after="0" w:afterAutospacing="0"/>
        <w:jc w:val="both"/>
        <w:rPr>
          <w:rFonts w:asciiTheme="minorHAnsi" w:hAnsiTheme="minorHAnsi" w:cstheme="minorHAnsi"/>
          <w:color w:val="292929"/>
          <w:spacing w:val="-1"/>
          <w:shd w:val="clear" w:color="auto" w:fill="FFFFFF"/>
        </w:rPr>
      </w:pPr>
    </w:p>
    <w:p w14:paraId="6C320790" w14:textId="18DFCCEB" w:rsidR="00ED5659" w:rsidRDefault="00E369C3" w:rsidP="00E369C3">
      <w:pPr>
        <w:jc w:val="both"/>
        <w:rPr>
          <w:rFonts w:eastAsia="Arial"/>
        </w:rPr>
      </w:pPr>
      <w:r w:rsidRPr="00E369C3">
        <w:rPr>
          <w:rFonts w:asciiTheme="minorHAnsi" w:hAnsiTheme="minorHAnsi" w:cstheme="minorHAnsi"/>
          <w:sz w:val="24"/>
          <w:szCs w:val="24"/>
          <w:lang w:val="en-IN" w:eastAsia="en-IN"/>
        </w:rPr>
        <w:t>In this Azure Data Factory tutorial, you will learn about Azure Data Factory, its basic concepts and why do we need it. Also, you will learn the working process of Azure Data Factory and will be introduced to Azure Data Lake. Here, you will learn how to copy data from Azure SQL to Azure Data Lake,</w:t>
      </w:r>
    </w:p>
    <w:p w14:paraId="20E71B47" w14:textId="519FA593" w:rsidR="00232A3B" w:rsidRPr="00085F7E" w:rsidRDefault="00232A3B" w:rsidP="00085F7E">
      <w:pPr>
        <w:pStyle w:val="Heading1"/>
        <w:rPr>
          <w:rFonts w:asciiTheme="minorHAnsi" w:eastAsia="Arial" w:hAnsiTheme="minorHAnsi" w:cstheme="minorHAnsi"/>
          <w:color w:val="E36C0A" w:themeColor="accent6" w:themeShade="BF"/>
        </w:rPr>
      </w:pPr>
      <w:bookmarkStart w:id="2" w:name="_Toc102722630"/>
      <w:r w:rsidRPr="00085F7E">
        <w:rPr>
          <w:rFonts w:asciiTheme="minorHAnsi" w:eastAsia="Arial" w:hAnsiTheme="minorHAnsi" w:cstheme="minorHAnsi"/>
          <w:color w:val="E36C0A" w:themeColor="accent6" w:themeShade="BF"/>
        </w:rPr>
        <w:t xml:space="preserve">Exercise 1 </w:t>
      </w:r>
      <w:r w:rsidR="004B554C">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sidR="00B70FD5">
        <w:rPr>
          <w:rFonts w:asciiTheme="minorHAnsi" w:eastAsia="Arial" w:hAnsiTheme="minorHAnsi" w:cstheme="minorHAnsi"/>
          <w:color w:val="E36C0A" w:themeColor="accent6" w:themeShade="BF"/>
        </w:rPr>
        <w:t>Provisioning Azure Data Factory</w:t>
      </w:r>
      <w:bookmarkEnd w:id="2"/>
    </w:p>
    <w:p w14:paraId="3A84E54A" w14:textId="77777777" w:rsidR="00BD4FC6" w:rsidRDefault="00BD4FC6" w:rsidP="00222A84"/>
    <w:p w14:paraId="175D1776" w14:textId="77777777" w:rsidR="00BD4FC6" w:rsidRDefault="00BD4FC6" w:rsidP="00222A84"/>
    <w:p w14:paraId="21D5E9CF" w14:textId="77777777" w:rsidR="00403DBC" w:rsidRDefault="00403DBC" w:rsidP="00403DBC">
      <w:pPr>
        <w:pStyle w:val="NormalWeb"/>
        <w:numPr>
          <w:ilvl w:val="0"/>
          <w:numId w:val="5"/>
        </w:numPr>
        <w:shd w:val="clear" w:color="auto" w:fill="FFFFFF"/>
        <w:ind w:left="570"/>
        <w:rPr>
          <w:rFonts w:ascii="Segoe UI" w:hAnsi="Segoe UI" w:cs="Segoe UI"/>
          <w:color w:val="171717"/>
        </w:rPr>
      </w:pPr>
      <w:r>
        <w:rPr>
          <w:rFonts w:ascii="Segoe UI" w:hAnsi="Segoe UI" w:cs="Segoe UI"/>
          <w:color w:val="171717"/>
        </w:rPr>
        <w:t>Go to the </w:t>
      </w:r>
      <w:hyperlink r:id="rId12" w:history="1">
        <w:r>
          <w:rPr>
            <w:rStyle w:val="Hyperlink"/>
            <w:rFonts w:ascii="Segoe UI" w:eastAsiaTheme="majorEastAsia" w:hAnsi="Segoe UI" w:cs="Segoe UI"/>
          </w:rPr>
          <w:t>Azure portal</w:t>
        </w:r>
      </w:hyperlink>
      <w:r>
        <w:rPr>
          <w:rFonts w:ascii="Segoe UI" w:hAnsi="Segoe UI" w:cs="Segoe UI"/>
          <w:color w:val="171717"/>
        </w:rPr>
        <w:t>.</w:t>
      </w:r>
    </w:p>
    <w:p w14:paraId="2CD78C68" w14:textId="23DF8D24" w:rsidR="00232A3B" w:rsidRDefault="00403DBC" w:rsidP="00403DBC">
      <w:pPr>
        <w:pStyle w:val="NormalWeb"/>
        <w:numPr>
          <w:ilvl w:val="0"/>
          <w:numId w:val="5"/>
        </w:numPr>
        <w:shd w:val="clear" w:color="auto" w:fill="FFFFFF"/>
        <w:ind w:left="570"/>
        <w:rPr>
          <w:rFonts w:asciiTheme="minorHAnsi" w:hAnsiTheme="minorHAnsi" w:cstheme="minorHAnsi"/>
        </w:rPr>
      </w:pPr>
      <w:r>
        <w:rPr>
          <w:rFonts w:ascii="Segoe UI" w:hAnsi="Segoe UI" w:cs="Segoe UI"/>
          <w:color w:val="171717"/>
        </w:rPr>
        <w:t xml:space="preserve">In the </w:t>
      </w:r>
      <w:r>
        <w:rPr>
          <w:rFonts w:ascii="Segoe UI" w:hAnsi="Segoe UI" w:cs="Segoe UI"/>
          <w:color w:val="171717"/>
        </w:rPr>
        <w:t xml:space="preserve"> Azure portal </w:t>
      </w:r>
      <w:r>
        <w:rPr>
          <w:rFonts w:ascii="Segoe UI" w:hAnsi="Segoe UI" w:cs="Segoe UI"/>
          <w:color w:val="171717"/>
        </w:rPr>
        <w:t xml:space="preserve">search type Data Factory </w:t>
      </w:r>
      <w:r w:rsidR="00A91E33" w:rsidRPr="00A91E33">
        <w:rPr>
          <w:rFonts w:asciiTheme="minorHAnsi" w:hAnsiTheme="minorHAnsi" w:cstheme="minorHAnsi"/>
          <w:noProof/>
        </w:rPr>
        <w:drawing>
          <wp:inline distT="0" distB="0" distL="0" distR="0" wp14:anchorId="188BE448" wp14:editId="426A0D13">
            <wp:extent cx="6197600" cy="183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7600" cy="1830705"/>
                    </a:xfrm>
                    <a:prstGeom prst="rect">
                      <a:avLst/>
                    </a:prstGeom>
                  </pic:spPr>
                </pic:pic>
              </a:graphicData>
            </a:graphic>
          </wp:inline>
        </w:drawing>
      </w:r>
    </w:p>
    <w:p w14:paraId="79845EC7" w14:textId="77777777" w:rsidR="00A91E33" w:rsidRDefault="00A91E33" w:rsidP="00232A3B">
      <w:pPr>
        <w:rPr>
          <w:rFonts w:asciiTheme="minorHAnsi" w:hAnsiTheme="minorHAnsi" w:cstheme="minorHAnsi"/>
          <w:sz w:val="24"/>
          <w:szCs w:val="24"/>
        </w:rPr>
      </w:pPr>
    </w:p>
    <w:p w14:paraId="6634E011" w14:textId="77777777" w:rsidR="00A91E33" w:rsidRDefault="00A91E33" w:rsidP="00232A3B">
      <w:pPr>
        <w:rPr>
          <w:rFonts w:asciiTheme="minorHAnsi" w:hAnsiTheme="minorHAnsi" w:cstheme="minorHAnsi"/>
          <w:sz w:val="24"/>
          <w:szCs w:val="24"/>
        </w:rPr>
      </w:pPr>
    </w:p>
    <w:p w14:paraId="24FA731B" w14:textId="033EF31D" w:rsidR="00A91E33" w:rsidRPr="00403DBC" w:rsidRDefault="00403DBC" w:rsidP="00E76EAD">
      <w:pPr>
        <w:pStyle w:val="NormalWeb"/>
        <w:numPr>
          <w:ilvl w:val="0"/>
          <w:numId w:val="5"/>
        </w:numPr>
        <w:shd w:val="clear" w:color="auto" w:fill="FFFFFF"/>
        <w:rPr>
          <w:rFonts w:asciiTheme="minorHAnsi" w:hAnsiTheme="minorHAnsi" w:cstheme="minorHAnsi"/>
        </w:rPr>
      </w:pPr>
      <w:r>
        <w:rPr>
          <w:rFonts w:ascii="Segoe UI" w:hAnsi="Segoe UI" w:cs="Segoe UI"/>
          <w:color w:val="171717"/>
        </w:rPr>
        <w:t xml:space="preserve">Click </w:t>
      </w:r>
      <w:r w:rsidRPr="00403DBC">
        <w:rPr>
          <w:rFonts w:ascii="Segoe UI" w:hAnsi="Segoe UI" w:cs="Segoe UI"/>
          <w:color w:val="171717"/>
        </w:rPr>
        <w:t> </w:t>
      </w:r>
      <w:r w:rsidRPr="00403DBC">
        <w:rPr>
          <w:b/>
          <w:bCs/>
        </w:rPr>
        <w:t>Create Data Factory</w:t>
      </w:r>
      <w:r w:rsidRPr="00403DBC">
        <w:rPr>
          <w:rFonts w:ascii="Segoe UI" w:hAnsi="Segoe UI" w:cs="Segoe UI"/>
          <w:color w:val="171717"/>
        </w:rPr>
        <w:t xml:space="preserve"> page, </w:t>
      </w:r>
    </w:p>
    <w:p w14:paraId="371E95DF" w14:textId="0580CB1A"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lastRenderedPageBreak/>
        <w:drawing>
          <wp:inline distT="0" distB="0" distL="0" distR="0" wp14:anchorId="38FC4B42" wp14:editId="6109DD02">
            <wp:extent cx="6197600" cy="2679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7600" cy="2679700"/>
                    </a:xfrm>
                    <a:prstGeom prst="rect">
                      <a:avLst/>
                    </a:prstGeom>
                  </pic:spPr>
                </pic:pic>
              </a:graphicData>
            </a:graphic>
          </wp:inline>
        </w:drawing>
      </w:r>
    </w:p>
    <w:p w14:paraId="52707F73" w14:textId="77777777" w:rsidR="00A91E33" w:rsidRDefault="00A91E33" w:rsidP="00232A3B">
      <w:pPr>
        <w:rPr>
          <w:rFonts w:asciiTheme="minorHAnsi" w:hAnsiTheme="minorHAnsi" w:cstheme="minorHAnsi"/>
          <w:sz w:val="24"/>
          <w:szCs w:val="24"/>
        </w:rPr>
      </w:pPr>
    </w:p>
    <w:p w14:paraId="7AD5154D" w14:textId="77777777" w:rsidR="00A91E33" w:rsidRDefault="00A91E33" w:rsidP="00232A3B">
      <w:pPr>
        <w:rPr>
          <w:rFonts w:asciiTheme="minorHAnsi" w:hAnsiTheme="minorHAnsi" w:cstheme="minorHAnsi"/>
          <w:sz w:val="24"/>
          <w:szCs w:val="24"/>
        </w:rPr>
      </w:pPr>
    </w:p>
    <w:p w14:paraId="5B9F2268" w14:textId="77777777" w:rsidR="00A91E33" w:rsidRDefault="00A91E33" w:rsidP="00232A3B">
      <w:pPr>
        <w:rPr>
          <w:rFonts w:asciiTheme="minorHAnsi" w:hAnsiTheme="minorHAnsi" w:cstheme="minorHAnsi"/>
          <w:sz w:val="24"/>
          <w:szCs w:val="24"/>
        </w:rPr>
      </w:pPr>
    </w:p>
    <w:p w14:paraId="210145AD" w14:textId="5B6A3E53" w:rsidR="00403DBC" w:rsidRDefault="00403DBC" w:rsidP="00403DBC">
      <w:pPr>
        <w:pStyle w:val="NormalWeb"/>
        <w:numPr>
          <w:ilvl w:val="0"/>
          <w:numId w:val="5"/>
        </w:numPr>
        <w:shd w:val="clear" w:color="auto" w:fill="FFFFFF"/>
        <w:rPr>
          <w:rFonts w:ascii="Segoe UI" w:hAnsi="Segoe UI" w:cs="Segoe UI"/>
          <w:color w:val="171717"/>
        </w:rPr>
      </w:pPr>
      <w:r>
        <w:rPr>
          <w:rFonts w:ascii="Segoe UI" w:hAnsi="Segoe UI" w:cs="Segoe UI"/>
          <w:color w:val="171717"/>
        </w:rPr>
        <w:t>U</w:t>
      </w:r>
      <w:r>
        <w:rPr>
          <w:rFonts w:ascii="Segoe UI" w:hAnsi="Segoe UI" w:cs="Segoe UI"/>
          <w:color w:val="171717"/>
        </w:rPr>
        <w:t>nder </w:t>
      </w:r>
      <w:r w:rsidRPr="00403DBC">
        <w:rPr>
          <w:b/>
          <w:bCs/>
        </w:rPr>
        <w:t>Basics</w:t>
      </w:r>
      <w:r>
        <w:rPr>
          <w:rFonts w:ascii="Segoe UI" w:hAnsi="Segoe UI" w:cs="Segoe UI"/>
          <w:color w:val="171717"/>
        </w:rPr>
        <w:t> tab, select your Azure </w:t>
      </w:r>
      <w:r w:rsidRPr="00403DBC">
        <w:rPr>
          <w:b/>
          <w:bCs/>
        </w:rPr>
        <w:t>Subscription</w:t>
      </w:r>
      <w:r>
        <w:rPr>
          <w:rFonts w:ascii="Segoe UI" w:hAnsi="Segoe UI" w:cs="Segoe UI"/>
          <w:color w:val="171717"/>
        </w:rPr>
        <w:t> in which you want to create the data factory.</w:t>
      </w:r>
    </w:p>
    <w:p w14:paraId="58605B66" w14:textId="77777777" w:rsidR="00403DBC" w:rsidRDefault="00403DBC" w:rsidP="00403DBC">
      <w:pPr>
        <w:pStyle w:val="NormalWeb"/>
        <w:numPr>
          <w:ilvl w:val="0"/>
          <w:numId w:val="5"/>
        </w:numPr>
        <w:shd w:val="clear" w:color="auto" w:fill="FFFFFF"/>
        <w:rPr>
          <w:rFonts w:ascii="Segoe UI" w:hAnsi="Segoe UI" w:cs="Segoe UI"/>
          <w:color w:val="171717"/>
        </w:rPr>
      </w:pPr>
      <w:r>
        <w:rPr>
          <w:rFonts w:ascii="Segoe UI" w:hAnsi="Segoe UI" w:cs="Segoe UI"/>
          <w:color w:val="171717"/>
        </w:rPr>
        <w:t>For </w:t>
      </w:r>
      <w:r>
        <w:rPr>
          <w:rStyle w:val="Strong"/>
          <w:rFonts w:ascii="Segoe UI" w:eastAsiaTheme="majorEastAsia" w:hAnsi="Segoe UI" w:cs="Segoe UI"/>
          <w:color w:val="171717"/>
        </w:rPr>
        <w:t>Resource Group</w:t>
      </w:r>
      <w:r>
        <w:rPr>
          <w:rFonts w:ascii="Segoe UI" w:hAnsi="Segoe UI" w:cs="Segoe UI"/>
          <w:color w:val="171717"/>
        </w:rPr>
        <w:t xml:space="preserve"> </w:t>
      </w:r>
      <w:r>
        <w:rPr>
          <w:rFonts w:ascii="Segoe UI" w:hAnsi="Segoe UI" w:cs="Segoe UI"/>
          <w:color w:val="171717"/>
        </w:rPr>
        <w:t>Select an existing resource group from the drop-down list.</w:t>
      </w:r>
    </w:p>
    <w:p w14:paraId="02F7DE4E" w14:textId="68E56C66" w:rsidR="00A91E33" w:rsidRPr="00403DBC" w:rsidRDefault="00403DBC" w:rsidP="00403DBC">
      <w:pPr>
        <w:pStyle w:val="NormalWeb"/>
        <w:numPr>
          <w:ilvl w:val="0"/>
          <w:numId w:val="5"/>
        </w:numPr>
        <w:shd w:val="clear" w:color="auto" w:fill="FFFFFF"/>
        <w:rPr>
          <w:rFonts w:ascii="Segoe UI" w:hAnsi="Segoe UI" w:cs="Segoe UI"/>
          <w:color w:val="171717"/>
        </w:rPr>
      </w:pPr>
      <w:r w:rsidRPr="00403DBC">
        <w:rPr>
          <w:rFonts w:ascii="Segoe UI" w:hAnsi="Segoe UI" w:cs="Segoe UI"/>
          <w:color w:val="171717"/>
        </w:rPr>
        <w:t>For </w:t>
      </w:r>
      <w:r w:rsidRPr="00403DBC">
        <w:rPr>
          <w:b/>
          <w:bCs/>
        </w:rPr>
        <w:t>Name</w:t>
      </w:r>
      <w:r w:rsidRPr="00403DBC">
        <w:rPr>
          <w:rFonts w:ascii="Segoe UI" w:hAnsi="Segoe UI" w:cs="Segoe UI"/>
          <w:color w:val="171717"/>
        </w:rPr>
        <w:t>, enter </w:t>
      </w:r>
      <w:proofErr w:type="spellStart"/>
      <w:r>
        <w:rPr>
          <w:b/>
          <w:bCs/>
        </w:rPr>
        <w:t>ADFDemo+number</w:t>
      </w:r>
      <w:proofErr w:type="spellEnd"/>
    </w:p>
    <w:p w14:paraId="7A1806BD" w14:textId="4E0FB5E6"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drawing>
          <wp:inline distT="0" distB="0" distL="0" distR="0" wp14:anchorId="4BC211F2" wp14:editId="6F373F23">
            <wp:extent cx="4953255" cy="34355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255" cy="3435527"/>
                    </a:xfrm>
                    <a:prstGeom prst="rect">
                      <a:avLst/>
                    </a:prstGeom>
                  </pic:spPr>
                </pic:pic>
              </a:graphicData>
            </a:graphic>
          </wp:inline>
        </w:drawing>
      </w:r>
    </w:p>
    <w:p w14:paraId="357E13D5" w14:textId="77777777" w:rsidR="00A91E33" w:rsidRDefault="00A91E33" w:rsidP="00232A3B">
      <w:pPr>
        <w:rPr>
          <w:rFonts w:asciiTheme="minorHAnsi" w:hAnsiTheme="minorHAnsi" w:cstheme="minorHAnsi"/>
          <w:sz w:val="24"/>
          <w:szCs w:val="24"/>
        </w:rPr>
      </w:pPr>
    </w:p>
    <w:p w14:paraId="2BB6E3F8" w14:textId="53011FDF" w:rsidR="00403DBC" w:rsidRDefault="00403DBC" w:rsidP="00403DBC">
      <w:pPr>
        <w:pStyle w:val="NormalWeb"/>
        <w:numPr>
          <w:ilvl w:val="0"/>
          <w:numId w:val="5"/>
        </w:numPr>
        <w:shd w:val="clear" w:color="auto" w:fill="FFFFFF"/>
        <w:rPr>
          <w:rFonts w:ascii="Segoe UI" w:hAnsi="Segoe UI" w:cs="Segoe UI"/>
          <w:color w:val="171717"/>
        </w:rPr>
      </w:pPr>
      <w:r>
        <w:rPr>
          <w:rFonts w:ascii="Segoe UI" w:hAnsi="Segoe UI" w:cs="Segoe UI"/>
          <w:color w:val="171717"/>
        </w:rPr>
        <w:t>Select </w:t>
      </w:r>
      <w:r w:rsidRPr="00403DBC">
        <w:rPr>
          <w:b/>
          <w:bCs/>
        </w:rPr>
        <w:t>Next: Git configuration</w:t>
      </w:r>
      <w:r>
        <w:rPr>
          <w:rFonts w:ascii="Segoe UI" w:hAnsi="Segoe UI" w:cs="Segoe UI"/>
          <w:color w:val="171717"/>
        </w:rPr>
        <w:t>, and then select </w:t>
      </w:r>
      <w:r w:rsidRPr="00403DBC">
        <w:rPr>
          <w:b/>
          <w:bCs/>
        </w:rPr>
        <w:t>Configure Git later</w:t>
      </w:r>
      <w:r>
        <w:rPr>
          <w:rFonts w:ascii="Segoe UI" w:hAnsi="Segoe UI" w:cs="Segoe UI"/>
          <w:color w:val="171717"/>
        </w:rPr>
        <w:t> check box.</w:t>
      </w:r>
    </w:p>
    <w:p w14:paraId="7AD3D59D" w14:textId="77777777" w:rsidR="00403DBC" w:rsidRDefault="00403DBC" w:rsidP="00232A3B">
      <w:pPr>
        <w:rPr>
          <w:rFonts w:asciiTheme="minorHAnsi" w:hAnsiTheme="minorHAnsi" w:cstheme="minorHAnsi"/>
          <w:sz w:val="24"/>
          <w:szCs w:val="24"/>
        </w:rPr>
      </w:pPr>
    </w:p>
    <w:p w14:paraId="6C01B362" w14:textId="29645F95"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lastRenderedPageBreak/>
        <w:drawing>
          <wp:inline distT="0" distB="0" distL="0" distR="0" wp14:anchorId="0AB3AD3A" wp14:editId="2A09323C">
            <wp:extent cx="4521432" cy="185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432" cy="1854295"/>
                    </a:xfrm>
                    <a:prstGeom prst="rect">
                      <a:avLst/>
                    </a:prstGeom>
                  </pic:spPr>
                </pic:pic>
              </a:graphicData>
            </a:graphic>
          </wp:inline>
        </w:drawing>
      </w:r>
    </w:p>
    <w:p w14:paraId="447C6F9A" w14:textId="77777777" w:rsidR="00403DBC" w:rsidRDefault="00403DBC" w:rsidP="00232A3B">
      <w:pPr>
        <w:rPr>
          <w:rFonts w:asciiTheme="minorHAnsi" w:hAnsiTheme="minorHAnsi" w:cstheme="minorHAnsi"/>
          <w:sz w:val="24"/>
          <w:szCs w:val="24"/>
        </w:rPr>
      </w:pPr>
    </w:p>
    <w:p w14:paraId="3DD8E90F" w14:textId="77777777" w:rsidR="00A91E33" w:rsidRDefault="00A91E33" w:rsidP="00232A3B">
      <w:pPr>
        <w:rPr>
          <w:rFonts w:asciiTheme="minorHAnsi" w:hAnsiTheme="minorHAnsi" w:cstheme="minorHAnsi"/>
          <w:sz w:val="24"/>
          <w:szCs w:val="24"/>
        </w:rPr>
      </w:pPr>
    </w:p>
    <w:p w14:paraId="3DF348BE" w14:textId="32C14571" w:rsidR="00A91E33" w:rsidRPr="00403DBC" w:rsidRDefault="00403DBC" w:rsidP="00403DBC">
      <w:pPr>
        <w:pStyle w:val="ListParagraph"/>
        <w:numPr>
          <w:ilvl w:val="0"/>
          <w:numId w:val="5"/>
        </w:numPr>
        <w:rPr>
          <w:rFonts w:asciiTheme="minorHAnsi" w:hAnsiTheme="minorHAnsi" w:cstheme="minorHAnsi"/>
          <w:sz w:val="24"/>
          <w:szCs w:val="24"/>
        </w:rPr>
      </w:pPr>
      <w:r>
        <w:rPr>
          <w:rFonts w:asciiTheme="minorHAnsi" w:hAnsiTheme="minorHAnsi" w:cstheme="minorHAnsi"/>
          <w:sz w:val="24"/>
          <w:szCs w:val="24"/>
        </w:rPr>
        <w:t xml:space="preserve">Click Next in Networking </w:t>
      </w:r>
    </w:p>
    <w:p w14:paraId="393A7398" w14:textId="7A35EEFE"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drawing>
          <wp:inline distT="0" distB="0" distL="0" distR="0" wp14:anchorId="021E6F07" wp14:editId="6496109E">
            <wp:extent cx="5397777" cy="37911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777" cy="3791145"/>
                    </a:xfrm>
                    <a:prstGeom prst="rect">
                      <a:avLst/>
                    </a:prstGeom>
                  </pic:spPr>
                </pic:pic>
              </a:graphicData>
            </a:graphic>
          </wp:inline>
        </w:drawing>
      </w:r>
    </w:p>
    <w:p w14:paraId="6C087CA0" w14:textId="77777777" w:rsidR="00A91E33" w:rsidRDefault="00A91E33" w:rsidP="00232A3B">
      <w:pPr>
        <w:rPr>
          <w:rFonts w:asciiTheme="minorHAnsi" w:hAnsiTheme="minorHAnsi" w:cstheme="minorHAnsi"/>
          <w:sz w:val="24"/>
          <w:szCs w:val="24"/>
        </w:rPr>
      </w:pPr>
    </w:p>
    <w:p w14:paraId="4C650DE0" w14:textId="5E5D542D" w:rsidR="00A91E33" w:rsidRPr="00403DBC" w:rsidRDefault="00403DBC" w:rsidP="00403DBC">
      <w:pPr>
        <w:pStyle w:val="ListParagraph"/>
        <w:numPr>
          <w:ilvl w:val="0"/>
          <w:numId w:val="5"/>
        </w:numPr>
        <w:rPr>
          <w:rFonts w:asciiTheme="minorHAnsi" w:hAnsiTheme="minorHAnsi" w:cstheme="minorHAnsi"/>
          <w:sz w:val="24"/>
          <w:szCs w:val="24"/>
        </w:rPr>
      </w:pPr>
      <w:r>
        <w:rPr>
          <w:rFonts w:asciiTheme="minorHAnsi" w:hAnsiTheme="minorHAnsi" w:cstheme="minorHAnsi"/>
          <w:sz w:val="24"/>
          <w:szCs w:val="24"/>
        </w:rPr>
        <w:t xml:space="preserve">Click Next in Advance </w:t>
      </w:r>
    </w:p>
    <w:p w14:paraId="5BD23512" w14:textId="1EA11A9E"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drawing>
          <wp:inline distT="0" distB="0" distL="0" distR="0" wp14:anchorId="2586EB87" wp14:editId="44066280">
            <wp:extent cx="4730993"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0993" cy="2063856"/>
                    </a:xfrm>
                    <a:prstGeom prst="rect">
                      <a:avLst/>
                    </a:prstGeom>
                  </pic:spPr>
                </pic:pic>
              </a:graphicData>
            </a:graphic>
          </wp:inline>
        </w:drawing>
      </w:r>
    </w:p>
    <w:p w14:paraId="43FD94C7" w14:textId="77777777" w:rsidR="00A91E33" w:rsidRDefault="00A91E33" w:rsidP="00232A3B">
      <w:pPr>
        <w:rPr>
          <w:rFonts w:asciiTheme="minorHAnsi" w:hAnsiTheme="minorHAnsi" w:cstheme="minorHAnsi"/>
          <w:sz w:val="24"/>
          <w:szCs w:val="24"/>
        </w:rPr>
      </w:pPr>
    </w:p>
    <w:p w14:paraId="1D5E92F0" w14:textId="274A59EE" w:rsidR="00A91E33" w:rsidRPr="00403DBC" w:rsidRDefault="00403DBC" w:rsidP="003936DD">
      <w:pPr>
        <w:pStyle w:val="NormalWeb"/>
        <w:numPr>
          <w:ilvl w:val="0"/>
          <w:numId w:val="5"/>
        </w:numPr>
        <w:shd w:val="clear" w:color="auto" w:fill="FFFFFF"/>
        <w:rPr>
          <w:rFonts w:asciiTheme="minorHAnsi" w:hAnsiTheme="minorHAnsi" w:cstheme="minorHAnsi"/>
        </w:rPr>
      </w:pPr>
      <w:r w:rsidRPr="00403DBC">
        <w:rPr>
          <w:rFonts w:ascii="Segoe UI" w:hAnsi="Segoe UI" w:cs="Segoe UI"/>
          <w:color w:val="171717"/>
        </w:rPr>
        <w:t>Select </w:t>
      </w:r>
      <w:r w:rsidRPr="00403DBC">
        <w:rPr>
          <w:rStyle w:val="Strong"/>
          <w:rFonts w:ascii="Segoe UI" w:eastAsiaTheme="majorEastAsia" w:hAnsi="Segoe UI" w:cs="Segoe UI"/>
          <w:color w:val="171717"/>
        </w:rPr>
        <w:t>Review + create</w:t>
      </w:r>
      <w:r w:rsidRPr="00403DBC">
        <w:rPr>
          <w:rFonts w:ascii="Segoe UI" w:hAnsi="Segoe UI" w:cs="Segoe UI"/>
          <w:color w:val="171717"/>
        </w:rPr>
        <w:t>, and select </w:t>
      </w:r>
      <w:r w:rsidRPr="00403DBC">
        <w:rPr>
          <w:rStyle w:val="Strong"/>
          <w:rFonts w:ascii="Segoe UI" w:eastAsiaTheme="majorEastAsia" w:hAnsi="Segoe UI" w:cs="Segoe UI"/>
          <w:color w:val="171717"/>
        </w:rPr>
        <w:t>Create</w:t>
      </w:r>
      <w:r w:rsidRPr="00403DBC">
        <w:rPr>
          <w:rFonts w:ascii="Segoe UI" w:hAnsi="Segoe UI" w:cs="Segoe UI"/>
          <w:color w:val="171717"/>
        </w:rPr>
        <w:t xml:space="preserve"> after the validation is passed. </w:t>
      </w:r>
    </w:p>
    <w:p w14:paraId="5037D57B" w14:textId="6A152B48"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lastRenderedPageBreak/>
        <w:drawing>
          <wp:inline distT="0" distB="0" distL="0" distR="0" wp14:anchorId="492A4E3C" wp14:editId="066AAB1B">
            <wp:extent cx="6197600" cy="29311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600" cy="2931160"/>
                    </a:xfrm>
                    <a:prstGeom prst="rect">
                      <a:avLst/>
                    </a:prstGeom>
                  </pic:spPr>
                </pic:pic>
              </a:graphicData>
            </a:graphic>
          </wp:inline>
        </w:drawing>
      </w:r>
    </w:p>
    <w:p w14:paraId="4532DCF0" w14:textId="77777777" w:rsidR="00A91E33" w:rsidRDefault="00A91E33" w:rsidP="00232A3B">
      <w:pPr>
        <w:rPr>
          <w:rFonts w:asciiTheme="minorHAnsi" w:hAnsiTheme="minorHAnsi" w:cstheme="minorHAnsi"/>
          <w:sz w:val="24"/>
          <w:szCs w:val="24"/>
        </w:rPr>
      </w:pPr>
    </w:p>
    <w:p w14:paraId="526B1BE5" w14:textId="0499D061" w:rsidR="00403DBC" w:rsidRDefault="00403DBC" w:rsidP="00403DBC">
      <w:pPr>
        <w:pStyle w:val="NormalWeb"/>
        <w:numPr>
          <w:ilvl w:val="0"/>
          <w:numId w:val="5"/>
        </w:numPr>
        <w:shd w:val="clear" w:color="auto" w:fill="FFFFFF"/>
        <w:rPr>
          <w:rFonts w:ascii="Segoe UI" w:hAnsi="Segoe UI" w:cs="Segoe UI"/>
          <w:color w:val="171717"/>
        </w:rPr>
      </w:pPr>
      <w:r>
        <w:rPr>
          <w:rFonts w:ascii="Segoe UI" w:hAnsi="Segoe UI" w:cs="Segoe UI"/>
          <w:color w:val="171717"/>
        </w:rPr>
        <w:t>After the creation is complete, select </w:t>
      </w:r>
      <w:proofErr w:type="gramStart"/>
      <w:r>
        <w:rPr>
          <w:rStyle w:val="Strong"/>
          <w:rFonts w:ascii="Segoe UI" w:eastAsiaTheme="majorEastAsia" w:hAnsi="Segoe UI" w:cs="Segoe UI"/>
          <w:color w:val="171717"/>
        </w:rPr>
        <w:t>Go</w:t>
      </w:r>
      <w:proofErr w:type="gramEnd"/>
      <w:r>
        <w:rPr>
          <w:rStyle w:val="Strong"/>
          <w:rFonts w:ascii="Segoe UI" w:eastAsiaTheme="majorEastAsia" w:hAnsi="Segoe UI" w:cs="Segoe UI"/>
          <w:color w:val="171717"/>
        </w:rPr>
        <w:t xml:space="preserve"> to resource</w:t>
      </w:r>
      <w:r>
        <w:rPr>
          <w:rFonts w:ascii="Segoe UI" w:hAnsi="Segoe UI" w:cs="Segoe UI"/>
          <w:color w:val="171717"/>
        </w:rPr>
        <w:t> to navigate to the </w:t>
      </w:r>
      <w:r>
        <w:rPr>
          <w:rStyle w:val="Strong"/>
          <w:rFonts w:ascii="Segoe UI" w:eastAsiaTheme="majorEastAsia" w:hAnsi="Segoe UI" w:cs="Segoe UI"/>
          <w:color w:val="171717"/>
        </w:rPr>
        <w:t>Data Factory</w:t>
      </w:r>
      <w:r>
        <w:rPr>
          <w:rFonts w:ascii="Segoe UI" w:hAnsi="Segoe UI" w:cs="Segoe UI"/>
          <w:color w:val="171717"/>
        </w:rPr>
        <w:t> page.</w:t>
      </w:r>
    </w:p>
    <w:p w14:paraId="6A68D2C7" w14:textId="77777777" w:rsidR="00403DBC" w:rsidRDefault="00403DBC" w:rsidP="00232A3B">
      <w:pPr>
        <w:rPr>
          <w:rFonts w:asciiTheme="minorHAnsi" w:hAnsiTheme="minorHAnsi" w:cstheme="minorHAnsi"/>
          <w:sz w:val="24"/>
          <w:szCs w:val="24"/>
        </w:rPr>
      </w:pPr>
    </w:p>
    <w:p w14:paraId="649C02A7" w14:textId="77777777" w:rsidR="00A91E33" w:rsidRDefault="00A91E33" w:rsidP="00232A3B">
      <w:pPr>
        <w:rPr>
          <w:rFonts w:asciiTheme="minorHAnsi" w:hAnsiTheme="minorHAnsi" w:cstheme="minorHAnsi"/>
          <w:sz w:val="24"/>
          <w:szCs w:val="24"/>
        </w:rPr>
      </w:pPr>
    </w:p>
    <w:p w14:paraId="703B7FAA" w14:textId="103BC365" w:rsidR="00A91E33" w:rsidRPr="00085F7E" w:rsidRDefault="00E1358C" w:rsidP="00A91E33">
      <w:pPr>
        <w:pStyle w:val="Heading1"/>
        <w:rPr>
          <w:rFonts w:asciiTheme="minorHAnsi" w:eastAsia="Arial" w:hAnsiTheme="minorHAnsi" w:cstheme="minorHAnsi"/>
          <w:color w:val="E36C0A" w:themeColor="accent6" w:themeShade="BF"/>
        </w:rPr>
      </w:pPr>
      <w:bookmarkStart w:id="3" w:name="_Toc102722631"/>
      <w:r>
        <w:rPr>
          <w:rFonts w:asciiTheme="minorHAnsi" w:eastAsia="Arial" w:hAnsiTheme="minorHAnsi" w:cstheme="minorHAnsi"/>
          <w:color w:val="E36C0A" w:themeColor="accent6" w:themeShade="BF"/>
        </w:rPr>
        <w:t>Exercise 2</w:t>
      </w:r>
      <w:r w:rsidR="00A91E33" w:rsidRPr="00085F7E">
        <w:rPr>
          <w:rFonts w:asciiTheme="minorHAnsi" w:eastAsia="Arial" w:hAnsiTheme="minorHAnsi" w:cstheme="minorHAnsi"/>
          <w:color w:val="E36C0A" w:themeColor="accent6" w:themeShade="BF"/>
        </w:rPr>
        <w:t xml:space="preserve"> </w:t>
      </w:r>
      <w:r w:rsidR="00A91E33">
        <w:rPr>
          <w:rFonts w:asciiTheme="minorHAnsi" w:eastAsia="Arial" w:hAnsiTheme="minorHAnsi" w:cstheme="minorHAnsi"/>
          <w:color w:val="E36C0A" w:themeColor="accent6" w:themeShade="BF"/>
        </w:rPr>
        <w:t>–</w:t>
      </w:r>
      <w:r w:rsidR="00A91E33"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Launch Azure Data Factory Studio</w:t>
      </w:r>
      <w:bookmarkEnd w:id="3"/>
    </w:p>
    <w:p w14:paraId="501EA645" w14:textId="77777777" w:rsidR="00A91E33" w:rsidRDefault="00A91E33" w:rsidP="00232A3B">
      <w:pPr>
        <w:rPr>
          <w:rFonts w:asciiTheme="minorHAnsi" w:hAnsiTheme="minorHAnsi" w:cstheme="minorHAnsi"/>
          <w:sz w:val="24"/>
          <w:szCs w:val="24"/>
        </w:rPr>
      </w:pPr>
    </w:p>
    <w:p w14:paraId="4A3C30B9" w14:textId="694D6624" w:rsidR="00A91E33" w:rsidRPr="00E1358C" w:rsidRDefault="00E1358C" w:rsidP="004340A9">
      <w:pPr>
        <w:pStyle w:val="NormalWeb"/>
        <w:numPr>
          <w:ilvl w:val="0"/>
          <w:numId w:val="12"/>
        </w:numPr>
        <w:shd w:val="clear" w:color="auto" w:fill="FFFFFF"/>
        <w:rPr>
          <w:rFonts w:asciiTheme="minorHAnsi" w:hAnsiTheme="minorHAnsi" w:cstheme="minorHAnsi"/>
        </w:rPr>
      </w:pPr>
      <w:r w:rsidRPr="00E1358C">
        <w:rPr>
          <w:rFonts w:ascii="Segoe UI" w:hAnsi="Segoe UI" w:cs="Segoe UI"/>
          <w:color w:val="171717"/>
        </w:rPr>
        <w:t>Select </w:t>
      </w:r>
      <w:r w:rsidRPr="00E1358C">
        <w:rPr>
          <w:rFonts w:ascii="Segoe UI" w:hAnsi="Segoe UI" w:cs="Segoe UI"/>
          <w:color w:val="171717"/>
        </w:rPr>
        <w:t>Open</w:t>
      </w:r>
      <w:r w:rsidRPr="00E1358C">
        <w:rPr>
          <w:rFonts w:ascii="Segoe UI" w:hAnsi="Segoe UI" w:cs="Segoe UI"/>
          <w:color w:val="171717"/>
        </w:rPr>
        <w:t> on the </w:t>
      </w:r>
      <w:r w:rsidRPr="00E1358C">
        <w:rPr>
          <w:rFonts w:ascii="Segoe UI" w:hAnsi="Segoe UI" w:cs="Segoe UI"/>
          <w:color w:val="171717"/>
        </w:rPr>
        <w:t xml:space="preserve">Open </w:t>
      </w:r>
      <w:r w:rsidRPr="00E1358C">
        <w:rPr>
          <w:rFonts w:ascii="Segoe UI" w:hAnsi="Segoe UI" w:cs="Segoe UI"/>
          <w:b/>
          <w:color w:val="171717"/>
        </w:rPr>
        <w:t xml:space="preserve">Azure Data Factory </w:t>
      </w:r>
      <w:proofErr w:type="gramStart"/>
      <w:r w:rsidRPr="00E1358C">
        <w:rPr>
          <w:rFonts w:ascii="Segoe UI" w:hAnsi="Segoe UI" w:cs="Segoe UI"/>
          <w:b/>
          <w:color w:val="171717"/>
        </w:rPr>
        <w:t>Studio</w:t>
      </w:r>
      <w:r w:rsidRPr="00E1358C">
        <w:rPr>
          <w:rFonts w:ascii="Segoe UI" w:hAnsi="Segoe UI" w:cs="Segoe UI"/>
          <w:color w:val="171717"/>
        </w:rPr>
        <w:t> </w:t>
      </w:r>
      <w:r>
        <w:rPr>
          <w:rFonts w:ascii="Segoe UI" w:hAnsi="Segoe UI" w:cs="Segoe UI"/>
          <w:color w:val="171717"/>
        </w:rPr>
        <w:t>.</w:t>
      </w:r>
      <w:proofErr w:type="gramEnd"/>
      <w:r w:rsidRPr="00E1358C">
        <w:rPr>
          <w:rFonts w:ascii="Segoe UI" w:hAnsi="Segoe UI" w:cs="Segoe UI"/>
          <w:color w:val="171717"/>
        </w:rPr>
        <w:t xml:space="preserve"> </w:t>
      </w:r>
      <w:r>
        <w:object w:dxaOrig="6510" w:dyaOrig="3860" w14:anchorId="21D7C6A1">
          <v:shape id="_x0000_i1025" type="#_x0000_t75" style="width:470.5pt;height:279pt" o:ole="">
            <v:imagedata r:id="rId20" o:title=""/>
          </v:shape>
          <o:OLEObject Type="Embed" ProgID="Paint.Picture" ShapeID="_x0000_i1025" DrawAspect="Content" ObjectID="_1713335410" r:id="rId21"/>
        </w:object>
      </w:r>
    </w:p>
    <w:p w14:paraId="21B20CB8" w14:textId="77777777" w:rsidR="00A91E33" w:rsidRDefault="00A91E33" w:rsidP="00232A3B">
      <w:pPr>
        <w:rPr>
          <w:rFonts w:asciiTheme="minorHAnsi" w:hAnsiTheme="minorHAnsi" w:cstheme="minorHAnsi"/>
          <w:sz w:val="24"/>
          <w:szCs w:val="24"/>
        </w:rPr>
      </w:pPr>
    </w:p>
    <w:p w14:paraId="59546A96" w14:textId="450F3D17" w:rsidR="00E1358C" w:rsidRPr="00E1358C" w:rsidRDefault="00E1358C" w:rsidP="00E1358C">
      <w:pPr>
        <w:pStyle w:val="NormalWeb"/>
        <w:numPr>
          <w:ilvl w:val="0"/>
          <w:numId w:val="12"/>
        </w:numPr>
        <w:shd w:val="clear" w:color="auto" w:fill="FFFFFF"/>
        <w:rPr>
          <w:rFonts w:ascii="Segoe UI" w:hAnsi="Segoe UI" w:cs="Segoe UI"/>
          <w:color w:val="171717"/>
        </w:rPr>
      </w:pPr>
      <w:proofErr w:type="gramStart"/>
      <w:r>
        <w:rPr>
          <w:rFonts w:ascii="Segoe UI" w:hAnsi="Segoe UI" w:cs="Segoe UI"/>
          <w:color w:val="171717"/>
        </w:rPr>
        <w:lastRenderedPageBreak/>
        <w:t xml:space="preserve">It </w:t>
      </w:r>
      <w:r w:rsidRPr="00E1358C">
        <w:rPr>
          <w:rFonts w:ascii="Segoe UI" w:hAnsi="Segoe UI" w:cs="Segoe UI"/>
          <w:color w:val="171717"/>
        </w:rPr>
        <w:t xml:space="preserve"> start</w:t>
      </w:r>
      <w:proofErr w:type="gramEnd"/>
      <w:r w:rsidRPr="00E1358C">
        <w:rPr>
          <w:rFonts w:ascii="Segoe UI" w:hAnsi="Segoe UI" w:cs="Segoe UI"/>
          <w:color w:val="171717"/>
        </w:rPr>
        <w:t xml:space="preserve"> the Azure Data Factory user interface (UI) application on a separate browser tab.</w:t>
      </w:r>
    </w:p>
    <w:p w14:paraId="72D6506B" w14:textId="77777777" w:rsidR="00A91E33" w:rsidRDefault="00A91E33" w:rsidP="00232A3B">
      <w:pPr>
        <w:rPr>
          <w:rFonts w:asciiTheme="minorHAnsi" w:hAnsiTheme="minorHAnsi" w:cstheme="minorHAnsi"/>
          <w:sz w:val="24"/>
          <w:szCs w:val="24"/>
        </w:rPr>
      </w:pPr>
    </w:p>
    <w:p w14:paraId="22D7FC01" w14:textId="77777777" w:rsidR="00A91E33" w:rsidRDefault="00A91E33" w:rsidP="00232A3B">
      <w:pPr>
        <w:rPr>
          <w:rFonts w:asciiTheme="minorHAnsi" w:hAnsiTheme="minorHAnsi" w:cstheme="minorHAnsi"/>
          <w:sz w:val="24"/>
          <w:szCs w:val="24"/>
        </w:rPr>
      </w:pPr>
    </w:p>
    <w:p w14:paraId="52EB71D4" w14:textId="0350AA5F"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drawing>
          <wp:inline distT="0" distB="0" distL="0" distR="0" wp14:anchorId="48A4C026" wp14:editId="4BB9464B">
            <wp:extent cx="6197600" cy="3686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600" cy="3686175"/>
                    </a:xfrm>
                    <a:prstGeom prst="rect">
                      <a:avLst/>
                    </a:prstGeom>
                  </pic:spPr>
                </pic:pic>
              </a:graphicData>
            </a:graphic>
          </wp:inline>
        </w:drawing>
      </w:r>
    </w:p>
    <w:p w14:paraId="69CD3D96" w14:textId="6339388A" w:rsidR="00E1358C" w:rsidRPr="00E1358C" w:rsidRDefault="00E1358C" w:rsidP="00E1358C">
      <w:pPr>
        <w:pStyle w:val="NormalWeb"/>
        <w:numPr>
          <w:ilvl w:val="0"/>
          <w:numId w:val="12"/>
        </w:numPr>
        <w:shd w:val="clear" w:color="auto" w:fill="FFFFFF"/>
        <w:rPr>
          <w:rFonts w:ascii="Segoe UI" w:hAnsi="Segoe UI" w:cs="Segoe UI"/>
          <w:color w:val="171717"/>
        </w:rPr>
      </w:pPr>
      <w:r>
        <w:rPr>
          <w:rFonts w:ascii="Segoe UI" w:hAnsi="Segoe UI" w:cs="Segoe UI"/>
          <w:color w:val="171717"/>
        </w:rPr>
        <w:t>You Should be in Azure Data Factory Studio</w:t>
      </w:r>
    </w:p>
    <w:p w14:paraId="61006A7B" w14:textId="69E7269F" w:rsidR="00A91E33" w:rsidRDefault="00A91E33" w:rsidP="00232A3B">
      <w:pPr>
        <w:rPr>
          <w:rFonts w:asciiTheme="minorHAnsi" w:hAnsiTheme="minorHAnsi" w:cstheme="minorHAnsi"/>
          <w:sz w:val="24"/>
          <w:szCs w:val="24"/>
        </w:rPr>
      </w:pPr>
      <w:r w:rsidRPr="00A91E33">
        <w:rPr>
          <w:rFonts w:asciiTheme="minorHAnsi" w:hAnsiTheme="minorHAnsi" w:cstheme="minorHAnsi"/>
          <w:noProof/>
          <w:sz w:val="24"/>
          <w:szCs w:val="24"/>
          <w:lang w:val="en-IN" w:eastAsia="en-IN"/>
        </w:rPr>
        <w:drawing>
          <wp:inline distT="0" distB="0" distL="0" distR="0" wp14:anchorId="63C18F4E" wp14:editId="69826F78">
            <wp:extent cx="6197600" cy="2011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7600" cy="2011680"/>
                    </a:xfrm>
                    <a:prstGeom prst="rect">
                      <a:avLst/>
                    </a:prstGeom>
                  </pic:spPr>
                </pic:pic>
              </a:graphicData>
            </a:graphic>
          </wp:inline>
        </w:drawing>
      </w:r>
    </w:p>
    <w:p w14:paraId="4BFB371E" w14:textId="77777777" w:rsidR="00A91E33" w:rsidRDefault="00A91E33" w:rsidP="00232A3B">
      <w:pPr>
        <w:rPr>
          <w:rFonts w:asciiTheme="minorHAnsi" w:hAnsiTheme="minorHAnsi" w:cstheme="minorHAnsi"/>
          <w:sz w:val="24"/>
          <w:szCs w:val="24"/>
        </w:rPr>
      </w:pPr>
    </w:p>
    <w:p w14:paraId="762CBE82" w14:textId="77777777" w:rsidR="00A91E33" w:rsidRDefault="00A91E33" w:rsidP="00232A3B">
      <w:pPr>
        <w:rPr>
          <w:rFonts w:asciiTheme="minorHAnsi" w:hAnsiTheme="minorHAnsi" w:cstheme="minorHAnsi"/>
          <w:sz w:val="24"/>
          <w:szCs w:val="24"/>
        </w:rPr>
      </w:pPr>
    </w:p>
    <w:p w14:paraId="2D958B52" w14:textId="77777777" w:rsidR="00A91E33" w:rsidRDefault="00A91E33" w:rsidP="00232A3B">
      <w:pPr>
        <w:rPr>
          <w:rFonts w:asciiTheme="minorHAnsi" w:hAnsiTheme="minorHAnsi" w:cstheme="minorHAnsi"/>
          <w:sz w:val="24"/>
          <w:szCs w:val="24"/>
        </w:rPr>
      </w:pPr>
    </w:p>
    <w:p w14:paraId="42DD8A98" w14:textId="77777777" w:rsidR="00A91E33" w:rsidRDefault="00A91E33" w:rsidP="00232A3B">
      <w:pPr>
        <w:rPr>
          <w:rFonts w:asciiTheme="minorHAnsi" w:hAnsiTheme="minorHAnsi" w:cstheme="minorHAnsi"/>
          <w:sz w:val="24"/>
          <w:szCs w:val="24"/>
        </w:rPr>
      </w:pPr>
    </w:p>
    <w:p w14:paraId="7E807767" w14:textId="0D1E8D84" w:rsidR="00A91E33" w:rsidRDefault="008246CB" w:rsidP="00A91E33">
      <w:pPr>
        <w:pStyle w:val="Heading1"/>
        <w:rPr>
          <w:rFonts w:asciiTheme="minorHAnsi" w:eastAsia="Arial" w:hAnsiTheme="minorHAnsi" w:cstheme="minorHAnsi"/>
          <w:color w:val="E36C0A" w:themeColor="accent6" w:themeShade="BF"/>
        </w:rPr>
      </w:pPr>
      <w:bookmarkStart w:id="4" w:name="_Toc102722632"/>
      <w:r>
        <w:rPr>
          <w:rFonts w:asciiTheme="minorHAnsi" w:eastAsia="Arial" w:hAnsiTheme="minorHAnsi" w:cstheme="minorHAnsi"/>
          <w:color w:val="E36C0A" w:themeColor="accent6" w:themeShade="BF"/>
        </w:rPr>
        <w:t>Exercise 3</w:t>
      </w:r>
      <w:r w:rsidR="00A91E33" w:rsidRPr="00085F7E">
        <w:rPr>
          <w:rFonts w:asciiTheme="minorHAnsi" w:eastAsia="Arial" w:hAnsiTheme="minorHAnsi" w:cstheme="minorHAnsi"/>
          <w:color w:val="E36C0A" w:themeColor="accent6" w:themeShade="BF"/>
        </w:rPr>
        <w:t xml:space="preserve"> </w:t>
      </w:r>
      <w:r w:rsidR="00A91E33">
        <w:rPr>
          <w:rFonts w:asciiTheme="minorHAnsi" w:eastAsia="Arial" w:hAnsiTheme="minorHAnsi" w:cstheme="minorHAnsi"/>
          <w:color w:val="E36C0A" w:themeColor="accent6" w:themeShade="BF"/>
        </w:rPr>
        <w:t>–</w:t>
      </w:r>
      <w:r w:rsidR="00A91E33"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Create a New Data Lake Storage</w:t>
      </w:r>
      <w:bookmarkEnd w:id="4"/>
    </w:p>
    <w:p w14:paraId="6827C7FC" w14:textId="77777777" w:rsidR="008246CB" w:rsidRPr="00D8547A" w:rsidRDefault="008246CB" w:rsidP="00D8547A">
      <w:pPr>
        <w:rPr>
          <w:rFonts w:asciiTheme="majorHAnsi" w:hAnsiTheme="majorHAnsi"/>
          <w:sz w:val="24"/>
          <w:szCs w:val="24"/>
        </w:rPr>
      </w:pPr>
    </w:p>
    <w:p w14:paraId="592FEFE1" w14:textId="482E797C" w:rsidR="008246CB" w:rsidRPr="00D8547A" w:rsidRDefault="00D8547A" w:rsidP="00D8547A">
      <w:pPr>
        <w:pStyle w:val="NormalWeb"/>
        <w:numPr>
          <w:ilvl w:val="0"/>
          <w:numId w:val="14"/>
        </w:numPr>
        <w:shd w:val="clear" w:color="auto" w:fill="FFFFFF"/>
        <w:rPr>
          <w:rFonts w:ascii="Segoe UI" w:hAnsi="Segoe UI" w:cs="Segoe UI"/>
          <w:color w:val="171717"/>
        </w:rPr>
      </w:pPr>
      <w:r w:rsidRPr="00D8547A">
        <w:rPr>
          <w:rFonts w:ascii="Segoe UI" w:hAnsi="Segoe UI" w:cs="Segoe UI"/>
          <w:color w:val="171717"/>
        </w:rPr>
        <w:t>C</w:t>
      </w:r>
      <w:r w:rsidR="008246CB" w:rsidRPr="00D8547A">
        <w:rPr>
          <w:rFonts w:ascii="Segoe UI" w:hAnsi="Segoe UI" w:cs="Segoe UI"/>
          <w:color w:val="171717"/>
        </w:rPr>
        <w:t xml:space="preserve">reate new storage </w:t>
      </w:r>
      <w:r>
        <w:rPr>
          <w:rFonts w:ascii="Segoe UI" w:hAnsi="Segoe UI" w:cs="Segoe UI"/>
          <w:color w:val="171717"/>
        </w:rPr>
        <w:t xml:space="preserve">as we did in our prevision exercise </w:t>
      </w:r>
    </w:p>
    <w:p w14:paraId="481AC7C7" w14:textId="77777777" w:rsidR="00A91E33" w:rsidRDefault="00A91E33" w:rsidP="00232A3B">
      <w:pPr>
        <w:rPr>
          <w:rFonts w:asciiTheme="minorHAnsi" w:hAnsiTheme="minorHAnsi" w:cstheme="minorHAnsi"/>
          <w:sz w:val="24"/>
          <w:szCs w:val="24"/>
        </w:rPr>
      </w:pPr>
    </w:p>
    <w:p w14:paraId="3AB12D2F" w14:textId="77777777" w:rsidR="00DD19C1" w:rsidRDefault="00DD19C1" w:rsidP="00232A3B">
      <w:pPr>
        <w:rPr>
          <w:rFonts w:asciiTheme="minorHAnsi" w:hAnsiTheme="minorHAnsi" w:cstheme="minorHAnsi"/>
          <w:sz w:val="24"/>
          <w:szCs w:val="24"/>
        </w:rPr>
      </w:pPr>
    </w:p>
    <w:p w14:paraId="3A1F27A9" w14:textId="12AD463A" w:rsidR="00DD19C1" w:rsidRDefault="00DD19C1" w:rsidP="00232A3B">
      <w:pPr>
        <w:rPr>
          <w:rFonts w:asciiTheme="minorHAnsi" w:hAnsiTheme="minorHAnsi" w:cstheme="minorHAnsi"/>
          <w:sz w:val="24"/>
          <w:szCs w:val="24"/>
        </w:rPr>
      </w:pPr>
      <w:r w:rsidRPr="00DD19C1">
        <w:rPr>
          <w:rFonts w:asciiTheme="minorHAnsi" w:hAnsiTheme="minorHAnsi" w:cstheme="minorHAnsi"/>
          <w:noProof/>
          <w:sz w:val="24"/>
          <w:szCs w:val="24"/>
          <w:lang w:val="en-IN" w:eastAsia="en-IN"/>
        </w:rPr>
        <w:lastRenderedPageBreak/>
        <w:drawing>
          <wp:inline distT="0" distB="0" distL="0" distR="0" wp14:anchorId="1C6BD971" wp14:editId="3F97C191">
            <wp:extent cx="4972050" cy="400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306" cy="4000706"/>
                    </a:xfrm>
                    <a:prstGeom prst="rect">
                      <a:avLst/>
                    </a:prstGeom>
                  </pic:spPr>
                </pic:pic>
              </a:graphicData>
            </a:graphic>
          </wp:inline>
        </w:drawing>
      </w:r>
    </w:p>
    <w:p w14:paraId="34B046BD" w14:textId="77777777" w:rsidR="00DD19C1" w:rsidRDefault="00DD19C1" w:rsidP="00232A3B">
      <w:pPr>
        <w:rPr>
          <w:rFonts w:asciiTheme="minorHAnsi" w:hAnsiTheme="minorHAnsi" w:cstheme="minorHAnsi"/>
          <w:sz w:val="24"/>
          <w:szCs w:val="24"/>
        </w:rPr>
      </w:pPr>
    </w:p>
    <w:p w14:paraId="68F06E24" w14:textId="52079FBB" w:rsidR="00D8547A" w:rsidRPr="00D8547A" w:rsidRDefault="00D8547A" w:rsidP="00D8547A">
      <w:pPr>
        <w:pStyle w:val="NormalWeb"/>
        <w:numPr>
          <w:ilvl w:val="0"/>
          <w:numId w:val="14"/>
        </w:numPr>
        <w:shd w:val="clear" w:color="auto" w:fill="FFFFFF"/>
        <w:rPr>
          <w:rFonts w:ascii="Segoe UI" w:hAnsi="Segoe UI" w:cs="Segoe UI"/>
          <w:color w:val="171717"/>
        </w:rPr>
      </w:pPr>
      <w:r>
        <w:rPr>
          <w:rFonts w:ascii="Segoe UI" w:hAnsi="Segoe UI" w:cs="Segoe UI"/>
          <w:color w:val="171717"/>
        </w:rPr>
        <w:t xml:space="preserve">Enable </w:t>
      </w:r>
      <w:proofErr w:type="spellStart"/>
      <w:r>
        <w:rPr>
          <w:rFonts w:ascii="Segoe UI" w:hAnsi="Segoe UI" w:cs="Segoe UI"/>
          <w:color w:val="171717"/>
        </w:rPr>
        <w:t>Datalake</w:t>
      </w:r>
      <w:proofErr w:type="spellEnd"/>
      <w:r>
        <w:rPr>
          <w:rFonts w:ascii="Segoe UI" w:hAnsi="Segoe UI" w:cs="Segoe UI"/>
          <w:color w:val="171717"/>
        </w:rPr>
        <w:t xml:space="preserve"> and click Review and Create </w:t>
      </w:r>
    </w:p>
    <w:p w14:paraId="3EE9B655" w14:textId="77777777" w:rsidR="00DD19C1" w:rsidRDefault="00DD19C1" w:rsidP="00232A3B">
      <w:pPr>
        <w:rPr>
          <w:rFonts w:asciiTheme="minorHAnsi" w:hAnsiTheme="minorHAnsi" w:cstheme="minorHAnsi"/>
          <w:sz w:val="24"/>
          <w:szCs w:val="24"/>
        </w:rPr>
      </w:pPr>
    </w:p>
    <w:p w14:paraId="2704A356" w14:textId="58D039E9" w:rsidR="00DD19C1" w:rsidRDefault="00DD19C1" w:rsidP="00232A3B">
      <w:pPr>
        <w:rPr>
          <w:rFonts w:asciiTheme="minorHAnsi" w:hAnsiTheme="minorHAnsi" w:cstheme="minorHAnsi"/>
          <w:sz w:val="24"/>
          <w:szCs w:val="24"/>
        </w:rPr>
      </w:pPr>
      <w:r w:rsidRPr="00DD19C1">
        <w:rPr>
          <w:rFonts w:asciiTheme="minorHAnsi" w:hAnsiTheme="minorHAnsi" w:cstheme="minorHAnsi"/>
          <w:noProof/>
          <w:sz w:val="24"/>
          <w:szCs w:val="24"/>
          <w:lang w:val="en-IN" w:eastAsia="en-IN"/>
        </w:rPr>
        <w:drawing>
          <wp:inline distT="0" distB="0" distL="0" distR="0" wp14:anchorId="474A8552" wp14:editId="345F895A">
            <wp:extent cx="4972050" cy="3841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308" cy="3841949"/>
                    </a:xfrm>
                    <a:prstGeom prst="rect">
                      <a:avLst/>
                    </a:prstGeom>
                  </pic:spPr>
                </pic:pic>
              </a:graphicData>
            </a:graphic>
          </wp:inline>
        </w:drawing>
      </w:r>
    </w:p>
    <w:p w14:paraId="69F7D5F5" w14:textId="77777777" w:rsidR="00DD19C1" w:rsidRDefault="00DD19C1" w:rsidP="00232A3B">
      <w:pPr>
        <w:rPr>
          <w:rFonts w:asciiTheme="minorHAnsi" w:hAnsiTheme="minorHAnsi" w:cstheme="minorHAnsi"/>
          <w:sz w:val="24"/>
          <w:szCs w:val="24"/>
        </w:rPr>
      </w:pPr>
    </w:p>
    <w:p w14:paraId="50250C66" w14:textId="019F696E" w:rsidR="00D8547A" w:rsidRPr="00D8547A" w:rsidRDefault="00D8547A" w:rsidP="00D8547A">
      <w:pPr>
        <w:pStyle w:val="NormalWeb"/>
        <w:numPr>
          <w:ilvl w:val="0"/>
          <w:numId w:val="14"/>
        </w:numPr>
        <w:shd w:val="clear" w:color="auto" w:fill="FFFFFF"/>
        <w:rPr>
          <w:rFonts w:ascii="Segoe UI" w:hAnsi="Segoe UI" w:cs="Segoe UI"/>
          <w:color w:val="171717"/>
        </w:rPr>
      </w:pPr>
      <w:r>
        <w:rPr>
          <w:rFonts w:ascii="Segoe UI" w:hAnsi="Segoe UI" w:cs="Segoe UI"/>
          <w:color w:val="171717"/>
        </w:rPr>
        <w:t xml:space="preserve">Click </w:t>
      </w:r>
      <w:r>
        <w:rPr>
          <w:rFonts w:ascii="Segoe UI" w:hAnsi="Segoe UI" w:cs="Segoe UI"/>
          <w:color w:val="171717"/>
        </w:rPr>
        <w:t xml:space="preserve"> </w:t>
      </w:r>
      <w:r w:rsidRPr="00D8547A">
        <w:rPr>
          <w:rFonts w:ascii="Segoe UI" w:hAnsi="Segoe UI" w:cs="Segoe UI"/>
          <w:b/>
          <w:color w:val="171717"/>
        </w:rPr>
        <w:t xml:space="preserve">Create </w:t>
      </w:r>
    </w:p>
    <w:p w14:paraId="09083DC3" w14:textId="77777777" w:rsidR="00DD19C1" w:rsidRDefault="00DD19C1" w:rsidP="00232A3B">
      <w:pPr>
        <w:rPr>
          <w:rFonts w:asciiTheme="minorHAnsi" w:hAnsiTheme="minorHAnsi" w:cstheme="minorHAnsi"/>
          <w:sz w:val="24"/>
          <w:szCs w:val="24"/>
        </w:rPr>
      </w:pPr>
    </w:p>
    <w:p w14:paraId="1C36226E" w14:textId="2DB49AFD" w:rsidR="00DD19C1" w:rsidRDefault="00DD19C1" w:rsidP="00232A3B">
      <w:pPr>
        <w:rPr>
          <w:rFonts w:asciiTheme="minorHAnsi" w:hAnsiTheme="minorHAnsi" w:cstheme="minorHAnsi"/>
          <w:sz w:val="24"/>
          <w:szCs w:val="24"/>
        </w:rPr>
      </w:pPr>
      <w:r w:rsidRPr="00DD19C1">
        <w:rPr>
          <w:rFonts w:asciiTheme="minorHAnsi" w:hAnsiTheme="minorHAnsi" w:cstheme="minorHAnsi"/>
          <w:noProof/>
          <w:sz w:val="24"/>
          <w:szCs w:val="24"/>
          <w:lang w:val="en-IN" w:eastAsia="en-IN"/>
        </w:rPr>
        <w:drawing>
          <wp:inline distT="0" distB="0" distL="0" distR="0" wp14:anchorId="04AA9C6D" wp14:editId="1E7D5E6E">
            <wp:extent cx="4679950" cy="39941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192" cy="3994357"/>
                    </a:xfrm>
                    <a:prstGeom prst="rect">
                      <a:avLst/>
                    </a:prstGeom>
                  </pic:spPr>
                </pic:pic>
              </a:graphicData>
            </a:graphic>
          </wp:inline>
        </w:drawing>
      </w:r>
    </w:p>
    <w:p w14:paraId="6EE1C92E" w14:textId="5B3E3914" w:rsidR="00D8547A" w:rsidRPr="00D8547A" w:rsidRDefault="00D8547A" w:rsidP="00D8547A">
      <w:pPr>
        <w:pStyle w:val="NormalWeb"/>
        <w:numPr>
          <w:ilvl w:val="0"/>
          <w:numId w:val="14"/>
        </w:numPr>
        <w:shd w:val="clear" w:color="auto" w:fill="FFFFFF"/>
        <w:rPr>
          <w:rFonts w:ascii="Segoe UI" w:hAnsi="Segoe UI" w:cs="Segoe UI"/>
          <w:color w:val="171717"/>
        </w:rPr>
      </w:pPr>
      <w:r>
        <w:rPr>
          <w:rFonts w:ascii="Segoe UI" w:hAnsi="Segoe UI" w:cs="Segoe UI"/>
          <w:color w:val="171717"/>
        </w:rPr>
        <w:t xml:space="preserve">It should be created in few Minutes </w:t>
      </w:r>
    </w:p>
    <w:p w14:paraId="4A9C7282" w14:textId="77777777" w:rsidR="00D8547A" w:rsidRDefault="00D8547A" w:rsidP="00232A3B">
      <w:pPr>
        <w:rPr>
          <w:rFonts w:asciiTheme="minorHAnsi" w:hAnsiTheme="minorHAnsi" w:cstheme="minorHAnsi"/>
          <w:sz w:val="24"/>
          <w:szCs w:val="24"/>
        </w:rPr>
      </w:pPr>
    </w:p>
    <w:p w14:paraId="28636312" w14:textId="31A0463B" w:rsidR="00DD19C1" w:rsidRDefault="00E816B1" w:rsidP="00232A3B">
      <w:pPr>
        <w:rPr>
          <w:rFonts w:asciiTheme="minorHAnsi" w:hAnsiTheme="minorHAnsi" w:cstheme="minorHAnsi"/>
          <w:sz w:val="24"/>
          <w:szCs w:val="24"/>
        </w:rPr>
      </w:pPr>
      <w:r w:rsidRPr="00E816B1">
        <w:rPr>
          <w:rFonts w:asciiTheme="minorHAnsi" w:hAnsiTheme="minorHAnsi" w:cstheme="minorHAnsi"/>
          <w:noProof/>
          <w:sz w:val="24"/>
          <w:szCs w:val="24"/>
          <w:lang w:val="en-IN" w:eastAsia="en-IN"/>
        </w:rPr>
        <w:drawing>
          <wp:inline distT="0" distB="0" distL="0" distR="0" wp14:anchorId="6CB30EF0" wp14:editId="66EE9A67">
            <wp:extent cx="6197600" cy="2480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7600" cy="2480310"/>
                    </a:xfrm>
                    <a:prstGeom prst="rect">
                      <a:avLst/>
                    </a:prstGeom>
                  </pic:spPr>
                </pic:pic>
              </a:graphicData>
            </a:graphic>
          </wp:inline>
        </w:drawing>
      </w:r>
    </w:p>
    <w:p w14:paraId="6AA65734" w14:textId="77777777" w:rsidR="00E816B1" w:rsidRDefault="00E816B1" w:rsidP="00232A3B">
      <w:pPr>
        <w:rPr>
          <w:rFonts w:asciiTheme="minorHAnsi" w:hAnsiTheme="minorHAnsi" w:cstheme="minorHAnsi"/>
          <w:sz w:val="24"/>
          <w:szCs w:val="24"/>
        </w:rPr>
      </w:pPr>
    </w:p>
    <w:p w14:paraId="757C0A4A" w14:textId="674CF634" w:rsidR="00E816B1" w:rsidRPr="00085F7E" w:rsidRDefault="002E2458" w:rsidP="00E816B1">
      <w:pPr>
        <w:pStyle w:val="Heading1"/>
        <w:rPr>
          <w:rFonts w:asciiTheme="minorHAnsi" w:eastAsia="Arial" w:hAnsiTheme="minorHAnsi" w:cstheme="minorHAnsi"/>
          <w:color w:val="E36C0A" w:themeColor="accent6" w:themeShade="BF"/>
        </w:rPr>
      </w:pPr>
      <w:bookmarkStart w:id="5" w:name="_Toc102722633"/>
      <w:r>
        <w:rPr>
          <w:rFonts w:asciiTheme="minorHAnsi" w:eastAsia="Arial" w:hAnsiTheme="minorHAnsi" w:cstheme="minorHAnsi"/>
          <w:color w:val="E36C0A" w:themeColor="accent6" w:themeShade="BF"/>
        </w:rPr>
        <w:t>Exercise 4</w:t>
      </w:r>
      <w:r w:rsidR="00E816B1" w:rsidRPr="00085F7E">
        <w:rPr>
          <w:rFonts w:asciiTheme="minorHAnsi" w:eastAsia="Arial" w:hAnsiTheme="minorHAnsi" w:cstheme="minorHAnsi"/>
          <w:color w:val="E36C0A" w:themeColor="accent6" w:themeShade="BF"/>
        </w:rPr>
        <w:t xml:space="preserve"> </w:t>
      </w:r>
      <w:r w:rsidR="00E816B1">
        <w:rPr>
          <w:rFonts w:asciiTheme="minorHAnsi" w:eastAsia="Arial" w:hAnsiTheme="minorHAnsi" w:cstheme="minorHAnsi"/>
          <w:color w:val="E36C0A" w:themeColor="accent6" w:themeShade="BF"/>
        </w:rPr>
        <w:t>–</w:t>
      </w:r>
      <w:r w:rsidR="00E816B1"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Create Data Lake Container and Upload Data</w:t>
      </w:r>
      <w:bookmarkEnd w:id="5"/>
      <w:r>
        <w:rPr>
          <w:rFonts w:asciiTheme="minorHAnsi" w:eastAsia="Arial" w:hAnsiTheme="minorHAnsi" w:cstheme="minorHAnsi"/>
          <w:color w:val="E36C0A" w:themeColor="accent6" w:themeShade="BF"/>
        </w:rPr>
        <w:t xml:space="preserve"> </w:t>
      </w:r>
    </w:p>
    <w:p w14:paraId="0A6C546A" w14:textId="77777777" w:rsidR="00E816B1" w:rsidRDefault="00E816B1" w:rsidP="00232A3B">
      <w:pPr>
        <w:rPr>
          <w:rFonts w:asciiTheme="minorHAnsi" w:hAnsiTheme="minorHAnsi" w:cstheme="minorHAnsi"/>
          <w:sz w:val="24"/>
          <w:szCs w:val="24"/>
        </w:rPr>
      </w:pPr>
    </w:p>
    <w:p w14:paraId="6331AF6E" w14:textId="77777777" w:rsidR="002E2458" w:rsidRDefault="002E2458" w:rsidP="002E2458">
      <w:pPr>
        <w:pStyle w:val="NormalWeb"/>
        <w:numPr>
          <w:ilvl w:val="0"/>
          <w:numId w:val="18"/>
        </w:numPr>
        <w:shd w:val="clear" w:color="auto" w:fill="FFFFFF"/>
        <w:ind w:left="570"/>
        <w:rPr>
          <w:rFonts w:ascii="Segoe UI" w:hAnsi="Segoe UI" w:cs="Segoe UI"/>
          <w:color w:val="171717"/>
        </w:rPr>
      </w:pPr>
      <w:r>
        <w:rPr>
          <w:rFonts w:ascii="Segoe UI" w:hAnsi="Segoe UI" w:cs="Segoe UI"/>
          <w:color w:val="171717"/>
        </w:rPr>
        <w:t>From the storage account page, select </w:t>
      </w:r>
      <w:r>
        <w:rPr>
          <w:rStyle w:val="Strong"/>
          <w:rFonts w:ascii="Segoe UI" w:eastAsiaTheme="majorEastAsia" w:hAnsi="Segoe UI" w:cs="Segoe UI"/>
          <w:color w:val="171717"/>
        </w:rPr>
        <w:t>Overview</w:t>
      </w:r>
      <w:r>
        <w:rPr>
          <w:rFonts w:ascii="Segoe UI" w:hAnsi="Segoe UI" w:cs="Segoe UI"/>
          <w:color w:val="171717"/>
        </w:rPr>
        <w:t> &gt; </w:t>
      </w:r>
      <w:r>
        <w:rPr>
          <w:rStyle w:val="Strong"/>
          <w:rFonts w:ascii="Segoe UI" w:eastAsiaTheme="majorEastAsia" w:hAnsi="Segoe UI" w:cs="Segoe UI"/>
          <w:color w:val="171717"/>
        </w:rPr>
        <w:t>Containers</w:t>
      </w:r>
      <w:r>
        <w:rPr>
          <w:rFonts w:ascii="Segoe UI" w:hAnsi="Segoe UI" w:cs="Segoe UI"/>
          <w:color w:val="171717"/>
        </w:rPr>
        <w:t>.</w:t>
      </w:r>
    </w:p>
    <w:p w14:paraId="32A3A515" w14:textId="77777777" w:rsidR="00E816B1" w:rsidRDefault="00E816B1" w:rsidP="00232A3B">
      <w:pPr>
        <w:rPr>
          <w:rFonts w:asciiTheme="minorHAnsi" w:hAnsiTheme="minorHAnsi" w:cstheme="minorHAnsi"/>
          <w:sz w:val="24"/>
          <w:szCs w:val="24"/>
        </w:rPr>
      </w:pPr>
    </w:p>
    <w:p w14:paraId="4B00D532" w14:textId="0B8FE69D" w:rsidR="00E816B1" w:rsidRDefault="00E816B1" w:rsidP="00232A3B">
      <w:pPr>
        <w:rPr>
          <w:rFonts w:asciiTheme="minorHAnsi" w:hAnsiTheme="minorHAnsi" w:cstheme="minorHAnsi"/>
          <w:sz w:val="24"/>
          <w:szCs w:val="24"/>
        </w:rPr>
      </w:pPr>
      <w:r w:rsidRPr="00E816B1">
        <w:rPr>
          <w:rFonts w:asciiTheme="minorHAnsi" w:hAnsiTheme="minorHAnsi" w:cstheme="minorHAnsi"/>
          <w:noProof/>
          <w:sz w:val="24"/>
          <w:szCs w:val="24"/>
          <w:lang w:val="en-IN" w:eastAsia="en-IN"/>
        </w:rPr>
        <w:lastRenderedPageBreak/>
        <w:drawing>
          <wp:inline distT="0" distB="0" distL="0" distR="0" wp14:anchorId="2A8EC464" wp14:editId="42110260">
            <wp:extent cx="5518434" cy="3530781"/>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8434" cy="3530781"/>
                    </a:xfrm>
                    <a:prstGeom prst="rect">
                      <a:avLst/>
                    </a:prstGeom>
                  </pic:spPr>
                </pic:pic>
              </a:graphicData>
            </a:graphic>
          </wp:inline>
        </w:drawing>
      </w:r>
    </w:p>
    <w:p w14:paraId="2194F2BF" w14:textId="77777777" w:rsidR="00E816B1" w:rsidRDefault="00E816B1" w:rsidP="00232A3B">
      <w:pPr>
        <w:rPr>
          <w:rFonts w:asciiTheme="minorHAnsi" w:hAnsiTheme="minorHAnsi" w:cstheme="minorHAnsi"/>
          <w:sz w:val="24"/>
          <w:szCs w:val="24"/>
        </w:rPr>
      </w:pPr>
    </w:p>
    <w:p w14:paraId="042404E7" w14:textId="0FB4A0F6" w:rsidR="002E2458" w:rsidRPr="002E2458" w:rsidRDefault="002E2458" w:rsidP="002E2458">
      <w:pPr>
        <w:pStyle w:val="NormalWeb"/>
        <w:numPr>
          <w:ilvl w:val="0"/>
          <w:numId w:val="18"/>
        </w:numPr>
        <w:shd w:val="clear" w:color="auto" w:fill="FFFFFF"/>
        <w:ind w:left="570"/>
        <w:rPr>
          <w:rFonts w:ascii="Segoe UI" w:hAnsi="Segoe UI" w:cs="Segoe UI"/>
          <w:color w:val="171717"/>
        </w:rPr>
      </w:pPr>
      <w:r w:rsidRPr="002E2458">
        <w:rPr>
          <w:rFonts w:ascii="Segoe UI" w:hAnsi="Segoe UI" w:cs="Segoe UI"/>
          <w:color w:val="171717"/>
        </w:rPr>
        <w:t>In the </w:t>
      </w:r>
      <w:r w:rsidRPr="002E2458">
        <w:rPr>
          <w:b/>
          <w:bCs/>
        </w:rPr>
        <w:t>New container</w:t>
      </w:r>
      <w:r w:rsidRPr="002E2458">
        <w:rPr>
          <w:rFonts w:ascii="Segoe UI" w:hAnsi="Segoe UI" w:cs="Segoe UI"/>
          <w:color w:val="171717"/>
        </w:rPr>
        <w:t> dialog box, enter </w:t>
      </w:r>
      <w:r>
        <w:rPr>
          <w:b/>
          <w:bCs/>
        </w:rPr>
        <w:t>data</w:t>
      </w:r>
      <w:r w:rsidRPr="002E2458">
        <w:rPr>
          <w:rFonts w:ascii="Segoe UI" w:hAnsi="Segoe UI" w:cs="Segoe UI"/>
          <w:color w:val="171717"/>
        </w:rPr>
        <w:t> for the name, and then select </w:t>
      </w:r>
      <w:r w:rsidRPr="002E2458">
        <w:rPr>
          <w:b/>
          <w:bCs/>
        </w:rPr>
        <w:t>OK</w:t>
      </w:r>
    </w:p>
    <w:p w14:paraId="7548C49E" w14:textId="77777777" w:rsidR="00E816B1" w:rsidRDefault="00E816B1" w:rsidP="00232A3B">
      <w:pPr>
        <w:rPr>
          <w:rFonts w:asciiTheme="minorHAnsi" w:hAnsiTheme="minorHAnsi" w:cstheme="minorHAnsi"/>
          <w:sz w:val="24"/>
          <w:szCs w:val="24"/>
        </w:rPr>
      </w:pPr>
    </w:p>
    <w:p w14:paraId="03ABC642" w14:textId="26B9D728" w:rsidR="00E816B1" w:rsidRDefault="00E816B1" w:rsidP="00232A3B">
      <w:pPr>
        <w:rPr>
          <w:rFonts w:asciiTheme="minorHAnsi" w:hAnsiTheme="minorHAnsi" w:cstheme="minorHAnsi"/>
          <w:sz w:val="24"/>
          <w:szCs w:val="24"/>
        </w:rPr>
      </w:pPr>
      <w:r w:rsidRPr="00E816B1">
        <w:rPr>
          <w:rFonts w:asciiTheme="minorHAnsi" w:hAnsiTheme="minorHAnsi" w:cstheme="minorHAnsi"/>
          <w:noProof/>
          <w:sz w:val="24"/>
          <w:szCs w:val="24"/>
          <w:lang w:val="en-IN" w:eastAsia="en-IN"/>
        </w:rPr>
        <w:drawing>
          <wp:inline distT="0" distB="0" distL="0" distR="0" wp14:anchorId="427FD1BA" wp14:editId="3C9DAF40">
            <wp:extent cx="1854295" cy="15431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4295" cy="1543129"/>
                    </a:xfrm>
                    <a:prstGeom prst="rect">
                      <a:avLst/>
                    </a:prstGeom>
                  </pic:spPr>
                </pic:pic>
              </a:graphicData>
            </a:graphic>
          </wp:inline>
        </w:drawing>
      </w:r>
    </w:p>
    <w:p w14:paraId="08590C8F" w14:textId="77777777" w:rsidR="00E816B1" w:rsidRDefault="00E816B1" w:rsidP="00232A3B">
      <w:pPr>
        <w:rPr>
          <w:rFonts w:asciiTheme="minorHAnsi" w:hAnsiTheme="minorHAnsi" w:cstheme="minorHAnsi"/>
          <w:sz w:val="24"/>
          <w:szCs w:val="24"/>
        </w:rPr>
      </w:pPr>
    </w:p>
    <w:p w14:paraId="6504F72B" w14:textId="70B931D9" w:rsidR="00E816B1" w:rsidRPr="002E2458" w:rsidRDefault="002E2458" w:rsidP="002E2458">
      <w:pPr>
        <w:pStyle w:val="NormalWeb"/>
        <w:numPr>
          <w:ilvl w:val="0"/>
          <w:numId w:val="18"/>
        </w:numPr>
        <w:shd w:val="clear" w:color="auto" w:fill="FFFFFF"/>
        <w:ind w:left="570"/>
        <w:rPr>
          <w:rFonts w:ascii="Segoe UI" w:hAnsi="Segoe UI" w:cs="Segoe UI"/>
          <w:color w:val="171717"/>
        </w:rPr>
      </w:pPr>
      <w:r w:rsidRPr="002E2458">
        <w:rPr>
          <w:rFonts w:ascii="Segoe UI" w:hAnsi="Segoe UI" w:cs="Segoe UI"/>
          <w:color w:val="171717"/>
        </w:rPr>
        <w:t>The </w:t>
      </w:r>
      <w:r w:rsidRPr="002E2458">
        <w:rPr>
          <w:b/>
          <w:bCs/>
        </w:rPr>
        <w:t>Containers</w:t>
      </w:r>
      <w:r w:rsidRPr="002E2458">
        <w:rPr>
          <w:rFonts w:ascii="Segoe UI" w:hAnsi="Segoe UI" w:cs="Segoe UI"/>
          <w:color w:val="171717"/>
        </w:rPr>
        <w:t> page is updated to include </w:t>
      </w:r>
      <w:r>
        <w:rPr>
          <w:b/>
          <w:bCs/>
        </w:rPr>
        <w:t>data</w:t>
      </w:r>
      <w:r w:rsidRPr="002E2458">
        <w:rPr>
          <w:rFonts w:ascii="Segoe UI" w:hAnsi="Segoe UI" w:cs="Segoe UI"/>
          <w:color w:val="171717"/>
        </w:rPr>
        <w:t> in the list of containers.</w:t>
      </w:r>
    </w:p>
    <w:p w14:paraId="0A8B2ABB" w14:textId="7F3D8C47" w:rsidR="00E816B1" w:rsidRDefault="00E816B1" w:rsidP="00232A3B">
      <w:pPr>
        <w:rPr>
          <w:rFonts w:asciiTheme="minorHAnsi" w:hAnsiTheme="minorHAnsi" w:cstheme="minorHAnsi"/>
          <w:b/>
          <w:sz w:val="24"/>
          <w:szCs w:val="24"/>
        </w:rPr>
      </w:pPr>
      <w:r w:rsidRPr="00E816B1">
        <w:rPr>
          <w:rFonts w:asciiTheme="minorHAnsi" w:hAnsiTheme="minorHAnsi" w:cstheme="minorHAnsi"/>
          <w:noProof/>
          <w:sz w:val="24"/>
          <w:szCs w:val="24"/>
          <w:lang w:val="en-IN" w:eastAsia="en-IN"/>
        </w:rPr>
        <w:drawing>
          <wp:inline distT="0" distB="0" distL="0" distR="0" wp14:anchorId="773B8A7B" wp14:editId="614FE8A2">
            <wp:extent cx="6197600" cy="21678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7600" cy="2167890"/>
                    </a:xfrm>
                    <a:prstGeom prst="rect">
                      <a:avLst/>
                    </a:prstGeom>
                  </pic:spPr>
                </pic:pic>
              </a:graphicData>
            </a:graphic>
          </wp:inline>
        </w:drawing>
      </w:r>
    </w:p>
    <w:p w14:paraId="519C768D" w14:textId="77777777" w:rsidR="00E816B1" w:rsidRDefault="00E816B1" w:rsidP="00232A3B">
      <w:pPr>
        <w:rPr>
          <w:rFonts w:asciiTheme="minorHAnsi" w:hAnsiTheme="minorHAnsi" w:cstheme="minorHAnsi"/>
          <w:b/>
          <w:sz w:val="24"/>
          <w:szCs w:val="24"/>
        </w:rPr>
      </w:pPr>
    </w:p>
    <w:p w14:paraId="35684DB3" w14:textId="3D6C066A" w:rsidR="00126B9E" w:rsidRPr="002E2458" w:rsidRDefault="00126B9E" w:rsidP="00126B9E">
      <w:pPr>
        <w:pStyle w:val="NormalWeb"/>
        <w:numPr>
          <w:ilvl w:val="0"/>
          <w:numId w:val="18"/>
        </w:numPr>
        <w:shd w:val="clear" w:color="auto" w:fill="FFFFFF"/>
        <w:rPr>
          <w:rFonts w:ascii="Segoe UI" w:hAnsi="Segoe UI" w:cs="Segoe UI"/>
          <w:color w:val="171717"/>
        </w:rPr>
      </w:pPr>
      <w:r>
        <w:rPr>
          <w:rFonts w:ascii="Segoe UI" w:hAnsi="Segoe UI" w:cs="Segoe UI"/>
          <w:color w:val="171717"/>
        </w:rPr>
        <w:t xml:space="preserve">Click </w:t>
      </w:r>
      <w:r w:rsidRPr="00126B9E">
        <w:rPr>
          <w:rFonts w:ascii="Segoe UI" w:hAnsi="Segoe UI" w:cs="Segoe UI"/>
          <w:b/>
          <w:color w:val="171717"/>
        </w:rPr>
        <w:t>Add Directory</w:t>
      </w:r>
      <w:r>
        <w:rPr>
          <w:rFonts w:ascii="Segoe UI" w:hAnsi="Segoe UI" w:cs="Segoe UI"/>
          <w:color w:val="171717"/>
        </w:rPr>
        <w:t xml:space="preserve"> and type </w:t>
      </w:r>
      <w:r w:rsidRPr="00126B9E">
        <w:rPr>
          <w:rFonts w:ascii="Segoe UI" w:hAnsi="Segoe UI" w:cs="Segoe UI"/>
          <w:b/>
          <w:color w:val="171717"/>
        </w:rPr>
        <w:t>Input</w:t>
      </w:r>
      <w:r>
        <w:rPr>
          <w:rFonts w:ascii="Segoe UI" w:hAnsi="Segoe UI" w:cs="Segoe UI"/>
          <w:color w:val="171717"/>
        </w:rPr>
        <w:t xml:space="preserve"> and click ok</w:t>
      </w:r>
    </w:p>
    <w:p w14:paraId="43F28F19" w14:textId="77777777" w:rsidR="00E816B1" w:rsidRDefault="00E816B1" w:rsidP="00232A3B">
      <w:pPr>
        <w:rPr>
          <w:rFonts w:asciiTheme="minorHAnsi" w:hAnsiTheme="minorHAnsi" w:cstheme="minorHAnsi"/>
          <w:b/>
          <w:sz w:val="24"/>
          <w:szCs w:val="24"/>
        </w:rPr>
      </w:pPr>
    </w:p>
    <w:p w14:paraId="00066136" w14:textId="64D744E0"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317A29DB" wp14:editId="7F2E61FE">
            <wp:extent cx="6197600" cy="17875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7600" cy="1787525"/>
                    </a:xfrm>
                    <a:prstGeom prst="rect">
                      <a:avLst/>
                    </a:prstGeom>
                  </pic:spPr>
                </pic:pic>
              </a:graphicData>
            </a:graphic>
          </wp:inline>
        </w:drawing>
      </w:r>
    </w:p>
    <w:p w14:paraId="2DD09D13" w14:textId="1DD6EFD5" w:rsidR="00126B9E" w:rsidRPr="002E2458" w:rsidRDefault="00126B9E" w:rsidP="00126B9E">
      <w:pPr>
        <w:pStyle w:val="NormalWeb"/>
        <w:numPr>
          <w:ilvl w:val="0"/>
          <w:numId w:val="18"/>
        </w:numPr>
        <w:shd w:val="clear" w:color="auto" w:fill="FFFFFF"/>
        <w:rPr>
          <w:rFonts w:ascii="Segoe UI" w:hAnsi="Segoe UI" w:cs="Segoe UI"/>
          <w:color w:val="171717"/>
        </w:rPr>
      </w:pPr>
      <w:r>
        <w:rPr>
          <w:rFonts w:ascii="Segoe UI" w:hAnsi="Segoe UI" w:cs="Segoe UI"/>
          <w:color w:val="171717"/>
        </w:rPr>
        <w:t xml:space="preserve">Click </w:t>
      </w:r>
      <w:r w:rsidRPr="00126B9E">
        <w:rPr>
          <w:rFonts w:ascii="Segoe UI" w:hAnsi="Segoe UI" w:cs="Segoe UI"/>
          <w:b/>
          <w:color w:val="171717"/>
        </w:rPr>
        <w:t>Add Directory</w:t>
      </w:r>
      <w:r>
        <w:rPr>
          <w:rFonts w:ascii="Segoe UI" w:hAnsi="Segoe UI" w:cs="Segoe UI"/>
          <w:color w:val="171717"/>
        </w:rPr>
        <w:t xml:space="preserve"> and type </w:t>
      </w:r>
      <w:r>
        <w:rPr>
          <w:rFonts w:ascii="Segoe UI" w:hAnsi="Segoe UI" w:cs="Segoe UI"/>
          <w:b/>
          <w:color w:val="171717"/>
        </w:rPr>
        <w:t>Output</w:t>
      </w:r>
      <w:r>
        <w:rPr>
          <w:rFonts w:ascii="Segoe UI" w:hAnsi="Segoe UI" w:cs="Segoe UI"/>
          <w:color w:val="171717"/>
        </w:rPr>
        <w:t xml:space="preserve"> and click ok</w:t>
      </w:r>
    </w:p>
    <w:p w14:paraId="1D4AA296" w14:textId="77777777" w:rsidR="00E816B1" w:rsidRDefault="00E816B1" w:rsidP="00232A3B">
      <w:pPr>
        <w:rPr>
          <w:rFonts w:asciiTheme="minorHAnsi" w:hAnsiTheme="minorHAnsi" w:cstheme="minorHAnsi"/>
          <w:b/>
          <w:sz w:val="24"/>
          <w:szCs w:val="24"/>
        </w:rPr>
      </w:pPr>
    </w:p>
    <w:p w14:paraId="534C112F" w14:textId="796F7099"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433F971E" wp14:editId="4E137F1A">
            <wp:extent cx="6197600" cy="29724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7600" cy="2972435"/>
                    </a:xfrm>
                    <a:prstGeom prst="rect">
                      <a:avLst/>
                    </a:prstGeom>
                  </pic:spPr>
                </pic:pic>
              </a:graphicData>
            </a:graphic>
          </wp:inline>
        </w:drawing>
      </w:r>
    </w:p>
    <w:p w14:paraId="0774001D" w14:textId="6E243EA5" w:rsidR="005468B1" w:rsidRDefault="005468B1" w:rsidP="005468B1">
      <w:pPr>
        <w:pStyle w:val="NormalWeb"/>
        <w:numPr>
          <w:ilvl w:val="0"/>
          <w:numId w:val="18"/>
        </w:numPr>
        <w:shd w:val="clear" w:color="auto" w:fill="FFFFFF"/>
        <w:rPr>
          <w:rFonts w:ascii="Segoe UI" w:hAnsi="Segoe UI" w:cs="Segoe UI"/>
          <w:color w:val="171717"/>
        </w:rPr>
      </w:pPr>
      <w:r>
        <w:rPr>
          <w:rFonts w:ascii="Segoe UI" w:hAnsi="Segoe UI" w:cs="Segoe UI"/>
          <w:color w:val="171717"/>
        </w:rPr>
        <w:t>Click</w:t>
      </w:r>
      <w:r>
        <w:rPr>
          <w:rFonts w:ascii="Segoe UI" w:hAnsi="Segoe UI" w:cs="Segoe UI"/>
          <w:color w:val="171717"/>
        </w:rPr>
        <w:t xml:space="preserve"> the </w:t>
      </w:r>
      <w:r>
        <w:rPr>
          <w:rStyle w:val="Strong"/>
          <w:rFonts w:ascii="Segoe UI" w:eastAsiaTheme="majorEastAsia" w:hAnsi="Segoe UI" w:cs="Segoe UI"/>
          <w:color w:val="171717"/>
        </w:rPr>
        <w:t>Input Directory</w:t>
      </w:r>
      <w:r>
        <w:rPr>
          <w:rFonts w:ascii="Segoe UI" w:hAnsi="Segoe UI" w:cs="Segoe UI"/>
          <w:color w:val="171717"/>
        </w:rPr>
        <w:t> </w:t>
      </w:r>
      <w:r>
        <w:rPr>
          <w:rFonts w:ascii="Segoe UI" w:hAnsi="Segoe UI" w:cs="Segoe UI"/>
          <w:color w:val="171717"/>
        </w:rPr>
        <w:t>and Click</w:t>
      </w:r>
      <w:r>
        <w:rPr>
          <w:rFonts w:ascii="Segoe UI" w:hAnsi="Segoe UI" w:cs="Segoe UI"/>
          <w:color w:val="171717"/>
        </w:rPr>
        <w:t> </w:t>
      </w:r>
      <w:r>
        <w:rPr>
          <w:rStyle w:val="Strong"/>
          <w:rFonts w:ascii="Segoe UI" w:eastAsiaTheme="majorEastAsia" w:hAnsi="Segoe UI" w:cs="Segoe UI"/>
          <w:color w:val="171717"/>
        </w:rPr>
        <w:t>Upload</w:t>
      </w:r>
      <w:r>
        <w:rPr>
          <w:rFonts w:ascii="Segoe UI" w:hAnsi="Segoe UI" w:cs="Segoe UI"/>
          <w:color w:val="171717"/>
        </w:rPr>
        <w:t>.</w:t>
      </w:r>
    </w:p>
    <w:p w14:paraId="083503C6" w14:textId="5B6AF480" w:rsidR="005468B1" w:rsidRDefault="005468B1" w:rsidP="005468B1">
      <w:pPr>
        <w:pStyle w:val="NormalWeb"/>
        <w:numPr>
          <w:ilvl w:val="0"/>
          <w:numId w:val="18"/>
        </w:numPr>
        <w:shd w:val="clear" w:color="auto" w:fill="FFFFFF"/>
        <w:ind w:left="570"/>
        <w:rPr>
          <w:rFonts w:ascii="Segoe UI" w:hAnsi="Segoe UI" w:cs="Segoe UI"/>
          <w:color w:val="171717"/>
        </w:rPr>
      </w:pPr>
      <w:r>
        <w:rPr>
          <w:rFonts w:ascii="Segoe UI" w:hAnsi="Segoe UI" w:cs="Segoe UI"/>
          <w:color w:val="171717"/>
        </w:rPr>
        <w:t>In the </w:t>
      </w:r>
      <w:r>
        <w:rPr>
          <w:rStyle w:val="Strong"/>
          <w:rFonts w:ascii="Segoe UI" w:eastAsiaTheme="majorEastAsia" w:hAnsi="Segoe UI" w:cs="Segoe UI"/>
          <w:color w:val="171717"/>
        </w:rPr>
        <w:t>Upload blob</w:t>
      </w:r>
      <w:r>
        <w:rPr>
          <w:rFonts w:ascii="Segoe UI" w:hAnsi="Segoe UI" w:cs="Segoe UI"/>
          <w:color w:val="171717"/>
        </w:rPr>
        <w:t> page, select the </w:t>
      </w:r>
      <w:r>
        <w:rPr>
          <w:rStyle w:val="Strong"/>
          <w:rFonts w:ascii="Segoe UI" w:eastAsiaTheme="majorEastAsia" w:hAnsi="Segoe UI" w:cs="Segoe UI"/>
          <w:color w:val="171717"/>
        </w:rPr>
        <w:t>Files</w:t>
      </w:r>
      <w:r>
        <w:rPr>
          <w:rFonts w:ascii="Segoe UI" w:hAnsi="Segoe UI" w:cs="Segoe UI"/>
          <w:color w:val="171717"/>
        </w:rPr>
        <w:t> box, and then browse to and select the </w:t>
      </w:r>
      <w:r>
        <w:rPr>
          <w:rStyle w:val="Strong"/>
          <w:rFonts w:ascii="Segoe UI" w:eastAsiaTheme="majorEastAsia" w:hAnsi="Segoe UI" w:cs="Segoe UI"/>
          <w:color w:val="171717"/>
        </w:rPr>
        <w:t>emp</w:t>
      </w:r>
      <w:r>
        <w:rPr>
          <w:rStyle w:val="Strong"/>
          <w:rFonts w:ascii="Segoe UI" w:eastAsiaTheme="majorEastAsia" w:hAnsi="Segoe UI" w:cs="Segoe UI"/>
          <w:color w:val="171717"/>
        </w:rPr>
        <w:t>data.CSV</w:t>
      </w:r>
      <w:r>
        <w:rPr>
          <w:rFonts w:ascii="Segoe UI" w:hAnsi="Segoe UI" w:cs="Segoe UI"/>
          <w:color w:val="171717"/>
        </w:rPr>
        <w:t> file.</w:t>
      </w:r>
    </w:p>
    <w:p w14:paraId="25ABC02D" w14:textId="77777777" w:rsidR="005468B1" w:rsidRDefault="005468B1" w:rsidP="00232A3B">
      <w:pPr>
        <w:rPr>
          <w:rFonts w:asciiTheme="minorHAnsi" w:hAnsiTheme="minorHAnsi" w:cstheme="minorHAnsi"/>
          <w:b/>
          <w:sz w:val="24"/>
          <w:szCs w:val="24"/>
        </w:rPr>
      </w:pPr>
    </w:p>
    <w:p w14:paraId="5CFFE3EE" w14:textId="77777777" w:rsidR="00E816B1" w:rsidRDefault="00E816B1" w:rsidP="00232A3B">
      <w:pPr>
        <w:rPr>
          <w:rFonts w:asciiTheme="minorHAnsi" w:hAnsiTheme="minorHAnsi" w:cstheme="minorHAnsi"/>
          <w:b/>
          <w:sz w:val="24"/>
          <w:szCs w:val="24"/>
        </w:rPr>
      </w:pPr>
    </w:p>
    <w:p w14:paraId="58B9ED6A" w14:textId="6053C86B"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093C8D69" wp14:editId="36F1F070">
            <wp:extent cx="6197600" cy="154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7600" cy="1548765"/>
                    </a:xfrm>
                    <a:prstGeom prst="rect">
                      <a:avLst/>
                    </a:prstGeom>
                  </pic:spPr>
                </pic:pic>
              </a:graphicData>
            </a:graphic>
          </wp:inline>
        </w:drawing>
      </w:r>
    </w:p>
    <w:p w14:paraId="7AA1DA04" w14:textId="77777777" w:rsidR="00E816B1" w:rsidRDefault="00E816B1" w:rsidP="00232A3B">
      <w:pPr>
        <w:rPr>
          <w:rFonts w:asciiTheme="minorHAnsi" w:hAnsiTheme="minorHAnsi" w:cstheme="minorHAnsi"/>
          <w:b/>
          <w:sz w:val="24"/>
          <w:szCs w:val="24"/>
        </w:rPr>
      </w:pPr>
    </w:p>
    <w:p w14:paraId="09E67499" w14:textId="1637BBB7"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lastRenderedPageBreak/>
        <w:drawing>
          <wp:inline distT="0" distB="0" distL="0" distR="0" wp14:anchorId="73291E50" wp14:editId="3810F841">
            <wp:extent cx="6197600" cy="191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7600" cy="1911350"/>
                    </a:xfrm>
                    <a:prstGeom prst="rect">
                      <a:avLst/>
                    </a:prstGeom>
                  </pic:spPr>
                </pic:pic>
              </a:graphicData>
            </a:graphic>
          </wp:inline>
        </w:drawing>
      </w:r>
    </w:p>
    <w:p w14:paraId="7E109DD7" w14:textId="77777777" w:rsidR="00E816B1" w:rsidRDefault="00E816B1" w:rsidP="00232A3B">
      <w:pPr>
        <w:rPr>
          <w:rFonts w:asciiTheme="minorHAnsi" w:hAnsiTheme="minorHAnsi" w:cstheme="minorHAnsi"/>
          <w:b/>
          <w:sz w:val="24"/>
          <w:szCs w:val="24"/>
        </w:rPr>
      </w:pPr>
    </w:p>
    <w:p w14:paraId="0675E3E7" w14:textId="5278587A" w:rsidR="00E816B1" w:rsidRPr="00085F7E" w:rsidRDefault="00AB59A0" w:rsidP="00E816B1">
      <w:pPr>
        <w:pStyle w:val="Heading1"/>
        <w:rPr>
          <w:rFonts w:asciiTheme="minorHAnsi" w:eastAsia="Arial" w:hAnsiTheme="minorHAnsi" w:cstheme="minorHAnsi"/>
          <w:color w:val="E36C0A" w:themeColor="accent6" w:themeShade="BF"/>
        </w:rPr>
      </w:pPr>
      <w:bookmarkStart w:id="6" w:name="_Toc102722634"/>
      <w:r>
        <w:rPr>
          <w:rFonts w:asciiTheme="minorHAnsi" w:eastAsia="Arial" w:hAnsiTheme="minorHAnsi" w:cstheme="minorHAnsi"/>
          <w:color w:val="E36C0A" w:themeColor="accent6" w:themeShade="BF"/>
        </w:rPr>
        <w:t>Exercise 5</w:t>
      </w:r>
      <w:r w:rsidR="00E816B1" w:rsidRPr="00085F7E">
        <w:rPr>
          <w:rFonts w:asciiTheme="minorHAnsi" w:eastAsia="Arial" w:hAnsiTheme="minorHAnsi" w:cstheme="minorHAnsi"/>
          <w:color w:val="E36C0A" w:themeColor="accent6" w:themeShade="BF"/>
        </w:rPr>
        <w:t xml:space="preserve"> </w:t>
      </w:r>
      <w:r w:rsidR="00E816B1">
        <w:rPr>
          <w:rFonts w:asciiTheme="minorHAnsi" w:eastAsia="Arial" w:hAnsiTheme="minorHAnsi" w:cstheme="minorHAnsi"/>
          <w:color w:val="E36C0A" w:themeColor="accent6" w:themeShade="BF"/>
        </w:rPr>
        <w:t>–</w:t>
      </w:r>
      <w:r w:rsidR="00E816B1"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Create Linked Services</w:t>
      </w:r>
      <w:bookmarkEnd w:id="6"/>
    </w:p>
    <w:p w14:paraId="0592BB2C" w14:textId="77777777" w:rsidR="00AB59A0" w:rsidRDefault="00AB59A0" w:rsidP="00AB59A0">
      <w:pPr>
        <w:pStyle w:val="NormalWeb"/>
        <w:numPr>
          <w:ilvl w:val="0"/>
          <w:numId w:val="22"/>
        </w:numPr>
        <w:shd w:val="clear" w:color="auto" w:fill="FFFFFF"/>
        <w:ind w:left="570"/>
        <w:rPr>
          <w:rFonts w:ascii="Segoe UI" w:hAnsi="Segoe UI" w:cs="Segoe UI"/>
          <w:color w:val="171717"/>
        </w:rPr>
      </w:pPr>
      <w:r>
        <w:rPr>
          <w:rFonts w:ascii="Segoe UI" w:hAnsi="Segoe UI" w:cs="Segoe UI"/>
          <w:color w:val="171717"/>
        </w:rPr>
        <w:t>On the Azure Data Factory UI page, open </w:t>
      </w:r>
      <w:hyperlink r:id="rId35" w:history="1">
        <w:r>
          <w:rPr>
            <w:rStyle w:val="Strong"/>
            <w:rFonts w:ascii="Segoe UI" w:eastAsiaTheme="minorEastAsia" w:hAnsi="Segoe UI" w:cs="Segoe UI"/>
            <w:color w:val="0000FF"/>
          </w:rPr>
          <w:t>Manage</w:t>
        </w:r>
      </w:hyperlink>
      <w:r>
        <w:rPr>
          <w:rFonts w:ascii="Segoe UI" w:hAnsi="Segoe UI" w:cs="Segoe UI"/>
          <w:color w:val="171717"/>
        </w:rPr>
        <w:t> tab from the left pane.</w:t>
      </w:r>
    </w:p>
    <w:p w14:paraId="69234207" w14:textId="77777777" w:rsidR="00AB59A0" w:rsidRDefault="00AB59A0" w:rsidP="00AB59A0">
      <w:pPr>
        <w:pStyle w:val="NormalWeb"/>
        <w:numPr>
          <w:ilvl w:val="0"/>
          <w:numId w:val="22"/>
        </w:numPr>
        <w:shd w:val="clear" w:color="auto" w:fill="FFFFFF"/>
        <w:ind w:left="570"/>
        <w:rPr>
          <w:rFonts w:ascii="Segoe UI" w:hAnsi="Segoe UI" w:cs="Segoe UI"/>
          <w:color w:val="171717"/>
        </w:rPr>
      </w:pPr>
      <w:r>
        <w:rPr>
          <w:rFonts w:ascii="Segoe UI" w:hAnsi="Segoe UI" w:cs="Segoe UI"/>
          <w:color w:val="171717"/>
        </w:rPr>
        <w:t>On the Linked services page, select </w:t>
      </w:r>
      <w:r>
        <w:rPr>
          <w:rStyle w:val="Strong"/>
          <w:rFonts w:ascii="Segoe UI" w:eastAsiaTheme="minorEastAsia" w:hAnsi="Segoe UI" w:cs="Segoe UI"/>
          <w:color w:val="171717"/>
        </w:rPr>
        <w:t>+New</w:t>
      </w:r>
      <w:r>
        <w:rPr>
          <w:rFonts w:ascii="Segoe UI" w:hAnsi="Segoe UI" w:cs="Segoe UI"/>
          <w:color w:val="171717"/>
        </w:rPr>
        <w:t> to create a new linked service.</w:t>
      </w:r>
    </w:p>
    <w:p w14:paraId="79B7D984" w14:textId="02510668"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796F78C1" wp14:editId="07D8734A">
            <wp:extent cx="6197600" cy="2592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7600" cy="2592705"/>
                    </a:xfrm>
                    <a:prstGeom prst="rect">
                      <a:avLst/>
                    </a:prstGeom>
                  </pic:spPr>
                </pic:pic>
              </a:graphicData>
            </a:graphic>
          </wp:inline>
        </w:drawing>
      </w:r>
    </w:p>
    <w:p w14:paraId="68B80BD5" w14:textId="58BB643A" w:rsidR="00AB59A0" w:rsidRPr="00AB59A0" w:rsidRDefault="00AB59A0" w:rsidP="00AB59A0">
      <w:pPr>
        <w:pStyle w:val="ListParagraph"/>
        <w:numPr>
          <w:ilvl w:val="0"/>
          <w:numId w:val="22"/>
        </w:numPr>
        <w:shd w:val="clear" w:color="auto" w:fill="FFFFFF"/>
        <w:spacing w:before="100" w:beforeAutospacing="1" w:after="100" w:afterAutospacing="1"/>
        <w:rPr>
          <w:rFonts w:ascii="Segoe UI" w:hAnsi="Segoe UI" w:cs="Segoe UI"/>
          <w:color w:val="171717"/>
          <w:sz w:val="24"/>
          <w:szCs w:val="24"/>
          <w:lang w:val="en-IN" w:eastAsia="en-IN"/>
        </w:rPr>
      </w:pPr>
      <w:r w:rsidRPr="00AB59A0">
        <w:rPr>
          <w:rFonts w:ascii="Segoe UI" w:hAnsi="Segoe UI" w:cs="Segoe UI"/>
          <w:color w:val="171717"/>
          <w:sz w:val="24"/>
          <w:szCs w:val="24"/>
          <w:lang w:val="en-IN" w:eastAsia="en-IN"/>
        </w:rPr>
        <w:t>On the </w:t>
      </w:r>
      <w:r w:rsidRPr="00AB59A0">
        <w:rPr>
          <w:rFonts w:ascii="Segoe UI" w:hAnsi="Segoe UI" w:cs="Segoe UI"/>
          <w:b/>
          <w:bCs/>
          <w:color w:val="171717"/>
          <w:sz w:val="24"/>
          <w:szCs w:val="24"/>
          <w:lang w:val="en-IN" w:eastAsia="en-IN"/>
        </w:rPr>
        <w:t>New Linked Service</w:t>
      </w:r>
      <w:r w:rsidRPr="00AB59A0">
        <w:rPr>
          <w:rFonts w:ascii="Segoe UI" w:hAnsi="Segoe UI" w:cs="Segoe UI"/>
          <w:color w:val="171717"/>
          <w:sz w:val="24"/>
          <w:szCs w:val="24"/>
          <w:lang w:val="en-IN" w:eastAsia="en-IN"/>
        </w:rPr>
        <w:t> page, select </w:t>
      </w:r>
      <w:r>
        <w:rPr>
          <w:rFonts w:ascii="Segoe UI" w:hAnsi="Segoe UI" w:cs="Segoe UI"/>
          <w:b/>
          <w:bCs/>
          <w:color w:val="171717"/>
          <w:sz w:val="24"/>
          <w:szCs w:val="24"/>
          <w:lang w:val="en-IN" w:eastAsia="en-IN"/>
        </w:rPr>
        <w:t>Data Lake Verion2</w:t>
      </w:r>
      <w:r w:rsidRPr="00AB59A0">
        <w:rPr>
          <w:rFonts w:ascii="Segoe UI" w:hAnsi="Segoe UI" w:cs="Segoe UI"/>
          <w:color w:val="171717"/>
          <w:sz w:val="24"/>
          <w:szCs w:val="24"/>
          <w:lang w:val="en-IN" w:eastAsia="en-IN"/>
        </w:rPr>
        <w:t>, and then select </w:t>
      </w:r>
      <w:r w:rsidRPr="00AB59A0">
        <w:rPr>
          <w:rFonts w:ascii="Segoe UI" w:hAnsi="Segoe UI" w:cs="Segoe UI"/>
          <w:b/>
          <w:bCs/>
          <w:color w:val="171717"/>
          <w:sz w:val="24"/>
          <w:szCs w:val="24"/>
          <w:lang w:val="en-IN" w:eastAsia="en-IN"/>
        </w:rPr>
        <w:t>Continue</w:t>
      </w:r>
      <w:r w:rsidRPr="00AB59A0">
        <w:rPr>
          <w:rFonts w:ascii="Segoe UI" w:hAnsi="Segoe UI" w:cs="Segoe UI"/>
          <w:color w:val="171717"/>
          <w:sz w:val="24"/>
          <w:szCs w:val="24"/>
          <w:lang w:val="en-IN" w:eastAsia="en-IN"/>
        </w:rPr>
        <w:t>.</w:t>
      </w:r>
    </w:p>
    <w:p w14:paraId="1EEC8BAB" w14:textId="0CD6692A"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188D3ABD" wp14:editId="1558F56E">
            <wp:extent cx="6197600" cy="2444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600" cy="2444750"/>
                    </a:xfrm>
                    <a:prstGeom prst="rect">
                      <a:avLst/>
                    </a:prstGeom>
                  </pic:spPr>
                </pic:pic>
              </a:graphicData>
            </a:graphic>
          </wp:inline>
        </w:drawing>
      </w:r>
    </w:p>
    <w:p w14:paraId="47C41365" w14:textId="77777777" w:rsidR="00AB59A0" w:rsidRPr="00AB59A0" w:rsidRDefault="00AB59A0" w:rsidP="00AB59A0">
      <w:pPr>
        <w:pStyle w:val="ListParagraph"/>
        <w:numPr>
          <w:ilvl w:val="0"/>
          <w:numId w:val="22"/>
        </w:numPr>
        <w:shd w:val="clear" w:color="auto" w:fill="FFFFFF"/>
        <w:spacing w:before="100" w:beforeAutospacing="1" w:after="100" w:afterAutospacing="1"/>
        <w:rPr>
          <w:rFonts w:ascii="Segoe UI" w:hAnsi="Segoe UI" w:cs="Segoe UI"/>
          <w:color w:val="171717"/>
          <w:sz w:val="24"/>
          <w:szCs w:val="24"/>
          <w:lang w:val="en-IN" w:eastAsia="en-IN"/>
        </w:rPr>
      </w:pPr>
      <w:r w:rsidRPr="00AB59A0">
        <w:rPr>
          <w:rFonts w:ascii="Segoe UI" w:hAnsi="Segoe UI" w:cs="Segoe UI"/>
          <w:color w:val="171717"/>
          <w:sz w:val="24"/>
          <w:szCs w:val="24"/>
          <w:lang w:val="en-IN" w:eastAsia="en-IN"/>
        </w:rPr>
        <w:t>On the New Linked Service (Azure Blob Storage) page, complete the following steps:</w:t>
      </w:r>
    </w:p>
    <w:p w14:paraId="4828F5E3" w14:textId="77777777" w:rsidR="00AB59A0" w:rsidRDefault="00AB59A0" w:rsidP="00AB59A0">
      <w:pPr>
        <w:pStyle w:val="NormalWeb"/>
        <w:shd w:val="clear" w:color="auto" w:fill="FFFFFF"/>
        <w:rPr>
          <w:rFonts w:ascii="Segoe UI" w:hAnsi="Segoe UI" w:cs="Segoe UI"/>
          <w:color w:val="171717"/>
        </w:rPr>
      </w:pPr>
      <w:r>
        <w:rPr>
          <w:rFonts w:ascii="Segoe UI" w:hAnsi="Segoe UI" w:cs="Segoe UI"/>
          <w:color w:val="171717"/>
        </w:rPr>
        <w:lastRenderedPageBreak/>
        <w:t>a. For </w:t>
      </w:r>
      <w:r>
        <w:rPr>
          <w:rStyle w:val="Strong"/>
          <w:rFonts w:ascii="Segoe UI" w:eastAsiaTheme="majorEastAsia" w:hAnsi="Segoe UI" w:cs="Segoe UI"/>
          <w:color w:val="171717"/>
        </w:rPr>
        <w:t>Name</w:t>
      </w:r>
      <w:r>
        <w:rPr>
          <w:rFonts w:ascii="Segoe UI" w:hAnsi="Segoe UI" w:cs="Segoe UI"/>
          <w:color w:val="171717"/>
        </w:rPr>
        <w:t>, enter </w:t>
      </w:r>
      <w:proofErr w:type="spellStart"/>
      <w:r>
        <w:rPr>
          <w:rStyle w:val="Strong"/>
          <w:rFonts w:ascii="Segoe UI" w:eastAsiaTheme="majorEastAsia" w:hAnsi="Segoe UI" w:cs="Segoe UI"/>
          <w:color w:val="171717"/>
        </w:rPr>
        <w:t>AzureStorageLinkedService</w:t>
      </w:r>
      <w:proofErr w:type="spellEnd"/>
      <w:r>
        <w:rPr>
          <w:rFonts w:ascii="Segoe UI" w:hAnsi="Segoe UI" w:cs="Segoe UI"/>
          <w:color w:val="171717"/>
        </w:rPr>
        <w:t>.</w:t>
      </w:r>
    </w:p>
    <w:p w14:paraId="666DEA64" w14:textId="77777777" w:rsidR="00AB59A0" w:rsidRDefault="00AB59A0" w:rsidP="00AB59A0">
      <w:pPr>
        <w:pStyle w:val="NormalWeb"/>
        <w:shd w:val="clear" w:color="auto" w:fill="FFFFFF"/>
        <w:rPr>
          <w:rFonts w:ascii="Segoe UI" w:hAnsi="Segoe UI" w:cs="Segoe UI"/>
          <w:color w:val="171717"/>
        </w:rPr>
      </w:pPr>
      <w:r>
        <w:rPr>
          <w:rFonts w:ascii="Segoe UI" w:hAnsi="Segoe UI" w:cs="Segoe UI"/>
          <w:color w:val="171717"/>
        </w:rPr>
        <w:t>b. For </w:t>
      </w:r>
      <w:r>
        <w:rPr>
          <w:rStyle w:val="Strong"/>
          <w:rFonts w:ascii="Segoe UI" w:eastAsiaTheme="majorEastAsia" w:hAnsi="Segoe UI" w:cs="Segoe UI"/>
          <w:color w:val="171717"/>
        </w:rPr>
        <w:t>Storage account name</w:t>
      </w:r>
      <w:r>
        <w:rPr>
          <w:rFonts w:ascii="Segoe UI" w:hAnsi="Segoe UI" w:cs="Segoe UI"/>
          <w:color w:val="171717"/>
        </w:rPr>
        <w:t>, select the name of your Azure Storage account.</w:t>
      </w:r>
    </w:p>
    <w:p w14:paraId="16AE5655" w14:textId="77777777" w:rsidR="00E816B1" w:rsidRDefault="00E816B1" w:rsidP="00232A3B">
      <w:pPr>
        <w:rPr>
          <w:rFonts w:asciiTheme="minorHAnsi" w:hAnsiTheme="minorHAnsi" w:cstheme="minorHAnsi"/>
          <w:b/>
          <w:sz w:val="24"/>
          <w:szCs w:val="24"/>
        </w:rPr>
      </w:pPr>
    </w:p>
    <w:p w14:paraId="2AEA9D6D" w14:textId="21CF20B6"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22269CBE" wp14:editId="3E57E876">
            <wp:extent cx="3968954" cy="575974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8954" cy="5759746"/>
                    </a:xfrm>
                    <a:prstGeom prst="rect">
                      <a:avLst/>
                    </a:prstGeom>
                  </pic:spPr>
                </pic:pic>
              </a:graphicData>
            </a:graphic>
          </wp:inline>
        </w:drawing>
      </w:r>
    </w:p>
    <w:p w14:paraId="5133A65E" w14:textId="2CAA60BD" w:rsidR="00AB59A0" w:rsidRDefault="00AB59A0" w:rsidP="00AB59A0">
      <w:pPr>
        <w:pStyle w:val="NormalWeb"/>
        <w:numPr>
          <w:ilvl w:val="0"/>
          <w:numId w:val="22"/>
        </w:numPr>
        <w:shd w:val="clear" w:color="auto" w:fill="FFFFFF"/>
        <w:rPr>
          <w:rFonts w:ascii="Segoe UI" w:hAnsi="Segoe UI" w:cs="Segoe UI"/>
          <w:color w:val="171717"/>
        </w:rPr>
      </w:pPr>
      <w:r>
        <w:rPr>
          <w:rFonts w:ascii="Segoe UI" w:hAnsi="Segoe UI" w:cs="Segoe UI"/>
          <w:color w:val="171717"/>
        </w:rPr>
        <w:t>Select </w:t>
      </w:r>
      <w:r w:rsidRPr="00AB59A0">
        <w:rPr>
          <w:b/>
          <w:bCs/>
        </w:rPr>
        <w:t>Test connection</w:t>
      </w:r>
      <w:r>
        <w:rPr>
          <w:rFonts w:ascii="Segoe UI" w:hAnsi="Segoe UI" w:cs="Segoe UI"/>
          <w:color w:val="171717"/>
        </w:rPr>
        <w:t> to confirm that the Data Factory service can connect to the storage account.</w:t>
      </w:r>
    </w:p>
    <w:p w14:paraId="4D7DBCA0" w14:textId="77777777" w:rsidR="00E816B1" w:rsidRDefault="00E816B1" w:rsidP="00232A3B">
      <w:pPr>
        <w:rPr>
          <w:rFonts w:asciiTheme="minorHAnsi" w:hAnsiTheme="minorHAnsi" w:cstheme="minorHAnsi"/>
          <w:b/>
          <w:sz w:val="24"/>
          <w:szCs w:val="24"/>
        </w:rPr>
      </w:pPr>
    </w:p>
    <w:p w14:paraId="7BC5EE72" w14:textId="0E3796A1" w:rsidR="00E816B1" w:rsidRPr="007160B6" w:rsidRDefault="007160B6" w:rsidP="007160B6">
      <w:pPr>
        <w:pStyle w:val="NormalWeb"/>
        <w:numPr>
          <w:ilvl w:val="0"/>
          <w:numId w:val="22"/>
        </w:numPr>
        <w:shd w:val="clear" w:color="auto" w:fill="FFFFFF"/>
        <w:rPr>
          <w:rFonts w:ascii="Segoe UI" w:hAnsi="Segoe UI" w:cs="Segoe UI"/>
          <w:color w:val="171717"/>
        </w:rPr>
      </w:pPr>
      <w:r w:rsidRPr="007160B6">
        <w:rPr>
          <w:rFonts w:ascii="Segoe UI" w:hAnsi="Segoe UI" w:cs="Segoe UI"/>
          <w:color w:val="171717"/>
        </w:rPr>
        <w:t>Select </w:t>
      </w:r>
      <w:r w:rsidRPr="007160B6">
        <w:rPr>
          <w:b/>
          <w:bCs/>
        </w:rPr>
        <w:t>Create</w:t>
      </w:r>
      <w:r w:rsidRPr="007160B6">
        <w:rPr>
          <w:rFonts w:ascii="Segoe UI" w:hAnsi="Segoe UI" w:cs="Segoe UI"/>
          <w:color w:val="171717"/>
        </w:rPr>
        <w:t> to save the linked service.</w:t>
      </w:r>
    </w:p>
    <w:p w14:paraId="73597788" w14:textId="40282B40"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lastRenderedPageBreak/>
        <w:drawing>
          <wp:inline distT="0" distB="0" distL="0" distR="0" wp14:anchorId="60100752" wp14:editId="61F5C328">
            <wp:extent cx="3835597" cy="2476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5597" cy="2476627"/>
                    </a:xfrm>
                    <a:prstGeom prst="rect">
                      <a:avLst/>
                    </a:prstGeom>
                  </pic:spPr>
                </pic:pic>
              </a:graphicData>
            </a:graphic>
          </wp:inline>
        </w:drawing>
      </w:r>
    </w:p>
    <w:p w14:paraId="2C4CC4BA" w14:textId="77777777" w:rsidR="00E816B1" w:rsidRDefault="00E816B1" w:rsidP="00232A3B">
      <w:pPr>
        <w:rPr>
          <w:rFonts w:asciiTheme="minorHAnsi" w:hAnsiTheme="minorHAnsi" w:cstheme="minorHAnsi"/>
          <w:b/>
          <w:sz w:val="24"/>
          <w:szCs w:val="24"/>
        </w:rPr>
      </w:pPr>
    </w:p>
    <w:p w14:paraId="09EE786C" w14:textId="77777777" w:rsidR="00E816B1" w:rsidRDefault="00E816B1" w:rsidP="00232A3B">
      <w:pPr>
        <w:rPr>
          <w:rFonts w:asciiTheme="minorHAnsi" w:hAnsiTheme="minorHAnsi" w:cstheme="minorHAnsi"/>
          <w:b/>
          <w:sz w:val="24"/>
          <w:szCs w:val="24"/>
        </w:rPr>
      </w:pPr>
    </w:p>
    <w:p w14:paraId="1C8E904B" w14:textId="77777777" w:rsidR="00E816B1" w:rsidRDefault="00E816B1" w:rsidP="00232A3B">
      <w:pPr>
        <w:rPr>
          <w:rFonts w:asciiTheme="minorHAnsi" w:hAnsiTheme="minorHAnsi" w:cstheme="minorHAnsi"/>
          <w:b/>
          <w:sz w:val="24"/>
          <w:szCs w:val="24"/>
        </w:rPr>
      </w:pPr>
    </w:p>
    <w:p w14:paraId="2442448C" w14:textId="23739D00"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255AD9D9" wp14:editId="03C70CF3">
            <wp:extent cx="6197600" cy="23755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7600" cy="2375535"/>
                    </a:xfrm>
                    <a:prstGeom prst="rect">
                      <a:avLst/>
                    </a:prstGeom>
                  </pic:spPr>
                </pic:pic>
              </a:graphicData>
            </a:graphic>
          </wp:inline>
        </w:drawing>
      </w:r>
    </w:p>
    <w:p w14:paraId="06487D47" w14:textId="77777777" w:rsidR="00E816B1" w:rsidRDefault="00E816B1" w:rsidP="00232A3B">
      <w:pPr>
        <w:rPr>
          <w:rFonts w:asciiTheme="minorHAnsi" w:hAnsiTheme="minorHAnsi" w:cstheme="minorHAnsi"/>
          <w:b/>
          <w:sz w:val="24"/>
          <w:szCs w:val="24"/>
        </w:rPr>
      </w:pPr>
    </w:p>
    <w:p w14:paraId="52A3E69B" w14:textId="77777777" w:rsidR="00E816B1" w:rsidRDefault="00E816B1" w:rsidP="00232A3B">
      <w:pPr>
        <w:rPr>
          <w:rFonts w:asciiTheme="minorHAnsi" w:hAnsiTheme="minorHAnsi" w:cstheme="minorHAnsi"/>
          <w:b/>
          <w:sz w:val="24"/>
          <w:szCs w:val="24"/>
        </w:rPr>
      </w:pPr>
    </w:p>
    <w:p w14:paraId="47EC7B6F" w14:textId="0126EC87" w:rsidR="00E816B1" w:rsidRPr="00085F7E" w:rsidRDefault="00E816B1" w:rsidP="00E816B1">
      <w:pPr>
        <w:pStyle w:val="Heading1"/>
        <w:rPr>
          <w:rFonts w:asciiTheme="minorHAnsi" w:eastAsia="Arial" w:hAnsiTheme="minorHAnsi" w:cstheme="minorHAnsi"/>
          <w:color w:val="E36C0A" w:themeColor="accent6" w:themeShade="BF"/>
        </w:rPr>
      </w:pPr>
      <w:bookmarkStart w:id="7" w:name="_Toc102722635"/>
      <w:r w:rsidRPr="00085F7E">
        <w:rPr>
          <w:rFonts w:asciiTheme="minorHAnsi" w:eastAsia="Arial" w:hAnsiTheme="minorHAnsi" w:cstheme="minorHAnsi"/>
          <w:color w:val="E36C0A" w:themeColor="accent6" w:themeShade="BF"/>
        </w:rPr>
        <w:t xml:space="preserve">Exercise 1 </w:t>
      </w:r>
      <w:r>
        <w:rPr>
          <w:rFonts w:asciiTheme="minorHAnsi" w:eastAsia="Arial" w:hAnsiTheme="minorHAnsi" w:cstheme="minorHAnsi"/>
          <w:color w:val="E36C0A" w:themeColor="accent6" w:themeShade="BF"/>
        </w:rPr>
        <w:t>–</w:t>
      </w:r>
      <w:r w:rsidRPr="00085F7E">
        <w:rPr>
          <w:rFonts w:asciiTheme="minorHAnsi" w:eastAsia="Arial" w:hAnsiTheme="minorHAnsi" w:cstheme="minorHAnsi"/>
          <w:color w:val="E36C0A" w:themeColor="accent6" w:themeShade="BF"/>
        </w:rPr>
        <w:t xml:space="preserve"> </w:t>
      </w:r>
      <w:r w:rsidR="007160B6">
        <w:rPr>
          <w:rFonts w:asciiTheme="minorHAnsi" w:eastAsia="Arial" w:hAnsiTheme="minorHAnsi" w:cstheme="minorHAnsi"/>
          <w:color w:val="E36C0A" w:themeColor="accent6" w:themeShade="BF"/>
        </w:rPr>
        <w:t>Create Pipeline and Dataset</w:t>
      </w:r>
      <w:bookmarkEnd w:id="7"/>
    </w:p>
    <w:p w14:paraId="0E354E48" w14:textId="77777777" w:rsidR="007160B6" w:rsidRDefault="007160B6" w:rsidP="007160B6">
      <w:pPr>
        <w:pStyle w:val="NormalWeb"/>
        <w:numPr>
          <w:ilvl w:val="0"/>
          <w:numId w:val="24"/>
        </w:numPr>
        <w:shd w:val="clear" w:color="auto" w:fill="FFFFFF"/>
        <w:ind w:left="570"/>
        <w:rPr>
          <w:rFonts w:ascii="Segoe UI" w:hAnsi="Segoe UI" w:cs="Segoe UI"/>
          <w:color w:val="171717"/>
        </w:rPr>
      </w:pPr>
      <w:r>
        <w:rPr>
          <w:rFonts w:ascii="Segoe UI" w:hAnsi="Segoe UI" w:cs="Segoe UI"/>
          <w:color w:val="171717"/>
        </w:rPr>
        <w:t>Select the </w:t>
      </w:r>
      <w:r>
        <w:rPr>
          <w:rStyle w:val="Strong"/>
          <w:rFonts w:ascii="Segoe UI" w:eastAsiaTheme="majorEastAsia" w:hAnsi="Segoe UI" w:cs="Segoe UI"/>
          <w:color w:val="171717"/>
        </w:rPr>
        <w:t>+</w:t>
      </w:r>
      <w:r>
        <w:rPr>
          <w:rFonts w:ascii="Segoe UI" w:hAnsi="Segoe UI" w:cs="Segoe UI"/>
          <w:color w:val="171717"/>
        </w:rPr>
        <w:t> (plus) button, and then select </w:t>
      </w:r>
      <w:r>
        <w:rPr>
          <w:rStyle w:val="Strong"/>
          <w:rFonts w:ascii="Segoe UI" w:eastAsiaTheme="majorEastAsia" w:hAnsi="Segoe UI" w:cs="Segoe UI"/>
          <w:color w:val="171717"/>
        </w:rPr>
        <w:t>Pipeline</w:t>
      </w:r>
      <w:r>
        <w:rPr>
          <w:rFonts w:ascii="Segoe UI" w:hAnsi="Segoe UI" w:cs="Segoe UI"/>
          <w:color w:val="171717"/>
        </w:rPr>
        <w:t>.</w:t>
      </w:r>
    </w:p>
    <w:p w14:paraId="74D2B148" w14:textId="77777777" w:rsidR="00E816B1" w:rsidRDefault="00E816B1" w:rsidP="00232A3B">
      <w:pPr>
        <w:rPr>
          <w:rFonts w:asciiTheme="minorHAnsi" w:hAnsiTheme="minorHAnsi" w:cstheme="minorHAnsi"/>
          <w:b/>
          <w:sz w:val="24"/>
          <w:szCs w:val="24"/>
        </w:rPr>
      </w:pPr>
    </w:p>
    <w:p w14:paraId="51E8035A" w14:textId="51D6217C"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1ECF6944" wp14:editId="160619AA">
            <wp:extent cx="5473981" cy="23115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3981" cy="2311519"/>
                    </a:xfrm>
                    <a:prstGeom prst="rect">
                      <a:avLst/>
                    </a:prstGeom>
                  </pic:spPr>
                </pic:pic>
              </a:graphicData>
            </a:graphic>
          </wp:inline>
        </w:drawing>
      </w:r>
    </w:p>
    <w:p w14:paraId="5648344E" w14:textId="77777777" w:rsidR="00E816B1" w:rsidRDefault="00E816B1" w:rsidP="00232A3B">
      <w:pPr>
        <w:rPr>
          <w:rFonts w:asciiTheme="minorHAnsi" w:hAnsiTheme="minorHAnsi" w:cstheme="minorHAnsi"/>
          <w:b/>
          <w:sz w:val="24"/>
          <w:szCs w:val="24"/>
        </w:rPr>
      </w:pPr>
    </w:p>
    <w:p w14:paraId="4CACD45C" w14:textId="77777777" w:rsidR="009D0D0C" w:rsidRDefault="009D0D0C" w:rsidP="009D0D0C">
      <w:pPr>
        <w:pStyle w:val="NormalWeb"/>
        <w:numPr>
          <w:ilvl w:val="0"/>
          <w:numId w:val="24"/>
        </w:numPr>
        <w:shd w:val="clear" w:color="auto" w:fill="FFFFFF"/>
        <w:ind w:left="570"/>
        <w:rPr>
          <w:rFonts w:ascii="Segoe UI" w:hAnsi="Segoe UI" w:cs="Segoe UI"/>
          <w:color w:val="171717"/>
        </w:rPr>
      </w:pPr>
      <w:r>
        <w:rPr>
          <w:rFonts w:ascii="Segoe UI" w:hAnsi="Segoe UI" w:cs="Segoe UI"/>
          <w:color w:val="171717"/>
        </w:rPr>
        <w:lastRenderedPageBreak/>
        <w:t>In the General panel under </w:t>
      </w:r>
      <w:r w:rsidRPr="009D0D0C">
        <w:rPr>
          <w:b/>
          <w:bCs/>
        </w:rPr>
        <w:t>Properties</w:t>
      </w:r>
      <w:r>
        <w:rPr>
          <w:rFonts w:ascii="Segoe UI" w:hAnsi="Segoe UI" w:cs="Segoe UI"/>
          <w:color w:val="171717"/>
        </w:rPr>
        <w:t>, specify </w:t>
      </w:r>
      <w:proofErr w:type="spellStart"/>
      <w:r w:rsidRPr="009D0D0C">
        <w:rPr>
          <w:b/>
          <w:bCs/>
        </w:rPr>
        <w:t>CopyPipeline</w:t>
      </w:r>
      <w:proofErr w:type="spellEnd"/>
      <w:r>
        <w:rPr>
          <w:rFonts w:ascii="Segoe UI" w:hAnsi="Segoe UI" w:cs="Segoe UI"/>
          <w:color w:val="171717"/>
        </w:rPr>
        <w:t> for </w:t>
      </w:r>
      <w:r w:rsidRPr="009D0D0C">
        <w:rPr>
          <w:b/>
          <w:bCs/>
        </w:rPr>
        <w:t>Name</w:t>
      </w:r>
      <w:r>
        <w:rPr>
          <w:rFonts w:ascii="Segoe UI" w:hAnsi="Segoe UI" w:cs="Segoe UI"/>
          <w:color w:val="171717"/>
        </w:rPr>
        <w:t>. Then collapse the panel by clicking the Properties icon in the top-right corner.</w:t>
      </w:r>
    </w:p>
    <w:p w14:paraId="1549E1AE" w14:textId="2FB4517C" w:rsidR="009D0D0C" w:rsidRDefault="009D0D0C" w:rsidP="009D0D0C">
      <w:pPr>
        <w:pStyle w:val="NormalWeb"/>
        <w:shd w:val="clear" w:color="auto" w:fill="FFFFFF"/>
        <w:ind w:left="570"/>
        <w:rPr>
          <w:rFonts w:ascii="Segoe UI" w:hAnsi="Segoe UI" w:cs="Segoe UI"/>
          <w:color w:val="171717"/>
        </w:rPr>
      </w:pPr>
      <w:r>
        <w:object w:dxaOrig="6510" w:dyaOrig="2210" w14:anchorId="1E97FE62">
          <v:shape id="_x0000_i1026" type="#_x0000_t75" style="width:423pt;height:143.5pt" o:ole="">
            <v:imagedata r:id="rId42" o:title=""/>
          </v:shape>
          <o:OLEObject Type="Embed" ProgID="Paint.Picture" ShapeID="_x0000_i1026" DrawAspect="Content" ObjectID="_1713335411" r:id="rId43"/>
        </w:object>
      </w:r>
    </w:p>
    <w:p w14:paraId="7D8957EE" w14:textId="19843449" w:rsidR="009D0D0C" w:rsidRPr="009D0D0C" w:rsidRDefault="007E71E6" w:rsidP="007E71E6">
      <w:pPr>
        <w:pStyle w:val="NormalWeb"/>
        <w:numPr>
          <w:ilvl w:val="0"/>
          <w:numId w:val="24"/>
        </w:numPr>
        <w:shd w:val="clear" w:color="auto" w:fill="FFFFFF"/>
        <w:rPr>
          <w:rFonts w:asciiTheme="minorHAnsi" w:hAnsiTheme="minorHAnsi" w:cstheme="minorHAnsi"/>
          <w:b/>
        </w:rPr>
      </w:pPr>
      <w:r>
        <w:rPr>
          <w:rFonts w:ascii="Segoe UI" w:hAnsi="Segoe UI" w:cs="Segoe UI"/>
          <w:color w:val="171717"/>
        </w:rPr>
        <w:t>I</w:t>
      </w:r>
      <w:r w:rsidR="009D0D0C" w:rsidRPr="009D0D0C">
        <w:rPr>
          <w:rFonts w:ascii="Segoe UI" w:hAnsi="Segoe UI" w:cs="Segoe UI"/>
          <w:color w:val="171717"/>
        </w:rPr>
        <w:t>n the </w:t>
      </w:r>
      <w:r w:rsidR="009D0D0C" w:rsidRPr="007E71E6">
        <w:rPr>
          <w:b/>
          <w:bCs/>
        </w:rPr>
        <w:t>Activities</w:t>
      </w:r>
      <w:r w:rsidR="009D0D0C" w:rsidRPr="009D0D0C">
        <w:rPr>
          <w:rFonts w:ascii="Segoe UI" w:hAnsi="Segoe UI" w:cs="Segoe UI"/>
          <w:color w:val="171717"/>
        </w:rPr>
        <w:t> toolbox, expand </w:t>
      </w:r>
      <w:r w:rsidR="009D0D0C" w:rsidRPr="007E71E6">
        <w:rPr>
          <w:b/>
          <w:bCs/>
        </w:rPr>
        <w:t>Move &amp; Transform</w:t>
      </w:r>
      <w:r w:rsidR="009D0D0C" w:rsidRPr="009D0D0C">
        <w:rPr>
          <w:rFonts w:ascii="Segoe UI" w:hAnsi="Segoe UI" w:cs="Segoe UI"/>
          <w:color w:val="171717"/>
        </w:rPr>
        <w:t>. Drag the </w:t>
      </w:r>
      <w:r w:rsidR="009D0D0C" w:rsidRPr="007E71E6">
        <w:rPr>
          <w:b/>
          <w:bCs/>
        </w:rPr>
        <w:t>Copy Data</w:t>
      </w:r>
      <w:r w:rsidR="009D0D0C" w:rsidRPr="009D0D0C">
        <w:rPr>
          <w:rFonts w:ascii="Segoe UI" w:hAnsi="Segoe UI" w:cs="Segoe UI"/>
          <w:color w:val="171717"/>
        </w:rPr>
        <w:t> activity from the </w:t>
      </w:r>
      <w:r w:rsidR="009D0D0C" w:rsidRPr="007E71E6">
        <w:rPr>
          <w:b/>
          <w:bCs/>
        </w:rPr>
        <w:t>Activities</w:t>
      </w:r>
      <w:r w:rsidR="009D0D0C" w:rsidRPr="009D0D0C">
        <w:rPr>
          <w:rFonts w:ascii="Segoe UI" w:hAnsi="Segoe UI" w:cs="Segoe UI"/>
          <w:color w:val="171717"/>
        </w:rPr>
        <w:t xml:space="preserve"> toolbox to the pipeline designer surface. </w:t>
      </w:r>
    </w:p>
    <w:p w14:paraId="26854B9E" w14:textId="77777777" w:rsidR="00E816B1" w:rsidRDefault="00E816B1" w:rsidP="009D0D0C">
      <w:pPr>
        <w:ind w:left="360"/>
        <w:rPr>
          <w:rFonts w:asciiTheme="minorHAnsi" w:hAnsiTheme="minorHAnsi" w:cstheme="minorHAnsi"/>
          <w:b/>
          <w:sz w:val="24"/>
          <w:szCs w:val="24"/>
        </w:rPr>
      </w:pPr>
    </w:p>
    <w:p w14:paraId="2B2FE758" w14:textId="77777777" w:rsidR="00E816B1" w:rsidRDefault="00E816B1" w:rsidP="00232A3B">
      <w:pPr>
        <w:rPr>
          <w:rFonts w:asciiTheme="minorHAnsi" w:hAnsiTheme="minorHAnsi" w:cstheme="minorHAnsi"/>
          <w:b/>
          <w:sz w:val="24"/>
          <w:szCs w:val="24"/>
        </w:rPr>
      </w:pPr>
    </w:p>
    <w:p w14:paraId="67CAE572" w14:textId="1DD05E0E" w:rsidR="00E816B1" w:rsidRDefault="00E816B1" w:rsidP="00232A3B">
      <w:pPr>
        <w:rPr>
          <w:rFonts w:asciiTheme="minorHAnsi" w:hAnsiTheme="minorHAnsi" w:cstheme="minorHAnsi"/>
          <w:b/>
          <w:sz w:val="24"/>
          <w:szCs w:val="24"/>
        </w:rPr>
      </w:pPr>
      <w:r w:rsidRPr="00E816B1">
        <w:rPr>
          <w:rFonts w:asciiTheme="minorHAnsi" w:hAnsiTheme="minorHAnsi" w:cstheme="minorHAnsi"/>
          <w:b/>
          <w:noProof/>
          <w:sz w:val="24"/>
          <w:szCs w:val="24"/>
          <w:lang w:val="en-IN" w:eastAsia="en-IN"/>
        </w:rPr>
        <w:drawing>
          <wp:inline distT="0" distB="0" distL="0" distR="0" wp14:anchorId="5DB50870" wp14:editId="181BEE03">
            <wp:extent cx="6197600" cy="4783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7600" cy="4783455"/>
                    </a:xfrm>
                    <a:prstGeom prst="rect">
                      <a:avLst/>
                    </a:prstGeom>
                  </pic:spPr>
                </pic:pic>
              </a:graphicData>
            </a:graphic>
          </wp:inline>
        </w:drawing>
      </w:r>
    </w:p>
    <w:p w14:paraId="02869514" w14:textId="77777777" w:rsidR="00E816B1" w:rsidRDefault="00E816B1" w:rsidP="00232A3B">
      <w:pPr>
        <w:rPr>
          <w:rFonts w:asciiTheme="minorHAnsi" w:hAnsiTheme="minorHAnsi" w:cstheme="minorHAnsi"/>
          <w:b/>
          <w:sz w:val="24"/>
          <w:szCs w:val="24"/>
        </w:rPr>
      </w:pPr>
    </w:p>
    <w:p w14:paraId="13F1A727" w14:textId="77777777" w:rsidR="007E71E6" w:rsidRDefault="007E71E6" w:rsidP="00232A3B">
      <w:pPr>
        <w:rPr>
          <w:rFonts w:asciiTheme="minorHAnsi" w:hAnsiTheme="minorHAnsi" w:cstheme="minorHAnsi"/>
          <w:b/>
          <w:sz w:val="24"/>
          <w:szCs w:val="24"/>
        </w:rPr>
      </w:pPr>
    </w:p>
    <w:p w14:paraId="3876982E" w14:textId="77777777" w:rsidR="00E816B1" w:rsidRDefault="00E816B1" w:rsidP="00232A3B">
      <w:pPr>
        <w:rPr>
          <w:rFonts w:asciiTheme="minorHAnsi" w:hAnsiTheme="minorHAnsi" w:cstheme="minorHAnsi"/>
          <w:b/>
          <w:sz w:val="24"/>
          <w:szCs w:val="24"/>
        </w:rPr>
      </w:pPr>
    </w:p>
    <w:p w14:paraId="59DF1252" w14:textId="20B91E1D"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Switch to the </w:t>
      </w:r>
      <w:r w:rsidRPr="007E71E6">
        <w:rPr>
          <w:b/>
          <w:bCs/>
        </w:rPr>
        <w:t>Source</w:t>
      </w:r>
      <w:r>
        <w:rPr>
          <w:rFonts w:ascii="Segoe UI" w:hAnsi="Segoe UI" w:cs="Segoe UI"/>
          <w:color w:val="171717"/>
        </w:rPr>
        <w:t xml:space="preserve"> tab in </w:t>
      </w:r>
      <w:r>
        <w:rPr>
          <w:rFonts w:ascii="Segoe UI" w:hAnsi="Segoe UI" w:cs="Segoe UI"/>
          <w:color w:val="171717"/>
        </w:rPr>
        <w:t>the copy activity settings, and  Click +New</w:t>
      </w:r>
    </w:p>
    <w:p w14:paraId="38B8DC7A" w14:textId="77777777" w:rsidR="00E816B1" w:rsidRDefault="00E816B1" w:rsidP="007E71E6">
      <w:pPr>
        <w:jc w:val="both"/>
        <w:rPr>
          <w:rFonts w:asciiTheme="minorHAnsi" w:hAnsiTheme="minorHAnsi" w:cstheme="minorHAnsi"/>
          <w:b/>
          <w:sz w:val="24"/>
          <w:szCs w:val="24"/>
        </w:rPr>
      </w:pPr>
    </w:p>
    <w:p w14:paraId="2E8BE03D" w14:textId="7AC96794"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lastRenderedPageBreak/>
        <w:drawing>
          <wp:inline distT="0" distB="0" distL="0" distR="0" wp14:anchorId="1B978A49" wp14:editId="1FA0CD31">
            <wp:extent cx="6159817" cy="37593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9817" cy="3759393"/>
                    </a:xfrm>
                    <a:prstGeom prst="rect">
                      <a:avLst/>
                    </a:prstGeom>
                  </pic:spPr>
                </pic:pic>
              </a:graphicData>
            </a:graphic>
          </wp:inline>
        </w:drawing>
      </w:r>
    </w:p>
    <w:p w14:paraId="76EC8CE4" w14:textId="77777777" w:rsidR="00640035" w:rsidRDefault="00640035" w:rsidP="00232A3B">
      <w:pPr>
        <w:rPr>
          <w:rFonts w:asciiTheme="minorHAnsi" w:hAnsiTheme="minorHAnsi" w:cstheme="minorHAnsi"/>
          <w:b/>
          <w:sz w:val="24"/>
          <w:szCs w:val="24"/>
        </w:rPr>
      </w:pPr>
    </w:p>
    <w:p w14:paraId="0E24F9E1" w14:textId="4E43EF96"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On the </w:t>
      </w:r>
      <w:r>
        <w:rPr>
          <w:rStyle w:val="Strong"/>
          <w:rFonts w:ascii="Segoe UI" w:eastAsiaTheme="majorEastAsia" w:hAnsi="Segoe UI" w:cs="Segoe UI"/>
          <w:color w:val="171717"/>
        </w:rPr>
        <w:t>New Dataset</w:t>
      </w:r>
      <w:r>
        <w:rPr>
          <w:rFonts w:ascii="Segoe UI" w:hAnsi="Segoe UI" w:cs="Segoe UI"/>
          <w:color w:val="171717"/>
        </w:rPr>
        <w:t> page, select </w:t>
      </w:r>
      <w:r>
        <w:rPr>
          <w:rStyle w:val="Strong"/>
          <w:rFonts w:ascii="Segoe UI" w:eastAsiaTheme="majorEastAsia" w:hAnsi="Segoe UI" w:cs="Segoe UI"/>
          <w:color w:val="171717"/>
        </w:rPr>
        <w:t xml:space="preserve">Azure </w:t>
      </w:r>
      <w:r>
        <w:rPr>
          <w:rStyle w:val="Strong"/>
          <w:rFonts w:ascii="Segoe UI" w:eastAsiaTheme="majorEastAsia" w:hAnsi="Segoe UI" w:cs="Segoe UI"/>
          <w:color w:val="171717"/>
        </w:rPr>
        <w:t>Data Lake Storage V2</w:t>
      </w:r>
      <w:r>
        <w:rPr>
          <w:rFonts w:ascii="Segoe UI" w:hAnsi="Segoe UI" w:cs="Segoe UI"/>
          <w:color w:val="171717"/>
        </w:rPr>
        <w:t>, and then select </w:t>
      </w:r>
      <w:r>
        <w:rPr>
          <w:rStyle w:val="Strong"/>
          <w:rFonts w:ascii="Segoe UI" w:eastAsiaTheme="majorEastAsia" w:hAnsi="Segoe UI" w:cs="Segoe UI"/>
          <w:color w:val="171717"/>
        </w:rPr>
        <w:t>Continue</w:t>
      </w:r>
      <w:r>
        <w:rPr>
          <w:rFonts w:ascii="Segoe UI" w:hAnsi="Segoe UI" w:cs="Segoe UI"/>
          <w:color w:val="171717"/>
        </w:rPr>
        <w:t>.</w:t>
      </w:r>
    </w:p>
    <w:p w14:paraId="0E3E36F1" w14:textId="77777777" w:rsidR="00640035" w:rsidRDefault="00640035" w:rsidP="00232A3B">
      <w:pPr>
        <w:rPr>
          <w:rFonts w:asciiTheme="minorHAnsi" w:hAnsiTheme="minorHAnsi" w:cstheme="minorHAnsi"/>
          <w:b/>
          <w:sz w:val="24"/>
          <w:szCs w:val="24"/>
        </w:rPr>
      </w:pPr>
    </w:p>
    <w:p w14:paraId="03CE8668" w14:textId="5E23F1DE"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2402B24F" wp14:editId="536A1859">
            <wp:extent cx="6197600" cy="42094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7600" cy="4209415"/>
                    </a:xfrm>
                    <a:prstGeom prst="rect">
                      <a:avLst/>
                    </a:prstGeom>
                  </pic:spPr>
                </pic:pic>
              </a:graphicData>
            </a:graphic>
          </wp:inline>
        </w:drawing>
      </w:r>
    </w:p>
    <w:p w14:paraId="283503AC" w14:textId="77777777" w:rsidR="00640035" w:rsidRDefault="00640035" w:rsidP="00232A3B">
      <w:pPr>
        <w:rPr>
          <w:rFonts w:asciiTheme="minorHAnsi" w:hAnsiTheme="minorHAnsi" w:cstheme="minorHAnsi"/>
          <w:b/>
          <w:sz w:val="24"/>
          <w:szCs w:val="24"/>
        </w:rPr>
      </w:pPr>
    </w:p>
    <w:p w14:paraId="20D1DDD2" w14:textId="36B857EB"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lastRenderedPageBreak/>
        <w:t>On the </w:t>
      </w:r>
      <w:r>
        <w:rPr>
          <w:rStyle w:val="Strong"/>
          <w:rFonts w:ascii="Segoe UI" w:eastAsiaTheme="majorEastAsia" w:hAnsi="Segoe UI" w:cs="Segoe UI"/>
          <w:color w:val="171717"/>
        </w:rPr>
        <w:t>Select Format</w:t>
      </w:r>
      <w:r>
        <w:rPr>
          <w:rFonts w:ascii="Segoe UI" w:hAnsi="Segoe UI" w:cs="Segoe UI"/>
          <w:color w:val="171717"/>
        </w:rPr>
        <w:t> page, choose the format type of your data, and then select </w:t>
      </w:r>
      <w:r>
        <w:rPr>
          <w:rStyle w:val="Strong"/>
          <w:rFonts w:ascii="Segoe UI" w:eastAsiaTheme="majorEastAsia" w:hAnsi="Segoe UI" w:cs="Segoe UI"/>
          <w:color w:val="171717"/>
        </w:rPr>
        <w:t>Continue</w:t>
      </w:r>
      <w:r>
        <w:rPr>
          <w:rFonts w:ascii="Segoe UI" w:hAnsi="Segoe UI" w:cs="Segoe UI"/>
          <w:color w:val="171717"/>
        </w:rPr>
        <w:t>. In this case, select </w:t>
      </w:r>
      <w:r>
        <w:rPr>
          <w:rStyle w:val="Strong"/>
          <w:rFonts w:ascii="Segoe UI" w:eastAsiaTheme="majorEastAsia" w:hAnsi="Segoe UI" w:cs="Segoe UI"/>
          <w:color w:val="171717"/>
        </w:rPr>
        <w:t>CSV</w:t>
      </w:r>
      <w:r>
        <w:rPr>
          <w:rFonts w:ascii="Segoe UI" w:hAnsi="Segoe UI" w:cs="Segoe UI"/>
          <w:color w:val="171717"/>
        </w:rPr>
        <w:t> when copy files as-is without parsing the content.</w:t>
      </w:r>
    </w:p>
    <w:p w14:paraId="79044F0A" w14:textId="77777777" w:rsidR="00640035" w:rsidRDefault="00640035" w:rsidP="00232A3B">
      <w:pPr>
        <w:rPr>
          <w:rFonts w:asciiTheme="minorHAnsi" w:hAnsiTheme="minorHAnsi" w:cstheme="minorHAnsi"/>
          <w:b/>
          <w:sz w:val="24"/>
          <w:szCs w:val="24"/>
        </w:rPr>
      </w:pPr>
    </w:p>
    <w:p w14:paraId="35592067" w14:textId="4BF5F808"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363927AB" wp14:editId="325C7D92">
            <wp:extent cx="3867150" cy="38036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350" cy="3803847"/>
                    </a:xfrm>
                    <a:prstGeom prst="rect">
                      <a:avLst/>
                    </a:prstGeom>
                  </pic:spPr>
                </pic:pic>
              </a:graphicData>
            </a:graphic>
          </wp:inline>
        </w:drawing>
      </w:r>
    </w:p>
    <w:p w14:paraId="0B0E8B94" w14:textId="77777777" w:rsidR="00640035" w:rsidRDefault="00640035" w:rsidP="00232A3B">
      <w:pPr>
        <w:rPr>
          <w:rFonts w:asciiTheme="minorHAnsi" w:hAnsiTheme="minorHAnsi" w:cstheme="minorHAnsi"/>
          <w:b/>
          <w:sz w:val="24"/>
          <w:szCs w:val="24"/>
        </w:rPr>
      </w:pPr>
    </w:p>
    <w:p w14:paraId="39DE5716" w14:textId="77777777"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On the </w:t>
      </w:r>
      <w:r w:rsidRPr="007E71E6">
        <w:rPr>
          <w:b/>
          <w:bCs/>
        </w:rPr>
        <w:t>Set Properties</w:t>
      </w:r>
      <w:r>
        <w:rPr>
          <w:rFonts w:ascii="Segoe UI" w:hAnsi="Segoe UI" w:cs="Segoe UI"/>
          <w:color w:val="171717"/>
        </w:rPr>
        <w:t> page, complete following steps:</w:t>
      </w:r>
    </w:p>
    <w:p w14:paraId="21BFAB07"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a. Under </w:t>
      </w:r>
      <w:r>
        <w:rPr>
          <w:rStyle w:val="Strong"/>
          <w:rFonts w:ascii="Segoe UI" w:eastAsiaTheme="majorEastAsia" w:hAnsi="Segoe UI" w:cs="Segoe UI"/>
          <w:color w:val="171717"/>
        </w:rPr>
        <w:t>Name</w:t>
      </w:r>
      <w:r>
        <w:rPr>
          <w:rFonts w:ascii="Segoe UI" w:hAnsi="Segoe UI" w:cs="Segoe UI"/>
          <w:color w:val="171717"/>
        </w:rPr>
        <w:t>, enter </w:t>
      </w:r>
      <w:proofErr w:type="spellStart"/>
      <w:r>
        <w:rPr>
          <w:rStyle w:val="Strong"/>
          <w:rFonts w:ascii="Segoe UI" w:eastAsiaTheme="majorEastAsia" w:hAnsi="Segoe UI" w:cs="Segoe UI"/>
          <w:color w:val="171717"/>
        </w:rPr>
        <w:t>InputDataset</w:t>
      </w:r>
      <w:proofErr w:type="spellEnd"/>
      <w:r>
        <w:rPr>
          <w:rFonts w:ascii="Segoe UI" w:hAnsi="Segoe UI" w:cs="Segoe UI"/>
          <w:color w:val="171717"/>
        </w:rPr>
        <w:t>.</w:t>
      </w:r>
    </w:p>
    <w:p w14:paraId="511102AF"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b. For </w:t>
      </w:r>
      <w:r>
        <w:rPr>
          <w:rStyle w:val="Strong"/>
          <w:rFonts w:ascii="Segoe UI" w:eastAsiaTheme="majorEastAsia" w:hAnsi="Segoe UI" w:cs="Segoe UI"/>
          <w:color w:val="171717"/>
        </w:rPr>
        <w:t>Linked service</w:t>
      </w:r>
      <w:r>
        <w:rPr>
          <w:rFonts w:ascii="Segoe UI" w:hAnsi="Segoe UI" w:cs="Segoe UI"/>
          <w:color w:val="171717"/>
        </w:rPr>
        <w:t>, select </w:t>
      </w:r>
      <w:proofErr w:type="spellStart"/>
      <w:r>
        <w:rPr>
          <w:rStyle w:val="Strong"/>
          <w:rFonts w:ascii="Segoe UI" w:eastAsiaTheme="majorEastAsia" w:hAnsi="Segoe UI" w:cs="Segoe UI"/>
          <w:color w:val="171717"/>
        </w:rPr>
        <w:t>AzureStorageLinkedService</w:t>
      </w:r>
      <w:proofErr w:type="spellEnd"/>
      <w:r>
        <w:rPr>
          <w:rFonts w:ascii="Segoe UI" w:hAnsi="Segoe UI" w:cs="Segoe UI"/>
          <w:color w:val="171717"/>
        </w:rPr>
        <w:t>.</w:t>
      </w:r>
    </w:p>
    <w:p w14:paraId="48C19F37" w14:textId="0ACCEB1E" w:rsidR="007E71E6" w:rsidRDefault="007E71E6" w:rsidP="007E71E6">
      <w:pPr>
        <w:pStyle w:val="NormalWeb"/>
        <w:shd w:val="clear" w:color="auto" w:fill="FFFFFF"/>
        <w:rPr>
          <w:rFonts w:ascii="Segoe UI" w:hAnsi="Segoe UI" w:cs="Segoe UI"/>
          <w:color w:val="171717"/>
        </w:rPr>
      </w:pPr>
    </w:p>
    <w:p w14:paraId="70A714EB" w14:textId="77777777" w:rsidR="00640035" w:rsidRDefault="00640035" w:rsidP="00232A3B">
      <w:pPr>
        <w:rPr>
          <w:rFonts w:asciiTheme="minorHAnsi" w:hAnsiTheme="minorHAnsi" w:cstheme="minorHAnsi"/>
          <w:b/>
          <w:sz w:val="24"/>
          <w:szCs w:val="24"/>
        </w:rPr>
      </w:pPr>
    </w:p>
    <w:p w14:paraId="54DA7A13" w14:textId="77777777" w:rsidR="00640035" w:rsidRDefault="00640035" w:rsidP="00232A3B">
      <w:pPr>
        <w:rPr>
          <w:rFonts w:asciiTheme="minorHAnsi" w:hAnsiTheme="minorHAnsi" w:cstheme="minorHAnsi"/>
          <w:b/>
          <w:sz w:val="24"/>
          <w:szCs w:val="24"/>
        </w:rPr>
      </w:pPr>
    </w:p>
    <w:p w14:paraId="5C8A0ABC" w14:textId="59F0BF9D"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03F3C560" wp14:editId="39E7B776">
            <wp:extent cx="3968954" cy="264173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8954" cy="2641736"/>
                    </a:xfrm>
                    <a:prstGeom prst="rect">
                      <a:avLst/>
                    </a:prstGeom>
                  </pic:spPr>
                </pic:pic>
              </a:graphicData>
            </a:graphic>
          </wp:inline>
        </w:drawing>
      </w:r>
    </w:p>
    <w:p w14:paraId="15A01344" w14:textId="77777777"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lastRenderedPageBreak/>
        <w:t>. For </w:t>
      </w:r>
      <w:r w:rsidRPr="007E71E6">
        <w:rPr>
          <w:b/>
          <w:bCs/>
        </w:rPr>
        <w:t>File path</w:t>
      </w:r>
      <w:r>
        <w:rPr>
          <w:rFonts w:ascii="Segoe UI" w:hAnsi="Segoe UI" w:cs="Segoe UI"/>
          <w:color w:val="171717"/>
        </w:rPr>
        <w:t>, select the </w:t>
      </w:r>
      <w:r w:rsidRPr="007E71E6">
        <w:rPr>
          <w:b/>
          <w:bCs/>
        </w:rPr>
        <w:t>Browse</w:t>
      </w:r>
      <w:r>
        <w:rPr>
          <w:rFonts w:ascii="Segoe UI" w:hAnsi="Segoe UI" w:cs="Segoe UI"/>
          <w:color w:val="171717"/>
        </w:rPr>
        <w:t> button.</w:t>
      </w:r>
    </w:p>
    <w:p w14:paraId="390FE64E" w14:textId="4CC62F0A"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In the </w:t>
      </w:r>
      <w:r w:rsidRPr="007E71E6">
        <w:rPr>
          <w:b/>
          <w:bCs/>
        </w:rPr>
        <w:t>Choose a file or folder</w:t>
      </w:r>
      <w:r>
        <w:rPr>
          <w:rFonts w:ascii="Segoe UI" w:hAnsi="Segoe UI" w:cs="Segoe UI"/>
          <w:color w:val="171717"/>
        </w:rPr>
        <w:t> window, browse to the </w:t>
      </w:r>
      <w:r w:rsidRPr="007E71E6">
        <w:rPr>
          <w:b/>
          <w:bCs/>
        </w:rPr>
        <w:t>input</w:t>
      </w:r>
      <w:r>
        <w:rPr>
          <w:rFonts w:ascii="Segoe UI" w:hAnsi="Segoe UI" w:cs="Segoe UI"/>
          <w:color w:val="171717"/>
        </w:rPr>
        <w:t> folder in the </w:t>
      </w:r>
      <w:r w:rsidRPr="007E71E6">
        <w:rPr>
          <w:b/>
          <w:bCs/>
        </w:rPr>
        <w:t>data</w:t>
      </w:r>
      <w:r>
        <w:rPr>
          <w:rFonts w:ascii="Segoe UI" w:hAnsi="Segoe UI" w:cs="Segoe UI"/>
          <w:color w:val="171717"/>
        </w:rPr>
        <w:t> container, select the </w:t>
      </w:r>
      <w:r w:rsidRPr="007E71E6">
        <w:rPr>
          <w:b/>
          <w:bCs/>
        </w:rPr>
        <w:t>empdata.csv</w:t>
      </w:r>
      <w:r>
        <w:rPr>
          <w:rFonts w:ascii="Segoe UI" w:hAnsi="Segoe UI" w:cs="Segoe UI"/>
          <w:color w:val="171717"/>
        </w:rPr>
        <w:t>, and then select </w:t>
      </w:r>
      <w:r w:rsidRPr="007E71E6">
        <w:rPr>
          <w:b/>
          <w:bCs/>
        </w:rPr>
        <w:t>OK</w:t>
      </w:r>
      <w:r>
        <w:rPr>
          <w:rFonts w:ascii="Segoe UI" w:hAnsi="Segoe UI" w:cs="Segoe UI"/>
          <w:color w:val="171717"/>
        </w:rPr>
        <w:t>.</w:t>
      </w:r>
    </w:p>
    <w:p w14:paraId="7264871B" w14:textId="77777777" w:rsidR="007E71E6" w:rsidRDefault="007E71E6" w:rsidP="00232A3B">
      <w:pPr>
        <w:rPr>
          <w:rFonts w:asciiTheme="minorHAnsi" w:hAnsiTheme="minorHAnsi" w:cstheme="minorHAnsi"/>
          <w:b/>
          <w:sz w:val="24"/>
          <w:szCs w:val="24"/>
        </w:rPr>
      </w:pPr>
    </w:p>
    <w:p w14:paraId="0975FD91" w14:textId="77777777" w:rsidR="00640035" w:rsidRDefault="00640035" w:rsidP="00232A3B">
      <w:pPr>
        <w:rPr>
          <w:rFonts w:asciiTheme="minorHAnsi" w:hAnsiTheme="minorHAnsi" w:cstheme="minorHAnsi"/>
          <w:b/>
          <w:sz w:val="24"/>
          <w:szCs w:val="24"/>
        </w:rPr>
      </w:pPr>
    </w:p>
    <w:p w14:paraId="7EC62C35" w14:textId="3275EF7F"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7171A889" wp14:editId="305B81F6">
            <wp:extent cx="3930852" cy="14542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0852" cy="1454225"/>
                    </a:xfrm>
                    <a:prstGeom prst="rect">
                      <a:avLst/>
                    </a:prstGeom>
                  </pic:spPr>
                </pic:pic>
              </a:graphicData>
            </a:graphic>
          </wp:inline>
        </w:drawing>
      </w:r>
    </w:p>
    <w:p w14:paraId="41958D50" w14:textId="77777777" w:rsidR="00640035" w:rsidRDefault="00640035" w:rsidP="00232A3B">
      <w:pPr>
        <w:rPr>
          <w:rFonts w:asciiTheme="minorHAnsi" w:hAnsiTheme="minorHAnsi" w:cstheme="minorHAnsi"/>
          <w:b/>
          <w:sz w:val="24"/>
          <w:szCs w:val="24"/>
        </w:rPr>
      </w:pPr>
    </w:p>
    <w:p w14:paraId="0119906C" w14:textId="61C8DB6E"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Select </w:t>
      </w:r>
      <w:r w:rsidRPr="007E71E6">
        <w:rPr>
          <w:b/>
          <w:bCs/>
        </w:rPr>
        <w:t>OK</w:t>
      </w:r>
      <w:r>
        <w:rPr>
          <w:rFonts w:ascii="Segoe UI" w:hAnsi="Segoe UI" w:cs="Segoe UI"/>
          <w:color w:val="171717"/>
        </w:rPr>
        <w:t>.</w:t>
      </w:r>
    </w:p>
    <w:p w14:paraId="11663B06" w14:textId="77777777" w:rsidR="00640035" w:rsidRDefault="00640035" w:rsidP="00232A3B">
      <w:pPr>
        <w:rPr>
          <w:rFonts w:asciiTheme="minorHAnsi" w:hAnsiTheme="minorHAnsi" w:cstheme="minorHAnsi"/>
          <w:b/>
          <w:sz w:val="24"/>
          <w:szCs w:val="24"/>
        </w:rPr>
      </w:pPr>
    </w:p>
    <w:p w14:paraId="19F30AC2" w14:textId="77777777" w:rsidR="00640035" w:rsidRDefault="00640035" w:rsidP="00232A3B">
      <w:pPr>
        <w:rPr>
          <w:rFonts w:asciiTheme="minorHAnsi" w:hAnsiTheme="minorHAnsi" w:cstheme="minorHAnsi"/>
          <w:b/>
          <w:sz w:val="24"/>
          <w:szCs w:val="24"/>
        </w:rPr>
      </w:pPr>
    </w:p>
    <w:p w14:paraId="1BF06316" w14:textId="304EEC34"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5EC85809" wp14:editId="46E6469B">
            <wp:extent cx="3943553" cy="2406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3553" cy="2406774"/>
                    </a:xfrm>
                    <a:prstGeom prst="rect">
                      <a:avLst/>
                    </a:prstGeom>
                  </pic:spPr>
                </pic:pic>
              </a:graphicData>
            </a:graphic>
          </wp:inline>
        </w:drawing>
      </w:r>
    </w:p>
    <w:p w14:paraId="0B2F9362" w14:textId="77777777" w:rsidR="00640035" w:rsidRDefault="00640035" w:rsidP="00232A3B">
      <w:pPr>
        <w:rPr>
          <w:rFonts w:asciiTheme="minorHAnsi" w:hAnsiTheme="minorHAnsi" w:cstheme="minorHAnsi"/>
          <w:b/>
          <w:sz w:val="24"/>
          <w:szCs w:val="24"/>
        </w:rPr>
      </w:pPr>
    </w:p>
    <w:p w14:paraId="0289C0AC" w14:textId="77777777" w:rsidR="007E71E6" w:rsidRDefault="007E71E6" w:rsidP="007E71E6">
      <w:pPr>
        <w:pStyle w:val="NormalWeb"/>
        <w:numPr>
          <w:ilvl w:val="0"/>
          <w:numId w:val="24"/>
        </w:numPr>
        <w:shd w:val="clear" w:color="auto" w:fill="FFFFFF"/>
        <w:rPr>
          <w:rFonts w:ascii="Segoe UI" w:hAnsi="Segoe UI" w:cs="Segoe UI"/>
          <w:color w:val="171717"/>
        </w:rPr>
      </w:pPr>
      <w:r>
        <w:rPr>
          <w:rFonts w:ascii="Segoe UI" w:hAnsi="Segoe UI" w:cs="Segoe UI"/>
          <w:color w:val="171717"/>
        </w:rPr>
        <w:t>Repeat the steps to create the output dataset:</w:t>
      </w:r>
    </w:p>
    <w:p w14:paraId="79B143EC"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a. Select the </w:t>
      </w:r>
      <w:r>
        <w:rPr>
          <w:rStyle w:val="Strong"/>
          <w:rFonts w:ascii="Segoe UI" w:eastAsiaTheme="majorEastAsia" w:hAnsi="Segoe UI" w:cs="Segoe UI"/>
          <w:color w:val="171717"/>
        </w:rPr>
        <w:t>+</w:t>
      </w:r>
      <w:r>
        <w:rPr>
          <w:rFonts w:ascii="Segoe UI" w:hAnsi="Segoe UI" w:cs="Segoe UI"/>
          <w:color w:val="171717"/>
        </w:rPr>
        <w:t> (plus) button, and then select </w:t>
      </w:r>
      <w:r>
        <w:rPr>
          <w:rStyle w:val="Strong"/>
          <w:rFonts w:ascii="Segoe UI" w:eastAsiaTheme="majorEastAsia" w:hAnsi="Segoe UI" w:cs="Segoe UI"/>
          <w:color w:val="171717"/>
        </w:rPr>
        <w:t>Dataset</w:t>
      </w:r>
      <w:r>
        <w:rPr>
          <w:rFonts w:ascii="Segoe UI" w:hAnsi="Segoe UI" w:cs="Segoe UI"/>
          <w:color w:val="171717"/>
        </w:rPr>
        <w:t>.</w:t>
      </w:r>
    </w:p>
    <w:p w14:paraId="2087B2D8" w14:textId="597D647C"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b. On the </w:t>
      </w:r>
      <w:r>
        <w:rPr>
          <w:rStyle w:val="Strong"/>
          <w:rFonts w:ascii="Segoe UI" w:eastAsiaTheme="majorEastAsia" w:hAnsi="Segoe UI" w:cs="Segoe UI"/>
          <w:color w:val="171717"/>
        </w:rPr>
        <w:t>New Dataset</w:t>
      </w:r>
      <w:r>
        <w:rPr>
          <w:rFonts w:ascii="Segoe UI" w:hAnsi="Segoe UI" w:cs="Segoe UI"/>
          <w:color w:val="171717"/>
        </w:rPr>
        <w:t> page, select </w:t>
      </w:r>
      <w:r>
        <w:rPr>
          <w:rStyle w:val="Strong"/>
          <w:rFonts w:ascii="Segoe UI" w:eastAsiaTheme="majorEastAsia" w:hAnsi="Segoe UI" w:cs="Segoe UI"/>
          <w:color w:val="171717"/>
        </w:rPr>
        <w:t>Azure Data Lake Storage V2</w:t>
      </w:r>
      <w:r>
        <w:rPr>
          <w:rFonts w:ascii="Segoe UI" w:hAnsi="Segoe UI" w:cs="Segoe UI"/>
          <w:color w:val="171717"/>
        </w:rPr>
        <w:t>, and then select </w:t>
      </w:r>
      <w:r>
        <w:rPr>
          <w:rStyle w:val="Strong"/>
          <w:rFonts w:ascii="Segoe UI" w:eastAsiaTheme="majorEastAsia" w:hAnsi="Segoe UI" w:cs="Segoe UI"/>
          <w:color w:val="171717"/>
        </w:rPr>
        <w:t>Continue</w:t>
      </w:r>
      <w:r>
        <w:rPr>
          <w:rFonts w:ascii="Segoe UI" w:hAnsi="Segoe UI" w:cs="Segoe UI"/>
          <w:color w:val="171717"/>
        </w:rPr>
        <w:t>.</w:t>
      </w:r>
    </w:p>
    <w:p w14:paraId="10E4C77D"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c. On the </w:t>
      </w:r>
      <w:r>
        <w:rPr>
          <w:rStyle w:val="Strong"/>
          <w:rFonts w:ascii="Segoe UI" w:eastAsiaTheme="majorEastAsia" w:hAnsi="Segoe UI" w:cs="Segoe UI"/>
          <w:color w:val="171717"/>
        </w:rPr>
        <w:t>Select Format</w:t>
      </w:r>
      <w:r>
        <w:rPr>
          <w:rFonts w:ascii="Segoe UI" w:hAnsi="Segoe UI" w:cs="Segoe UI"/>
          <w:color w:val="171717"/>
        </w:rPr>
        <w:t> page, choose the format type of your data, and then select </w:t>
      </w:r>
      <w:r>
        <w:rPr>
          <w:rStyle w:val="Strong"/>
          <w:rFonts w:ascii="Segoe UI" w:eastAsiaTheme="majorEastAsia" w:hAnsi="Segoe UI" w:cs="Segoe UI"/>
          <w:color w:val="171717"/>
        </w:rPr>
        <w:t>Continue</w:t>
      </w:r>
      <w:r>
        <w:rPr>
          <w:rFonts w:ascii="Segoe UI" w:hAnsi="Segoe UI" w:cs="Segoe UI"/>
          <w:color w:val="171717"/>
        </w:rPr>
        <w:t>.</w:t>
      </w:r>
    </w:p>
    <w:p w14:paraId="33C5B0AC"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d. On the </w:t>
      </w:r>
      <w:r>
        <w:rPr>
          <w:rStyle w:val="Strong"/>
          <w:rFonts w:ascii="Segoe UI" w:eastAsiaTheme="majorEastAsia" w:hAnsi="Segoe UI" w:cs="Segoe UI"/>
          <w:color w:val="171717"/>
        </w:rPr>
        <w:t>Set Properties</w:t>
      </w:r>
      <w:r>
        <w:rPr>
          <w:rFonts w:ascii="Segoe UI" w:hAnsi="Segoe UI" w:cs="Segoe UI"/>
          <w:color w:val="171717"/>
        </w:rPr>
        <w:t> page, specify </w:t>
      </w:r>
      <w:proofErr w:type="spellStart"/>
      <w:r>
        <w:rPr>
          <w:rStyle w:val="Strong"/>
          <w:rFonts w:ascii="Segoe UI" w:eastAsiaTheme="majorEastAsia" w:hAnsi="Segoe UI" w:cs="Segoe UI"/>
          <w:color w:val="171717"/>
        </w:rPr>
        <w:t>OutputDataset</w:t>
      </w:r>
      <w:proofErr w:type="spellEnd"/>
      <w:r>
        <w:rPr>
          <w:rFonts w:ascii="Segoe UI" w:hAnsi="Segoe UI" w:cs="Segoe UI"/>
          <w:color w:val="171717"/>
        </w:rPr>
        <w:t> for the name. Select </w:t>
      </w:r>
      <w:proofErr w:type="spellStart"/>
      <w:r>
        <w:rPr>
          <w:rStyle w:val="Strong"/>
          <w:rFonts w:ascii="Segoe UI" w:eastAsiaTheme="majorEastAsia" w:hAnsi="Segoe UI" w:cs="Segoe UI"/>
          <w:color w:val="171717"/>
        </w:rPr>
        <w:t>AzureStorageLinkedService</w:t>
      </w:r>
      <w:proofErr w:type="spellEnd"/>
      <w:r>
        <w:rPr>
          <w:rFonts w:ascii="Segoe UI" w:hAnsi="Segoe UI" w:cs="Segoe UI"/>
          <w:color w:val="171717"/>
        </w:rPr>
        <w:t> as linked service.</w:t>
      </w:r>
    </w:p>
    <w:p w14:paraId="42177B0B" w14:textId="136EA20B"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t>e. Under </w:t>
      </w:r>
      <w:r>
        <w:rPr>
          <w:rStyle w:val="Strong"/>
          <w:rFonts w:ascii="Segoe UI" w:eastAsiaTheme="majorEastAsia" w:hAnsi="Segoe UI" w:cs="Segoe UI"/>
          <w:color w:val="171717"/>
        </w:rPr>
        <w:t>File path</w:t>
      </w:r>
      <w:r>
        <w:rPr>
          <w:rFonts w:ascii="Segoe UI" w:hAnsi="Segoe UI" w:cs="Segoe UI"/>
          <w:color w:val="171717"/>
        </w:rPr>
        <w:t>, enter </w:t>
      </w:r>
      <w:r>
        <w:rPr>
          <w:rStyle w:val="Strong"/>
          <w:rFonts w:ascii="Segoe UI" w:eastAsiaTheme="majorEastAsia" w:hAnsi="Segoe UI" w:cs="Segoe UI"/>
          <w:color w:val="171717"/>
        </w:rPr>
        <w:t>data</w:t>
      </w:r>
      <w:r>
        <w:rPr>
          <w:rStyle w:val="Strong"/>
          <w:rFonts w:ascii="Segoe UI" w:eastAsiaTheme="majorEastAsia" w:hAnsi="Segoe UI" w:cs="Segoe UI"/>
          <w:color w:val="171717"/>
        </w:rPr>
        <w:t>/output</w:t>
      </w:r>
      <w:r>
        <w:rPr>
          <w:rFonts w:ascii="Segoe UI" w:hAnsi="Segoe UI" w:cs="Segoe UI"/>
          <w:color w:val="171717"/>
        </w:rPr>
        <w:t>. If the </w:t>
      </w:r>
      <w:r>
        <w:rPr>
          <w:rStyle w:val="Strong"/>
          <w:rFonts w:ascii="Segoe UI" w:eastAsiaTheme="majorEastAsia" w:hAnsi="Segoe UI" w:cs="Segoe UI"/>
          <w:color w:val="171717"/>
        </w:rPr>
        <w:t>output</w:t>
      </w:r>
      <w:r>
        <w:rPr>
          <w:rFonts w:ascii="Segoe UI" w:hAnsi="Segoe UI" w:cs="Segoe UI"/>
          <w:color w:val="171717"/>
        </w:rPr>
        <w:t> folder doesn't exist, the copy activity creates it at runtime.</w:t>
      </w:r>
    </w:p>
    <w:p w14:paraId="19D8368E" w14:textId="77777777" w:rsidR="007E71E6" w:rsidRDefault="007E71E6" w:rsidP="007E71E6">
      <w:pPr>
        <w:pStyle w:val="NormalWeb"/>
        <w:shd w:val="clear" w:color="auto" w:fill="FFFFFF"/>
        <w:rPr>
          <w:rFonts w:ascii="Segoe UI" w:hAnsi="Segoe UI" w:cs="Segoe UI"/>
          <w:color w:val="171717"/>
        </w:rPr>
      </w:pPr>
      <w:r>
        <w:rPr>
          <w:rFonts w:ascii="Segoe UI" w:hAnsi="Segoe UI" w:cs="Segoe UI"/>
          <w:color w:val="171717"/>
        </w:rPr>
        <w:lastRenderedPageBreak/>
        <w:t>f. Select </w:t>
      </w:r>
      <w:r>
        <w:rPr>
          <w:rStyle w:val="Strong"/>
          <w:rFonts w:ascii="Segoe UI" w:eastAsiaTheme="majorEastAsia" w:hAnsi="Segoe UI" w:cs="Segoe UI"/>
          <w:color w:val="171717"/>
        </w:rPr>
        <w:t>OK</w:t>
      </w:r>
      <w:r>
        <w:rPr>
          <w:rFonts w:ascii="Segoe UI" w:hAnsi="Segoe UI" w:cs="Segoe UI"/>
          <w:color w:val="171717"/>
        </w:rPr>
        <w:t>.</w:t>
      </w:r>
    </w:p>
    <w:p w14:paraId="3BBC5897" w14:textId="77777777" w:rsidR="00640035" w:rsidRDefault="00640035" w:rsidP="00232A3B">
      <w:pPr>
        <w:rPr>
          <w:rFonts w:asciiTheme="minorHAnsi" w:hAnsiTheme="minorHAnsi" w:cstheme="minorHAnsi"/>
          <w:b/>
          <w:sz w:val="24"/>
          <w:szCs w:val="24"/>
        </w:rPr>
      </w:pPr>
    </w:p>
    <w:p w14:paraId="439F76AA" w14:textId="7FA850EE"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7735A9A7" wp14:editId="60BA5AC9">
            <wp:extent cx="5912154" cy="36387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2154" cy="3638737"/>
                    </a:xfrm>
                    <a:prstGeom prst="rect">
                      <a:avLst/>
                    </a:prstGeom>
                  </pic:spPr>
                </pic:pic>
              </a:graphicData>
            </a:graphic>
          </wp:inline>
        </w:drawing>
      </w:r>
    </w:p>
    <w:p w14:paraId="6839B93E" w14:textId="77777777" w:rsidR="00640035" w:rsidRDefault="00640035" w:rsidP="00232A3B">
      <w:pPr>
        <w:rPr>
          <w:rFonts w:asciiTheme="minorHAnsi" w:hAnsiTheme="minorHAnsi" w:cstheme="minorHAnsi"/>
          <w:b/>
          <w:sz w:val="24"/>
          <w:szCs w:val="24"/>
        </w:rPr>
      </w:pPr>
    </w:p>
    <w:p w14:paraId="4D48D727" w14:textId="77777777" w:rsidR="00640035" w:rsidRDefault="00640035" w:rsidP="00232A3B">
      <w:pPr>
        <w:rPr>
          <w:rFonts w:asciiTheme="minorHAnsi" w:hAnsiTheme="minorHAnsi" w:cstheme="minorHAnsi"/>
          <w:b/>
          <w:sz w:val="24"/>
          <w:szCs w:val="24"/>
        </w:rPr>
      </w:pPr>
    </w:p>
    <w:p w14:paraId="7E72E0B6" w14:textId="77777777" w:rsidR="00640035" w:rsidRDefault="00640035" w:rsidP="00232A3B">
      <w:pPr>
        <w:rPr>
          <w:rFonts w:asciiTheme="minorHAnsi" w:hAnsiTheme="minorHAnsi" w:cstheme="minorHAnsi"/>
          <w:b/>
          <w:sz w:val="24"/>
          <w:szCs w:val="24"/>
        </w:rPr>
      </w:pPr>
    </w:p>
    <w:p w14:paraId="18239563" w14:textId="174CF69A"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drawing>
          <wp:inline distT="0" distB="0" distL="0" distR="0" wp14:anchorId="7E9D3F1E" wp14:editId="718B658B">
            <wp:extent cx="3486329" cy="24004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6329" cy="2400423"/>
                    </a:xfrm>
                    <a:prstGeom prst="rect">
                      <a:avLst/>
                    </a:prstGeom>
                  </pic:spPr>
                </pic:pic>
              </a:graphicData>
            </a:graphic>
          </wp:inline>
        </w:drawing>
      </w:r>
    </w:p>
    <w:p w14:paraId="0BC38B3F" w14:textId="77777777" w:rsidR="00640035" w:rsidRDefault="00640035" w:rsidP="00232A3B">
      <w:pPr>
        <w:rPr>
          <w:rFonts w:asciiTheme="minorHAnsi" w:hAnsiTheme="minorHAnsi" w:cstheme="minorHAnsi"/>
          <w:b/>
          <w:sz w:val="24"/>
          <w:szCs w:val="24"/>
        </w:rPr>
      </w:pPr>
    </w:p>
    <w:p w14:paraId="2B6A0C58" w14:textId="648CE43A" w:rsidR="00640035" w:rsidRDefault="00640035" w:rsidP="00232A3B">
      <w:pPr>
        <w:rPr>
          <w:rFonts w:asciiTheme="minorHAnsi" w:hAnsiTheme="minorHAnsi" w:cstheme="minorHAnsi"/>
          <w:b/>
          <w:sz w:val="24"/>
          <w:szCs w:val="24"/>
        </w:rPr>
      </w:pPr>
      <w:r w:rsidRPr="00640035">
        <w:rPr>
          <w:rFonts w:asciiTheme="minorHAnsi" w:hAnsiTheme="minorHAnsi" w:cstheme="minorHAnsi"/>
          <w:b/>
          <w:noProof/>
          <w:sz w:val="24"/>
          <w:szCs w:val="24"/>
          <w:lang w:val="en-IN" w:eastAsia="en-IN"/>
        </w:rPr>
        <w:lastRenderedPageBreak/>
        <w:drawing>
          <wp:inline distT="0" distB="0" distL="0" distR="0" wp14:anchorId="0C1C7A43" wp14:editId="0AA09B9C">
            <wp:extent cx="6197600" cy="41332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7600" cy="4133215"/>
                    </a:xfrm>
                    <a:prstGeom prst="rect">
                      <a:avLst/>
                    </a:prstGeom>
                  </pic:spPr>
                </pic:pic>
              </a:graphicData>
            </a:graphic>
          </wp:inline>
        </w:drawing>
      </w:r>
    </w:p>
    <w:p w14:paraId="4E7E5390" w14:textId="77777777" w:rsidR="00640035" w:rsidRDefault="00640035" w:rsidP="00232A3B">
      <w:pPr>
        <w:rPr>
          <w:rFonts w:asciiTheme="minorHAnsi" w:hAnsiTheme="minorHAnsi" w:cstheme="minorHAnsi"/>
          <w:b/>
          <w:sz w:val="24"/>
          <w:szCs w:val="24"/>
        </w:rPr>
      </w:pPr>
    </w:p>
    <w:p w14:paraId="34788DF9" w14:textId="77777777" w:rsidR="00640035" w:rsidRDefault="00640035" w:rsidP="00232A3B">
      <w:pPr>
        <w:rPr>
          <w:rFonts w:asciiTheme="minorHAnsi" w:hAnsiTheme="minorHAnsi" w:cstheme="minorHAnsi"/>
          <w:b/>
          <w:sz w:val="24"/>
          <w:szCs w:val="24"/>
        </w:rPr>
      </w:pPr>
    </w:p>
    <w:p w14:paraId="09B00074" w14:textId="77777777" w:rsidR="00640035" w:rsidRDefault="00640035" w:rsidP="00232A3B">
      <w:pPr>
        <w:rPr>
          <w:rFonts w:asciiTheme="minorHAnsi" w:hAnsiTheme="minorHAnsi" w:cstheme="minorHAnsi"/>
          <w:b/>
          <w:sz w:val="24"/>
          <w:szCs w:val="24"/>
        </w:rPr>
      </w:pPr>
    </w:p>
    <w:p w14:paraId="2992D9E1" w14:textId="6F4683E1" w:rsidR="00AF1298" w:rsidRPr="00085F7E" w:rsidRDefault="00192560" w:rsidP="00AF1298">
      <w:pPr>
        <w:pStyle w:val="Heading1"/>
        <w:rPr>
          <w:rFonts w:asciiTheme="minorHAnsi" w:eastAsia="Arial" w:hAnsiTheme="minorHAnsi" w:cstheme="minorHAnsi"/>
          <w:color w:val="E36C0A" w:themeColor="accent6" w:themeShade="BF"/>
        </w:rPr>
      </w:pPr>
      <w:bookmarkStart w:id="8" w:name="_Toc102722636"/>
      <w:r>
        <w:rPr>
          <w:rFonts w:asciiTheme="minorHAnsi" w:eastAsia="Arial" w:hAnsiTheme="minorHAnsi" w:cstheme="minorHAnsi"/>
          <w:color w:val="E36C0A" w:themeColor="accent6" w:themeShade="BF"/>
        </w:rPr>
        <w:t>Exercise 7</w:t>
      </w:r>
      <w:r w:rsidR="00AF1298" w:rsidRPr="00085F7E">
        <w:rPr>
          <w:rFonts w:asciiTheme="minorHAnsi" w:eastAsia="Arial" w:hAnsiTheme="minorHAnsi" w:cstheme="minorHAnsi"/>
          <w:color w:val="E36C0A" w:themeColor="accent6" w:themeShade="BF"/>
        </w:rPr>
        <w:t xml:space="preserve"> </w:t>
      </w:r>
      <w:r w:rsidR="00AF1298">
        <w:rPr>
          <w:rFonts w:asciiTheme="minorHAnsi" w:eastAsia="Arial" w:hAnsiTheme="minorHAnsi" w:cstheme="minorHAnsi"/>
          <w:color w:val="E36C0A" w:themeColor="accent6" w:themeShade="BF"/>
        </w:rPr>
        <w:t>–</w:t>
      </w:r>
      <w:r w:rsidR="00AF1298" w:rsidRPr="00085F7E">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Validate and Debug the Pipeline</w:t>
      </w:r>
      <w:bookmarkEnd w:id="8"/>
    </w:p>
    <w:p w14:paraId="401386AC" w14:textId="77777777" w:rsidR="00640035" w:rsidRDefault="00640035" w:rsidP="00232A3B">
      <w:pPr>
        <w:rPr>
          <w:rFonts w:asciiTheme="minorHAnsi" w:hAnsiTheme="minorHAnsi" w:cstheme="minorHAnsi"/>
          <w:b/>
          <w:sz w:val="24"/>
          <w:szCs w:val="24"/>
        </w:rPr>
      </w:pPr>
    </w:p>
    <w:p w14:paraId="01BD58B8" w14:textId="725859D7" w:rsidR="00AF1298" w:rsidRPr="00911396" w:rsidRDefault="00192560" w:rsidP="00192560">
      <w:pPr>
        <w:pStyle w:val="Heading2"/>
        <w:rPr>
          <w:rFonts w:ascii="Segoe UI" w:eastAsia="Times New Roman" w:hAnsi="Segoe UI" w:cs="Segoe UI"/>
          <w:b w:val="0"/>
          <w:bCs w:val="0"/>
          <w:i w:val="0"/>
          <w:iCs w:val="0"/>
          <w:color w:val="171717"/>
          <w:sz w:val="24"/>
          <w:szCs w:val="24"/>
          <w:lang w:val="en-IN" w:eastAsia="en-IN"/>
        </w:rPr>
      </w:pPr>
      <w:bookmarkStart w:id="9" w:name="_Toc102722637"/>
      <w:r w:rsidRPr="00911396">
        <w:rPr>
          <w:rFonts w:ascii="Segoe UI" w:eastAsia="Times New Roman" w:hAnsi="Segoe UI" w:cs="Segoe UI"/>
          <w:b w:val="0"/>
          <w:bCs w:val="0"/>
          <w:i w:val="0"/>
          <w:iCs w:val="0"/>
          <w:color w:val="171717"/>
          <w:sz w:val="24"/>
          <w:szCs w:val="24"/>
          <w:lang w:val="en-IN" w:eastAsia="en-IN"/>
        </w:rPr>
        <w:t xml:space="preserve">In the Pipeline </w:t>
      </w:r>
      <w:r w:rsidR="00911396">
        <w:rPr>
          <w:rFonts w:ascii="Segoe UI" w:eastAsia="Times New Roman" w:hAnsi="Segoe UI" w:cs="Segoe UI"/>
          <w:b w:val="0"/>
          <w:bCs w:val="0"/>
          <w:i w:val="0"/>
          <w:iCs w:val="0"/>
          <w:color w:val="171717"/>
          <w:sz w:val="24"/>
          <w:szCs w:val="24"/>
          <w:lang w:val="en-IN" w:eastAsia="en-IN"/>
        </w:rPr>
        <w:t>click</w:t>
      </w:r>
      <w:r w:rsidRPr="00911396">
        <w:rPr>
          <w:rFonts w:ascii="Segoe UI" w:eastAsia="Times New Roman" w:hAnsi="Segoe UI" w:cs="Segoe UI"/>
          <w:b w:val="0"/>
          <w:bCs w:val="0"/>
          <w:i w:val="0"/>
          <w:iCs w:val="0"/>
          <w:color w:val="171717"/>
          <w:sz w:val="24"/>
          <w:szCs w:val="24"/>
          <w:lang w:val="en-IN" w:eastAsia="en-IN"/>
        </w:rPr>
        <w:t xml:space="preserve"> </w:t>
      </w:r>
      <w:r w:rsidRPr="00911396">
        <w:rPr>
          <w:rFonts w:ascii="Segoe UI" w:eastAsia="Times New Roman" w:hAnsi="Segoe UI" w:cs="Segoe UI"/>
          <w:bCs w:val="0"/>
          <w:i w:val="0"/>
          <w:iCs w:val="0"/>
          <w:color w:val="171717"/>
          <w:sz w:val="24"/>
          <w:szCs w:val="24"/>
          <w:lang w:val="en-IN" w:eastAsia="en-IN"/>
        </w:rPr>
        <w:t xml:space="preserve">Validate </w:t>
      </w:r>
      <w:r w:rsidRPr="00911396">
        <w:rPr>
          <w:rFonts w:ascii="Segoe UI" w:eastAsia="Times New Roman" w:hAnsi="Segoe UI" w:cs="Segoe UI"/>
          <w:b w:val="0"/>
          <w:bCs w:val="0"/>
          <w:i w:val="0"/>
          <w:iCs w:val="0"/>
          <w:color w:val="171717"/>
          <w:sz w:val="24"/>
          <w:szCs w:val="24"/>
          <w:lang w:val="en-IN" w:eastAsia="en-IN"/>
        </w:rPr>
        <w:t xml:space="preserve">to Validate </w:t>
      </w:r>
      <w:r w:rsidR="00911396" w:rsidRPr="00911396">
        <w:rPr>
          <w:rFonts w:ascii="Segoe UI" w:eastAsia="Times New Roman" w:hAnsi="Segoe UI" w:cs="Segoe UI"/>
          <w:b w:val="0"/>
          <w:bCs w:val="0"/>
          <w:i w:val="0"/>
          <w:iCs w:val="0"/>
          <w:color w:val="171717"/>
          <w:sz w:val="24"/>
          <w:szCs w:val="24"/>
          <w:lang w:val="en-IN" w:eastAsia="en-IN"/>
        </w:rPr>
        <w:t>the Pipeline for any configuration error</w:t>
      </w:r>
      <w:bookmarkEnd w:id="9"/>
    </w:p>
    <w:p w14:paraId="5801455D" w14:textId="77777777" w:rsidR="00AF1298" w:rsidRDefault="00AF1298" w:rsidP="00232A3B">
      <w:pPr>
        <w:rPr>
          <w:rFonts w:asciiTheme="minorHAnsi" w:hAnsiTheme="minorHAnsi" w:cstheme="minorHAnsi"/>
          <w:b/>
          <w:sz w:val="24"/>
          <w:szCs w:val="24"/>
        </w:rPr>
      </w:pPr>
    </w:p>
    <w:p w14:paraId="4A2B3ED6" w14:textId="4A5C2625" w:rsidR="00AF1298" w:rsidRDefault="00911396" w:rsidP="00232A3B">
      <w:pPr>
        <w:rPr>
          <w:rFonts w:asciiTheme="minorHAnsi" w:hAnsiTheme="minorHAnsi" w:cstheme="minorHAnsi"/>
          <w:b/>
          <w:sz w:val="24"/>
          <w:szCs w:val="24"/>
        </w:rPr>
      </w:pPr>
      <w:r>
        <w:object w:dxaOrig="6510" w:dyaOrig="3550" w14:anchorId="011BEC4E">
          <v:shape id="_x0000_i1027" type="#_x0000_t75" style="width:458.5pt;height:250pt" o:ole="">
            <v:imagedata r:id="rId54" o:title=""/>
          </v:shape>
          <o:OLEObject Type="Embed" ProgID="Paint.Picture" ShapeID="_x0000_i1027" DrawAspect="Content" ObjectID="_1713335412" r:id="rId55"/>
        </w:object>
      </w:r>
    </w:p>
    <w:p w14:paraId="2D05D8CA" w14:textId="77777777" w:rsidR="00AF1298" w:rsidRDefault="00AF1298" w:rsidP="00232A3B">
      <w:pPr>
        <w:rPr>
          <w:rFonts w:asciiTheme="minorHAnsi" w:hAnsiTheme="minorHAnsi" w:cstheme="minorHAnsi"/>
          <w:b/>
          <w:sz w:val="24"/>
          <w:szCs w:val="24"/>
        </w:rPr>
      </w:pPr>
    </w:p>
    <w:p w14:paraId="498BF65A" w14:textId="74E60C7D" w:rsidR="00911396" w:rsidRPr="00911396" w:rsidRDefault="00911396" w:rsidP="00911396">
      <w:pPr>
        <w:pStyle w:val="Heading2"/>
        <w:rPr>
          <w:rFonts w:ascii="Segoe UI" w:eastAsia="Times New Roman" w:hAnsi="Segoe UI" w:cs="Segoe UI"/>
          <w:b w:val="0"/>
          <w:bCs w:val="0"/>
          <w:i w:val="0"/>
          <w:iCs w:val="0"/>
          <w:color w:val="171717"/>
          <w:sz w:val="24"/>
          <w:szCs w:val="24"/>
          <w:lang w:val="en-IN" w:eastAsia="en-IN"/>
        </w:rPr>
      </w:pPr>
      <w:bookmarkStart w:id="10" w:name="_Toc102722638"/>
      <w:r>
        <w:rPr>
          <w:rFonts w:ascii="Segoe UI" w:eastAsia="Times New Roman" w:hAnsi="Segoe UI" w:cs="Segoe UI"/>
          <w:b w:val="0"/>
          <w:bCs w:val="0"/>
          <w:i w:val="0"/>
          <w:iCs w:val="0"/>
          <w:color w:val="171717"/>
          <w:sz w:val="24"/>
          <w:szCs w:val="24"/>
          <w:lang w:val="en-IN" w:eastAsia="en-IN"/>
        </w:rPr>
        <w:lastRenderedPageBreak/>
        <w:t xml:space="preserve">It </w:t>
      </w:r>
      <w:proofErr w:type="gramStart"/>
      <w:r>
        <w:rPr>
          <w:rFonts w:ascii="Segoe UI" w:eastAsia="Times New Roman" w:hAnsi="Segoe UI" w:cs="Segoe UI"/>
          <w:b w:val="0"/>
          <w:bCs w:val="0"/>
          <w:i w:val="0"/>
          <w:iCs w:val="0"/>
          <w:color w:val="171717"/>
          <w:sz w:val="24"/>
          <w:szCs w:val="24"/>
          <w:lang w:val="en-IN" w:eastAsia="en-IN"/>
        </w:rPr>
        <w:t>Should</w:t>
      </w:r>
      <w:proofErr w:type="gramEnd"/>
      <w:r>
        <w:rPr>
          <w:rFonts w:ascii="Segoe UI" w:eastAsia="Times New Roman" w:hAnsi="Segoe UI" w:cs="Segoe UI"/>
          <w:b w:val="0"/>
          <w:bCs w:val="0"/>
          <w:i w:val="0"/>
          <w:iCs w:val="0"/>
          <w:color w:val="171717"/>
          <w:sz w:val="24"/>
          <w:szCs w:val="24"/>
          <w:lang w:val="en-IN" w:eastAsia="en-IN"/>
        </w:rPr>
        <w:t xml:space="preserve"> show the message Validation is Passed</w:t>
      </w:r>
      <w:bookmarkEnd w:id="10"/>
    </w:p>
    <w:p w14:paraId="4C855CE0" w14:textId="77777777" w:rsidR="00AF1298" w:rsidRDefault="00AF1298" w:rsidP="00232A3B">
      <w:pPr>
        <w:rPr>
          <w:rFonts w:asciiTheme="minorHAnsi" w:hAnsiTheme="minorHAnsi" w:cstheme="minorHAnsi"/>
          <w:b/>
          <w:sz w:val="24"/>
          <w:szCs w:val="24"/>
        </w:rPr>
      </w:pPr>
    </w:p>
    <w:p w14:paraId="3348CDED" w14:textId="4AF75E35" w:rsidR="00AF1298" w:rsidRDefault="00AF1298" w:rsidP="00232A3B">
      <w:pPr>
        <w:rPr>
          <w:rFonts w:asciiTheme="minorHAnsi" w:hAnsiTheme="minorHAnsi" w:cstheme="minorHAnsi"/>
          <w:b/>
          <w:sz w:val="24"/>
          <w:szCs w:val="24"/>
        </w:rPr>
      </w:pPr>
      <w:r w:rsidRPr="00AF1298">
        <w:rPr>
          <w:rFonts w:asciiTheme="minorHAnsi" w:hAnsiTheme="minorHAnsi" w:cstheme="minorHAnsi"/>
          <w:b/>
          <w:noProof/>
          <w:sz w:val="24"/>
          <w:szCs w:val="24"/>
          <w:lang w:val="en-IN" w:eastAsia="en-IN"/>
        </w:rPr>
        <w:drawing>
          <wp:inline distT="0" distB="0" distL="0" distR="0" wp14:anchorId="52904E16" wp14:editId="05107FE2">
            <wp:extent cx="2578233" cy="353078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8233" cy="3530781"/>
                    </a:xfrm>
                    <a:prstGeom prst="rect">
                      <a:avLst/>
                    </a:prstGeom>
                  </pic:spPr>
                </pic:pic>
              </a:graphicData>
            </a:graphic>
          </wp:inline>
        </w:drawing>
      </w:r>
      <w:r>
        <w:rPr>
          <w:rFonts w:asciiTheme="minorHAnsi" w:hAnsiTheme="minorHAnsi" w:cstheme="minorHAnsi"/>
          <w:b/>
          <w:sz w:val="24"/>
          <w:szCs w:val="24"/>
        </w:rPr>
        <w:br/>
      </w:r>
      <w:r>
        <w:rPr>
          <w:rFonts w:asciiTheme="minorHAnsi" w:hAnsiTheme="minorHAnsi" w:cstheme="minorHAnsi"/>
          <w:b/>
          <w:sz w:val="24"/>
          <w:szCs w:val="24"/>
        </w:rPr>
        <w:br/>
      </w:r>
    </w:p>
    <w:p w14:paraId="0EE5F9B7" w14:textId="77777777" w:rsidR="00AF1298" w:rsidRDefault="00AF1298" w:rsidP="00232A3B">
      <w:pPr>
        <w:rPr>
          <w:rFonts w:asciiTheme="minorHAnsi" w:hAnsiTheme="minorHAnsi" w:cstheme="minorHAnsi"/>
          <w:b/>
          <w:sz w:val="24"/>
          <w:szCs w:val="24"/>
        </w:rPr>
      </w:pPr>
    </w:p>
    <w:p w14:paraId="137BA4A4" w14:textId="77777777" w:rsidR="00911396" w:rsidRPr="00911396" w:rsidRDefault="00911396" w:rsidP="00911396">
      <w:pPr>
        <w:shd w:val="clear" w:color="auto" w:fill="FFFFFF"/>
        <w:ind w:left="570"/>
        <w:rPr>
          <w:rFonts w:ascii="Segoe UI" w:hAnsi="Segoe UI" w:cs="Segoe UI"/>
          <w:color w:val="171717"/>
          <w:sz w:val="24"/>
          <w:szCs w:val="24"/>
          <w:lang w:val="en-IN" w:eastAsia="en-IN"/>
        </w:rPr>
      </w:pPr>
    </w:p>
    <w:p w14:paraId="0967EA0B" w14:textId="77777777" w:rsidR="00911396" w:rsidRPr="00911396" w:rsidRDefault="00911396" w:rsidP="00911396">
      <w:pPr>
        <w:pStyle w:val="Heading2"/>
        <w:rPr>
          <w:rFonts w:ascii="Segoe UI" w:eastAsia="Times New Roman" w:hAnsi="Segoe UI" w:cs="Segoe UI"/>
          <w:b w:val="0"/>
          <w:bCs w:val="0"/>
          <w:i w:val="0"/>
          <w:iCs w:val="0"/>
          <w:color w:val="171717"/>
          <w:sz w:val="24"/>
          <w:szCs w:val="24"/>
          <w:lang w:val="en-IN" w:eastAsia="en-IN"/>
        </w:rPr>
      </w:pPr>
      <w:bookmarkStart w:id="11" w:name="_Toc102722639"/>
      <w:r w:rsidRPr="00911396">
        <w:rPr>
          <w:rFonts w:ascii="Segoe UI" w:eastAsia="Times New Roman" w:hAnsi="Segoe UI" w:cs="Segoe UI"/>
          <w:b w:val="0"/>
          <w:bCs w:val="0"/>
          <w:i w:val="0"/>
          <w:iCs w:val="0"/>
          <w:color w:val="171717"/>
          <w:sz w:val="24"/>
          <w:szCs w:val="24"/>
          <w:lang w:val="en-IN" w:eastAsia="en-IN"/>
        </w:rPr>
        <w:t>On the pipeline toolbar above the canvas, click </w:t>
      </w:r>
      <w:r w:rsidRPr="00911396">
        <w:rPr>
          <w:rFonts w:ascii="Segoe UI" w:eastAsia="Times New Roman" w:hAnsi="Segoe UI" w:cs="Segoe UI"/>
          <w:bCs w:val="0"/>
          <w:i w:val="0"/>
          <w:iCs w:val="0"/>
          <w:color w:val="171717"/>
          <w:sz w:val="24"/>
          <w:szCs w:val="24"/>
          <w:lang w:val="en-IN" w:eastAsia="en-IN"/>
        </w:rPr>
        <w:t>Debug</w:t>
      </w:r>
      <w:r w:rsidRPr="00911396">
        <w:rPr>
          <w:rFonts w:ascii="Segoe UI" w:eastAsia="Times New Roman" w:hAnsi="Segoe UI" w:cs="Segoe UI"/>
          <w:b w:val="0"/>
          <w:bCs w:val="0"/>
          <w:i w:val="0"/>
          <w:iCs w:val="0"/>
          <w:color w:val="171717"/>
          <w:sz w:val="24"/>
          <w:szCs w:val="24"/>
          <w:lang w:val="en-IN" w:eastAsia="en-IN"/>
        </w:rPr>
        <w:t> to trigger a test run.</w:t>
      </w:r>
      <w:bookmarkEnd w:id="11"/>
    </w:p>
    <w:p w14:paraId="374F8ABA" w14:textId="77777777" w:rsidR="00AF1298" w:rsidRDefault="00AF1298" w:rsidP="00232A3B">
      <w:pPr>
        <w:rPr>
          <w:rFonts w:asciiTheme="minorHAnsi" w:hAnsiTheme="minorHAnsi" w:cstheme="minorHAnsi"/>
          <w:b/>
          <w:sz w:val="24"/>
          <w:szCs w:val="24"/>
        </w:rPr>
      </w:pPr>
    </w:p>
    <w:p w14:paraId="7D08A23C" w14:textId="5B95F317" w:rsidR="00AF1298" w:rsidRDefault="00AF1298" w:rsidP="00232A3B">
      <w:pPr>
        <w:rPr>
          <w:rFonts w:asciiTheme="minorHAnsi" w:hAnsiTheme="minorHAnsi" w:cstheme="minorHAnsi"/>
          <w:b/>
          <w:sz w:val="24"/>
          <w:szCs w:val="24"/>
        </w:rPr>
      </w:pPr>
      <w:r w:rsidRPr="00AF1298">
        <w:rPr>
          <w:rFonts w:asciiTheme="minorHAnsi" w:hAnsiTheme="minorHAnsi" w:cstheme="minorHAnsi"/>
          <w:b/>
          <w:noProof/>
          <w:sz w:val="24"/>
          <w:szCs w:val="24"/>
          <w:lang w:val="en-IN" w:eastAsia="en-IN"/>
        </w:rPr>
        <w:drawing>
          <wp:inline distT="0" distB="0" distL="0" distR="0" wp14:anchorId="229B9B37" wp14:editId="6E0A9D00">
            <wp:extent cx="6197600" cy="37350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7600" cy="3735070"/>
                    </a:xfrm>
                    <a:prstGeom prst="rect">
                      <a:avLst/>
                    </a:prstGeom>
                  </pic:spPr>
                </pic:pic>
              </a:graphicData>
            </a:graphic>
          </wp:inline>
        </w:drawing>
      </w:r>
    </w:p>
    <w:p w14:paraId="2835E949" w14:textId="77777777" w:rsidR="00AF1298" w:rsidRDefault="00AF1298" w:rsidP="00232A3B">
      <w:pPr>
        <w:rPr>
          <w:rFonts w:asciiTheme="minorHAnsi" w:hAnsiTheme="minorHAnsi" w:cstheme="minorHAnsi"/>
          <w:b/>
          <w:sz w:val="24"/>
          <w:szCs w:val="24"/>
        </w:rPr>
      </w:pPr>
    </w:p>
    <w:p w14:paraId="441769F3" w14:textId="4CA40A40" w:rsidR="00911396" w:rsidRPr="00911396" w:rsidRDefault="00911396" w:rsidP="00911396">
      <w:pPr>
        <w:pStyle w:val="Heading2"/>
        <w:rPr>
          <w:rFonts w:ascii="Segoe UI" w:eastAsia="Times New Roman" w:hAnsi="Segoe UI" w:cs="Segoe UI"/>
          <w:b w:val="0"/>
          <w:bCs w:val="0"/>
          <w:i w:val="0"/>
          <w:iCs w:val="0"/>
          <w:color w:val="171717"/>
          <w:sz w:val="24"/>
          <w:szCs w:val="24"/>
          <w:lang w:val="en-IN" w:eastAsia="en-IN"/>
        </w:rPr>
      </w:pPr>
      <w:bookmarkStart w:id="12" w:name="_Toc102722640"/>
      <w:r w:rsidRPr="00911396">
        <w:rPr>
          <w:rFonts w:ascii="Segoe UI" w:eastAsia="Times New Roman" w:hAnsi="Segoe UI" w:cs="Segoe UI"/>
          <w:b w:val="0"/>
          <w:bCs w:val="0"/>
          <w:i w:val="0"/>
          <w:iCs w:val="0"/>
          <w:color w:val="171717"/>
          <w:sz w:val="24"/>
          <w:szCs w:val="24"/>
          <w:lang w:val="en-IN" w:eastAsia="en-IN"/>
        </w:rPr>
        <w:lastRenderedPageBreak/>
        <w:t>Confirm that you see the status of the pipeline run on the Output tab of the pipeline settings at the bottom.</w:t>
      </w:r>
      <w:bookmarkEnd w:id="12"/>
    </w:p>
    <w:p w14:paraId="4E4BAB29" w14:textId="77777777" w:rsidR="00AF1298" w:rsidRDefault="00AF1298" w:rsidP="00232A3B">
      <w:pPr>
        <w:rPr>
          <w:rFonts w:asciiTheme="minorHAnsi" w:hAnsiTheme="minorHAnsi" w:cstheme="minorHAnsi"/>
          <w:b/>
          <w:sz w:val="24"/>
          <w:szCs w:val="24"/>
        </w:rPr>
      </w:pPr>
    </w:p>
    <w:p w14:paraId="47F22B5F" w14:textId="7F55D7FE" w:rsidR="00AF1298" w:rsidRDefault="00AF1298" w:rsidP="00232A3B">
      <w:pPr>
        <w:rPr>
          <w:rFonts w:asciiTheme="minorHAnsi" w:hAnsiTheme="minorHAnsi" w:cstheme="minorHAnsi"/>
          <w:b/>
          <w:sz w:val="24"/>
          <w:szCs w:val="24"/>
        </w:rPr>
      </w:pPr>
      <w:r w:rsidRPr="00AF1298">
        <w:rPr>
          <w:rFonts w:asciiTheme="minorHAnsi" w:hAnsiTheme="minorHAnsi" w:cstheme="minorHAnsi"/>
          <w:b/>
          <w:noProof/>
          <w:sz w:val="24"/>
          <w:szCs w:val="24"/>
          <w:lang w:val="en-IN" w:eastAsia="en-IN"/>
        </w:rPr>
        <w:drawing>
          <wp:inline distT="0" distB="0" distL="0" distR="0" wp14:anchorId="1B4C3811" wp14:editId="081B897F">
            <wp:extent cx="6197600" cy="32569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7600" cy="3256915"/>
                    </a:xfrm>
                    <a:prstGeom prst="rect">
                      <a:avLst/>
                    </a:prstGeom>
                  </pic:spPr>
                </pic:pic>
              </a:graphicData>
            </a:graphic>
          </wp:inline>
        </w:drawing>
      </w:r>
    </w:p>
    <w:p w14:paraId="29C2E113" w14:textId="52A8381F" w:rsidR="00911396" w:rsidRPr="00911396" w:rsidRDefault="00911396" w:rsidP="00911396">
      <w:pPr>
        <w:pStyle w:val="Heading2"/>
        <w:rPr>
          <w:rFonts w:ascii="Segoe UI" w:eastAsia="Times New Roman" w:hAnsi="Segoe UI" w:cs="Segoe UI"/>
          <w:b w:val="0"/>
          <w:bCs w:val="0"/>
          <w:i w:val="0"/>
          <w:iCs w:val="0"/>
          <w:color w:val="171717"/>
          <w:sz w:val="24"/>
          <w:szCs w:val="24"/>
          <w:lang w:val="en-IN" w:eastAsia="en-IN"/>
        </w:rPr>
      </w:pPr>
      <w:bookmarkStart w:id="13" w:name="_Toc102722641"/>
      <w:r w:rsidRPr="00911396">
        <w:rPr>
          <w:rFonts w:ascii="Segoe UI" w:eastAsia="Times New Roman" w:hAnsi="Segoe UI" w:cs="Segoe UI"/>
          <w:b w:val="0"/>
          <w:bCs w:val="0"/>
          <w:i w:val="0"/>
          <w:iCs w:val="0"/>
          <w:color w:val="171717"/>
          <w:sz w:val="24"/>
          <w:szCs w:val="24"/>
          <w:lang w:val="en-IN" w:eastAsia="en-IN"/>
        </w:rPr>
        <w:t xml:space="preserve">Confirm </w:t>
      </w:r>
      <w:r>
        <w:rPr>
          <w:rFonts w:ascii="Segoe UI" w:eastAsia="Times New Roman" w:hAnsi="Segoe UI" w:cs="Segoe UI"/>
          <w:b w:val="0"/>
          <w:bCs w:val="0"/>
          <w:i w:val="0"/>
          <w:iCs w:val="0"/>
          <w:color w:val="171717"/>
          <w:sz w:val="24"/>
          <w:szCs w:val="24"/>
          <w:lang w:val="en-IN" w:eastAsia="en-IN"/>
        </w:rPr>
        <w:t xml:space="preserve">that you see that you succeed </w:t>
      </w:r>
      <w:proofErr w:type="gramStart"/>
      <w:r>
        <w:rPr>
          <w:rFonts w:ascii="Segoe UI" w:eastAsia="Times New Roman" w:hAnsi="Segoe UI" w:cs="Segoe UI"/>
          <w:b w:val="0"/>
          <w:bCs w:val="0"/>
          <w:i w:val="0"/>
          <w:iCs w:val="0"/>
          <w:color w:val="171717"/>
          <w:sz w:val="24"/>
          <w:szCs w:val="24"/>
          <w:lang w:val="en-IN" w:eastAsia="en-IN"/>
        </w:rPr>
        <w:t xml:space="preserve">Message </w:t>
      </w:r>
      <w:r w:rsidRPr="00911396">
        <w:rPr>
          <w:rFonts w:ascii="Segoe UI" w:eastAsia="Times New Roman" w:hAnsi="Segoe UI" w:cs="Segoe UI"/>
          <w:b w:val="0"/>
          <w:bCs w:val="0"/>
          <w:i w:val="0"/>
          <w:iCs w:val="0"/>
          <w:color w:val="171717"/>
          <w:sz w:val="24"/>
          <w:szCs w:val="24"/>
          <w:lang w:val="en-IN" w:eastAsia="en-IN"/>
        </w:rPr>
        <w:t>.</w:t>
      </w:r>
      <w:bookmarkEnd w:id="13"/>
      <w:proofErr w:type="gramEnd"/>
    </w:p>
    <w:p w14:paraId="23768C9A" w14:textId="77777777" w:rsidR="00AF1298" w:rsidRDefault="00AF1298" w:rsidP="00232A3B">
      <w:pPr>
        <w:rPr>
          <w:rFonts w:asciiTheme="minorHAnsi" w:hAnsiTheme="minorHAnsi" w:cstheme="minorHAnsi"/>
          <w:b/>
          <w:sz w:val="24"/>
          <w:szCs w:val="24"/>
        </w:rPr>
      </w:pPr>
    </w:p>
    <w:p w14:paraId="007914EB" w14:textId="77777777" w:rsidR="00AF1298" w:rsidRDefault="00AF1298" w:rsidP="00232A3B">
      <w:pPr>
        <w:rPr>
          <w:rFonts w:asciiTheme="minorHAnsi" w:hAnsiTheme="minorHAnsi" w:cstheme="minorHAnsi"/>
          <w:b/>
          <w:sz w:val="24"/>
          <w:szCs w:val="24"/>
        </w:rPr>
      </w:pPr>
    </w:p>
    <w:p w14:paraId="40242362" w14:textId="7853E76D" w:rsidR="00AF1298" w:rsidRDefault="00911396" w:rsidP="00232A3B">
      <w:pPr>
        <w:rPr>
          <w:rFonts w:asciiTheme="minorHAnsi" w:hAnsiTheme="minorHAnsi" w:cstheme="minorHAnsi"/>
          <w:b/>
          <w:sz w:val="24"/>
          <w:szCs w:val="24"/>
        </w:rPr>
      </w:pPr>
      <w:r w:rsidRPr="00AF1298">
        <w:rPr>
          <w:rFonts w:asciiTheme="minorHAnsi" w:hAnsiTheme="minorHAnsi" w:cstheme="minorHAnsi"/>
          <w:b/>
          <w:noProof/>
          <w:sz w:val="24"/>
          <w:szCs w:val="24"/>
          <w:lang w:val="en-IN" w:eastAsia="en-IN"/>
        </w:rPr>
        <w:drawing>
          <wp:inline distT="0" distB="0" distL="0" distR="0" wp14:anchorId="45E22FA4" wp14:editId="06F5AA0C">
            <wp:extent cx="6197600" cy="3073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7600" cy="3073400"/>
                    </a:xfrm>
                    <a:prstGeom prst="rect">
                      <a:avLst/>
                    </a:prstGeom>
                  </pic:spPr>
                </pic:pic>
              </a:graphicData>
            </a:graphic>
          </wp:inline>
        </w:drawing>
      </w:r>
    </w:p>
    <w:p w14:paraId="51686FDF" w14:textId="77777777" w:rsidR="00AF1298" w:rsidRDefault="00AF1298" w:rsidP="00232A3B">
      <w:pPr>
        <w:rPr>
          <w:rFonts w:asciiTheme="minorHAnsi" w:hAnsiTheme="minorHAnsi" w:cstheme="minorHAnsi"/>
          <w:b/>
          <w:sz w:val="24"/>
          <w:szCs w:val="24"/>
        </w:rPr>
      </w:pPr>
    </w:p>
    <w:p w14:paraId="1E672F6A" w14:textId="77777777" w:rsidR="00AF1298" w:rsidRDefault="00AF1298" w:rsidP="00232A3B">
      <w:pPr>
        <w:rPr>
          <w:rFonts w:asciiTheme="minorHAnsi" w:hAnsiTheme="minorHAnsi" w:cstheme="minorHAnsi"/>
          <w:b/>
          <w:sz w:val="24"/>
          <w:szCs w:val="24"/>
        </w:rPr>
      </w:pPr>
    </w:p>
    <w:p w14:paraId="7792B066" w14:textId="77777777" w:rsidR="00AF1298" w:rsidRDefault="00AF1298" w:rsidP="00232A3B">
      <w:pPr>
        <w:rPr>
          <w:rFonts w:asciiTheme="minorHAnsi" w:hAnsiTheme="minorHAnsi" w:cstheme="minorHAnsi"/>
          <w:b/>
          <w:sz w:val="24"/>
          <w:szCs w:val="24"/>
        </w:rPr>
      </w:pPr>
    </w:p>
    <w:p w14:paraId="776EE257" w14:textId="708A0A8C" w:rsidR="00911396" w:rsidRPr="00911396" w:rsidRDefault="00911396" w:rsidP="00911396">
      <w:pPr>
        <w:pStyle w:val="Heading2"/>
        <w:numPr>
          <w:ilvl w:val="0"/>
          <w:numId w:val="14"/>
        </w:numPr>
        <w:rPr>
          <w:rFonts w:ascii="Segoe UI" w:eastAsia="Times New Roman" w:hAnsi="Segoe UI" w:cs="Segoe UI"/>
          <w:b w:val="0"/>
          <w:bCs w:val="0"/>
          <w:i w:val="0"/>
          <w:iCs w:val="0"/>
          <w:color w:val="171717"/>
          <w:sz w:val="24"/>
          <w:szCs w:val="24"/>
          <w:lang w:val="en-IN" w:eastAsia="en-IN"/>
        </w:rPr>
      </w:pPr>
      <w:bookmarkStart w:id="14" w:name="_Toc102722642"/>
      <w:r>
        <w:rPr>
          <w:rFonts w:ascii="Segoe UI" w:eastAsia="Times New Roman" w:hAnsi="Segoe UI" w:cs="Segoe UI"/>
          <w:b w:val="0"/>
          <w:bCs w:val="0"/>
          <w:i w:val="0"/>
          <w:iCs w:val="0"/>
          <w:color w:val="171717"/>
          <w:sz w:val="24"/>
          <w:szCs w:val="24"/>
          <w:lang w:val="en-IN" w:eastAsia="en-IN"/>
        </w:rPr>
        <w:t xml:space="preserve">Go back to your storage and check output </w:t>
      </w:r>
      <w:proofErr w:type="gramStart"/>
      <w:r>
        <w:rPr>
          <w:rFonts w:ascii="Segoe UI" w:eastAsia="Times New Roman" w:hAnsi="Segoe UI" w:cs="Segoe UI"/>
          <w:b w:val="0"/>
          <w:bCs w:val="0"/>
          <w:i w:val="0"/>
          <w:iCs w:val="0"/>
          <w:color w:val="171717"/>
          <w:sz w:val="24"/>
          <w:szCs w:val="24"/>
          <w:lang w:val="en-IN" w:eastAsia="en-IN"/>
        </w:rPr>
        <w:t>folder</w:t>
      </w:r>
      <w:r w:rsidRPr="00911396">
        <w:rPr>
          <w:rFonts w:ascii="Segoe UI" w:eastAsia="Times New Roman" w:hAnsi="Segoe UI" w:cs="Segoe UI"/>
          <w:b w:val="0"/>
          <w:bCs w:val="0"/>
          <w:i w:val="0"/>
          <w:iCs w:val="0"/>
          <w:color w:val="171717"/>
          <w:sz w:val="24"/>
          <w:szCs w:val="24"/>
          <w:lang w:val="en-IN" w:eastAsia="en-IN"/>
        </w:rPr>
        <w:t xml:space="preserve"> .</w:t>
      </w:r>
      <w:bookmarkEnd w:id="14"/>
      <w:proofErr w:type="gramEnd"/>
    </w:p>
    <w:p w14:paraId="5186306A" w14:textId="77777777" w:rsidR="00AF1298" w:rsidRDefault="00AF1298" w:rsidP="00232A3B">
      <w:pPr>
        <w:rPr>
          <w:rFonts w:asciiTheme="minorHAnsi" w:hAnsiTheme="minorHAnsi" w:cstheme="minorHAnsi"/>
          <w:b/>
          <w:sz w:val="24"/>
          <w:szCs w:val="24"/>
        </w:rPr>
      </w:pPr>
    </w:p>
    <w:p w14:paraId="23FC39FC" w14:textId="664BCE56" w:rsidR="00AF1298" w:rsidRDefault="00AF1298" w:rsidP="00232A3B">
      <w:pPr>
        <w:rPr>
          <w:rFonts w:asciiTheme="minorHAnsi" w:hAnsiTheme="minorHAnsi" w:cstheme="minorHAnsi"/>
          <w:b/>
          <w:sz w:val="24"/>
          <w:szCs w:val="24"/>
        </w:rPr>
      </w:pPr>
      <w:r w:rsidRPr="00AF1298">
        <w:rPr>
          <w:rFonts w:asciiTheme="minorHAnsi" w:hAnsiTheme="minorHAnsi" w:cstheme="minorHAnsi"/>
          <w:b/>
          <w:noProof/>
          <w:sz w:val="24"/>
          <w:szCs w:val="24"/>
          <w:lang w:val="en-IN" w:eastAsia="en-IN"/>
        </w:rPr>
        <w:lastRenderedPageBreak/>
        <w:drawing>
          <wp:inline distT="0" distB="0" distL="0" distR="0" wp14:anchorId="0537B88D" wp14:editId="16257A58">
            <wp:extent cx="6197600" cy="3111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97600" cy="3111500"/>
                    </a:xfrm>
                    <a:prstGeom prst="rect">
                      <a:avLst/>
                    </a:prstGeom>
                  </pic:spPr>
                </pic:pic>
              </a:graphicData>
            </a:graphic>
          </wp:inline>
        </w:drawing>
      </w:r>
    </w:p>
    <w:p w14:paraId="3EAA2514" w14:textId="77777777" w:rsidR="00CC6C50" w:rsidRDefault="00CC6C50" w:rsidP="00232A3B">
      <w:pPr>
        <w:rPr>
          <w:rFonts w:asciiTheme="minorHAnsi" w:hAnsiTheme="minorHAnsi" w:cstheme="minorHAnsi"/>
          <w:b/>
          <w:sz w:val="24"/>
          <w:szCs w:val="24"/>
        </w:rPr>
      </w:pPr>
    </w:p>
    <w:p w14:paraId="205D32E1" w14:textId="77777777" w:rsidR="00CC6C50" w:rsidRDefault="00CC6C50" w:rsidP="00232A3B">
      <w:pPr>
        <w:rPr>
          <w:rFonts w:asciiTheme="minorHAnsi" w:hAnsiTheme="minorHAnsi" w:cstheme="minorHAnsi"/>
          <w:b/>
          <w:sz w:val="24"/>
          <w:szCs w:val="24"/>
        </w:rPr>
      </w:pPr>
    </w:p>
    <w:p w14:paraId="62E85398" w14:textId="77777777" w:rsidR="00911396" w:rsidRPr="00911396" w:rsidRDefault="00911396" w:rsidP="00911396">
      <w:pPr>
        <w:pStyle w:val="Heading1"/>
        <w:rPr>
          <w:rFonts w:asciiTheme="minorHAnsi" w:eastAsia="Arial" w:hAnsiTheme="minorHAnsi" w:cstheme="minorHAnsi"/>
          <w:color w:val="E36C0A" w:themeColor="accent6" w:themeShade="BF"/>
        </w:rPr>
      </w:pPr>
      <w:bookmarkStart w:id="15" w:name="_Toc102722643"/>
      <w:r w:rsidRPr="00911396">
        <w:rPr>
          <w:rFonts w:asciiTheme="minorHAnsi" w:eastAsia="Arial" w:hAnsiTheme="minorHAnsi" w:cstheme="minorHAnsi"/>
          <w:color w:val="E36C0A" w:themeColor="accent6" w:themeShade="BF"/>
        </w:rPr>
        <w:t>Monitor the pipeline</w:t>
      </w:r>
      <w:bookmarkEnd w:id="15"/>
    </w:p>
    <w:p w14:paraId="05DBE37C" w14:textId="77777777" w:rsidR="00911396" w:rsidRDefault="00911396" w:rsidP="00911396">
      <w:pPr>
        <w:pStyle w:val="NormalWeb"/>
        <w:numPr>
          <w:ilvl w:val="0"/>
          <w:numId w:val="39"/>
        </w:numPr>
        <w:shd w:val="clear" w:color="auto" w:fill="FFFFFF"/>
        <w:ind w:left="570"/>
        <w:rPr>
          <w:rFonts w:ascii="Segoe UI" w:hAnsi="Segoe UI" w:cs="Segoe UI"/>
          <w:color w:val="171717"/>
        </w:rPr>
      </w:pPr>
      <w:r>
        <w:rPr>
          <w:rFonts w:ascii="Segoe UI" w:hAnsi="Segoe UI" w:cs="Segoe UI"/>
          <w:color w:val="171717"/>
        </w:rPr>
        <w:t>Switch to the </w:t>
      </w:r>
      <w:r>
        <w:rPr>
          <w:rStyle w:val="Strong"/>
          <w:rFonts w:ascii="Segoe UI" w:eastAsiaTheme="majorEastAsia" w:hAnsi="Segoe UI" w:cs="Segoe UI"/>
          <w:color w:val="171717"/>
        </w:rPr>
        <w:t>Monitor</w:t>
      </w:r>
      <w:r>
        <w:rPr>
          <w:rFonts w:ascii="Segoe UI" w:hAnsi="Segoe UI" w:cs="Segoe UI"/>
          <w:color w:val="171717"/>
        </w:rPr>
        <w:t> tab on the left. Use the </w:t>
      </w:r>
      <w:r>
        <w:rPr>
          <w:rStyle w:val="Strong"/>
          <w:rFonts w:ascii="Segoe UI" w:eastAsiaTheme="majorEastAsia" w:hAnsi="Segoe UI" w:cs="Segoe UI"/>
          <w:color w:val="171717"/>
        </w:rPr>
        <w:t>Refresh</w:t>
      </w:r>
      <w:r>
        <w:rPr>
          <w:rFonts w:ascii="Segoe UI" w:hAnsi="Segoe UI" w:cs="Segoe UI"/>
          <w:color w:val="171717"/>
        </w:rPr>
        <w:t> button to refresh the list.</w:t>
      </w:r>
    </w:p>
    <w:p w14:paraId="5FB2C9C9" w14:textId="085C6865" w:rsidR="00911396" w:rsidRDefault="00911396" w:rsidP="00911396">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42D57299" wp14:editId="33E58CEE">
            <wp:extent cx="10509250" cy="2197100"/>
            <wp:effectExtent l="0" t="0" r="6350" b="0"/>
            <wp:docPr id="3" name="Picture 3" descr="Tab for monitoring pipeline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 for monitoring pipeline ru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09250" cy="2197100"/>
                    </a:xfrm>
                    <a:prstGeom prst="rect">
                      <a:avLst/>
                    </a:prstGeom>
                    <a:noFill/>
                    <a:ln>
                      <a:noFill/>
                    </a:ln>
                  </pic:spPr>
                </pic:pic>
              </a:graphicData>
            </a:graphic>
          </wp:inline>
        </w:drawing>
      </w:r>
    </w:p>
    <w:p w14:paraId="68F417A2" w14:textId="77777777" w:rsidR="00911396" w:rsidRDefault="00911396" w:rsidP="00911396">
      <w:pPr>
        <w:pStyle w:val="NormalWeb"/>
        <w:numPr>
          <w:ilvl w:val="0"/>
          <w:numId w:val="39"/>
        </w:numPr>
        <w:shd w:val="clear" w:color="auto" w:fill="FFFFFF"/>
        <w:ind w:left="570"/>
        <w:rPr>
          <w:rFonts w:ascii="Segoe UI" w:hAnsi="Segoe UI" w:cs="Segoe UI"/>
          <w:color w:val="171717"/>
        </w:rPr>
      </w:pPr>
      <w:r>
        <w:rPr>
          <w:rFonts w:ascii="Segoe UI" w:hAnsi="Segoe UI" w:cs="Segoe UI"/>
          <w:color w:val="171717"/>
        </w:rPr>
        <w:t>Select the </w:t>
      </w:r>
      <w:proofErr w:type="spellStart"/>
      <w:r>
        <w:rPr>
          <w:rStyle w:val="Strong"/>
          <w:rFonts w:ascii="Segoe UI" w:eastAsiaTheme="majorEastAsia" w:hAnsi="Segoe UI" w:cs="Segoe UI"/>
          <w:color w:val="171717"/>
        </w:rPr>
        <w:t>CopyPipeline</w:t>
      </w:r>
      <w:proofErr w:type="spellEnd"/>
      <w:r>
        <w:rPr>
          <w:rFonts w:ascii="Segoe UI" w:hAnsi="Segoe UI" w:cs="Segoe UI"/>
          <w:color w:val="171717"/>
        </w:rPr>
        <w:t> link, you'll see the status of the copy activity run on this page.</w:t>
      </w:r>
    </w:p>
    <w:p w14:paraId="773B861A" w14:textId="77777777" w:rsidR="00911396" w:rsidRDefault="00911396" w:rsidP="00911396">
      <w:pPr>
        <w:pStyle w:val="NormalWeb"/>
        <w:numPr>
          <w:ilvl w:val="0"/>
          <w:numId w:val="39"/>
        </w:numPr>
        <w:shd w:val="clear" w:color="auto" w:fill="FFFFFF"/>
        <w:ind w:left="570"/>
        <w:rPr>
          <w:rFonts w:ascii="Segoe UI" w:hAnsi="Segoe UI" w:cs="Segoe UI"/>
          <w:color w:val="171717"/>
        </w:rPr>
      </w:pPr>
      <w:r>
        <w:rPr>
          <w:rFonts w:ascii="Segoe UI" w:hAnsi="Segoe UI" w:cs="Segoe UI"/>
          <w:color w:val="171717"/>
        </w:rPr>
        <w:t>To view details about the copy operation, select the </w:t>
      </w:r>
      <w:r>
        <w:rPr>
          <w:rStyle w:val="Strong"/>
          <w:rFonts w:ascii="Segoe UI" w:eastAsiaTheme="majorEastAsia" w:hAnsi="Segoe UI" w:cs="Segoe UI"/>
          <w:color w:val="171717"/>
        </w:rPr>
        <w:t>Details</w:t>
      </w:r>
      <w:r>
        <w:rPr>
          <w:rFonts w:ascii="Segoe UI" w:hAnsi="Segoe UI" w:cs="Segoe UI"/>
          <w:color w:val="171717"/>
        </w:rPr>
        <w:t> (eyeglasses image) link. For details about the properties, see </w:t>
      </w:r>
      <w:hyperlink r:id="rId62" w:history="1">
        <w:r>
          <w:rPr>
            <w:rStyle w:val="Hyperlink"/>
            <w:rFonts w:ascii="Segoe UI" w:eastAsiaTheme="minorEastAsia" w:hAnsi="Segoe UI" w:cs="Segoe UI"/>
          </w:rPr>
          <w:t>Copy Activity overview</w:t>
        </w:r>
      </w:hyperlink>
      <w:r>
        <w:rPr>
          <w:rFonts w:ascii="Segoe UI" w:hAnsi="Segoe UI" w:cs="Segoe UI"/>
          <w:color w:val="171717"/>
        </w:rPr>
        <w:t>.</w:t>
      </w:r>
    </w:p>
    <w:p w14:paraId="419494FF" w14:textId="3FDF6CCB" w:rsidR="00911396" w:rsidRDefault="00911396" w:rsidP="00911396">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119A2E21" wp14:editId="38661925">
            <wp:extent cx="9340850" cy="6013450"/>
            <wp:effectExtent l="0" t="0" r="0" b="6350"/>
            <wp:docPr id="2" name="Picture 2" descr="Copy opera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operation detail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40850" cy="6013450"/>
                    </a:xfrm>
                    <a:prstGeom prst="rect">
                      <a:avLst/>
                    </a:prstGeom>
                    <a:noFill/>
                    <a:ln>
                      <a:noFill/>
                    </a:ln>
                  </pic:spPr>
                </pic:pic>
              </a:graphicData>
            </a:graphic>
          </wp:inline>
        </w:drawing>
      </w:r>
    </w:p>
    <w:p w14:paraId="7C24D6B8" w14:textId="77777777" w:rsidR="00911396" w:rsidRDefault="00911396" w:rsidP="00911396">
      <w:pPr>
        <w:pStyle w:val="NormalWeb"/>
        <w:numPr>
          <w:ilvl w:val="0"/>
          <w:numId w:val="39"/>
        </w:numPr>
        <w:shd w:val="clear" w:color="auto" w:fill="FFFFFF"/>
        <w:ind w:left="570"/>
        <w:rPr>
          <w:rFonts w:ascii="Segoe UI" w:hAnsi="Segoe UI" w:cs="Segoe UI"/>
          <w:color w:val="171717"/>
        </w:rPr>
      </w:pPr>
      <w:r>
        <w:rPr>
          <w:rFonts w:ascii="Segoe UI" w:hAnsi="Segoe UI" w:cs="Segoe UI"/>
          <w:color w:val="171717"/>
        </w:rPr>
        <w:t>Confirm that you see a new file in the </w:t>
      </w:r>
      <w:r>
        <w:rPr>
          <w:rStyle w:val="Strong"/>
          <w:rFonts w:ascii="Segoe UI" w:eastAsiaTheme="majorEastAsia" w:hAnsi="Segoe UI" w:cs="Segoe UI"/>
          <w:color w:val="171717"/>
        </w:rPr>
        <w:t>output</w:t>
      </w:r>
      <w:r>
        <w:rPr>
          <w:rFonts w:ascii="Segoe UI" w:hAnsi="Segoe UI" w:cs="Segoe UI"/>
          <w:color w:val="171717"/>
        </w:rPr>
        <w:t> folder.</w:t>
      </w:r>
    </w:p>
    <w:p w14:paraId="2C4E5A1D" w14:textId="77777777" w:rsidR="00911396" w:rsidRDefault="00911396" w:rsidP="00911396">
      <w:pPr>
        <w:pStyle w:val="NormalWeb"/>
        <w:numPr>
          <w:ilvl w:val="0"/>
          <w:numId w:val="39"/>
        </w:numPr>
        <w:shd w:val="clear" w:color="auto" w:fill="FFFFFF"/>
        <w:ind w:left="570"/>
        <w:rPr>
          <w:rFonts w:ascii="Segoe UI" w:hAnsi="Segoe UI" w:cs="Segoe UI"/>
          <w:color w:val="171717"/>
        </w:rPr>
      </w:pPr>
      <w:r>
        <w:rPr>
          <w:rFonts w:ascii="Segoe UI" w:hAnsi="Segoe UI" w:cs="Segoe UI"/>
          <w:color w:val="171717"/>
        </w:rPr>
        <w:t>You can switch back to the </w:t>
      </w:r>
      <w:r>
        <w:rPr>
          <w:rStyle w:val="Strong"/>
          <w:rFonts w:ascii="Segoe UI" w:eastAsiaTheme="majorEastAsia" w:hAnsi="Segoe UI" w:cs="Segoe UI"/>
          <w:color w:val="171717"/>
        </w:rPr>
        <w:t>Pipeline runs</w:t>
      </w:r>
      <w:r>
        <w:rPr>
          <w:rFonts w:ascii="Segoe UI" w:hAnsi="Segoe UI" w:cs="Segoe UI"/>
          <w:color w:val="171717"/>
        </w:rPr>
        <w:t> view from the </w:t>
      </w:r>
      <w:r>
        <w:rPr>
          <w:rStyle w:val="Strong"/>
          <w:rFonts w:ascii="Segoe UI" w:eastAsiaTheme="majorEastAsia" w:hAnsi="Segoe UI" w:cs="Segoe UI"/>
          <w:color w:val="171717"/>
        </w:rPr>
        <w:t>Activity runs</w:t>
      </w:r>
      <w:r>
        <w:rPr>
          <w:rFonts w:ascii="Segoe UI" w:hAnsi="Segoe UI" w:cs="Segoe UI"/>
          <w:color w:val="171717"/>
        </w:rPr>
        <w:t> view by selecting the </w:t>
      </w:r>
      <w:proofErr w:type="gramStart"/>
      <w:r>
        <w:rPr>
          <w:rStyle w:val="Strong"/>
          <w:rFonts w:ascii="Segoe UI" w:eastAsiaTheme="majorEastAsia" w:hAnsi="Segoe UI" w:cs="Segoe UI"/>
          <w:color w:val="171717"/>
        </w:rPr>
        <w:t>All</w:t>
      </w:r>
      <w:proofErr w:type="gramEnd"/>
      <w:r>
        <w:rPr>
          <w:rStyle w:val="Strong"/>
          <w:rFonts w:ascii="Segoe UI" w:eastAsiaTheme="majorEastAsia" w:hAnsi="Segoe UI" w:cs="Segoe UI"/>
          <w:color w:val="171717"/>
        </w:rPr>
        <w:t xml:space="preserve"> pipeline runs</w:t>
      </w:r>
      <w:r>
        <w:rPr>
          <w:rFonts w:ascii="Segoe UI" w:hAnsi="Segoe UI" w:cs="Segoe UI"/>
          <w:color w:val="171717"/>
        </w:rPr>
        <w:t> link.</w:t>
      </w:r>
    </w:p>
    <w:p w14:paraId="3B621819" w14:textId="77777777" w:rsidR="00911396" w:rsidRDefault="00911396" w:rsidP="00232A3B">
      <w:pPr>
        <w:rPr>
          <w:rFonts w:asciiTheme="minorHAnsi" w:hAnsiTheme="minorHAnsi" w:cstheme="minorHAnsi"/>
          <w:b/>
          <w:sz w:val="24"/>
          <w:szCs w:val="24"/>
        </w:rPr>
      </w:pPr>
    </w:p>
    <w:p w14:paraId="100E7DC8" w14:textId="77777777" w:rsidR="00CC6C50" w:rsidRDefault="00CC6C50" w:rsidP="00232A3B">
      <w:pPr>
        <w:rPr>
          <w:rFonts w:asciiTheme="minorHAnsi" w:hAnsiTheme="minorHAnsi" w:cstheme="minorHAnsi"/>
          <w:b/>
          <w:sz w:val="24"/>
          <w:szCs w:val="24"/>
        </w:rPr>
      </w:pPr>
    </w:p>
    <w:p w14:paraId="16FC18A8" w14:textId="75A49CB8" w:rsidR="00CC6C50" w:rsidRDefault="00CC6C50" w:rsidP="00232A3B">
      <w:pPr>
        <w:rPr>
          <w:rFonts w:asciiTheme="minorHAnsi" w:hAnsiTheme="minorHAnsi" w:cstheme="minorHAnsi"/>
          <w:b/>
          <w:sz w:val="24"/>
          <w:szCs w:val="24"/>
        </w:rPr>
      </w:pPr>
    </w:p>
    <w:p w14:paraId="25556A97" w14:textId="77777777" w:rsidR="00CC6C50" w:rsidRDefault="00CC6C50" w:rsidP="00232A3B">
      <w:pPr>
        <w:rPr>
          <w:rFonts w:asciiTheme="minorHAnsi" w:hAnsiTheme="minorHAnsi" w:cstheme="minorHAnsi"/>
          <w:b/>
          <w:sz w:val="24"/>
          <w:szCs w:val="24"/>
        </w:rPr>
      </w:pPr>
    </w:p>
    <w:p w14:paraId="054048E8" w14:textId="77777777" w:rsidR="00CC6C50" w:rsidRDefault="00CC6C50" w:rsidP="00232A3B">
      <w:pPr>
        <w:rPr>
          <w:rFonts w:asciiTheme="minorHAnsi" w:hAnsiTheme="minorHAnsi" w:cstheme="minorHAnsi"/>
          <w:b/>
          <w:sz w:val="24"/>
          <w:szCs w:val="24"/>
        </w:rPr>
      </w:pPr>
    </w:p>
    <w:p w14:paraId="3275A793" w14:textId="34E22EC8" w:rsidR="00CC6C50" w:rsidRDefault="00CC6C50" w:rsidP="00232A3B">
      <w:pPr>
        <w:rPr>
          <w:rFonts w:asciiTheme="minorHAnsi" w:hAnsiTheme="minorHAnsi" w:cstheme="minorHAnsi"/>
          <w:b/>
          <w:sz w:val="24"/>
          <w:szCs w:val="24"/>
        </w:rPr>
      </w:pPr>
    </w:p>
    <w:p w14:paraId="0AE01B02" w14:textId="77777777" w:rsidR="00911396" w:rsidRDefault="00911396" w:rsidP="00232A3B">
      <w:pPr>
        <w:rPr>
          <w:rFonts w:asciiTheme="minorHAnsi" w:hAnsiTheme="minorHAnsi" w:cstheme="minorHAnsi"/>
          <w:b/>
          <w:sz w:val="24"/>
          <w:szCs w:val="24"/>
        </w:rPr>
      </w:pPr>
    </w:p>
    <w:p w14:paraId="3F9DBE49" w14:textId="77777777" w:rsidR="00911396" w:rsidRPr="00911396" w:rsidRDefault="00911396" w:rsidP="00911396">
      <w:pPr>
        <w:pStyle w:val="Heading1"/>
        <w:rPr>
          <w:rFonts w:asciiTheme="minorHAnsi" w:eastAsia="Arial" w:hAnsiTheme="minorHAnsi" w:cstheme="minorHAnsi"/>
          <w:color w:val="E36C0A" w:themeColor="accent6" w:themeShade="BF"/>
        </w:rPr>
      </w:pPr>
      <w:bookmarkStart w:id="16" w:name="_Toc102722644"/>
      <w:r w:rsidRPr="00911396">
        <w:rPr>
          <w:rFonts w:asciiTheme="minorHAnsi" w:eastAsia="Arial" w:hAnsiTheme="minorHAnsi" w:cstheme="minorHAnsi"/>
          <w:color w:val="E36C0A" w:themeColor="accent6" w:themeShade="BF"/>
        </w:rPr>
        <w:t>Trigger the pipeline on a schedule</w:t>
      </w:r>
      <w:bookmarkEnd w:id="16"/>
    </w:p>
    <w:p w14:paraId="42CD28B4" w14:textId="77777777" w:rsidR="00911396" w:rsidRDefault="00911396" w:rsidP="00911396">
      <w:pPr>
        <w:pStyle w:val="NormalWeb"/>
        <w:numPr>
          <w:ilvl w:val="0"/>
          <w:numId w:val="42"/>
        </w:numPr>
        <w:shd w:val="clear" w:color="auto" w:fill="FFFFFF"/>
        <w:ind w:left="570"/>
        <w:rPr>
          <w:rFonts w:ascii="Segoe UI" w:hAnsi="Segoe UI" w:cs="Segoe UI"/>
          <w:color w:val="171717"/>
        </w:rPr>
      </w:pPr>
      <w:r>
        <w:rPr>
          <w:rFonts w:ascii="Segoe UI" w:hAnsi="Segoe UI" w:cs="Segoe UI"/>
          <w:color w:val="171717"/>
        </w:rPr>
        <w:t>Switch to the </w:t>
      </w:r>
      <w:r>
        <w:rPr>
          <w:rStyle w:val="Strong"/>
          <w:rFonts w:ascii="Segoe UI" w:eastAsiaTheme="majorEastAsia" w:hAnsi="Segoe UI" w:cs="Segoe UI"/>
          <w:color w:val="171717"/>
        </w:rPr>
        <w:t>Author</w:t>
      </w:r>
      <w:r>
        <w:rPr>
          <w:rFonts w:ascii="Segoe UI" w:hAnsi="Segoe UI" w:cs="Segoe UI"/>
          <w:color w:val="171717"/>
        </w:rPr>
        <w:t> tab.</w:t>
      </w:r>
    </w:p>
    <w:p w14:paraId="539F49EC" w14:textId="28569902" w:rsidR="00911396" w:rsidRDefault="00911396" w:rsidP="00911396">
      <w:pPr>
        <w:pStyle w:val="NormalWeb"/>
        <w:numPr>
          <w:ilvl w:val="0"/>
          <w:numId w:val="42"/>
        </w:numPr>
        <w:shd w:val="clear" w:color="auto" w:fill="FFFFFF"/>
        <w:ind w:left="570"/>
        <w:rPr>
          <w:rFonts w:ascii="Segoe UI" w:hAnsi="Segoe UI" w:cs="Segoe UI"/>
          <w:color w:val="171717"/>
        </w:rPr>
      </w:pPr>
      <w:r>
        <w:rPr>
          <w:rFonts w:ascii="Segoe UI" w:hAnsi="Segoe UI" w:cs="Segoe UI"/>
          <w:color w:val="171717"/>
        </w:rPr>
        <w:lastRenderedPageBreak/>
        <w:t>Go to your pipeline, select </w:t>
      </w:r>
      <w:r>
        <w:rPr>
          <w:rStyle w:val="Strong"/>
          <w:rFonts w:ascii="Segoe UI" w:eastAsiaTheme="majorEastAsia" w:hAnsi="Segoe UI" w:cs="Segoe UI"/>
          <w:color w:val="171717"/>
        </w:rPr>
        <w:t>Add Trigger</w:t>
      </w:r>
      <w:r>
        <w:rPr>
          <w:rFonts w:ascii="Segoe UI" w:hAnsi="Segoe UI" w:cs="Segoe UI"/>
          <w:color w:val="171717"/>
        </w:rPr>
        <w:t> on the pipeline toolbar, and then select </w:t>
      </w:r>
      <w:r>
        <w:rPr>
          <w:rStyle w:val="Strong"/>
          <w:rFonts w:ascii="Segoe UI" w:eastAsiaTheme="majorEastAsia" w:hAnsi="Segoe UI" w:cs="Segoe UI"/>
          <w:color w:val="171717"/>
        </w:rPr>
        <w:t>New/Edit</w:t>
      </w:r>
      <w:r>
        <w:rPr>
          <w:rFonts w:ascii="Segoe UI" w:hAnsi="Segoe UI" w:cs="Segoe UI"/>
          <w:color w:val="171717"/>
        </w:rPr>
        <w:t>.</w:t>
      </w:r>
      <w:r w:rsidRPr="00911396">
        <w:rPr>
          <w:rFonts w:asciiTheme="minorHAnsi" w:hAnsiTheme="minorHAnsi" w:cstheme="minorHAnsi"/>
          <w:b/>
          <w:noProof/>
        </w:rPr>
        <w:t xml:space="preserve"> </w:t>
      </w:r>
      <w:r w:rsidRPr="00CC6C50">
        <w:rPr>
          <w:rFonts w:asciiTheme="minorHAnsi" w:hAnsiTheme="minorHAnsi" w:cstheme="minorHAnsi"/>
          <w:b/>
          <w:noProof/>
        </w:rPr>
        <w:drawing>
          <wp:inline distT="0" distB="0" distL="0" distR="0" wp14:anchorId="58D4E8A9" wp14:editId="7AEE7049">
            <wp:extent cx="4838949" cy="14732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8949" cy="1473276"/>
                    </a:xfrm>
                    <a:prstGeom prst="rect">
                      <a:avLst/>
                    </a:prstGeom>
                  </pic:spPr>
                </pic:pic>
              </a:graphicData>
            </a:graphic>
          </wp:inline>
        </w:drawing>
      </w:r>
    </w:p>
    <w:p w14:paraId="20E3B5FB" w14:textId="77777777" w:rsidR="00911396" w:rsidRDefault="00911396" w:rsidP="00911396">
      <w:pPr>
        <w:pStyle w:val="NormalWeb"/>
        <w:numPr>
          <w:ilvl w:val="0"/>
          <w:numId w:val="42"/>
        </w:numPr>
        <w:shd w:val="clear" w:color="auto" w:fill="FFFFFF"/>
        <w:ind w:left="570"/>
        <w:rPr>
          <w:rFonts w:ascii="Segoe UI" w:hAnsi="Segoe UI" w:cs="Segoe UI"/>
          <w:color w:val="171717"/>
        </w:rPr>
      </w:pPr>
      <w:r>
        <w:rPr>
          <w:rFonts w:ascii="Segoe UI" w:hAnsi="Segoe UI" w:cs="Segoe UI"/>
          <w:color w:val="171717"/>
        </w:rPr>
        <w:t>On the </w:t>
      </w:r>
      <w:r>
        <w:rPr>
          <w:rStyle w:val="Strong"/>
          <w:rFonts w:ascii="Segoe UI" w:eastAsiaTheme="majorEastAsia" w:hAnsi="Segoe UI" w:cs="Segoe UI"/>
          <w:color w:val="171717"/>
        </w:rPr>
        <w:t>Add Triggers</w:t>
      </w:r>
      <w:r>
        <w:rPr>
          <w:rFonts w:ascii="Segoe UI" w:hAnsi="Segoe UI" w:cs="Segoe UI"/>
          <w:color w:val="171717"/>
        </w:rPr>
        <w:t> page, select </w:t>
      </w:r>
      <w:r>
        <w:rPr>
          <w:rStyle w:val="Strong"/>
          <w:rFonts w:ascii="Segoe UI" w:eastAsiaTheme="majorEastAsia" w:hAnsi="Segoe UI" w:cs="Segoe UI"/>
          <w:color w:val="171717"/>
        </w:rPr>
        <w:t>Choose trigger</w:t>
      </w:r>
      <w:r>
        <w:rPr>
          <w:rFonts w:ascii="Segoe UI" w:hAnsi="Segoe UI" w:cs="Segoe UI"/>
          <w:color w:val="171717"/>
        </w:rPr>
        <w:t>, and then select </w:t>
      </w:r>
      <w:r>
        <w:rPr>
          <w:rStyle w:val="Strong"/>
          <w:rFonts w:ascii="Segoe UI" w:eastAsiaTheme="majorEastAsia" w:hAnsi="Segoe UI" w:cs="Segoe UI"/>
          <w:color w:val="171717"/>
        </w:rPr>
        <w:t>New</w:t>
      </w:r>
      <w:r>
        <w:rPr>
          <w:rFonts w:ascii="Segoe UI" w:hAnsi="Segoe UI" w:cs="Segoe UI"/>
          <w:color w:val="171717"/>
        </w:rPr>
        <w:t>.</w:t>
      </w:r>
    </w:p>
    <w:p w14:paraId="5AC93074" w14:textId="77777777" w:rsidR="00911396" w:rsidRDefault="00911396" w:rsidP="00911396">
      <w:pPr>
        <w:pStyle w:val="NormalWeb"/>
        <w:numPr>
          <w:ilvl w:val="0"/>
          <w:numId w:val="42"/>
        </w:numPr>
        <w:shd w:val="clear" w:color="auto" w:fill="FFFFFF"/>
        <w:ind w:left="570"/>
        <w:rPr>
          <w:rFonts w:ascii="Segoe UI" w:hAnsi="Segoe UI" w:cs="Segoe UI"/>
          <w:color w:val="171717"/>
        </w:rPr>
      </w:pPr>
      <w:r>
        <w:rPr>
          <w:rFonts w:ascii="Segoe UI" w:hAnsi="Segoe UI" w:cs="Segoe UI"/>
          <w:color w:val="171717"/>
        </w:rPr>
        <w:t>On the </w:t>
      </w:r>
      <w:r>
        <w:rPr>
          <w:rStyle w:val="Strong"/>
          <w:rFonts w:ascii="Segoe UI" w:eastAsiaTheme="majorEastAsia" w:hAnsi="Segoe UI" w:cs="Segoe UI"/>
          <w:color w:val="171717"/>
        </w:rPr>
        <w:t>New Trigger</w:t>
      </w:r>
      <w:r>
        <w:rPr>
          <w:rFonts w:ascii="Segoe UI" w:hAnsi="Segoe UI" w:cs="Segoe UI"/>
          <w:color w:val="171717"/>
        </w:rPr>
        <w:t> page, under </w:t>
      </w:r>
      <w:r>
        <w:rPr>
          <w:rStyle w:val="Strong"/>
          <w:rFonts w:ascii="Segoe UI" w:eastAsiaTheme="majorEastAsia" w:hAnsi="Segoe UI" w:cs="Segoe UI"/>
          <w:color w:val="171717"/>
        </w:rPr>
        <w:t>End</w:t>
      </w:r>
      <w:r>
        <w:rPr>
          <w:rFonts w:ascii="Segoe UI" w:hAnsi="Segoe UI" w:cs="Segoe UI"/>
          <w:color w:val="171717"/>
        </w:rPr>
        <w:t>, select </w:t>
      </w:r>
      <w:r>
        <w:rPr>
          <w:rStyle w:val="Strong"/>
          <w:rFonts w:ascii="Segoe UI" w:eastAsiaTheme="majorEastAsia" w:hAnsi="Segoe UI" w:cs="Segoe UI"/>
          <w:color w:val="171717"/>
        </w:rPr>
        <w:t>On Date</w:t>
      </w:r>
      <w:r>
        <w:rPr>
          <w:rFonts w:ascii="Segoe UI" w:hAnsi="Segoe UI" w:cs="Segoe UI"/>
          <w:color w:val="171717"/>
        </w:rPr>
        <w:t>, specify an end time a few minutes after the current time, and then select </w:t>
      </w:r>
      <w:r>
        <w:rPr>
          <w:rStyle w:val="Strong"/>
          <w:rFonts w:ascii="Segoe UI" w:eastAsiaTheme="majorEastAsia" w:hAnsi="Segoe UI" w:cs="Segoe UI"/>
          <w:color w:val="171717"/>
        </w:rPr>
        <w:t>OK</w:t>
      </w:r>
      <w:r>
        <w:rPr>
          <w:rFonts w:ascii="Segoe UI" w:hAnsi="Segoe UI" w:cs="Segoe UI"/>
          <w:color w:val="171717"/>
        </w:rPr>
        <w:t>.</w:t>
      </w:r>
    </w:p>
    <w:p w14:paraId="5278C469" w14:textId="4049CF77" w:rsidR="00911396" w:rsidRPr="00E816B1" w:rsidRDefault="00911396" w:rsidP="00232A3B">
      <w:pPr>
        <w:rPr>
          <w:rFonts w:asciiTheme="minorHAnsi" w:hAnsiTheme="minorHAnsi" w:cstheme="minorHAnsi"/>
          <w:b/>
          <w:sz w:val="24"/>
          <w:szCs w:val="24"/>
        </w:rPr>
      </w:pPr>
      <w:r w:rsidRPr="00CC6C50">
        <w:rPr>
          <w:rFonts w:asciiTheme="minorHAnsi" w:hAnsiTheme="minorHAnsi" w:cstheme="minorHAnsi"/>
          <w:b/>
          <w:noProof/>
          <w:sz w:val="24"/>
          <w:szCs w:val="24"/>
          <w:lang w:val="en-IN" w:eastAsia="en-IN"/>
        </w:rPr>
        <w:drawing>
          <wp:inline distT="0" distB="0" distL="0" distR="0" wp14:anchorId="6AA8CEA9" wp14:editId="6DB038D2">
            <wp:extent cx="6197600" cy="34220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97600" cy="3422015"/>
                    </a:xfrm>
                    <a:prstGeom prst="rect">
                      <a:avLst/>
                    </a:prstGeom>
                  </pic:spPr>
                </pic:pic>
              </a:graphicData>
            </a:graphic>
          </wp:inline>
        </w:drawing>
      </w:r>
    </w:p>
    <w:sectPr w:rsidR="00911396" w:rsidRPr="00E816B1" w:rsidSect="00683D9C">
      <w:headerReference w:type="default" r:id="rId66"/>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F9F79" w14:textId="77777777" w:rsidR="00E966AB" w:rsidRDefault="00E966AB">
      <w:r>
        <w:separator/>
      </w:r>
    </w:p>
  </w:endnote>
  <w:endnote w:type="continuationSeparator" w:id="0">
    <w:p w14:paraId="0F3FC500" w14:textId="77777777" w:rsidR="00E966AB" w:rsidRDefault="00E96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A4DA7" w14:textId="77777777" w:rsidR="00E966AB" w:rsidRDefault="00E966AB">
      <w:r>
        <w:separator/>
      </w:r>
    </w:p>
  </w:footnote>
  <w:footnote w:type="continuationSeparator" w:id="0">
    <w:p w14:paraId="001AD652" w14:textId="77777777" w:rsidR="00E966AB" w:rsidRDefault="00E966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232A3B" w:rsidRDefault="00232A3B">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549C"/>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217DB"/>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452E4"/>
    <w:multiLevelType w:val="multilevel"/>
    <w:tmpl w:val="730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90E47"/>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C6C51"/>
    <w:multiLevelType w:val="multilevel"/>
    <w:tmpl w:val="8196D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F1645"/>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541AC0"/>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3447E"/>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62147"/>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372397"/>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C0DF4"/>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210B17"/>
    <w:multiLevelType w:val="multilevel"/>
    <w:tmpl w:val="2FF6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265FAC"/>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595CF2"/>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AF3A97"/>
    <w:multiLevelType w:val="hybridMultilevel"/>
    <w:tmpl w:val="E424E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838B7"/>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81120"/>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C25BEE"/>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83319"/>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A0B6F"/>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1" w15:restartNumberingAfterBreak="0">
    <w:nsid w:val="4E23655E"/>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30641"/>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EF18F3"/>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BD224D"/>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F0125A"/>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196B84"/>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710DE5"/>
    <w:multiLevelType w:val="multilevel"/>
    <w:tmpl w:val="8040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D9134A"/>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01C56"/>
    <w:multiLevelType w:val="multilevel"/>
    <w:tmpl w:val="AA82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F34CB7"/>
    <w:multiLevelType w:val="multilevel"/>
    <w:tmpl w:val="80AC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783BDF"/>
    <w:multiLevelType w:val="multilevel"/>
    <w:tmpl w:val="B0B6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4"/>
  </w:num>
  <w:num w:numId="4">
    <w:abstractNumId w:val="11"/>
  </w:num>
  <w:num w:numId="5">
    <w:abstractNumId w:val="1"/>
  </w:num>
  <w:num w:numId="6">
    <w:abstractNumId w:val="4"/>
  </w:num>
  <w:num w:numId="7">
    <w:abstractNumId w:val="19"/>
  </w:num>
  <w:num w:numId="8">
    <w:abstractNumId w:val="8"/>
  </w:num>
  <w:num w:numId="9">
    <w:abstractNumId w:val="6"/>
  </w:num>
  <w:num w:numId="10">
    <w:abstractNumId w:val="7"/>
  </w:num>
  <w:num w:numId="11">
    <w:abstractNumId w:val="26"/>
  </w:num>
  <w:num w:numId="12">
    <w:abstractNumId w:val="28"/>
  </w:num>
  <w:num w:numId="13">
    <w:abstractNumId w:val="0"/>
  </w:num>
  <w:num w:numId="14">
    <w:abstractNumId w:val="17"/>
  </w:num>
  <w:num w:numId="15">
    <w:abstractNumId w:val="24"/>
  </w:num>
  <w:num w:numId="16">
    <w:abstractNumId w:val="13"/>
  </w:num>
  <w:num w:numId="17">
    <w:abstractNumId w:val="23"/>
  </w:num>
  <w:num w:numId="18">
    <w:abstractNumId w:val="3"/>
  </w:num>
  <w:num w:numId="19">
    <w:abstractNumId w:val="31"/>
  </w:num>
  <w:num w:numId="20">
    <w:abstractNumId w:val="12"/>
  </w:num>
  <w:num w:numId="21">
    <w:abstractNumId w:val="21"/>
  </w:num>
  <w:num w:numId="22">
    <w:abstractNumId w:val="15"/>
  </w:num>
  <w:num w:numId="23">
    <w:abstractNumId w:val="22"/>
  </w:num>
  <w:num w:numId="24">
    <w:abstractNumId w:val="16"/>
  </w:num>
  <w:num w:numId="25">
    <w:abstractNumId w:val="5"/>
  </w:num>
  <w:num w:numId="26">
    <w:abstractNumId w:val="10"/>
  </w:num>
  <w:num w:numId="27">
    <w:abstractNumId w:val="25"/>
  </w:num>
  <w:num w:numId="28">
    <w:abstractNumId w:val="18"/>
  </w:num>
  <w:num w:numId="29">
    <w:abstractNumId w:val="9"/>
  </w:num>
  <w:num w:numId="30">
    <w:abstractNumId w:val="20"/>
    <w:lvlOverride w:ilvl="0"/>
    <w:lvlOverride w:ilvl="1"/>
    <w:lvlOverride w:ilvl="2"/>
    <w:lvlOverride w:ilvl="3"/>
    <w:lvlOverride w:ilvl="4"/>
    <w:lvlOverride w:ilvl="5"/>
    <w:lvlOverride w:ilvl="6"/>
    <w:lvlOverride w:ilvl="7"/>
    <w:lvlOverride w:ilvl="8"/>
  </w:num>
  <w:num w:numId="31">
    <w:abstractNumId w:val="20"/>
  </w:num>
  <w:num w:numId="32">
    <w:abstractNumId w:val="30"/>
  </w:num>
  <w:num w:numId="33">
    <w:abstractNumId w:val="20"/>
  </w:num>
  <w:num w:numId="34">
    <w:abstractNumId w:val="20"/>
    <w:lvlOverride w:ilvl="0"/>
    <w:lvlOverride w:ilvl="1"/>
    <w:lvlOverride w:ilvl="2"/>
    <w:lvlOverride w:ilvl="3"/>
    <w:lvlOverride w:ilvl="4"/>
    <w:lvlOverride w:ilvl="5"/>
    <w:lvlOverride w:ilvl="6"/>
    <w:lvlOverride w:ilvl="7"/>
    <w:lvlOverride w:ilvl="8"/>
  </w:num>
  <w:num w:numId="35">
    <w:abstractNumId w:val="20"/>
  </w:num>
  <w:num w:numId="36">
    <w:abstractNumId w:val="20"/>
    <w:lvlOverride w:ilvl="0"/>
    <w:lvlOverride w:ilvl="1"/>
    <w:lvlOverride w:ilvl="2"/>
    <w:lvlOverride w:ilvl="3"/>
    <w:lvlOverride w:ilvl="4"/>
    <w:lvlOverride w:ilvl="5"/>
    <w:lvlOverride w:ilvl="6"/>
    <w:lvlOverride w:ilvl="7"/>
    <w:lvlOverride w:ilvl="8"/>
  </w:num>
  <w:num w:numId="37">
    <w:abstractNumId w:val="2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20"/>
  </w:num>
  <w:num w:numId="41">
    <w:abstractNumId w:val="20"/>
  </w:num>
  <w:num w:numId="42">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57C94"/>
    <w:rsid w:val="00085F7E"/>
    <w:rsid w:val="000B1796"/>
    <w:rsid w:val="000B272A"/>
    <w:rsid w:val="000D2DEA"/>
    <w:rsid w:val="00103B8B"/>
    <w:rsid w:val="00105C0B"/>
    <w:rsid w:val="0010741E"/>
    <w:rsid w:val="0011201E"/>
    <w:rsid w:val="001163AC"/>
    <w:rsid w:val="00123308"/>
    <w:rsid w:val="00126B9E"/>
    <w:rsid w:val="00145496"/>
    <w:rsid w:val="0015391D"/>
    <w:rsid w:val="0017468D"/>
    <w:rsid w:val="0019183F"/>
    <w:rsid w:val="00192560"/>
    <w:rsid w:val="00193E21"/>
    <w:rsid w:val="00196E70"/>
    <w:rsid w:val="001A7C53"/>
    <w:rsid w:val="001C2703"/>
    <w:rsid w:val="001E0504"/>
    <w:rsid w:val="00210446"/>
    <w:rsid w:val="00222A84"/>
    <w:rsid w:val="002320F4"/>
    <w:rsid w:val="00232A3B"/>
    <w:rsid w:val="0027634D"/>
    <w:rsid w:val="00286999"/>
    <w:rsid w:val="002A5CE1"/>
    <w:rsid w:val="002B4A82"/>
    <w:rsid w:val="002B614A"/>
    <w:rsid w:val="002E2458"/>
    <w:rsid w:val="002E4E9F"/>
    <w:rsid w:val="002E79A7"/>
    <w:rsid w:val="00314D12"/>
    <w:rsid w:val="003321E9"/>
    <w:rsid w:val="003365F4"/>
    <w:rsid w:val="00346169"/>
    <w:rsid w:val="003474CD"/>
    <w:rsid w:val="00370FDD"/>
    <w:rsid w:val="00374AF7"/>
    <w:rsid w:val="003C4129"/>
    <w:rsid w:val="003F2E62"/>
    <w:rsid w:val="00403DBC"/>
    <w:rsid w:val="00405CBC"/>
    <w:rsid w:val="00406E52"/>
    <w:rsid w:val="00410C05"/>
    <w:rsid w:val="0041217F"/>
    <w:rsid w:val="004126B4"/>
    <w:rsid w:val="00423E80"/>
    <w:rsid w:val="004248A5"/>
    <w:rsid w:val="00451277"/>
    <w:rsid w:val="0046774A"/>
    <w:rsid w:val="004852BB"/>
    <w:rsid w:val="004A4231"/>
    <w:rsid w:val="004A7772"/>
    <w:rsid w:val="004B52EF"/>
    <w:rsid w:val="004B554C"/>
    <w:rsid w:val="004C413F"/>
    <w:rsid w:val="005363D0"/>
    <w:rsid w:val="00537CE3"/>
    <w:rsid w:val="005468B1"/>
    <w:rsid w:val="00573FF7"/>
    <w:rsid w:val="00580465"/>
    <w:rsid w:val="005A5AFC"/>
    <w:rsid w:val="005A7AA6"/>
    <w:rsid w:val="005C3880"/>
    <w:rsid w:val="005C3F9E"/>
    <w:rsid w:val="005D0EF8"/>
    <w:rsid w:val="005D5E57"/>
    <w:rsid w:val="005F29FE"/>
    <w:rsid w:val="00603AC2"/>
    <w:rsid w:val="00613FC5"/>
    <w:rsid w:val="00624DBC"/>
    <w:rsid w:val="00636B94"/>
    <w:rsid w:val="00640035"/>
    <w:rsid w:val="00646996"/>
    <w:rsid w:val="00654439"/>
    <w:rsid w:val="00663D85"/>
    <w:rsid w:val="006820A6"/>
    <w:rsid w:val="00683D9C"/>
    <w:rsid w:val="00684F99"/>
    <w:rsid w:val="00685F1A"/>
    <w:rsid w:val="006D4395"/>
    <w:rsid w:val="006E19EB"/>
    <w:rsid w:val="006E52AD"/>
    <w:rsid w:val="006E795F"/>
    <w:rsid w:val="006F1517"/>
    <w:rsid w:val="007160B6"/>
    <w:rsid w:val="00717C22"/>
    <w:rsid w:val="007207F8"/>
    <w:rsid w:val="007215CD"/>
    <w:rsid w:val="0072511C"/>
    <w:rsid w:val="00730926"/>
    <w:rsid w:val="0073267C"/>
    <w:rsid w:val="00745A38"/>
    <w:rsid w:val="00776781"/>
    <w:rsid w:val="00784D31"/>
    <w:rsid w:val="00792261"/>
    <w:rsid w:val="007C1C5E"/>
    <w:rsid w:val="007E71E6"/>
    <w:rsid w:val="008112C4"/>
    <w:rsid w:val="0081184D"/>
    <w:rsid w:val="008246CB"/>
    <w:rsid w:val="00831C05"/>
    <w:rsid w:val="00834D29"/>
    <w:rsid w:val="008516B8"/>
    <w:rsid w:val="00854784"/>
    <w:rsid w:val="00873BC2"/>
    <w:rsid w:val="00876AE6"/>
    <w:rsid w:val="008870D9"/>
    <w:rsid w:val="00890C4E"/>
    <w:rsid w:val="00897DFE"/>
    <w:rsid w:val="008B3CED"/>
    <w:rsid w:val="008C604C"/>
    <w:rsid w:val="008E0DF6"/>
    <w:rsid w:val="008F402F"/>
    <w:rsid w:val="00911396"/>
    <w:rsid w:val="00915A67"/>
    <w:rsid w:val="00926AF3"/>
    <w:rsid w:val="00930F8A"/>
    <w:rsid w:val="00932C15"/>
    <w:rsid w:val="0093486C"/>
    <w:rsid w:val="00947043"/>
    <w:rsid w:val="00950A4A"/>
    <w:rsid w:val="00954B1D"/>
    <w:rsid w:val="0097347D"/>
    <w:rsid w:val="00982C19"/>
    <w:rsid w:val="009969DB"/>
    <w:rsid w:val="009B1957"/>
    <w:rsid w:val="009C748C"/>
    <w:rsid w:val="009D0D0C"/>
    <w:rsid w:val="00A03180"/>
    <w:rsid w:val="00A06636"/>
    <w:rsid w:val="00A06E30"/>
    <w:rsid w:val="00A10709"/>
    <w:rsid w:val="00A2050A"/>
    <w:rsid w:val="00A8603C"/>
    <w:rsid w:val="00A91E33"/>
    <w:rsid w:val="00AA519D"/>
    <w:rsid w:val="00AB1778"/>
    <w:rsid w:val="00AB59A0"/>
    <w:rsid w:val="00AB5BAB"/>
    <w:rsid w:val="00AD24D3"/>
    <w:rsid w:val="00AE0EB9"/>
    <w:rsid w:val="00AE58EA"/>
    <w:rsid w:val="00AF1298"/>
    <w:rsid w:val="00B15070"/>
    <w:rsid w:val="00B51450"/>
    <w:rsid w:val="00B57D05"/>
    <w:rsid w:val="00B66385"/>
    <w:rsid w:val="00B70FD5"/>
    <w:rsid w:val="00B867A7"/>
    <w:rsid w:val="00B87741"/>
    <w:rsid w:val="00BD4FC6"/>
    <w:rsid w:val="00BE09A4"/>
    <w:rsid w:val="00BE6C16"/>
    <w:rsid w:val="00BF20F1"/>
    <w:rsid w:val="00BF3227"/>
    <w:rsid w:val="00BF5D97"/>
    <w:rsid w:val="00C36462"/>
    <w:rsid w:val="00C80A6D"/>
    <w:rsid w:val="00C811FE"/>
    <w:rsid w:val="00C85B3A"/>
    <w:rsid w:val="00C909E4"/>
    <w:rsid w:val="00C9349A"/>
    <w:rsid w:val="00C97300"/>
    <w:rsid w:val="00C97FCA"/>
    <w:rsid w:val="00CA412F"/>
    <w:rsid w:val="00CB3ED7"/>
    <w:rsid w:val="00CB63C9"/>
    <w:rsid w:val="00CC6C50"/>
    <w:rsid w:val="00CD43B5"/>
    <w:rsid w:val="00CE428D"/>
    <w:rsid w:val="00CF7411"/>
    <w:rsid w:val="00D112C1"/>
    <w:rsid w:val="00D24BEA"/>
    <w:rsid w:val="00D35752"/>
    <w:rsid w:val="00D62D0E"/>
    <w:rsid w:val="00D85389"/>
    <w:rsid w:val="00D8547A"/>
    <w:rsid w:val="00D92FB9"/>
    <w:rsid w:val="00D97E6F"/>
    <w:rsid w:val="00DA3670"/>
    <w:rsid w:val="00DD19C1"/>
    <w:rsid w:val="00DD3F20"/>
    <w:rsid w:val="00DD5BA1"/>
    <w:rsid w:val="00DF1F6B"/>
    <w:rsid w:val="00E1358C"/>
    <w:rsid w:val="00E16BA5"/>
    <w:rsid w:val="00E350A2"/>
    <w:rsid w:val="00E369C3"/>
    <w:rsid w:val="00E4709C"/>
    <w:rsid w:val="00E503C1"/>
    <w:rsid w:val="00E66B24"/>
    <w:rsid w:val="00E816B1"/>
    <w:rsid w:val="00E84108"/>
    <w:rsid w:val="00E966AB"/>
    <w:rsid w:val="00E97E32"/>
    <w:rsid w:val="00ED2F80"/>
    <w:rsid w:val="00ED3935"/>
    <w:rsid w:val="00ED5659"/>
    <w:rsid w:val="00ED759F"/>
    <w:rsid w:val="00EF305E"/>
    <w:rsid w:val="00F17DA1"/>
    <w:rsid w:val="00F42954"/>
    <w:rsid w:val="00F51741"/>
    <w:rsid w:val="00F626A8"/>
    <w:rsid w:val="00F7024F"/>
    <w:rsid w:val="00F76923"/>
    <w:rsid w:val="00F8004B"/>
    <w:rsid w:val="00FB09AF"/>
    <w:rsid w:val="00FC051E"/>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3762708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1095509">
      <w:bodyDiv w:val="1"/>
      <w:marLeft w:val="0"/>
      <w:marRight w:val="0"/>
      <w:marTop w:val="0"/>
      <w:marBottom w:val="0"/>
      <w:divBdr>
        <w:top w:val="none" w:sz="0" w:space="0" w:color="auto"/>
        <w:left w:val="none" w:sz="0" w:space="0" w:color="auto"/>
        <w:bottom w:val="none" w:sz="0" w:space="0" w:color="auto"/>
        <w:right w:val="none" w:sz="0" w:space="0" w:color="auto"/>
      </w:divBdr>
    </w:div>
    <w:div w:id="185868207">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73117846">
      <w:bodyDiv w:val="1"/>
      <w:marLeft w:val="0"/>
      <w:marRight w:val="0"/>
      <w:marTop w:val="0"/>
      <w:marBottom w:val="0"/>
      <w:divBdr>
        <w:top w:val="none" w:sz="0" w:space="0" w:color="auto"/>
        <w:left w:val="none" w:sz="0" w:space="0" w:color="auto"/>
        <w:bottom w:val="none" w:sz="0" w:space="0" w:color="auto"/>
        <w:right w:val="none" w:sz="0" w:space="0" w:color="auto"/>
      </w:divBdr>
    </w:div>
    <w:div w:id="386727987">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3353796">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235453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7776502">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2786466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35690944">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0003914">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39898022">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40696862">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31069130">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461735">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84672471">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5277222">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0626709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2560514">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17417270">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2708735">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oleObject" Target="embeddings/oleObject3.bin"/><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llipaat.com/blog/tutorial/hadoop-tutoria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intellipaat.com/blog/tutorial/spark-tutoria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en-us/azure/data-factory/author-management-hub" TargetMode="External"/><Relationship Id="rId43" Type="http://schemas.openxmlformats.org/officeDocument/2006/relationships/oleObject" Target="embeddings/oleObject2.bin"/><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docs.microsoft.com/en-us/azure/data-factory/copy-activity-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A075A-364D-4B00-B69E-67C0691D5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25</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14</cp:revision>
  <cp:lastPrinted>2022-05-05T03:18:00Z</cp:lastPrinted>
  <dcterms:created xsi:type="dcterms:W3CDTF">2022-05-06T03:04:00Z</dcterms:created>
  <dcterms:modified xsi:type="dcterms:W3CDTF">2022-05-06T04:14:00Z</dcterms:modified>
</cp:coreProperties>
</file>