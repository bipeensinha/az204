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93CB14" w14:textId="77777777" w:rsidR="00451277" w:rsidRPr="0097347D" w:rsidRDefault="0032076B">
      <w:pPr>
        <w:spacing w:line="140" w:lineRule="exact"/>
        <w:rPr>
          <w:rFonts w:asciiTheme="minorHAnsi" w:hAnsiTheme="minorHAnsi" w:cstheme="minorHAnsi"/>
          <w:color w:val="0D0D0D" w:themeColor="text1" w:themeTint="F2"/>
          <w:sz w:val="24"/>
          <w:szCs w:val="24"/>
        </w:rPr>
      </w:pPr>
      <w:r>
        <w:rPr>
          <w:rFonts w:asciiTheme="minorHAnsi" w:hAnsiTheme="minorHAnsi" w:cstheme="minorHAnsi"/>
          <w:color w:val="0D0D0D" w:themeColor="text1" w:themeTint="F2"/>
          <w:sz w:val="24"/>
          <w:szCs w:val="24"/>
        </w:rPr>
        <w:pict w14:anchorId="1C188838">
          <v:group id="_x0000_s1039" style="position:absolute;margin-left:1.5pt;margin-top:81.8pt;width:593.8pt;height:439.95pt;z-index:-251658240;mso-position-horizontal-relative:page;mso-position-vertical-relative:page" coordorigin="30,1636" coordsize="11876,87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3" type="#_x0000_t75" style="position:absolute;left:30;top:1636;width:11876;height:4467">
              <v:imagedata r:id="rId8" o:title=""/>
            </v:shape>
            <v:shape id="_x0000_s1042" style="position:absolute;left:7441;top:5469;width:4185;height:101" coordorigin="7441,5469" coordsize="4185,101" path="m7441,5570r4185,l11626,5469r-4185,l7441,5570xe" fillcolor="#006fc0" stroked="f">
              <v:path arrowok="t"/>
            </v:shape>
            <v:shape id="_x0000_s1041" style="position:absolute;left:7366;top:5917;width:4151;height:4508" coordorigin="7366,5917" coordsize="4151,4508" path="m7366,10425r4151,l11517,5917r-4151,l7366,10425xe" fillcolor="#096cbc" stroked="f">
              <v:path arrowok="t"/>
            </v:shape>
            <v:shape id="_x0000_s1040" type="#_x0000_t75" style="position:absolute;left:7380;top:6221;width:4121;height:3830">
              <v:imagedata r:id="rId9" o:title=""/>
            </v:shape>
            <w10:wrap anchorx="page" anchory="page"/>
          </v:group>
        </w:pict>
      </w:r>
    </w:p>
    <w:p w14:paraId="77E2958E"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A9059E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308BF31" w14:textId="5658FE61" w:rsidR="00451277" w:rsidRPr="0097347D" w:rsidRDefault="006E795F" w:rsidP="00683D9C">
      <w:pPr>
        <w:spacing w:line="540" w:lineRule="exact"/>
        <w:ind w:left="334" w:right="369"/>
        <w:jc w:val="center"/>
        <w:rPr>
          <w:rFonts w:asciiTheme="minorHAnsi" w:eastAsia="Arial" w:hAnsiTheme="minorHAnsi" w:cstheme="minorHAnsi"/>
          <w:color w:val="0D0D0D" w:themeColor="text1" w:themeTint="F2"/>
          <w:sz w:val="56"/>
          <w:szCs w:val="24"/>
        </w:rPr>
      </w:pPr>
      <w:r w:rsidRPr="0097347D">
        <w:rPr>
          <w:rFonts w:asciiTheme="minorHAnsi" w:eastAsia="Arial" w:hAnsiTheme="minorHAnsi" w:cstheme="minorHAnsi"/>
          <w:b/>
          <w:color w:val="0D0D0D" w:themeColor="text1" w:themeTint="F2"/>
          <w:position w:val="-1"/>
          <w:sz w:val="56"/>
          <w:szCs w:val="24"/>
        </w:rPr>
        <w:t xml:space="preserve">Lab Manual- Setup and Manage </w:t>
      </w:r>
      <w:r w:rsidR="000D2DEA" w:rsidRPr="0097347D">
        <w:rPr>
          <w:rFonts w:asciiTheme="minorHAnsi" w:eastAsia="Arial" w:hAnsiTheme="minorHAnsi" w:cstheme="minorHAnsi"/>
          <w:b/>
          <w:color w:val="0D0D0D" w:themeColor="text1" w:themeTint="F2"/>
          <w:position w:val="-1"/>
          <w:sz w:val="56"/>
          <w:szCs w:val="24"/>
        </w:rPr>
        <w:t xml:space="preserve">Azure </w:t>
      </w:r>
      <w:r w:rsidR="0072511C" w:rsidRPr="0097347D">
        <w:rPr>
          <w:rFonts w:asciiTheme="minorHAnsi" w:eastAsia="Arial" w:hAnsiTheme="minorHAnsi" w:cstheme="minorHAnsi"/>
          <w:b/>
          <w:color w:val="0D0D0D" w:themeColor="text1" w:themeTint="F2"/>
          <w:position w:val="-1"/>
          <w:sz w:val="56"/>
          <w:szCs w:val="24"/>
        </w:rPr>
        <w:t>Sentinel</w:t>
      </w:r>
      <w:r w:rsidR="00636B94" w:rsidRPr="0097347D">
        <w:rPr>
          <w:rFonts w:asciiTheme="minorHAnsi" w:eastAsia="Arial" w:hAnsiTheme="minorHAnsi" w:cstheme="minorHAnsi"/>
          <w:b/>
          <w:color w:val="0D0D0D" w:themeColor="text1" w:themeTint="F2"/>
          <w:position w:val="-1"/>
          <w:sz w:val="56"/>
          <w:szCs w:val="24"/>
        </w:rPr>
        <w:t xml:space="preserve"> with Preloaded data</w:t>
      </w:r>
    </w:p>
    <w:p w14:paraId="619BB72E"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DCF4DA2"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04E2053D"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DEFB047"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F4A79B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072B7CB5"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A5BD37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FCC6069"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E9B705C"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C327FEB"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862360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BECA2F"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45F56A5"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88BF586"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C56D9A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E838C0"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9D6056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29915BB" w14:textId="77777777" w:rsidR="00451277" w:rsidRPr="0097347D" w:rsidRDefault="00451277">
      <w:pPr>
        <w:spacing w:before="17" w:line="260" w:lineRule="exact"/>
        <w:rPr>
          <w:rFonts w:asciiTheme="minorHAnsi" w:hAnsiTheme="minorHAnsi" w:cstheme="minorHAnsi"/>
          <w:color w:val="0D0D0D" w:themeColor="text1" w:themeTint="F2"/>
          <w:sz w:val="24"/>
          <w:szCs w:val="24"/>
        </w:rPr>
      </w:pPr>
    </w:p>
    <w:p w14:paraId="05E38951" w14:textId="6F0CAA3D" w:rsidR="00451277" w:rsidRPr="0097347D" w:rsidRDefault="006E795F">
      <w:pPr>
        <w:spacing w:before="34"/>
        <w:ind w:left="6225"/>
        <w:rPr>
          <w:rFonts w:asciiTheme="minorHAnsi" w:eastAsia="Arial" w:hAnsiTheme="minorHAnsi" w:cstheme="minorHAnsi"/>
          <w:color w:val="0D0D0D" w:themeColor="text1" w:themeTint="F2"/>
          <w:sz w:val="24"/>
          <w:szCs w:val="24"/>
        </w:rPr>
      </w:pPr>
      <w:r w:rsidRPr="0097347D">
        <w:rPr>
          <w:rFonts w:asciiTheme="minorHAnsi" w:eastAsia="Arial" w:hAnsiTheme="minorHAnsi" w:cstheme="minorHAnsi"/>
          <w:b/>
          <w:color w:val="0D0D0D" w:themeColor="text1" w:themeTint="F2"/>
          <w:w w:val="99"/>
          <w:sz w:val="24"/>
          <w:szCs w:val="24"/>
        </w:rPr>
        <w:t>Prepared</w:t>
      </w:r>
      <w:r w:rsidRPr="0097347D">
        <w:rPr>
          <w:rFonts w:asciiTheme="minorHAnsi" w:eastAsia="Arial" w:hAnsiTheme="minorHAnsi" w:cstheme="minorHAnsi"/>
          <w:b/>
          <w:color w:val="0D0D0D" w:themeColor="text1" w:themeTint="F2"/>
          <w:sz w:val="24"/>
          <w:szCs w:val="24"/>
        </w:rPr>
        <w:t xml:space="preserve"> </w:t>
      </w:r>
      <w:r w:rsidRPr="0097347D">
        <w:rPr>
          <w:rFonts w:asciiTheme="minorHAnsi" w:eastAsia="Arial" w:hAnsiTheme="minorHAnsi" w:cstheme="minorHAnsi"/>
          <w:b/>
          <w:color w:val="0D0D0D" w:themeColor="text1" w:themeTint="F2"/>
          <w:w w:val="99"/>
          <w:sz w:val="24"/>
          <w:szCs w:val="24"/>
        </w:rPr>
        <w:t>for</w:t>
      </w:r>
      <w:r w:rsidRPr="0097347D">
        <w:rPr>
          <w:rFonts w:asciiTheme="minorHAnsi" w:eastAsia="Arial" w:hAnsiTheme="minorHAnsi" w:cstheme="minorHAnsi"/>
          <w:color w:val="0D0D0D" w:themeColor="text1" w:themeTint="F2"/>
          <w:w w:val="99"/>
          <w:sz w:val="24"/>
          <w:szCs w:val="24"/>
        </w:rPr>
        <w:t>:</w:t>
      </w:r>
      <w:r w:rsidRPr="0097347D">
        <w:rPr>
          <w:rFonts w:asciiTheme="minorHAnsi" w:eastAsia="Arial" w:hAnsiTheme="minorHAnsi" w:cstheme="minorHAnsi"/>
          <w:color w:val="0D0D0D" w:themeColor="text1" w:themeTint="F2"/>
          <w:sz w:val="24"/>
          <w:szCs w:val="24"/>
        </w:rPr>
        <w:t xml:space="preserve"> </w:t>
      </w:r>
    </w:p>
    <w:p w14:paraId="0517AEDD" w14:textId="77777777" w:rsidR="00451277" w:rsidRPr="0097347D" w:rsidRDefault="00451277">
      <w:pPr>
        <w:spacing w:before="6" w:line="160" w:lineRule="exact"/>
        <w:rPr>
          <w:rFonts w:asciiTheme="minorHAnsi" w:hAnsiTheme="minorHAnsi" w:cstheme="minorHAnsi"/>
          <w:color w:val="0D0D0D" w:themeColor="text1" w:themeTint="F2"/>
          <w:sz w:val="24"/>
          <w:szCs w:val="24"/>
        </w:rPr>
      </w:pPr>
    </w:p>
    <w:p w14:paraId="789BFDDE" w14:textId="49971309" w:rsidR="00451277" w:rsidRPr="0097347D" w:rsidRDefault="006E795F">
      <w:pPr>
        <w:ind w:left="6225"/>
        <w:rPr>
          <w:rFonts w:asciiTheme="minorHAnsi" w:eastAsia="Arial" w:hAnsiTheme="minorHAnsi" w:cstheme="minorHAnsi"/>
          <w:color w:val="0D0D0D" w:themeColor="text1" w:themeTint="F2"/>
          <w:sz w:val="24"/>
          <w:szCs w:val="24"/>
        </w:rPr>
      </w:pPr>
      <w:r w:rsidRPr="0097347D">
        <w:rPr>
          <w:rFonts w:asciiTheme="minorHAnsi" w:eastAsia="Arial" w:hAnsiTheme="minorHAnsi" w:cstheme="minorHAnsi"/>
          <w:b/>
          <w:color w:val="0D0D0D" w:themeColor="text1" w:themeTint="F2"/>
          <w:w w:val="99"/>
          <w:sz w:val="24"/>
          <w:szCs w:val="24"/>
        </w:rPr>
        <w:t>Date:</w:t>
      </w:r>
      <w:r w:rsidRPr="0097347D">
        <w:rPr>
          <w:rFonts w:asciiTheme="minorHAnsi" w:eastAsia="Arial" w:hAnsiTheme="minorHAnsi" w:cstheme="minorHAnsi"/>
          <w:b/>
          <w:color w:val="0D0D0D" w:themeColor="text1" w:themeTint="F2"/>
          <w:sz w:val="24"/>
          <w:szCs w:val="24"/>
        </w:rPr>
        <w:t xml:space="preserve"> </w:t>
      </w:r>
      <w:proofErr w:type="gramStart"/>
      <w:r w:rsidRPr="0097347D">
        <w:rPr>
          <w:rFonts w:asciiTheme="minorHAnsi" w:eastAsia="Arial" w:hAnsiTheme="minorHAnsi" w:cstheme="minorHAnsi"/>
          <w:color w:val="0D0D0D" w:themeColor="text1" w:themeTint="F2"/>
          <w:w w:val="99"/>
          <w:sz w:val="24"/>
          <w:szCs w:val="24"/>
        </w:rPr>
        <w:t>18</w:t>
      </w:r>
      <w:proofErr w:type="spellStart"/>
      <w:r w:rsidRPr="0097347D">
        <w:rPr>
          <w:rFonts w:asciiTheme="minorHAnsi" w:eastAsia="Arial" w:hAnsiTheme="minorHAnsi" w:cstheme="minorHAnsi"/>
          <w:color w:val="0D0D0D" w:themeColor="text1" w:themeTint="F2"/>
          <w:w w:val="99"/>
          <w:position w:val="6"/>
          <w:sz w:val="24"/>
          <w:szCs w:val="24"/>
        </w:rPr>
        <w:t>th</w:t>
      </w:r>
      <w:proofErr w:type="spellEnd"/>
      <w:r w:rsidRPr="0097347D">
        <w:rPr>
          <w:rFonts w:asciiTheme="minorHAnsi" w:eastAsia="Arial" w:hAnsiTheme="minorHAnsi" w:cstheme="minorHAnsi"/>
          <w:color w:val="0D0D0D" w:themeColor="text1" w:themeTint="F2"/>
          <w:position w:val="6"/>
          <w:sz w:val="24"/>
          <w:szCs w:val="24"/>
        </w:rPr>
        <w:t xml:space="preserve">  </w:t>
      </w:r>
      <w:r w:rsidRPr="0097347D">
        <w:rPr>
          <w:rFonts w:asciiTheme="minorHAnsi" w:eastAsia="Arial" w:hAnsiTheme="minorHAnsi" w:cstheme="minorHAnsi"/>
          <w:color w:val="0D0D0D" w:themeColor="text1" w:themeTint="F2"/>
          <w:w w:val="99"/>
          <w:sz w:val="24"/>
          <w:szCs w:val="24"/>
        </w:rPr>
        <w:t>Nov</w:t>
      </w:r>
      <w:proofErr w:type="gramEnd"/>
      <w:r w:rsidRPr="0097347D">
        <w:rPr>
          <w:rFonts w:asciiTheme="minorHAnsi" w:eastAsia="Arial" w:hAnsiTheme="minorHAnsi" w:cstheme="minorHAnsi"/>
          <w:color w:val="0D0D0D" w:themeColor="text1" w:themeTint="F2"/>
          <w:sz w:val="24"/>
          <w:szCs w:val="24"/>
        </w:rPr>
        <w:t xml:space="preserve">  </w:t>
      </w:r>
      <w:r w:rsidRPr="0097347D">
        <w:rPr>
          <w:rFonts w:asciiTheme="minorHAnsi" w:eastAsia="Arial" w:hAnsiTheme="minorHAnsi" w:cstheme="minorHAnsi"/>
          <w:color w:val="0D0D0D" w:themeColor="text1" w:themeTint="F2"/>
          <w:w w:val="99"/>
          <w:sz w:val="24"/>
          <w:szCs w:val="24"/>
        </w:rPr>
        <w:t>20</w:t>
      </w:r>
      <w:r w:rsidR="00683D9C" w:rsidRPr="0097347D">
        <w:rPr>
          <w:rFonts w:asciiTheme="minorHAnsi" w:eastAsia="Arial" w:hAnsiTheme="minorHAnsi" w:cstheme="minorHAnsi"/>
          <w:color w:val="0D0D0D" w:themeColor="text1" w:themeTint="F2"/>
          <w:w w:val="99"/>
          <w:sz w:val="24"/>
          <w:szCs w:val="24"/>
        </w:rPr>
        <w:t>21</w:t>
      </w:r>
    </w:p>
    <w:p w14:paraId="13672696" w14:textId="77777777" w:rsidR="00451277" w:rsidRPr="0097347D" w:rsidRDefault="00451277">
      <w:pPr>
        <w:spacing w:before="6" w:line="160" w:lineRule="exact"/>
        <w:rPr>
          <w:rFonts w:asciiTheme="minorHAnsi" w:hAnsiTheme="minorHAnsi" w:cstheme="minorHAnsi"/>
          <w:color w:val="0D0D0D" w:themeColor="text1" w:themeTint="F2"/>
          <w:sz w:val="24"/>
          <w:szCs w:val="24"/>
        </w:rPr>
      </w:pPr>
    </w:p>
    <w:p w14:paraId="408CD3F6" w14:textId="77777777" w:rsidR="002320F4" w:rsidRPr="0097347D" w:rsidRDefault="006E795F">
      <w:pPr>
        <w:spacing w:line="413" w:lineRule="auto"/>
        <w:ind w:left="6225" w:right="253"/>
        <w:rPr>
          <w:rFonts w:asciiTheme="minorHAnsi" w:eastAsia="Arial" w:hAnsiTheme="minorHAnsi" w:cstheme="minorHAnsi"/>
          <w:b/>
          <w:color w:val="0D0D0D" w:themeColor="text1" w:themeTint="F2"/>
          <w:sz w:val="24"/>
          <w:szCs w:val="24"/>
        </w:rPr>
      </w:pPr>
      <w:r w:rsidRPr="0097347D">
        <w:rPr>
          <w:rFonts w:asciiTheme="minorHAnsi" w:eastAsia="Arial" w:hAnsiTheme="minorHAnsi" w:cstheme="minorHAnsi"/>
          <w:b/>
          <w:color w:val="0D0D0D" w:themeColor="text1" w:themeTint="F2"/>
          <w:w w:val="99"/>
          <w:sz w:val="24"/>
          <w:szCs w:val="24"/>
        </w:rPr>
        <w:t>Prepared</w:t>
      </w:r>
      <w:r w:rsidRPr="0097347D">
        <w:rPr>
          <w:rFonts w:asciiTheme="minorHAnsi" w:eastAsia="Arial" w:hAnsiTheme="minorHAnsi" w:cstheme="minorHAnsi"/>
          <w:b/>
          <w:color w:val="0D0D0D" w:themeColor="text1" w:themeTint="F2"/>
          <w:sz w:val="24"/>
          <w:szCs w:val="24"/>
        </w:rPr>
        <w:t xml:space="preserve"> </w:t>
      </w:r>
      <w:r w:rsidRPr="0097347D">
        <w:rPr>
          <w:rFonts w:asciiTheme="minorHAnsi" w:eastAsia="Arial" w:hAnsiTheme="minorHAnsi" w:cstheme="minorHAnsi"/>
          <w:b/>
          <w:color w:val="0D0D0D" w:themeColor="text1" w:themeTint="F2"/>
          <w:w w:val="99"/>
          <w:sz w:val="24"/>
          <w:szCs w:val="24"/>
        </w:rPr>
        <w:t>by:</w:t>
      </w:r>
      <w:r w:rsidRPr="0097347D">
        <w:rPr>
          <w:rFonts w:asciiTheme="minorHAnsi" w:eastAsia="Arial" w:hAnsiTheme="minorHAnsi" w:cstheme="minorHAnsi"/>
          <w:b/>
          <w:color w:val="0D0D0D" w:themeColor="text1" w:themeTint="F2"/>
          <w:sz w:val="24"/>
          <w:szCs w:val="24"/>
        </w:rPr>
        <w:t xml:space="preserve"> </w:t>
      </w:r>
    </w:p>
    <w:p w14:paraId="7740028F" w14:textId="075C2775" w:rsidR="00451277" w:rsidRPr="0097347D" w:rsidRDefault="006E795F">
      <w:pPr>
        <w:spacing w:line="413" w:lineRule="auto"/>
        <w:ind w:left="6225" w:right="253"/>
        <w:rPr>
          <w:rFonts w:asciiTheme="minorHAnsi" w:eastAsia="Arial" w:hAnsiTheme="minorHAnsi" w:cstheme="minorHAnsi"/>
          <w:color w:val="0D0D0D" w:themeColor="text1" w:themeTint="F2"/>
          <w:sz w:val="24"/>
          <w:szCs w:val="24"/>
        </w:rPr>
      </w:pPr>
      <w:r w:rsidRPr="0097347D">
        <w:rPr>
          <w:rFonts w:asciiTheme="minorHAnsi" w:eastAsia="Arial" w:hAnsiTheme="minorHAnsi" w:cstheme="minorHAnsi"/>
          <w:color w:val="0D0D0D" w:themeColor="text1" w:themeTint="F2"/>
          <w:w w:val="99"/>
          <w:sz w:val="24"/>
          <w:szCs w:val="24"/>
        </w:rPr>
        <w:t>Document</w:t>
      </w:r>
      <w:r w:rsidRPr="0097347D">
        <w:rPr>
          <w:rFonts w:asciiTheme="minorHAnsi" w:eastAsia="Arial" w:hAnsiTheme="minorHAnsi" w:cstheme="minorHAnsi"/>
          <w:color w:val="0D0D0D" w:themeColor="text1" w:themeTint="F2"/>
          <w:sz w:val="24"/>
          <w:szCs w:val="24"/>
        </w:rPr>
        <w:t xml:space="preserve"> </w:t>
      </w:r>
      <w:r w:rsidRPr="0097347D">
        <w:rPr>
          <w:rFonts w:asciiTheme="minorHAnsi" w:eastAsia="Arial" w:hAnsiTheme="minorHAnsi" w:cstheme="minorHAnsi"/>
          <w:color w:val="0D0D0D" w:themeColor="text1" w:themeTint="F2"/>
          <w:w w:val="99"/>
          <w:sz w:val="24"/>
          <w:szCs w:val="24"/>
        </w:rPr>
        <w:t>Name:</w:t>
      </w:r>
      <w:r w:rsidRPr="0097347D">
        <w:rPr>
          <w:rFonts w:asciiTheme="minorHAnsi" w:eastAsia="Arial" w:hAnsiTheme="minorHAnsi" w:cstheme="minorHAnsi"/>
          <w:color w:val="0D0D0D" w:themeColor="text1" w:themeTint="F2"/>
          <w:sz w:val="24"/>
          <w:szCs w:val="24"/>
        </w:rPr>
        <w:t xml:space="preserve"> </w:t>
      </w:r>
      <w:r w:rsidRPr="0097347D">
        <w:rPr>
          <w:rFonts w:asciiTheme="minorHAnsi" w:eastAsia="Arial" w:hAnsiTheme="minorHAnsi" w:cstheme="minorHAnsi"/>
          <w:color w:val="0D0D0D" w:themeColor="text1" w:themeTint="F2"/>
          <w:w w:val="99"/>
          <w:sz w:val="24"/>
          <w:szCs w:val="24"/>
        </w:rPr>
        <w:t>Lab</w:t>
      </w:r>
      <w:r w:rsidRPr="0097347D">
        <w:rPr>
          <w:rFonts w:asciiTheme="minorHAnsi" w:eastAsia="Arial" w:hAnsiTheme="minorHAnsi" w:cstheme="minorHAnsi"/>
          <w:color w:val="0D0D0D" w:themeColor="text1" w:themeTint="F2"/>
          <w:sz w:val="24"/>
          <w:szCs w:val="24"/>
        </w:rPr>
        <w:t xml:space="preserve"> </w:t>
      </w:r>
      <w:r w:rsidRPr="0097347D">
        <w:rPr>
          <w:rFonts w:asciiTheme="minorHAnsi" w:eastAsia="Arial" w:hAnsiTheme="minorHAnsi" w:cstheme="minorHAnsi"/>
          <w:color w:val="0D0D0D" w:themeColor="text1" w:themeTint="F2"/>
          <w:w w:val="99"/>
          <w:sz w:val="24"/>
          <w:szCs w:val="24"/>
        </w:rPr>
        <w:t xml:space="preserve">Manual </w:t>
      </w:r>
      <w:r w:rsidRPr="0097347D">
        <w:rPr>
          <w:rFonts w:asciiTheme="minorHAnsi" w:eastAsia="Arial" w:hAnsiTheme="minorHAnsi" w:cstheme="minorHAnsi"/>
          <w:b/>
          <w:color w:val="0D0D0D" w:themeColor="text1" w:themeTint="F2"/>
          <w:w w:val="99"/>
          <w:sz w:val="24"/>
          <w:szCs w:val="24"/>
        </w:rPr>
        <w:t>Document</w:t>
      </w:r>
      <w:r w:rsidRPr="0097347D">
        <w:rPr>
          <w:rFonts w:asciiTheme="minorHAnsi" w:eastAsia="Arial" w:hAnsiTheme="minorHAnsi" w:cstheme="minorHAnsi"/>
          <w:b/>
          <w:color w:val="0D0D0D" w:themeColor="text1" w:themeTint="F2"/>
          <w:sz w:val="24"/>
          <w:szCs w:val="24"/>
        </w:rPr>
        <w:t xml:space="preserve"> </w:t>
      </w:r>
      <w:r w:rsidRPr="0097347D">
        <w:rPr>
          <w:rFonts w:asciiTheme="minorHAnsi" w:eastAsia="Arial" w:hAnsiTheme="minorHAnsi" w:cstheme="minorHAnsi"/>
          <w:b/>
          <w:color w:val="0D0D0D" w:themeColor="text1" w:themeTint="F2"/>
          <w:w w:val="99"/>
          <w:sz w:val="24"/>
          <w:szCs w:val="24"/>
        </w:rPr>
        <w:t>Number</w:t>
      </w:r>
      <w:r w:rsidRPr="0097347D">
        <w:rPr>
          <w:rFonts w:asciiTheme="minorHAnsi" w:eastAsia="Arial" w:hAnsiTheme="minorHAnsi" w:cstheme="minorHAnsi"/>
          <w:b/>
          <w:color w:val="0D0D0D" w:themeColor="text1" w:themeTint="F2"/>
          <w:sz w:val="24"/>
          <w:szCs w:val="24"/>
        </w:rPr>
        <w:t xml:space="preserve"> </w:t>
      </w:r>
      <w:r w:rsidR="00636B94" w:rsidRPr="0097347D">
        <w:rPr>
          <w:rFonts w:asciiTheme="minorHAnsi" w:eastAsia="Arial" w:hAnsiTheme="minorHAnsi" w:cstheme="minorHAnsi"/>
          <w:color w:val="0D0D0D" w:themeColor="text1" w:themeTint="F2"/>
          <w:w w:val="99"/>
          <w:sz w:val="24"/>
          <w:szCs w:val="24"/>
        </w:rPr>
        <w:t>AZLabn990</w:t>
      </w:r>
    </w:p>
    <w:p w14:paraId="6DAF1F62" w14:textId="77777777" w:rsidR="00451277" w:rsidRPr="0097347D" w:rsidRDefault="006E795F">
      <w:pPr>
        <w:spacing w:before="5"/>
        <w:ind w:left="6225"/>
        <w:rPr>
          <w:rFonts w:asciiTheme="minorHAnsi" w:eastAsia="Arial" w:hAnsiTheme="minorHAnsi" w:cstheme="minorHAnsi"/>
          <w:color w:val="0D0D0D" w:themeColor="text1" w:themeTint="F2"/>
          <w:sz w:val="24"/>
          <w:szCs w:val="24"/>
        </w:rPr>
      </w:pPr>
      <w:r w:rsidRPr="0097347D">
        <w:rPr>
          <w:rFonts w:asciiTheme="minorHAnsi" w:eastAsia="Arial" w:hAnsiTheme="minorHAnsi" w:cstheme="minorHAnsi"/>
          <w:b/>
          <w:color w:val="0D0D0D" w:themeColor="text1" w:themeTint="F2"/>
          <w:w w:val="99"/>
          <w:sz w:val="24"/>
          <w:szCs w:val="24"/>
        </w:rPr>
        <w:t>Contributor:</w:t>
      </w:r>
    </w:p>
    <w:p w14:paraId="7253E11E" w14:textId="77777777" w:rsidR="00451277" w:rsidRPr="0097347D" w:rsidRDefault="00451277">
      <w:pPr>
        <w:spacing w:before="6" w:line="160" w:lineRule="exact"/>
        <w:rPr>
          <w:rFonts w:asciiTheme="minorHAnsi" w:hAnsiTheme="minorHAnsi" w:cstheme="minorHAnsi"/>
          <w:color w:val="0D0D0D" w:themeColor="text1" w:themeTint="F2"/>
          <w:sz w:val="24"/>
          <w:szCs w:val="24"/>
        </w:rPr>
      </w:pPr>
    </w:p>
    <w:p w14:paraId="18CB885E" w14:textId="77777777" w:rsidR="00451277" w:rsidRPr="0097347D" w:rsidRDefault="00451277">
      <w:pPr>
        <w:spacing w:before="2" w:line="100" w:lineRule="exact"/>
        <w:rPr>
          <w:rFonts w:asciiTheme="minorHAnsi" w:hAnsiTheme="minorHAnsi" w:cstheme="minorHAnsi"/>
          <w:color w:val="0D0D0D" w:themeColor="text1" w:themeTint="F2"/>
          <w:sz w:val="24"/>
          <w:szCs w:val="24"/>
        </w:rPr>
      </w:pPr>
    </w:p>
    <w:p w14:paraId="533B438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39A99E4"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D0E7F5D"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0391430"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8C84397"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5D5BCA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03B2AFAE"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90A605A"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E1F5B1A"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3F6B86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B0D3DF5" w14:textId="7272D43B" w:rsidR="00451277" w:rsidRPr="0097347D" w:rsidRDefault="00451277">
      <w:pPr>
        <w:spacing w:line="200" w:lineRule="exact"/>
        <w:rPr>
          <w:rFonts w:asciiTheme="minorHAnsi" w:hAnsiTheme="minorHAnsi" w:cstheme="minorHAnsi"/>
          <w:color w:val="0D0D0D" w:themeColor="text1" w:themeTint="F2"/>
          <w:sz w:val="24"/>
          <w:szCs w:val="24"/>
        </w:rPr>
      </w:pPr>
    </w:p>
    <w:p w14:paraId="3A44D425" w14:textId="7D8B5AE4" w:rsidR="002320F4" w:rsidRPr="0097347D" w:rsidRDefault="002320F4">
      <w:pPr>
        <w:spacing w:line="200" w:lineRule="exact"/>
        <w:rPr>
          <w:rFonts w:asciiTheme="minorHAnsi" w:hAnsiTheme="minorHAnsi" w:cstheme="minorHAnsi"/>
          <w:color w:val="0D0D0D" w:themeColor="text1" w:themeTint="F2"/>
          <w:sz w:val="24"/>
          <w:szCs w:val="24"/>
        </w:rPr>
      </w:pPr>
    </w:p>
    <w:p w14:paraId="662AD9A8" w14:textId="14ECF38D" w:rsidR="002320F4" w:rsidRPr="0097347D" w:rsidRDefault="002320F4">
      <w:pPr>
        <w:spacing w:line="200" w:lineRule="exact"/>
        <w:rPr>
          <w:rFonts w:asciiTheme="minorHAnsi" w:hAnsiTheme="minorHAnsi" w:cstheme="minorHAnsi"/>
          <w:color w:val="0D0D0D" w:themeColor="text1" w:themeTint="F2"/>
          <w:sz w:val="24"/>
          <w:szCs w:val="24"/>
        </w:rPr>
      </w:pPr>
    </w:p>
    <w:p w14:paraId="614822D1" w14:textId="276C876A" w:rsidR="002320F4" w:rsidRPr="0097347D" w:rsidRDefault="002320F4">
      <w:pPr>
        <w:spacing w:line="200" w:lineRule="exact"/>
        <w:rPr>
          <w:rFonts w:asciiTheme="minorHAnsi" w:hAnsiTheme="minorHAnsi" w:cstheme="minorHAnsi"/>
          <w:color w:val="0D0D0D" w:themeColor="text1" w:themeTint="F2"/>
          <w:sz w:val="24"/>
          <w:szCs w:val="24"/>
        </w:rPr>
      </w:pPr>
    </w:p>
    <w:p w14:paraId="0993BF09" w14:textId="0414615D" w:rsidR="002320F4" w:rsidRPr="0097347D" w:rsidRDefault="002320F4">
      <w:pPr>
        <w:spacing w:line="200" w:lineRule="exact"/>
        <w:rPr>
          <w:rFonts w:asciiTheme="minorHAnsi" w:hAnsiTheme="minorHAnsi" w:cstheme="minorHAnsi"/>
          <w:color w:val="0D0D0D" w:themeColor="text1" w:themeTint="F2"/>
          <w:sz w:val="24"/>
          <w:szCs w:val="24"/>
        </w:rPr>
      </w:pPr>
    </w:p>
    <w:p w14:paraId="1CE7DCE4" w14:textId="0611E1D6" w:rsidR="002320F4" w:rsidRPr="0097347D" w:rsidRDefault="002320F4">
      <w:pPr>
        <w:spacing w:line="200" w:lineRule="exact"/>
        <w:rPr>
          <w:rFonts w:asciiTheme="minorHAnsi" w:hAnsiTheme="minorHAnsi" w:cstheme="minorHAnsi"/>
          <w:color w:val="0D0D0D" w:themeColor="text1" w:themeTint="F2"/>
          <w:sz w:val="24"/>
          <w:szCs w:val="24"/>
        </w:rPr>
      </w:pPr>
    </w:p>
    <w:p w14:paraId="77117B65" w14:textId="74B7DBC8" w:rsidR="002320F4" w:rsidRPr="0097347D" w:rsidRDefault="002320F4">
      <w:pPr>
        <w:spacing w:line="200" w:lineRule="exact"/>
        <w:rPr>
          <w:rFonts w:asciiTheme="minorHAnsi" w:hAnsiTheme="minorHAnsi" w:cstheme="minorHAnsi"/>
          <w:color w:val="0D0D0D" w:themeColor="text1" w:themeTint="F2"/>
          <w:sz w:val="24"/>
          <w:szCs w:val="24"/>
        </w:rPr>
      </w:pPr>
    </w:p>
    <w:p w14:paraId="4C777EDE" w14:textId="1F4AE431" w:rsidR="002320F4" w:rsidRPr="0097347D" w:rsidRDefault="002320F4">
      <w:pPr>
        <w:spacing w:line="200" w:lineRule="exact"/>
        <w:rPr>
          <w:rFonts w:asciiTheme="minorHAnsi" w:hAnsiTheme="minorHAnsi" w:cstheme="minorHAnsi"/>
          <w:color w:val="0D0D0D" w:themeColor="text1" w:themeTint="F2"/>
          <w:sz w:val="24"/>
          <w:szCs w:val="24"/>
        </w:rPr>
      </w:pPr>
    </w:p>
    <w:p w14:paraId="1720E19A" w14:textId="637B9474" w:rsidR="002320F4" w:rsidRPr="0097347D" w:rsidRDefault="002320F4">
      <w:pPr>
        <w:spacing w:line="200" w:lineRule="exact"/>
        <w:rPr>
          <w:rFonts w:asciiTheme="minorHAnsi" w:hAnsiTheme="minorHAnsi" w:cstheme="minorHAnsi"/>
          <w:color w:val="0D0D0D" w:themeColor="text1" w:themeTint="F2"/>
          <w:sz w:val="24"/>
          <w:szCs w:val="24"/>
        </w:rPr>
      </w:pPr>
    </w:p>
    <w:p w14:paraId="16FB193C" w14:textId="3A03C646" w:rsidR="002320F4" w:rsidRPr="0097347D" w:rsidRDefault="002320F4">
      <w:pPr>
        <w:spacing w:line="200" w:lineRule="exact"/>
        <w:rPr>
          <w:rFonts w:asciiTheme="minorHAnsi" w:hAnsiTheme="minorHAnsi" w:cstheme="minorHAnsi"/>
          <w:color w:val="0D0D0D" w:themeColor="text1" w:themeTint="F2"/>
          <w:sz w:val="24"/>
          <w:szCs w:val="24"/>
        </w:rPr>
      </w:pPr>
    </w:p>
    <w:p w14:paraId="3DDA3D1A" w14:textId="7866E7D5" w:rsidR="002320F4" w:rsidRPr="0097347D" w:rsidRDefault="002320F4">
      <w:pPr>
        <w:spacing w:line="200" w:lineRule="exact"/>
        <w:rPr>
          <w:rFonts w:asciiTheme="minorHAnsi" w:hAnsiTheme="minorHAnsi" w:cstheme="minorHAnsi"/>
          <w:color w:val="0D0D0D" w:themeColor="text1" w:themeTint="F2"/>
          <w:sz w:val="24"/>
          <w:szCs w:val="24"/>
        </w:rPr>
      </w:pPr>
    </w:p>
    <w:p w14:paraId="1ED8CAF8" w14:textId="7DEF57D8" w:rsidR="002320F4" w:rsidRPr="0097347D" w:rsidRDefault="002320F4">
      <w:pPr>
        <w:spacing w:line="200" w:lineRule="exact"/>
        <w:rPr>
          <w:rFonts w:asciiTheme="minorHAnsi" w:hAnsiTheme="minorHAnsi" w:cstheme="minorHAnsi"/>
          <w:color w:val="0D0D0D" w:themeColor="text1" w:themeTint="F2"/>
          <w:sz w:val="24"/>
          <w:szCs w:val="24"/>
        </w:rPr>
      </w:pPr>
    </w:p>
    <w:p w14:paraId="6209EBCF" w14:textId="31A8453C" w:rsidR="002320F4" w:rsidRPr="0097347D" w:rsidRDefault="002320F4">
      <w:pPr>
        <w:spacing w:line="200" w:lineRule="exact"/>
        <w:rPr>
          <w:rFonts w:asciiTheme="minorHAnsi" w:hAnsiTheme="minorHAnsi" w:cstheme="minorHAnsi"/>
          <w:color w:val="0D0D0D" w:themeColor="text1" w:themeTint="F2"/>
          <w:sz w:val="24"/>
          <w:szCs w:val="24"/>
        </w:rPr>
      </w:pPr>
    </w:p>
    <w:p w14:paraId="1F74CAE4" w14:textId="5E985A3A" w:rsidR="002320F4" w:rsidRPr="0097347D" w:rsidRDefault="002320F4">
      <w:pPr>
        <w:spacing w:line="200" w:lineRule="exact"/>
        <w:rPr>
          <w:rFonts w:asciiTheme="minorHAnsi" w:hAnsiTheme="minorHAnsi" w:cstheme="minorHAnsi"/>
          <w:color w:val="0D0D0D" w:themeColor="text1" w:themeTint="F2"/>
          <w:sz w:val="24"/>
          <w:szCs w:val="24"/>
        </w:rPr>
      </w:pPr>
    </w:p>
    <w:p w14:paraId="15CA5544" w14:textId="0E35BE4A" w:rsidR="002320F4" w:rsidRPr="0097347D" w:rsidRDefault="002320F4">
      <w:pPr>
        <w:spacing w:line="200" w:lineRule="exact"/>
        <w:rPr>
          <w:rFonts w:asciiTheme="minorHAnsi" w:hAnsiTheme="minorHAnsi" w:cstheme="minorHAnsi"/>
          <w:color w:val="0D0D0D" w:themeColor="text1" w:themeTint="F2"/>
          <w:sz w:val="24"/>
          <w:szCs w:val="24"/>
        </w:rPr>
      </w:pPr>
    </w:p>
    <w:p w14:paraId="3ED1D348" w14:textId="12A3460E" w:rsidR="002320F4" w:rsidRPr="0097347D" w:rsidRDefault="002320F4">
      <w:pPr>
        <w:spacing w:line="200" w:lineRule="exact"/>
        <w:rPr>
          <w:rFonts w:asciiTheme="minorHAnsi" w:hAnsiTheme="minorHAnsi" w:cstheme="minorHAnsi"/>
          <w:color w:val="0D0D0D" w:themeColor="text1" w:themeTint="F2"/>
          <w:sz w:val="24"/>
          <w:szCs w:val="24"/>
        </w:rPr>
      </w:pPr>
    </w:p>
    <w:p w14:paraId="1CC332D9" w14:textId="0782654F" w:rsidR="002320F4" w:rsidRPr="0097347D" w:rsidRDefault="002320F4">
      <w:pPr>
        <w:spacing w:line="200" w:lineRule="exact"/>
        <w:rPr>
          <w:rFonts w:asciiTheme="minorHAnsi" w:hAnsiTheme="minorHAnsi" w:cstheme="minorHAnsi"/>
          <w:color w:val="0D0D0D" w:themeColor="text1" w:themeTint="F2"/>
          <w:sz w:val="24"/>
          <w:szCs w:val="24"/>
        </w:rPr>
      </w:pPr>
    </w:p>
    <w:p w14:paraId="30753D33" w14:textId="1CB99B88" w:rsidR="002320F4" w:rsidRPr="0097347D" w:rsidRDefault="002320F4">
      <w:pPr>
        <w:spacing w:line="200" w:lineRule="exact"/>
        <w:rPr>
          <w:rFonts w:asciiTheme="minorHAnsi" w:hAnsiTheme="minorHAnsi" w:cstheme="minorHAnsi"/>
          <w:color w:val="0D0D0D" w:themeColor="text1" w:themeTint="F2"/>
          <w:sz w:val="24"/>
          <w:szCs w:val="24"/>
        </w:rPr>
      </w:pPr>
    </w:p>
    <w:p w14:paraId="17906742" w14:textId="77777777" w:rsidR="002320F4" w:rsidRPr="0097347D" w:rsidRDefault="002320F4">
      <w:pPr>
        <w:spacing w:line="200" w:lineRule="exact"/>
        <w:rPr>
          <w:rFonts w:asciiTheme="minorHAnsi" w:hAnsiTheme="minorHAnsi" w:cstheme="minorHAnsi"/>
          <w:color w:val="0D0D0D" w:themeColor="text1" w:themeTint="F2"/>
          <w:sz w:val="24"/>
          <w:szCs w:val="24"/>
        </w:rPr>
      </w:pPr>
    </w:p>
    <w:p w14:paraId="660EA11D"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47CFD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7422671"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4FC98E33"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02610981"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621D6BCC" w14:textId="77777777" w:rsidR="00451277" w:rsidRPr="0097347D" w:rsidRDefault="00451277">
      <w:pPr>
        <w:spacing w:before="5" w:line="180" w:lineRule="exact"/>
        <w:rPr>
          <w:rFonts w:asciiTheme="minorHAnsi" w:hAnsiTheme="minorHAnsi" w:cstheme="minorHAnsi"/>
          <w:color w:val="0D0D0D" w:themeColor="text1" w:themeTint="F2"/>
          <w:sz w:val="24"/>
          <w:szCs w:val="24"/>
        </w:rPr>
      </w:pPr>
    </w:p>
    <w:p w14:paraId="6A01A25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BBD721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sdt>
      <w:sdtPr>
        <w:rPr>
          <w:rFonts w:asciiTheme="minorHAnsi" w:eastAsia="Times New Roman" w:hAnsiTheme="minorHAnsi" w:cstheme="minorHAnsi"/>
          <w:color w:val="0D0D0D" w:themeColor="text1" w:themeTint="F2"/>
          <w:sz w:val="24"/>
          <w:szCs w:val="24"/>
        </w:rPr>
        <w:id w:val="1670598284"/>
        <w:docPartObj>
          <w:docPartGallery w:val="Table of Contents"/>
          <w:docPartUnique/>
        </w:docPartObj>
      </w:sdtPr>
      <w:sdtEndPr>
        <w:rPr>
          <w:b/>
          <w:bCs/>
          <w:noProof/>
        </w:rPr>
      </w:sdtEndPr>
      <w:sdtContent>
        <w:p w14:paraId="34D7B1E2" w14:textId="61666F54" w:rsidR="00F7024F" w:rsidRPr="0097347D" w:rsidRDefault="00F7024F">
          <w:pPr>
            <w:pStyle w:val="TOCHeading"/>
            <w:rPr>
              <w:rFonts w:asciiTheme="minorHAnsi" w:hAnsiTheme="minorHAnsi" w:cstheme="minorHAnsi"/>
              <w:color w:val="0D0D0D" w:themeColor="text1" w:themeTint="F2"/>
              <w:sz w:val="24"/>
              <w:szCs w:val="24"/>
            </w:rPr>
          </w:pPr>
          <w:r w:rsidRPr="0097347D">
            <w:rPr>
              <w:rFonts w:asciiTheme="minorHAnsi" w:hAnsiTheme="minorHAnsi" w:cstheme="minorHAnsi"/>
              <w:color w:val="0D0D0D" w:themeColor="text1" w:themeTint="F2"/>
              <w:sz w:val="24"/>
              <w:szCs w:val="24"/>
            </w:rPr>
            <w:t>Contents</w:t>
          </w:r>
        </w:p>
        <w:p w14:paraId="21C382E5" w14:textId="77777777" w:rsidR="006E19EB" w:rsidRDefault="00F7024F">
          <w:pPr>
            <w:pStyle w:val="TOC1"/>
            <w:tabs>
              <w:tab w:val="left" w:pos="440"/>
              <w:tab w:val="right" w:leader="dot" w:pos="9750"/>
            </w:tabs>
            <w:rPr>
              <w:rFonts w:cstheme="minorBidi"/>
              <w:noProof/>
              <w:lang w:val="en-IN" w:eastAsia="en-IN"/>
            </w:rPr>
          </w:pPr>
          <w:r w:rsidRPr="0097347D">
            <w:rPr>
              <w:rFonts w:cstheme="minorHAnsi"/>
              <w:b/>
              <w:bCs/>
              <w:noProof/>
              <w:color w:val="0D0D0D" w:themeColor="text1" w:themeTint="F2"/>
              <w:sz w:val="24"/>
              <w:szCs w:val="24"/>
            </w:rPr>
            <w:fldChar w:fldCharType="begin"/>
          </w:r>
          <w:r w:rsidRPr="0097347D">
            <w:rPr>
              <w:rFonts w:cstheme="minorHAnsi"/>
              <w:b/>
              <w:bCs/>
              <w:noProof/>
              <w:color w:val="0D0D0D" w:themeColor="text1" w:themeTint="F2"/>
              <w:sz w:val="24"/>
              <w:szCs w:val="24"/>
            </w:rPr>
            <w:instrText xml:space="preserve"> TOC \o "1-3" \h \z \u </w:instrText>
          </w:r>
          <w:r w:rsidRPr="0097347D">
            <w:rPr>
              <w:rFonts w:cstheme="minorHAnsi"/>
              <w:b/>
              <w:bCs/>
              <w:noProof/>
              <w:color w:val="0D0D0D" w:themeColor="text1" w:themeTint="F2"/>
              <w:sz w:val="24"/>
              <w:szCs w:val="24"/>
            </w:rPr>
            <w:fldChar w:fldCharType="separate"/>
          </w:r>
          <w:hyperlink w:anchor="_Toc100855907" w:history="1">
            <w:r w:rsidR="006E19EB" w:rsidRPr="003641E0">
              <w:rPr>
                <w:rStyle w:val="Hyperlink"/>
                <w:rFonts w:eastAsia="Arial" w:cstheme="minorHAnsi"/>
                <w:i/>
                <w:iCs/>
                <w:noProof/>
                <w:color w:val="0D0DFF" w:themeColor="hyperlink" w:themeTint="F2"/>
              </w:rPr>
              <w:t>1.</w:t>
            </w:r>
            <w:r w:rsidR="006E19EB">
              <w:rPr>
                <w:rFonts w:cstheme="minorBidi"/>
                <w:noProof/>
                <w:lang w:val="en-IN" w:eastAsia="en-IN"/>
              </w:rPr>
              <w:tab/>
            </w:r>
            <w:r w:rsidR="006E19EB" w:rsidRPr="003641E0">
              <w:rPr>
                <w:rStyle w:val="Hyperlink"/>
                <w:rFonts w:eastAsia="Arial" w:cstheme="minorHAnsi"/>
                <w:noProof/>
                <w:color w:val="0D0DFF" w:themeColor="hyperlink" w:themeTint="F2"/>
              </w:rPr>
              <w:t>Introduction</w:t>
            </w:r>
            <w:r w:rsidR="006E19EB">
              <w:rPr>
                <w:noProof/>
                <w:webHidden/>
              </w:rPr>
              <w:tab/>
            </w:r>
            <w:r w:rsidR="006E19EB">
              <w:rPr>
                <w:noProof/>
                <w:webHidden/>
              </w:rPr>
              <w:fldChar w:fldCharType="begin"/>
            </w:r>
            <w:r w:rsidR="006E19EB">
              <w:rPr>
                <w:noProof/>
                <w:webHidden/>
              </w:rPr>
              <w:instrText xml:space="preserve"> PAGEREF _Toc100855907 \h </w:instrText>
            </w:r>
            <w:r w:rsidR="006E19EB">
              <w:rPr>
                <w:noProof/>
                <w:webHidden/>
              </w:rPr>
            </w:r>
            <w:r w:rsidR="006E19EB">
              <w:rPr>
                <w:noProof/>
                <w:webHidden/>
              </w:rPr>
              <w:fldChar w:fldCharType="separate"/>
            </w:r>
            <w:r w:rsidR="006E19EB">
              <w:rPr>
                <w:noProof/>
                <w:webHidden/>
              </w:rPr>
              <w:t>3</w:t>
            </w:r>
            <w:r w:rsidR="006E19EB">
              <w:rPr>
                <w:noProof/>
                <w:webHidden/>
              </w:rPr>
              <w:fldChar w:fldCharType="end"/>
            </w:r>
          </w:hyperlink>
        </w:p>
        <w:p w14:paraId="64815153" w14:textId="77777777" w:rsidR="006E19EB" w:rsidRDefault="0032076B">
          <w:pPr>
            <w:pStyle w:val="TOC1"/>
            <w:tabs>
              <w:tab w:val="left" w:pos="440"/>
              <w:tab w:val="right" w:leader="dot" w:pos="9750"/>
            </w:tabs>
            <w:rPr>
              <w:rFonts w:cstheme="minorBidi"/>
              <w:noProof/>
              <w:lang w:val="en-IN" w:eastAsia="en-IN"/>
            </w:rPr>
          </w:pPr>
          <w:hyperlink w:anchor="_Toc100855908" w:history="1">
            <w:r w:rsidR="006E19EB" w:rsidRPr="003641E0">
              <w:rPr>
                <w:rStyle w:val="Hyperlink"/>
                <w:rFonts w:eastAsia="Arial" w:cstheme="minorHAnsi"/>
                <w:noProof/>
                <w:color w:val="0000BF" w:themeColor="hyperlink" w:themeShade="BF"/>
              </w:rPr>
              <w:t>2.</w:t>
            </w:r>
            <w:r w:rsidR="006E19EB">
              <w:rPr>
                <w:rFonts w:cstheme="minorBidi"/>
                <w:noProof/>
                <w:lang w:val="en-IN" w:eastAsia="en-IN"/>
              </w:rPr>
              <w:tab/>
            </w:r>
            <w:r w:rsidR="006E19EB" w:rsidRPr="003641E0">
              <w:rPr>
                <w:rStyle w:val="Hyperlink"/>
                <w:rFonts w:eastAsia="Arial" w:cstheme="minorHAnsi"/>
                <w:noProof/>
                <w:color w:val="0000BF" w:themeColor="hyperlink" w:themeShade="BF"/>
              </w:rPr>
              <w:t>Lab: Setup Azure Sentinel workspace</w:t>
            </w:r>
            <w:r w:rsidR="006E19EB">
              <w:rPr>
                <w:noProof/>
                <w:webHidden/>
              </w:rPr>
              <w:tab/>
            </w:r>
            <w:r w:rsidR="006E19EB">
              <w:rPr>
                <w:noProof/>
                <w:webHidden/>
              </w:rPr>
              <w:fldChar w:fldCharType="begin"/>
            </w:r>
            <w:r w:rsidR="006E19EB">
              <w:rPr>
                <w:noProof/>
                <w:webHidden/>
              </w:rPr>
              <w:instrText xml:space="preserve"> PAGEREF _Toc100855908 \h </w:instrText>
            </w:r>
            <w:r w:rsidR="006E19EB">
              <w:rPr>
                <w:noProof/>
                <w:webHidden/>
              </w:rPr>
            </w:r>
            <w:r w:rsidR="006E19EB">
              <w:rPr>
                <w:noProof/>
                <w:webHidden/>
              </w:rPr>
              <w:fldChar w:fldCharType="separate"/>
            </w:r>
            <w:r w:rsidR="006E19EB">
              <w:rPr>
                <w:noProof/>
                <w:webHidden/>
              </w:rPr>
              <w:t>3</w:t>
            </w:r>
            <w:r w:rsidR="006E19EB">
              <w:rPr>
                <w:noProof/>
                <w:webHidden/>
              </w:rPr>
              <w:fldChar w:fldCharType="end"/>
            </w:r>
          </w:hyperlink>
        </w:p>
        <w:p w14:paraId="5019B797" w14:textId="77777777" w:rsidR="006E19EB" w:rsidRDefault="0032076B">
          <w:pPr>
            <w:pStyle w:val="TOC2"/>
            <w:tabs>
              <w:tab w:val="left" w:pos="880"/>
              <w:tab w:val="right" w:leader="dot" w:pos="9750"/>
            </w:tabs>
            <w:rPr>
              <w:rFonts w:cstheme="minorBidi"/>
              <w:noProof/>
              <w:lang w:val="en-IN" w:eastAsia="en-IN"/>
            </w:rPr>
          </w:pPr>
          <w:hyperlink w:anchor="_Toc100855909" w:history="1">
            <w:r w:rsidR="006E19EB" w:rsidRPr="003641E0">
              <w:rPr>
                <w:rStyle w:val="Hyperlink"/>
                <w:rFonts w:cstheme="minorHAnsi"/>
                <w:noProof/>
                <w:color w:val="0D0DFF" w:themeColor="hyperlink" w:themeTint="F2"/>
              </w:rPr>
              <w:t>2.1</w:t>
            </w:r>
            <w:r w:rsidR="006E19EB">
              <w:rPr>
                <w:rFonts w:cstheme="minorBidi"/>
                <w:noProof/>
                <w:lang w:val="en-IN" w:eastAsia="en-IN"/>
              </w:rPr>
              <w:tab/>
            </w:r>
            <w:r w:rsidR="006E19EB" w:rsidRPr="003641E0">
              <w:rPr>
                <w:rStyle w:val="Hyperlink"/>
                <w:rFonts w:cstheme="minorHAnsi"/>
                <w:noProof/>
                <w:color w:val="0D0DFF" w:themeColor="hyperlink" w:themeTint="F2"/>
              </w:rPr>
              <w:t>Enable Microsoft Sentinel</w:t>
            </w:r>
            <w:r w:rsidR="006E19EB">
              <w:rPr>
                <w:noProof/>
                <w:webHidden/>
              </w:rPr>
              <w:tab/>
            </w:r>
            <w:r w:rsidR="006E19EB">
              <w:rPr>
                <w:noProof/>
                <w:webHidden/>
              </w:rPr>
              <w:fldChar w:fldCharType="begin"/>
            </w:r>
            <w:r w:rsidR="006E19EB">
              <w:rPr>
                <w:noProof/>
                <w:webHidden/>
              </w:rPr>
              <w:instrText xml:space="preserve"> PAGEREF _Toc100855909 \h </w:instrText>
            </w:r>
            <w:r w:rsidR="006E19EB">
              <w:rPr>
                <w:noProof/>
                <w:webHidden/>
              </w:rPr>
            </w:r>
            <w:r w:rsidR="006E19EB">
              <w:rPr>
                <w:noProof/>
                <w:webHidden/>
              </w:rPr>
              <w:fldChar w:fldCharType="separate"/>
            </w:r>
            <w:r w:rsidR="006E19EB">
              <w:rPr>
                <w:noProof/>
                <w:webHidden/>
              </w:rPr>
              <w:t>3</w:t>
            </w:r>
            <w:r w:rsidR="006E19EB">
              <w:rPr>
                <w:noProof/>
                <w:webHidden/>
              </w:rPr>
              <w:fldChar w:fldCharType="end"/>
            </w:r>
          </w:hyperlink>
        </w:p>
        <w:p w14:paraId="05A4FEEA" w14:textId="77777777" w:rsidR="006E19EB" w:rsidRDefault="0032076B">
          <w:pPr>
            <w:pStyle w:val="TOC1"/>
            <w:tabs>
              <w:tab w:val="left" w:pos="440"/>
              <w:tab w:val="right" w:leader="dot" w:pos="9750"/>
            </w:tabs>
            <w:rPr>
              <w:rFonts w:cstheme="minorBidi"/>
              <w:noProof/>
              <w:lang w:val="en-IN" w:eastAsia="en-IN"/>
            </w:rPr>
          </w:pPr>
          <w:hyperlink w:anchor="_Toc100855910" w:history="1">
            <w:r w:rsidR="006E19EB" w:rsidRPr="003641E0">
              <w:rPr>
                <w:rStyle w:val="Hyperlink"/>
                <w:rFonts w:eastAsia="Arial" w:cstheme="minorHAnsi"/>
                <w:noProof/>
                <w:color w:val="0000BF" w:themeColor="hyperlink" w:themeShade="BF"/>
              </w:rPr>
              <w:t>3.</w:t>
            </w:r>
            <w:r w:rsidR="006E19EB">
              <w:rPr>
                <w:rFonts w:cstheme="minorBidi"/>
                <w:noProof/>
                <w:lang w:val="en-IN" w:eastAsia="en-IN"/>
              </w:rPr>
              <w:tab/>
            </w:r>
            <w:r w:rsidR="006E19EB" w:rsidRPr="003641E0">
              <w:rPr>
                <w:rStyle w:val="Hyperlink"/>
                <w:rFonts w:eastAsia="Arial" w:cstheme="minorHAnsi"/>
                <w:noProof/>
                <w:color w:val="0000BF" w:themeColor="hyperlink" w:themeShade="BF"/>
              </w:rPr>
              <w:t>Exercise 2: Deploy the Microsoft Sentinel Training Lab Solution</w:t>
            </w:r>
            <w:r w:rsidR="006E19EB">
              <w:rPr>
                <w:noProof/>
                <w:webHidden/>
              </w:rPr>
              <w:tab/>
            </w:r>
            <w:r w:rsidR="006E19EB">
              <w:rPr>
                <w:noProof/>
                <w:webHidden/>
              </w:rPr>
              <w:fldChar w:fldCharType="begin"/>
            </w:r>
            <w:r w:rsidR="006E19EB">
              <w:rPr>
                <w:noProof/>
                <w:webHidden/>
              </w:rPr>
              <w:instrText xml:space="preserve"> PAGEREF _Toc100855910 \h </w:instrText>
            </w:r>
            <w:r w:rsidR="006E19EB">
              <w:rPr>
                <w:noProof/>
                <w:webHidden/>
              </w:rPr>
            </w:r>
            <w:r w:rsidR="006E19EB">
              <w:rPr>
                <w:noProof/>
                <w:webHidden/>
              </w:rPr>
              <w:fldChar w:fldCharType="separate"/>
            </w:r>
            <w:r w:rsidR="006E19EB">
              <w:rPr>
                <w:noProof/>
                <w:webHidden/>
              </w:rPr>
              <w:t>5</w:t>
            </w:r>
            <w:r w:rsidR="006E19EB">
              <w:rPr>
                <w:noProof/>
                <w:webHidden/>
              </w:rPr>
              <w:fldChar w:fldCharType="end"/>
            </w:r>
          </w:hyperlink>
        </w:p>
        <w:p w14:paraId="25D40F6E" w14:textId="77777777" w:rsidR="006E19EB" w:rsidRDefault="0032076B">
          <w:pPr>
            <w:pStyle w:val="TOC1"/>
            <w:tabs>
              <w:tab w:val="left" w:pos="440"/>
              <w:tab w:val="right" w:leader="dot" w:pos="9750"/>
            </w:tabs>
            <w:rPr>
              <w:rFonts w:cstheme="minorBidi"/>
              <w:noProof/>
              <w:lang w:val="en-IN" w:eastAsia="en-IN"/>
            </w:rPr>
          </w:pPr>
          <w:hyperlink w:anchor="_Toc100855911" w:history="1">
            <w:r w:rsidR="006E19EB" w:rsidRPr="003641E0">
              <w:rPr>
                <w:rStyle w:val="Hyperlink"/>
                <w:rFonts w:eastAsia="Arial" w:cstheme="minorHAnsi"/>
                <w:noProof/>
                <w:color w:val="0000BF" w:themeColor="hyperlink" w:themeShade="BF"/>
              </w:rPr>
              <w:t>4.</w:t>
            </w:r>
            <w:r w:rsidR="006E19EB">
              <w:rPr>
                <w:rFonts w:cstheme="minorBidi"/>
                <w:noProof/>
                <w:lang w:val="en-IN" w:eastAsia="en-IN"/>
              </w:rPr>
              <w:tab/>
            </w:r>
            <w:r w:rsidR="006E19EB" w:rsidRPr="003641E0">
              <w:rPr>
                <w:rStyle w:val="Hyperlink"/>
                <w:rFonts w:eastAsia="Arial" w:cstheme="minorHAnsi"/>
                <w:noProof/>
                <w:color w:val="0000BF" w:themeColor="hyperlink" w:themeShade="BF"/>
              </w:rPr>
              <w:t>Exercise 3: Configure Microsoft Sentinel Playbook</w:t>
            </w:r>
            <w:r w:rsidR="006E19EB">
              <w:rPr>
                <w:noProof/>
                <w:webHidden/>
              </w:rPr>
              <w:tab/>
            </w:r>
            <w:r w:rsidR="006E19EB">
              <w:rPr>
                <w:noProof/>
                <w:webHidden/>
              </w:rPr>
              <w:fldChar w:fldCharType="begin"/>
            </w:r>
            <w:r w:rsidR="006E19EB">
              <w:rPr>
                <w:noProof/>
                <w:webHidden/>
              </w:rPr>
              <w:instrText xml:space="preserve"> PAGEREF _Toc100855911 \h </w:instrText>
            </w:r>
            <w:r w:rsidR="006E19EB">
              <w:rPr>
                <w:noProof/>
                <w:webHidden/>
              </w:rPr>
            </w:r>
            <w:r w:rsidR="006E19EB">
              <w:rPr>
                <w:noProof/>
                <w:webHidden/>
              </w:rPr>
              <w:fldChar w:fldCharType="separate"/>
            </w:r>
            <w:r w:rsidR="006E19EB">
              <w:rPr>
                <w:noProof/>
                <w:webHidden/>
              </w:rPr>
              <w:t>8</w:t>
            </w:r>
            <w:r w:rsidR="006E19EB">
              <w:rPr>
                <w:noProof/>
                <w:webHidden/>
              </w:rPr>
              <w:fldChar w:fldCharType="end"/>
            </w:r>
          </w:hyperlink>
        </w:p>
        <w:p w14:paraId="5360C02F" w14:textId="77777777" w:rsidR="006E19EB" w:rsidRDefault="0032076B">
          <w:pPr>
            <w:pStyle w:val="TOC1"/>
            <w:tabs>
              <w:tab w:val="left" w:pos="440"/>
              <w:tab w:val="right" w:leader="dot" w:pos="9750"/>
            </w:tabs>
            <w:rPr>
              <w:rFonts w:cstheme="minorBidi"/>
              <w:noProof/>
              <w:lang w:val="en-IN" w:eastAsia="en-IN"/>
            </w:rPr>
          </w:pPr>
          <w:hyperlink w:anchor="_Toc100855912" w:history="1">
            <w:r w:rsidR="006E19EB" w:rsidRPr="003641E0">
              <w:rPr>
                <w:rStyle w:val="Hyperlink"/>
                <w:rFonts w:eastAsia="Arial" w:cstheme="minorHAnsi"/>
                <w:noProof/>
                <w:color w:val="0000BF" w:themeColor="hyperlink" w:themeShade="BF"/>
              </w:rPr>
              <w:t>5.</w:t>
            </w:r>
            <w:r w:rsidR="006E19EB">
              <w:rPr>
                <w:rFonts w:cstheme="minorBidi"/>
                <w:noProof/>
                <w:lang w:val="en-IN" w:eastAsia="en-IN"/>
              </w:rPr>
              <w:tab/>
            </w:r>
            <w:r w:rsidR="006E19EB" w:rsidRPr="003641E0">
              <w:rPr>
                <w:rStyle w:val="Hyperlink"/>
                <w:rFonts w:eastAsia="Arial" w:cstheme="minorHAnsi"/>
                <w:noProof/>
                <w:color w:val="0000BF" w:themeColor="hyperlink" w:themeShade="BF"/>
              </w:rPr>
              <w:t>Connect to Active Directory</w:t>
            </w:r>
            <w:r w:rsidR="006E19EB">
              <w:rPr>
                <w:noProof/>
                <w:webHidden/>
              </w:rPr>
              <w:tab/>
            </w:r>
            <w:r w:rsidR="006E19EB">
              <w:rPr>
                <w:noProof/>
                <w:webHidden/>
              </w:rPr>
              <w:fldChar w:fldCharType="begin"/>
            </w:r>
            <w:r w:rsidR="006E19EB">
              <w:rPr>
                <w:noProof/>
                <w:webHidden/>
              </w:rPr>
              <w:instrText xml:space="preserve"> PAGEREF _Toc100855912 \h </w:instrText>
            </w:r>
            <w:r w:rsidR="006E19EB">
              <w:rPr>
                <w:noProof/>
                <w:webHidden/>
              </w:rPr>
            </w:r>
            <w:r w:rsidR="006E19EB">
              <w:rPr>
                <w:noProof/>
                <w:webHidden/>
              </w:rPr>
              <w:fldChar w:fldCharType="separate"/>
            </w:r>
            <w:r w:rsidR="006E19EB">
              <w:rPr>
                <w:noProof/>
                <w:webHidden/>
              </w:rPr>
              <w:t>9</w:t>
            </w:r>
            <w:r w:rsidR="006E19EB">
              <w:rPr>
                <w:noProof/>
                <w:webHidden/>
              </w:rPr>
              <w:fldChar w:fldCharType="end"/>
            </w:r>
          </w:hyperlink>
        </w:p>
        <w:p w14:paraId="41B9A104" w14:textId="77777777" w:rsidR="006E19EB" w:rsidRDefault="0032076B">
          <w:pPr>
            <w:pStyle w:val="TOC1"/>
            <w:tabs>
              <w:tab w:val="left" w:pos="440"/>
              <w:tab w:val="right" w:leader="dot" w:pos="9750"/>
            </w:tabs>
            <w:rPr>
              <w:rFonts w:cstheme="minorBidi"/>
              <w:noProof/>
              <w:lang w:val="en-IN" w:eastAsia="en-IN"/>
            </w:rPr>
          </w:pPr>
          <w:hyperlink w:anchor="_Toc100855913" w:history="1">
            <w:r w:rsidR="006E19EB" w:rsidRPr="003641E0">
              <w:rPr>
                <w:rStyle w:val="Hyperlink"/>
                <w:rFonts w:eastAsia="Arial" w:cstheme="minorHAnsi"/>
                <w:noProof/>
                <w:color w:val="0000BF" w:themeColor="hyperlink" w:themeShade="BF"/>
              </w:rPr>
              <w:t>6.</w:t>
            </w:r>
            <w:r w:rsidR="006E19EB">
              <w:rPr>
                <w:rFonts w:cstheme="minorBidi"/>
                <w:noProof/>
                <w:lang w:val="en-IN" w:eastAsia="en-IN"/>
              </w:rPr>
              <w:tab/>
            </w:r>
            <w:r w:rsidR="006E19EB" w:rsidRPr="003641E0">
              <w:rPr>
                <w:rStyle w:val="Hyperlink"/>
                <w:rFonts w:eastAsia="Arial" w:cstheme="minorHAnsi"/>
                <w:noProof/>
                <w:color w:val="0000BF" w:themeColor="hyperlink" w:themeShade="BF"/>
              </w:rPr>
              <w:t>Connect to Azure Activity</w:t>
            </w:r>
            <w:r w:rsidR="006E19EB">
              <w:rPr>
                <w:noProof/>
                <w:webHidden/>
              </w:rPr>
              <w:tab/>
            </w:r>
            <w:r w:rsidR="006E19EB">
              <w:rPr>
                <w:noProof/>
                <w:webHidden/>
              </w:rPr>
              <w:fldChar w:fldCharType="begin"/>
            </w:r>
            <w:r w:rsidR="006E19EB">
              <w:rPr>
                <w:noProof/>
                <w:webHidden/>
              </w:rPr>
              <w:instrText xml:space="preserve"> PAGEREF _Toc100855913 \h </w:instrText>
            </w:r>
            <w:r w:rsidR="006E19EB">
              <w:rPr>
                <w:noProof/>
                <w:webHidden/>
              </w:rPr>
            </w:r>
            <w:r w:rsidR="006E19EB">
              <w:rPr>
                <w:noProof/>
                <w:webHidden/>
              </w:rPr>
              <w:fldChar w:fldCharType="separate"/>
            </w:r>
            <w:r w:rsidR="006E19EB">
              <w:rPr>
                <w:noProof/>
                <w:webHidden/>
              </w:rPr>
              <w:t>11</w:t>
            </w:r>
            <w:r w:rsidR="006E19EB">
              <w:rPr>
                <w:noProof/>
                <w:webHidden/>
              </w:rPr>
              <w:fldChar w:fldCharType="end"/>
            </w:r>
          </w:hyperlink>
        </w:p>
        <w:p w14:paraId="0962FD69" w14:textId="77777777" w:rsidR="006E19EB" w:rsidRDefault="0032076B">
          <w:pPr>
            <w:pStyle w:val="TOC1"/>
            <w:tabs>
              <w:tab w:val="left" w:pos="440"/>
              <w:tab w:val="right" w:leader="dot" w:pos="9750"/>
            </w:tabs>
            <w:rPr>
              <w:rFonts w:cstheme="minorBidi"/>
              <w:noProof/>
              <w:lang w:val="en-IN" w:eastAsia="en-IN"/>
            </w:rPr>
          </w:pPr>
          <w:hyperlink w:anchor="_Toc100855914" w:history="1">
            <w:r w:rsidR="006E19EB" w:rsidRPr="003641E0">
              <w:rPr>
                <w:rStyle w:val="Hyperlink"/>
                <w:rFonts w:eastAsia="Arial" w:cstheme="minorHAnsi"/>
                <w:noProof/>
                <w:color w:val="0000BF" w:themeColor="hyperlink" w:themeShade="BF"/>
              </w:rPr>
              <w:t>7.</w:t>
            </w:r>
            <w:r w:rsidR="006E19EB">
              <w:rPr>
                <w:rFonts w:cstheme="minorBidi"/>
                <w:noProof/>
                <w:lang w:val="en-IN" w:eastAsia="en-IN"/>
              </w:rPr>
              <w:tab/>
            </w:r>
            <w:r w:rsidR="006E19EB" w:rsidRPr="003641E0">
              <w:rPr>
                <w:rStyle w:val="Hyperlink"/>
                <w:rFonts w:eastAsia="Arial" w:cstheme="minorHAnsi"/>
                <w:noProof/>
                <w:color w:val="0000BF" w:themeColor="hyperlink" w:themeShade="BF"/>
              </w:rPr>
              <w:t>Enable Microsoft Defender for Cloud data connector</w:t>
            </w:r>
            <w:r w:rsidR="006E19EB">
              <w:rPr>
                <w:noProof/>
                <w:webHidden/>
              </w:rPr>
              <w:tab/>
            </w:r>
            <w:r w:rsidR="006E19EB">
              <w:rPr>
                <w:noProof/>
                <w:webHidden/>
              </w:rPr>
              <w:fldChar w:fldCharType="begin"/>
            </w:r>
            <w:r w:rsidR="006E19EB">
              <w:rPr>
                <w:noProof/>
                <w:webHidden/>
              </w:rPr>
              <w:instrText xml:space="preserve"> PAGEREF _Toc100855914 \h </w:instrText>
            </w:r>
            <w:r w:rsidR="006E19EB">
              <w:rPr>
                <w:noProof/>
                <w:webHidden/>
              </w:rPr>
            </w:r>
            <w:r w:rsidR="006E19EB">
              <w:rPr>
                <w:noProof/>
                <w:webHidden/>
              </w:rPr>
              <w:fldChar w:fldCharType="separate"/>
            </w:r>
            <w:r w:rsidR="006E19EB">
              <w:rPr>
                <w:noProof/>
                <w:webHidden/>
              </w:rPr>
              <w:t>16</w:t>
            </w:r>
            <w:r w:rsidR="006E19EB">
              <w:rPr>
                <w:noProof/>
                <w:webHidden/>
              </w:rPr>
              <w:fldChar w:fldCharType="end"/>
            </w:r>
          </w:hyperlink>
        </w:p>
        <w:p w14:paraId="35A04849" w14:textId="77777777" w:rsidR="006E19EB" w:rsidRDefault="0032076B">
          <w:pPr>
            <w:pStyle w:val="TOC1"/>
            <w:tabs>
              <w:tab w:val="left" w:pos="440"/>
              <w:tab w:val="right" w:leader="dot" w:pos="9750"/>
            </w:tabs>
            <w:rPr>
              <w:rFonts w:cstheme="minorBidi"/>
              <w:noProof/>
              <w:lang w:val="en-IN" w:eastAsia="en-IN"/>
            </w:rPr>
          </w:pPr>
          <w:hyperlink w:anchor="_Toc100855915" w:history="1">
            <w:r w:rsidR="006E19EB" w:rsidRPr="003641E0">
              <w:rPr>
                <w:rStyle w:val="Hyperlink"/>
                <w:rFonts w:eastAsia="Arial" w:cstheme="minorHAnsi"/>
                <w:noProof/>
                <w:color w:val="0000BF" w:themeColor="hyperlink" w:themeShade="BF"/>
              </w:rPr>
              <w:t>8.</w:t>
            </w:r>
            <w:r w:rsidR="006E19EB">
              <w:rPr>
                <w:rFonts w:cstheme="minorBidi"/>
                <w:noProof/>
                <w:lang w:val="en-IN" w:eastAsia="en-IN"/>
              </w:rPr>
              <w:tab/>
            </w:r>
            <w:r w:rsidR="006E19EB" w:rsidRPr="003641E0">
              <w:rPr>
                <w:rStyle w:val="Hyperlink"/>
                <w:rFonts w:eastAsia="Arial" w:cstheme="minorHAnsi"/>
                <w:noProof/>
                <w:color w:val="0000BF" w:themeColor="hyperlink" w:themeShade="BF"/>
              </w:rPr>
              <w:t>Enable Threat Intelligence TAXII data connector</w:t>
            </w:r>
            <w:r w:rsidR="006E19EB">
              <w:rPr>
                <w:noProof/>
                <w:webHidden/>
              </w:rPr>
              <w:tab/>
            </w:r>
            <w:r w:rsidR="006E19EB">
              <w:rPr>
                <w:noProof/>
                <w:webHidden/>
              </w:rPr>
              <w:fldChar w:fldCharType="begin"/>
            </w:r>
            <w:r w:rsidR="006E19EB">
              <w:rPr>
                <w:noProof/>
                <w:webHidden/>
              </w:rPr>
              <w:instrText xml:space="preserve"> PAGEREF _Toc100855915 \h </w:instrText>
            </w:r>
            <w:r w:rsidR="006E19EB">
              <w:rPr>
                <w:noProof/>
                <w:webHidden/>
              </w:rPr>
            </w:r>
            <w:r w:rsidR="006E19EB">
              <w:rPr>
                <w:noProof/>
                <w:webHidden/>
              </w:rPr>
              <w:fldChar w:fldCharType="separate"/>
            </w:r>
            <w:r w:rsidR="006E19EB">
              <w:rPr>
                <w:noProof/>
                <w:webHidden/>
              </w:rPr>
              <w:t>17</w:t>
            </w:r>
            <w:r w:rsidR="006E19EB">
              <w:rPr>
                <w:noProof/>
                <w:webHidden/>
              </w:rPr>
              <w:fldChar w:fldCharType="end"/>
            </w:r>
          </w:hyperlink>
        </w:p>
        <w:p w14:paraId="51CFEF10" w14:textId="3AF84471" w:rsidR="00F7024F" w:rsidRPr="0097347D" w:rsidRDefault="00F7024F">
          <w:pPr>
            <w:rPr>
              <w:rFonts w:asciiTheme="minorHAnsi" w:hAnsiTheme="minorHAnsi" w:cstheme="minorHAnsi"/>
              <w:color w:val="0D0D0D" w:themeColor="text1" w:themeTint="F2"/>
              <w:sz w:val="24"/>
              <w:szCs w:val="24"/>
            </w:rPr>
          </w:pPr>
          <w:r w:rsidRPr="0097347D">
            <w:rPr>
              <w:rFonts w:asciiTheme="minorHAnsi" w:hAnsiTheme="minorHAnsi" w:cstheme="minorHAnsi"/>
              <w:b/>
              <w:bCs/>
              <w:noProof/>
              <w:color w:val="0D0D0D" w:themeColor="text1" w:themeTint="F2"/>
              <w:sz w:val="24"/>
              <w:szCs w:val="24"/>
            </w:rPr>
            <w:fldChar w:fldCharType="end"/>
          </w:r>
        </w:p>
      </w:sdtContent>
    </w:sdt>
    <w:p w14:paraId="0DCDD23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C055760"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3F5D2D8"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8A6818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6C523AA"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3F60CF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15D5D1D"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5CA1082"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3E7FF27"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634504A"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FF8E78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AD7B65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07AB7D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EEC831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26DA8C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3EFABC9"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C9E1649"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7C9DE50"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6627D3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B69FB1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BD1D0CF"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B4464E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9E095C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7DE467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542EB6D"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34E690B"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220D0E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FFAAB72"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E900E7B"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78844E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1C7F89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F983B7B"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E2E9EF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D948BC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82813C9"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48BE94D"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681FC4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3B8DAD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5AFF47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A4195C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11CB1F7"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4E4182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D7ED487"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5AC0267"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2E50E92"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86CD91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2D24B42"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89E0A6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200F83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A3E382F"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FFE2862"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460121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4A3CC8F"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AEB649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37FACA2"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40E9559"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6C2E6F2"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E22BEB7"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5FB1C10"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D708ABF"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187A1A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B5206B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887AE45" w14:textId="1F62BAC7" w:rsidR="00683D9C" w:rsidRPr="0097347D" w:rsidRDefault="00683D9C" w:rsidP="00E503C1">
      <w:pPr>
        <w:pStyle w:val="Heading1"/>
        <w:rPr>
          <w:rFonts w:asciiTheme="minorHAnsi" w:eastAsia="Arial" w:hAnsiTheme="minorHAnsi" w:cstheme="minorHAnsi"/>
          <w:i/>
          <w:iCs/>
          <w:color w:val="0D0D0D" w:themeColor="text1" w:themeTint="F2"/>
        </w:rPr>
      </w:pPr>
      <w:bookmarkStart w:id="0" w:name="_Toc100855907"/>
      <w:r w:rsidRPr="0097347D">
        <w:rPr>
          <w:rFonts w:asciiTheme="minorHAnsi" w:eastAsia="Arial" w:hAnsiTheme="minorHAnsi" w:cstheme="minorHAnsi"/>
          <w:color w:val="0D0D0D" w:themeColor="text1" w:themeTint="F2"/>
        </w:rPr>
        <w:t>Introduction</w:t>
      </w:r>
      <w:bookmarkEnd w:id="0"/>
    </w:p>
    <w:p w14:paraId="283558BF" w14:textId="65191419" w:rsidR="00683D9C" w:rsidRPr="0097347D" w:rsidRDefault="00683D9C" w:rsidP="00E503C1">
      <w:pPr>
        <w:pStyle w:val="Heading1"/>
        <w:numPr>
          <w:ilvl w:val="0"/>
          <w:numId w:val="0"/>
        </w:numPr>
        <w:ind w:left="720"/>
        <w:rPr>
          <w:rFonts w:asciiTheme="minorHAnsi" w:hAnsiTheme="minorHAnsi" w:cstheme="minorHAnsi"/>
          <w:color w:val="0D0D0D" w:themeColor="text1" w:themeTint="F2"/>
        </w:rPr>
      </w:pPr>
    </w:p>
    <w:p w14:paraId="41333C23" w14:textId="65779D78" w:rsidR="000D2DEA" w:rsidRPr="0097347D" w:rsidRDefault="000D2DEA" w:rsidP="00683D9C">
      <w:pPr>
        <w:shd w:val="clear" w:color="auto" w:fill="FFFFFF"/>
        <w:rPr>
          <w:rFonts w:asciiTheme="minorHAnsi" w:hAnsiTheme="minorHAnsi" w:cstheme="minorHAnsi"/>
          <w:color w:val="0D0D0D" w:themeColor="text1" w:themeTint="F2"/>
          <w:sz w:val="24"/>
          <w:szCs w:val="24"/>
          <w:shd w:val="clear" w:color="auto" w:fill="FFFFFF"/>
        </w:rPr>
      </w:pPr>
      <w:r w:rsidRPr="0097347D">
        <w:rPr>
          <w:rFonts w:asciiTheme="minorHAnsi" w:hAnsiTheme="minorHAnsi" w:cstheme="minorHAnsi"/>
          <w:color w:val="0D0D0D" w:themeColor="text1" w:themeTint="F2"/>
          <w:sz w:val="24"/>
          <w:szCs w:val="24"/>
          <w:shd w:val="clear" w:color="auto" w:fill="FFFFFF"/>
        </w:rPr>
        <w:t>Microsoft Sentinel comes with a number of connectors for Microsoft solutions, available out of the box and providing real-time integration, including Microsoft 365 Defender (formerly Microsoft Threat Protection) solutions, Microsoft 365 sources (including Office 365), Azure AD, Microsoft Defender for Identity (formerly Azure ATP), Microsoft Defender for Cloud Apps, security alerts from Microsoft Defender for Cloud, and more. In addition, there are built-in connectors to the broader security ecosystem for non-Microsoft solutions. You can also use Common Event Format (CEF), Syslog or REST-API to connect your data sources with Microsoft Sentinel</w:t>
      </w:r>
    </w:p>
    <w:p w14:paraId="38B6C607" w14:textId="1A488BF7" w:rsidR="00683D9C" w:rsidRPr="0097347D" w:rsidRDefault="00683D9C" w:rsidP="00683D9C">
      <w:pPr>
        <w:shd w:val="clear" w:color="auto" w:fill="FFFFFF"/>
        <w:rPr>
          <w:rFonts w:asciiTheme="minorHAnsi" w:hAnsiTheme="minorHAnsi" w:cstheme="minorHAnsi"/>
          <w:color w:val="0D0D0D" w:themeColor="text1" w:themeTint="F2"/>
          <w:sz w:val="24"/>
          <w:szCs w:val="24"/>
        </w:rPr>
      </w:pPr>
      <w:r w:rsidRPr="0097347D">
        <w:rPr>
          <w:rFonts w:asciiTheme="minorHAnsi" w:hAnsiTheme="minorHAnsi" w:cstheme="minorHAnsi"/>
          <w:color w:val="0D0D0D" w:themeColor="text1" w:themeTint="F2"/>
          <w:sz w:val="24"/>
          <w:szCs w:val="24"/>
        </w:rPr>
        <w:t xml:space="preserve">In this </w:t>
      </w:r>
      <w:proofErr w:type="gramStart"/>
      <w:r w:rsidR="000D2DEA" w:rsidRPr="0097347D">
        <w:rPr>
          <w:rFonts w:asciiTheme="minorHAnsi" w:hAnsiTheme="minorHAnsi" w:cstheme="minorHAnsi"/>
          <w:color w:val="0D0D0D" w:themeColor="text1" w:themeTint="F2"/>
          <w:sz w:val="24"/>
          <w:szCs w:val="24"/>
        </w:rPr>
        <w:t xml:space="preserve">Lab </w:t>
      </w:r>
      <w:r w:rsidRPr="0097347D">
        <w:rPr>
          <w:rFonts w:asciiTheme="minorHAnsi" w:hAnsiTheme="minorHAnsi" w:cstheme="minorHAnsi"/>
          <w:color w:val="0D0D0D" w:themeColor="text1" w:themeTint="F2"/>
          <w:sz w:val="24"/>
          <w:szCs w:val="24"/>
        </w:rPr>
        <w:t>,</w:t>
      </w:r>
      <w:proofErr w:type="gramEnd"/>
      <w:r w:rsidRPr="0097347D">
        <w:rPr>
          <w:rFonts w:asciiTheme="minorHAnsi" w:hAnsiTheme="minorHAnsi" w:cstheme="minorHAnsi"/>
          <w:color w:val="0D0D0D" w:themeColor="text1" w:themeTint="F2"/>
          <w:sz w:val="24"/>
          <w:szCs w:val="24"/>
        </w:rPr>
        <w:t xml:space="preserve"> we will understand how to create an Azure </w:t>
      </w:r>
      <w:r w:rsidR="000D2DEA" w:rsidRPr="0097347D">
        <w:rPr>
          <w:rFonts w:asciiTheme="minorHAnsi" w:hAnsiTheme="minorHAnsi" w:cstheme="minorHAnsi"/>
          <w:color w:val="0D0D0D" w:themeColor="text1" w:themeTint="F2"/>
          <w:sz w:val="24"/>
          <w:szCs w:val="24"/>
        </w:rPr>
        <w:t>sentinel workspace and connect with Data source</w:t>
      </w:r>
    </w:p>
    <w:p w14:paraId="56D7C086" w14:textId="2CA8D0E4" w:rsidR="00683D9C" w:rsidRPr="0097347D" w:rsidRDefault="00683D9C" w:rsidP="00E503C1">
      <w:pPr>
        <w:pStyle w:val="Heading1"/>
        <w:numPr>
          <w:ilvl w:val="0"/>
          <w:numId w:val="0"/>
        </w:numPr>
        <w:ind w:left="720" w:hanging="720"/>
        <w:rPr>
          <w:rFonts w:asciiTheme="minorHAnsi" w:eastAsia="Arial" w:hAnsiTheme="minorHAnsi" w:cstheme="minorHAnsi"/>
          <w:color w:val="0D0D0D" w:themeColor="text1" w:themeTint="F2"/>
        </w:rPr>
      </w:pPr>
    </w:p>
    <w:p w14:paraId="699BDE82" w14:textId="35CFE5E2" w:rsidR="00683D9C" w:rsidRPr="0097347D" w:rsidRDefault="00410C05" w:rsidP="00E503C1">
      <w:pPr>
        <w:pStyle w:val="Heading1"/>
        <w:rPr>
          <w:rFonts w:asciiTheme="minorHAnsi" w:eastAsia="Arial" w:hAnsiTheme="minorHAnsi" w:cstheme="minorHAnsi"/>
          <w:color w:val="E36C0A" w:themeColor="accent6" w:themeShade="BF"/>
        </w:rPr>
      </w:pPr>
      <w:bookmarkStart w:id="1" w:name="_Toc100855908"/>
      <w:r w:rsidRPr="0097347D">
        <w:rPr>
          <w:rFonts w:asciiTheme="minorHAnsi" w:eastAsia="Arial" w:hAnsiTheme="minorHAnsi" w:cstheme="minorHAnsi"/>
          <w:color w:val="E36C0A" w:themeColor="accent6" w:themeShade="BF"/>
        </w:rPr>
        <w:t xml:space="preserve">Lab: </w:t>
      </w:r>
      <w:r w:rsidR="000D2DEA" w:rsidRPr="0097347D">
        <w:rPr>
          <w:rFonts w:asciiTheme="minorHAnsi" w:eastAsia="Arial" w:hAnsiTheme="minorHAnsi" w:cstheme="minorHAnsi"/>
          <w:color w:val="E36C0A" w:themeColor="accent6" w:themeShade="BF"/>
        </w:rPr>
        <w:t>Setup Azure Sentinel workspace</w:t>
      </w:r>
      <w:bookmarkEnd w:id="1"/>
    </w:p>
    <w:p w14:paraId="6C2E3621" w14:textId="77777777" w:rsidR="000D2DEA" w:rsidRPr="0097347D" w:rsidRDefault="000D2DEA" w:rsidP="000D2DEA">
      <w:pPr>
        <w:rPr>
          <w:rFonts w:asciiTheme="minorHAnsi" w:hAnsiTheme="minorHAnsi" w:cstheme="minorHAnsi"/>
          <w:color w:val="0D0D0D" w:themeColor="text1" w:themeTint="F2"/>
          <w:sz w:val="24"/>
          <w:szCs w:val="24"/>
        </w:rPr>
      </w:pPr>
    </w:p>
    <w:p w14:paraId="43DF810E" w14:textId="77777777" w:rsidR="000D2DEA" w:rsidRPr="0097347D" w:rsidRDefault="000D2DEA" w:rsidP="000D2DEA">
      <w:pPr>
        <w:rPr>
          <w:rFonts w:asciiTheme="minorHAnsi" w:hAnsiTheme="minorHAnsi" w:cstheme="minorHAnsi"/>
          <w:color w:val="0D0D0D" w:themeColor="text1" w:themeTint="F2"/>
          <w:sz w:val="24"/>
          <w:szCs w:val="24"/>
        </w:rPr>
      </w:pPr>
    </w:p>
    <w:p w14:paraId="7066D3AB" w14:textId="4BBDE24F" w:rsidR="000D2DEA" w:rsidRPr="0097347D" w:rsidRDefault="000D2DEA" w:rsidP="000D2DEA">
      <w:pPr>
        <w:rPr>
          <w:rFonts w:asciiTheme="minorHAnsi" w:hAnsiTheme="minorHAnsi" w:cstheme="minorHAnsi"/>
          <w:color w:val="0D0D0D" w:themeColor="text1" w:themeTint="F2"/>
          <w:sz w:val="24"/>
          <w:szCs w:val="24"/>
        </w:rPr>
      </w:pPr>
    </w:p>
    <w:p w14:paraId="0CD41EFB" w14:textId="1D291820" w:rsidR="000D2DEA" w:rsidRPr="0097347D" w:rsidRDefault="000D2DEA" w:rsidP="00DF1F6B">
      <w:pPr>
        <w:pStyle w:val="Heading2"/>
        <w:numPr>
          <w:ilvl w:val="1"/>
          <w:numId w:val="5"/>
        </w:numPr>
        <w:shd w:val="clear" w:color="auto" w:fill="FFFFFF"/>
        <w:rPr>
          <w:rFonts w:asciiTheme="minorHAnsi" w:hAnsiTheme="minorHAnsi" w:cstheme="minorHAnsi"/>
          <w:i w:val="0"/>
          <w:color w:val="0D0D0D" w:themeColor="text1" w:themeTint="F2"/>
          <w:sz w:val="24"/>
          <w:szCs w:val="24"/>
        </w:rPr>
      </w:pPr>
      <w:bookmarkStart w:id="2" w:name="_Toc100855909"/>
      <w:r w:rsidRPr="0097347D">
        <w:rPr>
          <w:rFonts w:asciiTheme="minorHAnsi" w:hAnsiTheme="minorHAnsi" w:cstheme="minorHAnsi"/>
          <w:i w:val="0"/>
          <w:color w:val="0D0D0D" w:themeColor="text1" w:themeTint="F2"/>
          <w:sz w:val="24"/>
          <w:szCs w:val="24"/>
        </w:rPr>
        <w:t>Enable Microsoft Sentinel</w:t>
      </w:r>
      <w:bookmarkStart w:id="3" w:name="enable"/>
      <w:bookmarkEnd w:id="2"/>
      <w:bookmarkEnd w:id="3"/>
    </w:p>
    <w:p w14:paraId="40B5433F" w14:textId="77777777" w:rsidR="000D2DEA" w:rsidRPr="0097347D" w:rsidRDefault="000D2DEA" w:rsidP="00DF1F6B">
      <w:pPr>
        <w:pStyle w:val="NormalWeb"/>
        <w:numPr>
          <w:ilvl w:val="0"/>
          <w:numId w:val="2"/>
        </w:numPr>
        <w:shd w:val="clear" w:color="auto" w:fill="FFFFFF"/>
        <w:ind w:left="570"/>
        <w:rPr>
          <w:rFonts w:asciiTheme="minorHAnsi" w:hAnsiTheme="minorHAnsi" w:cstheme="minorHAnsi"/>
          <w:color w:val="0D0D0D" w:themeColor="text1" w:themeTint="F2"/>
        </w:rPr>
      </w:pPr>
      <w:r w:rsidRPr="0097347D">
        <w:rPr>
          <w:rFonts w:asciiTheme="minorHAnsi" w:hAnsiTheme="minorHAnsi" w:cstheme="minorHAnsi"/>
          <w:color w:val="0D0D0D" w:themeColor="text1" w:themeTint="F2"/>
        </w:rPr>
        <w:t>Sign in to the Azure portal. Make sure that the subscription in which Microsoft Sentinel is created is selected.</w:t>
      </w:r>
    </w:p>
    <w:p w14:paraId="04E1AD58" w14:textId="77777777" w:rsidR="000D2DEA" w:rsidRPr="0097347D" w:rsidRDefault="000D2DEA" w:rsidP="00DF1F6B">
      <w:pPr>
        <w:pStyle w:val="NormalWeb"/>
        <w:numPr>
          <w:ilvl w:val="0"/>
          <w:numId w:val="2"/>
        </w:numPr>
        <w:shd w:val="clear" w:color="auto" w:fill="FFFFFF"/>
        <w:ind w:left="570"/>
        <w:rPr>
          <w:rFonts w:asciiTheme="minorHAnsi" w:hAnsiTheme="minorHAnsi" w:cstheme="minorHAnsi"/>
          <w:color w:val="0D0D0D" w:themeColor="text1" w:themeTint="F2"/>
        </w:rPr>
      </w:pPr>
      <w:r w:rsidRPr="0097347D">
        <w:rPr>
          <w:rFonts w:asciiTheme="minorHAnsi" w:hAnsiTheme="minorHAnsi" w:cstheme="minorHAnsi"/>
          <w:color w:val="0D0D0D" w:themeColor="text1" w:themeTint="F2"/>
        </w:rPr>
        <w:t>Search for and select </w:t>
      </w:r>
      <w:r w:rsidRPr="0097347D">
        <w:rPr>
          <w:rStyle w:val="Strong"/>
          <w:rFonts w:asciiTheme="minorHAnsi" w:eastAsiaTheme="majorEastAsia" w:hAnsiTheme="minorHAnsi" w:cstheme="minorHAnsi"/>
          <w:color w:val="0D0D0D" w:themeColor="text1" w:themeTint="F2"/>
        </w:rPr>
        <w:t>Microsoft Sentinel</w:t>
      </w:r>
      <w:r w:rsidRPr="0097347D">
        <w:rPr>
          <w:rFonts w:asciiTheme="minorHAnsi" w:hAnsiTheme="minorHAnsi" w:cstheme="minorHAnsi"/>
          <w:color w:val="0D0D0D" w:themeColor="text1" w:themeTint="F2"/>
        </w:rPr>
        <w:t>.</w:t>
      </w:r>
    </w:p>
    <w:p w14:paraId="60C3BA32" w14:textId="3C754B6D" w:rsidR="000D2DEA" w:rsidRPr="0097347D" w:rsidRDefault="000D2DEA" w:rsidP="000D2DEA">
      <w:pPr>
        <w:pStyle w:val="NormalWeb"/>
        <w:shd w:val="clear" w:color="auto" w:fill="FFFFFF"/>
        <w:ind w:left="570"/>
        <w:rPr>
          <w:rFonts w:asciiTheme="minorHAnsi" w:hAnsiTheme="minorHAnsi" w:cstheme="minorHAnsi"/>
          <w:color w:val="0D0D0D" w:themeColor="text1" w:themeTint="F2"/>
        </w:rPr>
      </w:pPr>
      <w:r w:rsidRPr="0097347D">
        <w:rPr>
          <w:rFonts w:asciiTheme="minorHAnsi" w:hAnsiTheme="minorHAnsi" w:cstheme="minorHAnsi"/>
          <w:noProof/>
          <w:color w:val="0D0D0D" w:themeColor="text1" w:themeTint="F2"/>
        </w:rPr>
        <w:drawing>
          <wp:inline distT="0" distB="0" distL="0" distR="0" wp14:anchorId="705F2324" wp14:editId="69062DF1">
            <wp:extent cx="6005023" cy="2634551"/>
            <wp:effectExtent l="0" t="0" r="0" b="0"/>
            <wp:docPr id="5" name="Picture 5" descr="Services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es searc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4073" cy="2642909"/>
                    </a:xfrm>
                    <a:prstGeom prst="rect">
                      <a:avLst/>
                    </a:prstGeom>
                    <a:noFill/>
                    <a:ln>
                      <a:noFill/>
                    </a:ln>
                  </pic:spPr>
                </pic:pic>
              </a:graphicData>
            </a:graphic>
          </wp:inline>
        </w:drawing>
      </w:r>
    </w:p>
    <w:p w14:paraId="7E0734AC" w14:textId="77777777" w:rsidR="000D2DEA" w:rsidRPr="0097347D" w:rsidRDefault="000D2DEA" w:rsidP="00DF1F6B">
      <w:pPr>
        <w:pStyle w:val="NormalWeb"/>
        <w:numPr>
          <w:ilvl w:val="0"/>
          <w:numId w:val="2"/>
        </w:numPr>
        <w:shd w:val="clear" w:color="auto" w:fill="FFFFFF"/>
        <w:ind w:left="570"/>
        <w:rPr>
          <w:rFonts w:asciiTheme="minorHAnsi" w:hAnsiTheme="minorHAnsi" w:cstheme="minorHAnsi"/>
          <w:color w:val="0D0D0D" w:themeColor="text1" w:themeTint="F2"/>
        </w:rPr>
      </w:pPr>
      <w:r w:rsidRPr="0097347D">
        <w:rPr>
          <w:rFonts w:asciiTheme="minorHAnsi" w:hAnsiTheme="minorHAnsi" w:cstheme="minorHAnsi"/>
          <w:color w:val="0D0D0D" w:themeColor="text1" w:themeTint="F2"/>
        </w:rPr>
        <w:t>Select </w:t>
      </w:r>
      <w:r w:rsidRPr="0097347D">
        <w:rPr>
          <w:rFonts w:asciiTheme="minorHAnsi" w:hAnsiTheme="minorHAnsi" w:cstheme="minorHAnsi"/>
          <w:b/>
          <w:bCs/>
          <w:color w:val="0D0D0D" w:themeColor="text1" w:themeTint="F2"/>
        </w:rPr>
        <w:t>Add</w:t>
      </w:r>
      <w:r w:rsidRPr="0097347D">
        <w:rPr>
          <w:rFonts w:asciiTheme="minorHAnsi" w:hAnsiTheme="minorHAnsi" w:cstheme="minorHAnsi"/>
          <w:color w:val="0D0D0D" w:themeColor="text1" w:themeTint="F2"/>
        </w:rPr>
        <w:t>.</w:t>
      </w:r>
    </w:p>
    <w:p w14:paraId="35684FCE" w14:textId="77777777" w:rsidR="000D2DEA" w:rsidRPr="0097347D" w:rsidRDefault="000D2DEA" w:rsidP="00DF1F6B">
      <w:pPr>
        <w:pStyle w:val="NormalWeb"/>
        <w:numPr>
          <w:ilvl w:val="0"/>
          <w:numId w:val="2"/>
        </w:numPr>
        <w:shd w:val="clear" w:color="auto" w:fill="FFFFFF"/>
        <w:ind w:left="570"/>
        <w:rPr>
          <w:rFonts w:asciiTheme="minorHAnsi" w:hAnsiTheme="minorHAnsi" w:cstheme="minorHAnsi"/>
          <w:color w:val="0D0D0D" w:themeColor="text1" w:themeTint="F2"/>
        </w:rPr>
      </w:pPr>
      <w:proofErr w:type="gramStart"/>
      <w:r w:rsidRPr="0097347D">
        <w:rPr>
          <w:rFonts w:asciiTheme="minorHAnsi" w:hAnsiTheme="minorHAnsi" w:cstheme="minorHAnsi"/>
          <w:color w:val="0D0D0D" w:themeColor="text1" w:themeTint="F2"/>
        </w:rPr>
        <w:t>create</w:t>
      </w:r>
      <w:proofErr w:type="gramEnd"/>
      <w:r w:rsidRPr="0097347D">
        <w:rPr>
          <w:rFonts w:asciiTheme="minorHAnsi" w:hAnsiTheme="minorHAnsi" w:cstheme="minorHAnsi"/>
          <w:color w:val="0D0D0D" w:themeColor="text1" w:themeTint="F2"/>
        </w:rPr>
        <w:t xml:space="preserve"> a new one.</w:t>
      </w:r>
    </w:p>
    <w:p w14:paraId="577815B4" w14:textId="6528A2CA" w:rsidR="000D2DEA" w:rsidRPr="0097347D" w:rsidRDefault="000D2DEA" w:rsidP="000D2DEA">
      <w:pPr>
        <w:pStyle w:val="NormalWeb"/>
        <w:shd w:val="clear" w:color="auto" w:fill="FFFFFF"/>
        <w:ind w:left="570"/>
        <w:rPr>
          <w:rFonts w:asciiTheme="minorHAnsi" w:hAnsiTheme="minorHAnsi" w:cstheme="minorHAnsi"/>
          <w:color w:val="0D0D0D" w:themeColor="text1" w:themeTint="F2"/>
        </w:rPr>
      </w:pPr>
      <w:r w:rsidRPr="0097347D">
        <w:rPr>
          <w:rFonts w:asciiTheme="minorHAnsi" w:hAnsiTheme="minorHAnsi" w:cstheme="minorHAnsi"/>
          <w:noProof/>
          <w:color w:val="0D0D0D" w:themeColor="text1" w:themeTint="F2"/>
        </w:rPr>
        <w:lastRenderedPageBreak/>
        <w:drawing>
          <wp:inline distT="0" distB="0" distL="0" distR="0" wp14:anchorId="62FA1BD6" wp14:editId="300AD5A2">
            <wp:extent cx="4826248" cy="41975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6248" cy="4197566"/>
                    </a:xfrm>
                    <a:prstGeom prst="rect">
                      <a:avLst/>
                    </a:prstGeom>
                  </pic:spPr>
                </pic:pic>
              </a:graphicData>
            </a:graphic>
          </wp:inline>
        </w:drawing>
      </w:r>
    </w:p>
    <w:p w14:paraId="360420DD" w14:textId="19775F65" w:rsidR="000D2DEA" w:rsidRPr="0097347D" w:rsidRDefault="000D2DEA" w:rsidP="00DF1F6B">
      <w:pPr>
        <w:pStyle w:val="NormalWeb"/>
        <w:numPr>
          <w:ilvl w:val="0"/>
          <w:numId w:val="2"/>
        </w:numPr>
        <w:shd w:val="clear" w:color="auto" w:fill="FFFFFF"/>
        <w:ind w:left="570"/>
        <w:rPr>
          <w:rFonts w:asciiTheme="minorHAnsi" w:hAnsiTheme="minorHAnsi" w:cstheme="minorHAnsi"/>
          <w:color w:val="0D0D0D" w:themeColor="text1" w:themeTint="F2"/>
        </w:rPr>
      </w:pPr>
      <w:r w:rsidRPr="0097347D">
        <w:rPr>
          <w:rFonts w:asciiTheme="minorHAnsi" w:hAnsiTheme="minorHAnsi" w:cstheme="minorHAnsi"/>
          <w:color w:val="0D0D0D" w:themeColor="text1" w:themeTint="F2"/>
        </w:rPr>
        <w:t>Click Review and Create</w:t>
      </w:r>
    </w:p>
    <w:p w14:paraId="096CEAD6" w14:textId="391EC1A5" w:rsidR="000D2DEA" w:rsidRPr="0097347D" w:rsidRDefault="000D2DEA" w:rsidP="00DF1F6B">
      <w:pPr>
        <w:pStyle w:val="NormalWeb"/>
        <w:numPr>
          <w:ilvl w:val="0"/>
          <w:numId w:val="2"/>
        </w:numPr>
        <w:shd w:val="clear" w:color="auto" w:fill="FFFFFF"/>
        <w:ind w:left="570"/>
        <w:rPr>
          <w:rFonts w:asciiTheme="minorHAnsi" w:hAnsiTheme="minorHAnsi" w:cstheme="minorHAnsi"/>
          <w:color w:val="0D0D0D" w:themeColor="text1" w:themeTint="F2"/>
        </w:rPr>
      </w:pPr>
      <w:r w:rsidRPr="0097347D">
        <w:rPr>
          <w:rFonts w:asciiTheme="minorHAnsi" w:hAnsiTheme="minorHAnsi" w:cstheme="minorHAnsi"/>
          <w:color w:val="0D0D0D" w:themeColor="text1" w:themeTint="F2"/>
        </w:rPr>
        <w:t xml:space="preserve">Once Created click add to </w:t>
      </w:r>
      <w:r w:rsidR="007C1C5E" w:rsidRPr="0097347D">
        <w:rPr>
          <w:rFonts w:asciiTheme="minorHAnsi" w:hAnsiTheme="minorHAnsi" w:cstheme="minorHAnsi"/>
          <w:color w:val="0D0D0D" w:themeColor="text1" w:themeTint="F2"/>
          <w:shd w:val="clear" w:color="auto" w:fill="FFFFFF"/>
        </w:rPr>
        <w:t>On the </w:t>
      </w:r>
      <w:r w:rsidR="007C1C5E" w:rsidRPr="0097347D">
        <w:rPr>
          <w:rStyle w:val="Strong"/>
          <w:rFonts w:asciiTheme="minorHAnsi" w:eastAsiaTheme="majorEastAsia" w:hAnsiTheme="minorHAnsi" w:cstheme="minorHAnsi"/>
          <w:color w:val="0D0D0D" w:themeColor="text1" w:themeTint="F2"/>
          <w:shd w:val="clear" w:color="auto" w:fill="FFFFFF"/>
        </w:rPr>
        <w:t>Add Microsoft Sentinel to a workspace</w:t>
      </w:r>
      <w:r w:rsidR="007C1C5E" w:rsidRPr="0097347D">
        <w:rPr>
          <w:rFonts w:asciiTheme="minorHAnsi" w:hAnsiTheme="minorHAnsi" w:cstheme="minorHAnsi"/>
          <w:color w:val="0D0D0D" w:themeColor="text1" w:themeTint="F2"/>
          <w:shd w:val="clear" w:color="auto" w:fill="FFFFFF"/>
        </w:rPr>
        <w:t> blade, </w:t>
      </w:r>
    </w:p>
    <w:p w14:paraId="757C9B06" w14:textId="599E64A5" w:rsidR="000D2DEA" w:rsidRPr="0097347D" w:rsidRDefault="000D2DEA" w:rsidP="000D2DEA">
      <w:pPr>
        <w:pStyle w:val="NormalWeb"/>
        <w:shd w:val="clear" w:color="auto" w:fill="FFFFFF"/>
        <w:ind w:left="570"/>
        <w:rPr>
          <w:rFonts w:asciiTheme="minorHAnsi" w:hAnsiTheme="minorHAnsi" w:cstheme="minorHAnsi"/>
          <w:color w:val="0D0D0D" w:themeColor="text1" w:themeTint="F2"/>
        </w:rPr>
      </w:pPr>
      <w:r w:rsidRPr="0097347D">
        <w:rPr>
          <w:rFonts w:asciiTheme="minorHAnsi" w:hAnsiTheme="minorHAnsi" w:cstheme="minorHAnsi"/>
          <w:noProof/>
          <w:color w:val="0D0D0D" w:themeColor="text1" w:themeTint="F2"/>
        </w:rPr>
        <w:drawing>
          <wp:inline distT="0" distB="0" distL="0" distR="0" wp14:anchorId="2C880408" wp14:editId="219DAFFE">
            <wp:extent cx="5702300" cy="21604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6939" cy="2166041"/>
                    </a:xfrm>
                    <a:prstGeom prst="rect">
                      <a:avLst/>
                    </a:prstGeom>
                  </pic:spPr>
                </pic:pic>
              </a:graphicData>
            </a:graphic>
          </wp:inline>
        </w:drawing>
      </w:r>
    </w:p>
    <w:p w14:paraId="74F43F8F" w14:textId="725BE4D7" w:rsidR="000D2DEA" w:rsidRPr="0097347D" w:rsidRDefault="007C1C5E" w:rsidP="00DF1F6B">
      <w:pPr>
        <w:pStyle w:val="NormalWeb"/>
        <w:numPr>
          <w:ilvl w:val="0"/>
          <w:numId w:val="2"/>
        </w:numPr>
        <w:shd w:val="clear" w:color="auto" w:fill="FFFFFF"/>
        <w:rPr>
          <w:rFonts w:asciiTheme="minorHAnsi" w:hAnsiTheme="minorHAnsi" w:cstheme="minorHAnsi"/>
          <w:color w:val="0D0D0D" w:themeColor="text1" w:themeTint="F2"/>
        </w:rPr>
      </w:pPr>
      <w:r w:rsidRPr="0097347D">
        <w:rPr>
          <w:rFonts w:asciiTheme="minorHAnsi" w:hAnsiTheme="minorHAnsi" w:cstheme="minorHAnsi"/>
          <w:color w:val="0D0D0D" w:themeColor="text1" w:themeTint="F2"/>
        </w:rPr>
        <w:t xml:space="preserve">Once Created click add to </w:t>
      </w:r>
      <w:r w:rsidRPr="0097347D">
        <w:rPr>
          <w:rFonts w:asciiTheme="minorHAnsi" w:hAnsiTheme="minorHAnsi" w:cstheme="minorHAnsi"/>
          <w:color w:val="0D0D0D" w:themeColor="text1" w:themeTint="F2"/>
          <w:shd w:val="clear" w:color="auto" w:fill="FFFFFF"/>
        </w:rPr>
        <w:t>On the </w:t>
      </w:r>
      <w:r w:rsidRPr="0097347D">
        <w:rPr>
          <w:rStyle w:val="Strong"/>
          <w:rFonts w:asciiTheme="minorHAnsi" w:eastAsiaTheme="majorEastAsia" w:hAnsiTheme="minorHAnsi" w:cstheme="minorHAnsi"/>
          <w:color w:val="0D0D0D" w:themeColor="text1" w:themeTint="F2"/>
          <w:shd w:val="clear" w:color="auto" w:fill="FFFFFF"/>
        </w:rPr>
        <w:t>Add Microsoft Sentinel to a workspace</w:t>
      </w:r>
      <w:r w:rsidRPr="0097347D">
        <w:rPr>
          <w:rFonts w:asciiTheme="minorHAnsi" w:hAnsiTheme="minorHAnsi" w:cstheme="minorHAnsi"/>
          <w:color w:val="0D0D0D" w:themeColor="text1" w:themeTint="F2"/>
          <w:shd w:val="clear" w:color="auto" w:fill="FFFFFF"/>
        </w:rPr>
        <w:t> blade</w:t>
      </w:r>
    </w:p>
    <w:p w14:paraId="65D08D9C" w14:textId="77777777" w:rsidR="007C1C5E" w:rsidRPr="0097347D" w:rsidRDefault="007C1C5E" w:rsidP="000D2DEA">
      <w:pPr>
        <w:pStyle w:val="NormalWeb"/>
        <w:shd w:val="clear" w:color="auto" w:fill="FFFFFF"/>
        <w:ind w:left="570"/>
        <w:rPr>
          <w:rFonts w:asciiTheme="minorHAnsi" w:hAnsiTheme="minorHAnsi" w:cstheme="minorHAnsi"/>
          <w:color w:val="0D0D0D" w:themeColor="text1" w:themeTint="F2"/>
        </w:rPr>
      </w:pPr>
    </w:p>
    <w:p w14:paraId="0CD576A9" w14:textId="764896BA" w:rsidR="007C1C5E" w:rsidRPr="0097347D" w:rsidRDefault="007C1C5E" w:rsidP="000D2DEA">
      <w:pPr>
        <w:pStyle w:val="NormalWeb"/>
        <w:shd w:val="clear" w:color="auto" w:fill="FFFFFF"/>
        <w:ind w:left="570"/>
        <w:rPr>
          <w:rFonts w:asciiTheme="minorHAnsi" w:hAnsiTheme="minorHAnsi" w:cstheme="minorHAnsi"/>
          <w:color w:val="0D0D0D" w:themeColor="text1" w:themeTint="F2"/>
        </w:rPr>
      </w:pPr>
      <w:r w:rsidRPr="0097347D">
        <w:rPr>
          <w:rFonts w:asciiTheme="minorHAnsi" w:hAnsiTheme="minorHAnsi" w:cstheme="minorHAnsi"/>
          <w:noProof/>
          <w:color w:val="0D0D0D" w:themeColor="text1" w:themeTint="F2"/>
        </w:rPr>
        <w:drawing>
          <wp:inline distT="0" distB="0" distL="0" distR="0" wp14:anchorId="59CB4A4A" wp14:editId="66EDE84D">
            <wp:extent cx="3314870" cy="15494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14870" cy="1549480"/>
                    </a:xfrm>
                    <a:prstGeom prst="rect">
                      <a:avLst/>
                    </a:prstGeom>
                  </pic:spPr>
                </pic:pic>
              </a:graphicData>
            </a:graphic>
          </wp:inline>
        </w:drawing>
      </w:r>
    </w:p>
    <w:p w14:paraId="3E8BB7EA" w14:textId="77777777" w:rsidR="000D2DEA" w:rsidRPr="0097347D" w:rsidRDefault="000D2DEA" w:rsidP="000D2DEA">
      <w:pPr>
        <w:pStyle w:val="NormalWeb"/>
        <w:shd w:val="clear" w:color="auto" w:fill="FFFFFF"/>
        <w:ind w:left="570"/>
        <w:rPr>
          <w:rFonts w:asciiTheme="minorHAnsi" w:hAnsiTheme="minorHAnsi" w:cstheme="minorHAnsi"/>
          <w:color w:val="0D0D0D" w:themeColor="text1" w:themeTint="F2"/>
        </w:rPr>
      </w:pPr>
    </w:p>
    <w:p w14:paraId="01992A4E" w14:textId="77777777" w:rsidR="007C1C5E" w:rsidRPr="0097347D" w:rsidRDefault="007C1C5E" w:rsidP="00DF1F6B">
      <w:pPr>
        <w:pStyle w:val="NormalWeb"/>
        <w:numPr>
          <w:ilvl w:val="0"/>
          <w:numId w:val="2"/>
        </w:numPr>
        <w:shd w:val="clear" w:color="auto" w:fill="FFFFFF"/>
        <w:rPr>
          <w:rFonts w:asciiTheme="minorHAnsi" w:hAnsiTheme="minorHAnsi" w:cstheme="minorHAnsi"/>
          <w:color w:val="0D0D0D" w:themeColor="text1" w:themeTint="F2"/>
        </w:rPr>
      </w:pPr>
      <w:r w:rsidRPr="0097347D">
        <w:rPr>
          <w:rFonts w:asciiTheme="minorHAnsi" w:hAnsiTheme="minorHAnsi" w:cstheme="minorHAnsi"/>
          <w:color w:val="0D0D0D" w:themeColor="text1" w:themeTint="F2"/>
        </w:rPr>
        <w:t xml:space="preserve">Once Created click add to </w:t>
      </w:r>
      <w:r w:rsidRPr="0097347D">
        <w:rPr>
          <w:rFonts w:asciiTheme="minorHAnsi" w:hAnsiTheme="minorHAnsi" w:cstheme="minorHAnsi"/>
          <w:color w:val="0D0D0D" w:themeColor="text1" w:themeTint="F2"/>
          <w:shd w:val="clear" w:color="auto" w:fill="FFFFFF"/>
        </w:rPr>
        <w:t>On the </w:t>
      </w:r>
      <w:r w:rsidRPr="0097347D">
        <w:rPr>
          <w:rStyle w:val="Strong"/>
          <w:rFonts w:asciiTheme="minorHAnsi" w:eastAsiaTheme="majorEastAsia" w:hAnsiTheme="minorHAnsi" w:cstheme="minorHAnsi"/>
          <w:color w:val="0D0D0D" w:themeColor="text1" w:themeTint="F2"/>
          <w:shd w:val="clear" w:color="auto" w:fill="FFFFFF"/>
        </w:rPr>
        <w:t>Add Microsoft Sentinel to a workspace</w:t>
      </w:r>
      <w:r w:rsidRPr="0097347D">
        <w:rPr>
          <w:rFonts w:asciiTheme="minorHAnsi" w:hAnsiTheme="minorHAnsi" w:cstheme="minorHAnsi"/>
          <w:color w:val="0D0D0D" w:themeColor="text1" w:themeTint="F2"/>
          <w:shd w:val="clear" w:color="auto" w:fill="FFFFFF"/>
        </w:rPr>
        <w:t> blade</w:t>
      </w:r>
    </w:p>
    <w:p w14:paraId="6BF8B4A5" w14:textId="4424F5D6" w:rsidR="007C1C5E" w:rsidRPr="0097347D" w:rsidRDefault="007C1C5E" w:rsidP="007C1C5E">
      <w:pPr>
        <w:pStyle w:val="NormalWeb"/>
        <w:shd w:val="clear" w:color="auto" w:fill="FFFFFF"/>
        <w:rPr>
          <w:rFonts w:asciiTheme="minorHAnsi" w:hAnsiTheme="minorHAnsi" w:cstheme="minorHAnsi"/>
          <w:color w:val="0D0D0D" w:themeColor="text1" w:themeTint="F2"/>
        </w:rPr>
      </w:pPr>
      <w:r w:rsidRPr="0097347D">
        <w:rPr>
          <w:rFonts w:asciiTheme="minorHAnsi" w:hAnsiTheme="minorHAnsi" w:cstheme="minorHAnsi"/>
          <w:noProof/>
          <w:color w:val="0D0D0D" w:themeColor="text1" w:themeTint="F2"/>
        </w:rPr>
        <w:drawing>
          <wp:inline distT="0" distB="0" distL="0" distR="0" wp14:anchorId="58F7DFFE" wp14:editId="7E7F1159">
            <wp:extent cx="6197600" cy="35439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7600" cy="3543935"/>
                    </a:xfrm>
                    <a:prstGeom prst="rect">
                      <a:avLst/>
                    </a:prstGeom>
                  </pic:spPr>
                </pic:pic>
              </a:graphicData>
            </a:graphic>
          </wp:inline>
        </w:drawing>
      </w:r>
    </w:p>
    <w:p w14:paraId="7E959E2F" w14:textId="4E08984F" w:rsidR="00D24BEA" w:rsidRPr="0097347D" w:rsidRDefault="00D24BEA" w:rsidP="00D24BEA">
      <w:pPr>
        <w:pStyle w:val="Heading1"/>
        <w:rPr>
          <w:rFonts w:asciiTheme="minorHAnsi" w:eastAsia="Arial" w:hAnsiTheme="minorHAnsi" w:cstheme="minorHAnsi"/>
          <w:color w:val="E36C0A" w:themeColor="accent6" w:themeShade="BF"/>
        </w:rPr>
      </w:pPr>
      <w:bookmarkStart w:id="4" w:name="_Toc100855910"/>
      <w:r w:rsidRPr="0097347D">
        <w:rPr>
          <w:rFonts w:asciiTheme="minorHAnsi" w:eastAsia="Arial" w:hAnsiTheme="minorHAnsi" w:cstheme="minorHAnsi"/>
          <w:color w:val="E36C0A" w:themeColor="accent6" w:themeShade="BF"/>
        </w:rPr>
        <w:t>Exercise 2: Deploy the Microsoft Sentinel Training Lab Solution</w:t>
      </w:r>
      <w:bookmarkEnd w:id="4"/>
    </w:p>
    <w:p w14:paraId="496C85C8" w14:textId="77777777" w:rsidR="00D24BEA" w:rsidRPr="00D24BEA" w:rsidRDefault="00D24BEA" w:rsidP="00D24BEA">
      <w:pPr>
        <w:shd w:val="clear" w:color="auto" w:fill="FFFFFF"/>
        <w:spacing w:after="240"/>
        <w:rPr>
          <w:rFonts w:asciiTheme="minorHAnsi" w:hAnsiTheme="minorHAnsi" w:cstheme="minorHAnsi"/>
          <w:color w:val="0D0D0D" w:themeColor="text1" w:themeTint="F2"/>
          <w:sz w:val="24"/>
          <w:szCs w:val="24"/>
          <w:lang w:val="en-IN" w:eastAsia="en-IN"/>
        </w:rPr>
      </w:pPr>
      <w:r w:rsidRPr="00D24BEA">
        <w:rPr>
          <w:rFonts w:asciiTheme="minorHAnsi" w:hAnsiTheme="minorHAnsi" w:cstheme="minorHAnsi"/>
          <w:color w:val="0D0D0D" w:themeColor="text1" w:themeTint="F2"/>
          <w:sz w:val="24"/>
          <w:szCs w:val="24"/>
          <w:lang w:val="en-IN" w:eastAsia="en-IN"/>
        </w:rPr>
        <w:t xml:space="preserve">In this exercise you will deploy the Training Lab solution into your existing workspace. This will ingest pre-recorded data (~20 MBs) and create several other </w:t>
      </w:r>
      <w:proofErr w:type="spellStart"/>
      <w:r w:rsidRPr="00D24BEA">
        <w:rPr>
          <w:rFonts w:asciiTheme="minorHAnsi" w:hAnsiTheme="minorHAnsi" w:cstheme="minorHAnsi"/>
          <w:color w:val="0D0D0D" w:themeColor="text1" w:themeTint="F2"/>
          <w:sz w:val="24"/>
          <w:szCs w:val="24"/>
          <w:lang w:val="en-IN" w:eastAsia="en-IN"/>
        </w:rPr>
        <w:t>artifacts</w:t>
      </w:r>
      <w:proofErr w:type="spellEnd"/>
      <w:r w:rsidRPr="00D24BEA">
        <w:rPr>
          <w:rFonts w:asciiTheme="minorHAnsi" w:hAnsiTheme="minorHAnsi" w:cstheme="minorHAnsi"/>
          <w:color w:val="0D0D0D" w:themeColor="text1" w:themeTint="F2"/>
          <w:sz w:val="24"/>
          <w:szCs w:val="24"/>
          <w:lang w:val="en-IN" w:eastAsia="en-IN"/>
        </w:rPr>
        <w:t xml:space="preserve"> that will be used during the exercises.</w:t>
      </w:r>
    </w:p>
    <w:p w14:paraId="63551BA0" w14:textId="77777777" w:rsidR="00D24BEA" w:rsidRPr="00D24BEA" w:rsidRDefault="00D24BEA" w:rsidP="00DF1F6B">
      <w:pPr>
        <w:numPr>
          <w:ilvl w:val="0"/>
          <w:numId w:val="6"/>
        </w:numPr>
        <w:shd w:val="clear" w:color="auto" w:fill="FFFFFF"/>
        <w:spacing w:before="100" w:beforeAutospacing="1" w:after="100" w:afterAutospacing="1"/>
        <w:rPr>
          <w:rFonts w:asciiTheme="minorHAnsi" w:hAnsiTheme="minorHAnsi" w:cstheme="minorHAnsi"/>
          <w:color w:val="0D0D0D" w:themeColor="text1" w:themeTint="F2"/>
          <w:sz w:val="24"/>
          <w:szCs w:val="24"/>
          <w:lang w:val="en-IN" w:eastAsia="en-IN"/>
        </w:rPr>
      </w:pPr>
      <w:r w:rsidRPr="00D24BEA">
        <w:rPr>
          <w:rFonts w:asciiTheme="minorHAnsi" w:hAnsiTheme="minorHAnsi" w:cstheme="minorHAnsi"/>
          <w:color w:val="0D0D0D" w:themeColor="text1" w:themeTint="F2"/>
          <w:sz w:val="24"/>
          <w:szCs w:val="24"/>
          <w:lang w:val="en-IN" w:eastAsia="en-IN"/>
        </w:rPr>
        <w:t>In the Azure Portal, go to the top search bar and type </w:t>
      </w:r>
      <w:r w:rsidRPr="0097347D">
        <w:rPr>
          <w:rFonts w:asciiTheme="minorHAnsi" w:hAnsiTheme="minorHAnsi" w:cstheme="minorHAnsi"/>
          <w:i/>
          <w:iCs/>
          <w:color w:val="0D0D0D" w:themeColor="text1" w:themeTint="F2"/>
          <w:sz w:val="24"/>
          <w:szCs w:val="24"/>
          <w:lang w:val="en-IN" w:eastAsia="en-IN"/>
        </w:rPr>
        <w:t>Microsoft Sentinel Training</w:t>
      </w:r>
      <w:r w:rsidRPr="00D24BEA">
        <w:rPr>
          <w:rFonts w:asciiTheme="minorHAnsi" w:hAnsiTheme="minorHAnsi" w:cstheme="minorHAnsi"/>
          <w:color w:val="0D0D0D" w:themeColor="text1" w:themeTint="F2"/>
          <w:sz w:val="24"/>
          <w:szCs w:val="24"/>
          <w:lang w:val="en-IN" w:eastAsia="en-IN"/>
        </w:rPr>
        <w:t>. Select the </w:t>
      </w:r>
      <w:r w:rsidRPr="0097347D">
        <w:rPr>
          <w:rFonts w:asciiTheme="minorHAnsi" w:hAnsiTheme="minorHAnsi" w:cstheme="minorHAnsi"/>
          <w:b/>
          <w:bCs/>
          <w:color w:val="0D0D0D" w:themeColor="text1" w:themeTint="F2"/>
          <w:sz w:val="24"/>
          <w:szCs w:val="24"/>
          <w:lang w:val="en-IN" w:eastAsia="en-IN"/>
        </w:rPr>
        <w:t>Microsoft Sentinel Training Lab Solution (Preview)</w:t>
      </w:r>
      <w:r w:rsidRPr="00D24BEA">
        <w:rPr>
          <w:rFonts w:asciiTheme="minorHAnsi" w:hAnsiTheme="minorHAnsi" w:cstheme="minorHAnsi"/>
          <w:color w:val="0D0D0D" w:themeColor="text1" w:themeTint="F2"/>
          <w:sz w:val="24"/>
          <w:szCs w:val="24"/>
          <w:lang w:val="en-IN" w:eastAsia="en-IN"/>
        </w:rPr>
        <w:t> marketplace item on the right.</w:t>
      </w:r>
    </w:p>
    <w:p w14:paraId="5311BE63" w14:textId="66A7FBF1" w:rsidR="00D24BEA" w:rsidRPr="00D24BEA" w:rsidRDefault="00D24BEA" w:rsidP="00D24BEA">
      <w:pPr>
        <w:shd w:val="clear" w:color="auto" w:fill="FFFFFF"/>
        <w:spacing w:after="240"/>
        <w:rPr>
          <w:rFonts w:asciiTheme="minorHAnsi" w:hAnsiTheme="minorHAnsi" w:cstheme="minorHAnsi"/>
          <w:color w:val="0D0D0D" w:themeColor="text1" w:themeTint="F2"/>
          <w:sz w:val="24"/>
          <w:szCs w:val="24"/>
          <w:lang w:val="en-IN" w:eastAsia="en-IN"/>
        </w:rPr>
      </w:pPr>
      <w:r w:rsidRPr="0097347D">
        <w:rPr>
          <w:rFonts w:asciiTheme="minorHAnsi" w:hAnsiTheme="minorHAnsi" w:cstheme="minorHAnsi"/>
          <w:noProof/>
          <w:color w:val="0D0D0D" w:themeColor="text1" w:themeTint="F2"/>
          <w:sz w:val="24"/>
          <w:szCs w:val="24"/>
          <w:lang w:val="en-IN" w:eastAsia="en-IN"/>
        </w:rPr>
        <w:drawing>
          <wp:inline distT="0" distB="0" distL="0" distR="0" wp14:anchorId="2B8993D2" wp14:editId="47BEB3FC">
            <wp:extent cx="6505575" cy="1133143"/>
            <wp:effectExtent l="0" t="0" r="0" b="0"/>
            <wp:docPr id="6" name="Picture 6" descr="deployment">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ployment">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58264" cy="1142320"/>
                    </a:xfrm>
                    <a:prstGeom prst="rect">
                      <a:avLst/>
                    </a:prstGeom>
                    <a:noFill/>
                    <a:ln>
                      <a:noFill/>
                    </a:ln>
                  </pic:spPr>
                </pic:pic>
              </a:graphicData>
            </a:graphic>
          </wp:inline>
        </w:drawing>
      </w:r>
    </w:p>
    <w:p w14:paraId="6AC1C011" w14:textId="77777777" w:rsidR="00D24BEA" w:rsidRPr="00D24BEA" w:rsidRDefault="00D24BEA" w:rsidP="00DF1F6B">
      <w:pPr>
        <w:numPr>
          <w:ilvl w:val="0"/>
          <w:numId w:val="7"/>
        </w:numPr>
        <w:shd w:val="clear" w:color="auto" w:fill="FFFFFF"/>
        <w:spacing w:before="100" w:beforeAutospacing="1" w:after="100" w:afterAutospacing="1"/>
        <w:rPr>
          <w:rFonts w:asciiTheme="minorHAnsi" w:hAnsiTheme="minorHAnsi" w:cstheme="minorHAnsi"/>
          <w:color w:val="0D0D0D" w:themeColor="text1" w:themeTint="F2"/>
          <w:sz w:val="24"/>
          <w:szCs w:val="24"/>
          <w:lang w:val="en-IN" w:eastAsia="en-IN"/>
        </w:rPr>
      </w:pPr>
      <w:r w:rsidRPr="00D24BEA">
        <w:rPr>
          <w:rFonts w:asciiTheme="minorHAnsi" w:hAnsiTheme="minorHAnsi" w:cstheme="minorHAnsi"/>
          <w:color w:val="0D0D0D" w:themeColor="text1" w:themeTint="F2"/>
          <w:sz w:val="24"/>
          <w:szCs w:val="24"/>
          <w:lang w:val="en-IN" w:eastAsia="en-IN"/>
        </w:rPr>
        <w:t>Read the solution description and click </w:t>
      </w:r>
      <w:r w:rsidRPr="0097347D">
        <w:rPr>
          <w:rFonts w:asciiTheme="minorHAnsi" w:hAnsiTheme="minorHAnsi" w:cstheme="minorHAnsi"/>
          <w:b/>
          <w:bCs/>
          <w:color w:val="0D0D0D" w:themeColor="text1" w:themeTint="F2"/>
          <w:sz w:val="24"/>
          <w:szCs w:val="24"/>
          <w:lang w:val="en-IN" w:eastAsia="en-IN"/>
        </w:rPr>
        <w:t>Create</w:t>
      </w:r>
      <w:r w:rsidRPr="00D24BEA">
        <w:rPr>
          <w:rFonts w:asciiTheme="minorHAnsi" w:hAnsiTheme="minorHAnsi" w:cstheme="minorHAnsi"/>
          <w:color w:val="0D0D0D" w:themeColor="text1" w:themeTint="F2"/>
          <w:sz w:val="24"/>
          <w:szCs w:val="24"/>
          <w:lang w:val="en-IN" w:eastAsia="en-IN"/>
        </w:rPr>
        <w:t> at the top.</w:t>
      </w:r>
    </w:p>
    <w:p w14:paraId="25F23FCB" w14:textId="79F28AE6" w:rsidR="00D24BEA" w:rsidRPr="00D24BEA" w:rsidRDefault="00D24BEA" w:rsidP="00D24BEA">
      <w:pPr>
        <w:shd w:val="clear" w:color="auto" w:fill="FFFFFF"/>
        <w:spacing w:after="240"/>
        <w:rPr>
          <w:rFonts w:asciiTheme="minorHAnsi" w:hAnsiTheme="minorHAnsi" w:cstheme="minorHAnsi"/>
          <w:color w:val="0D0D0D" w:themeColor="text1" w:themeTint="F2"/>
          <w:sz w:val="24"/>
          <w:szCs w:val="24"/>
          <w:lang w:val="en-IN" w:eastAsia="en-IN"/>
        </w:rPr>
      </w:pPr>
      <w:r w:rsidRPr="0097347D">
        <w:rPr>
          <w:rFonts w:asciiTheme="minorHAnsi" w:hAnsiTheme="minorHAnsi" w:cstheme="minorHAnsi"/>
          <w:noProof/>
          <w:color w:val="0D0D0D" w:themeColor="text1" w:themeTint="F2"/>
          <w:sz w:val="24"/>
          <w:szCs w:val="24"/>
          <w:lang w:val="en-IN" w:eastAsia="en-IN"/>
        </w:rPr>
        <w:lastRenderedPageBreak/>
        <w:drawing>
          <wp:inline distT="0" distB="0" distL="0" distR="0" wp14:anchorId="57F8BAC6" wp14:editId="146DE205">
            <wp:extent cx="6142093" cy="5210024"/>
            <wp:effectExtent l="0" t="0" r="0" b="0"/>
            <wp:docPr id="4" name="Picture 4" descr="deployment">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ployment">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5158" cy="5229589"/>
                    </a:xfrm>
                    <a:prstGeom prst="rect">
                      <a:avLst/>
                    </a:prstGeom>
                    <a:noFill/>
                    <a:ln>
                      <a:noFill/>
                    </a:ln>
                  </pic:spPr>
                </pic:pic>
              </a:graphicData>
            </a:graphic>
          </wp:inline>
        </w:drawing>
      </w:r>
    </w:p>
    <w:p w14:paraId="59860CA3" w14:textId="77777777" w:rsidR="00D24BEA" w:rsidRPr="00D24BEA" w:rsidRDefault="00D24BEA" w:rsidP="00DF1F6B">
      <w:pPr>
        <w:numPr>
          <w:ilvl w:val="0"/>
          <w:numId w:val="8"/>
        </w:numPr>
        <w:shd w:val="clear" w:color="auto" w:fill="FFFFFF"/>
        <w:spacing w:before="100" w:beforeAutospacing="1" w:after="100" w:afterAutospacing="1"/>
        <w:rPr>
          <w:rFonts w:asciiTheme="minorHAnsi" w:hAnsiTheme="minorHAnsi" w:cstheme="minorHAnsi"/>
          <w:color w:val="0D0D0D" w:themeColor="text1" w:themeTint="F2"/>
          <w:sz w:val="24"/>
          <w:szCs w:val="24"/>
          <w:lang w:val="en-IN" w:eastAsia="en-IN"/>
        </w:rPr>
      </w:pPr>
      <w:r w:rsidRPr="00D24BEA">
        <w:rPr>
          <w:rFonts w:asciiTheme="minorHAnsi" w:hAnsiTheme="minorHAnsi" w:cstheme="minorHAnsi"/>
          <w:color w:val="0D0D0D" w:themeColor="text1" w:themeTint="F2"/>
          <w:sz w:val="24"/>
          <w:szCs w:val="24"/>
          <w:lang w:val="en-IN" w:eastAsia="en-IN"/>
        </w:rPr>
        <w:t xml:space="preserve">In the Basics tab, select the Subscription, Resource Group and Workspace that you created in Exercise 1, or the details for your existing workspace. Optionally, review the different tabs (Workbooks, Analytics, Hunting Queries, </w:t>
      </w:r>
      <w:proofErr w:type="spellStart"/>
      <w:r w:rsidRPr="00D24BEA">
        <w:rPr>
          <w:rFonts w:asciiTheme="minorHAnsi" w:hAnsiTheme="minorHAnsi" w:cstheme="minorHAnsi"/>
          <w:color w:val="0D0D0D" w:themeColor="text1" w:themeTint="F2"/>
          <w:sz w:val="24"/>
          <w:szCs w:val="24"/>
          <w:lang w:val="en-IN" w:eastAsia="en-IN"/>
        </w:rPr>
        <w:t>Watchlists</w:t>
      </w:r>
      <w:proofErr w:type="spellEnd"/>
      <w:r w:rsidRPr="00D24BEA">
        <w:rPr>
          <w:rFonts w:asciiTheme="minorHAnsi" w:hAnsiTheme="minorHAnsi" w:cstheme="minorHAnsi"/>
          <w:color w:val="0D0D0D" w:themeColor="text1" w:themeTint="F2"/>
          <w:sz w:val="24"/>
          <w:szCs w:val="24"/>
          <w:lang w:val="en-IN" w:eastAsia="en-IN"/>
        </w:rPr>
        <w:t xml:space="preserve">, </w:t>
      </w:r>
      <w:proofErr w:type="gramStart"/>
      <w:r w:rsidRPr="00D24BEA">
        <w:rPr>
          <w:rFonts w:asciiTheme="minorHAnsi" w:hAnsiTheme="minorHAnsi" w:cstheme="minorHAnsi"/>
          <w:color w:val="0D0D0D" w:themeColor="text1" w:themeTint="F2"/>
          <w:sz w:val="24"/>
          <w:szCs w:val="24"/>
          <w:lang w:val="en-IN" w:eastAsia="en-IN"/>
        </w:rPr>
        <w:t>Playbooks</w:t>
      </w:r>
      <w:proofErr w:type="gramEnd"/>
      <w:r w:rsidRPr="00D24BEA">
        <w:rPr>
          <w:rFonts w:asciiTheme="minorHAnsi" w:hAnsiTheme="minorHAnsi" w:cstheme="minorHAnsi"/>
          <w:color w:val="0D0D0D" w:themeColor="text1" w:themeTint="F2"/>
          <w:sz w:val="24"/>
          <w:szCs w:val="24"/>
          <w:lang w:val="en-IN" w:eastAsia="en-IN"/>
        </w:rPr>
        <w:t>) in the solution. When ready, click on </w:t>
      </w:r>
      <w:r w:rsidRPr="0097347D">
        <w:rPr>
          <w:rFonts w:asciiTheme="minorHAnsi" w:hAnsiTheme="minorHAnsi" w:cstheme="minorHAnsi"/>
          <w:b/>
          <w:bCs/>
          <w:color w:val="0D0D0D" w:themeColor="text1" w:themeTint="F2"/>
          <w:sz w:val="24"/>
          <w:szCs w:val="24"/>
          <w:lang w:val="en-IN" w:eastAsia="en-IN"/>
        </w:rPr>
        <w:t>Review + create</w:t>
      </w:r>
      <w:r w:rsidRPr="00D24BEA">
        <w:rPr>
          <w:rFonts w:asciiTheme="minorHAnsi" w:hAnsiTheme="minorHAnsi" w:cstheme="minorHAnsi"/>
          <w:color w:val="0D0D0D" w:themeColor="text1" w:themeTint="F2"/>
          <w:sz w:val="24"/>
          <w:szCs w:val="24"/>
          <w:lang w:val="en-IN" w:eastAsia="en-IN"/>
        </w:rPr>
        <w:t>.</w:t>
      </w:r>
    </w:p>
    <w:p w14:paraId="069FA468" w14:textId="4F1F7B42" w:rsidR="00D24BEA" w:rsidRPr="00D24BEA" w:rsidRDefault="00D24BEA" w:rsidP="00D24BEA">
      <w:pPr>
        <w:shd w:val="clear" w:color="auto" w:fill="FFFFFF"/>
        <w:spacing w:after="240"/>
        <w:rPr>
          <w:rFonts w:asciiTheme="minorHAnsi" w:hAnsiTheme="minorHAnsi" w:cstheme="minorHAnsi"/>
          <w:color w:val="0D0D0D" w:themeColor="text1" w:themeTint="F2"/>
          <w:sz w:val="24"/>
          <w:szCs w:val="24"/>
          <w:lang w:val="en-IN" w:eastAsia="en-IN"/>
        </w:rPr>
      </w:pPr>
      <w:r w:rsidRPr="0097347D">
        <w:rPr>
          <w:rFonts w:asciiTheme="minorHAnsi" w:hAnsiTheme="minorHAnsi" w:cstheme="minorHAnsi"/>
          <w:noProof/>
          <w:color w:val="0D0D0D" w:themeColor="text1" w:themeTint="F2"/>
          <w:sz w:val="24"/>
          <w:szCs w:val="24"/>
          <w:lang w:val="en-IN" w:eastAsia="en-IN"/>
        </w:rPr>
        <w:lastRenderedPageBreak/>
        <w:drawing>
          <wp:inline distT="0" distB="0" distL="0" distR="0" wp14:anchorId="05C87C2E" wp14:editId="7750A515">
            <wp:extent cx="5626389" cy="50358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26389" cy="5035809"/>
                    </a:xfrm>
                    <a:prstGeom prst="rect">
                      <a:avLst/>
                    </a:prstGeom>
                  </pic:spPr>
                </pic:pic>
              </a:graphicData>
            </a:graphic>
          </wp:inline>
        </w:drawing>
      </w:r>
    </w:p>
    <w:p w14:paraId="3572DF6E" w14:textId="77777777" w:rsidR="00D24BEA" w:rsidRPr="0097347D" w:rsidRDefault="00D24BEA" w:rsidP="00DF1F6B">
      <w:pPr>
        <w:numPr>
          <w:ilvl w:val="0"/>
          <w:numId w:val="9"/>
        </w:numPr>
        <w:shd w:val="clear" w:color="auto" w:fill="FFFFFF"/>
        <w:spacing w:before="240" w:after="240"/>
        <w:rPr>
          <w:rFonts w:asciiTheme="minorHAnsi" w:hAnsiTheme="minorHAnsi" w:cstheme="minorHAnsi"/>
          <w:color w:val="0D0D0D" w:themeColor="text1" w:themeTint="F2"/>
          <w:sz w:val="24"/>
          <w:szCs w:val="24"/>
          <w:lang w:val="en-IN" w:eastAsia="en-IN"/>
        </w:rPr>
      </w:pPr>
      <w:r w:rsidRPr="00D24BEA">
        <w:rPr>
          <w:rFonts w:asciiTheme="minorHAnsi" w:hAnsiTheme="minorHAnsi" w:cstheme="minorHAnsi"/>
          <w:color w:val="0D0D0D" w:themeColor="text1" w:themeTint="F2"/>
          <w:sz w:val="24"/>
          <w:szCs w:val="24"/>
          <w:lang w:val="en-IN" w:eastAsia="en-IN"/>
        </w:rPr>
        <w:t>Once validation is ok, click on </w:t>
      </w:r>
      <w:r w:rsidRPr="0097347D">
        <w:rPr>
          <w:rFonts w:asciiTheme="minorHAnsi" w:hAnsiTheme="minorHAnsi" w:cstheme="minorHAnsi"/>
          <w:b/>
          <w:bCs/>
          <w:color w:val="0D0D0D" w:themeColor="text1" w:themeTint="F2"/>
          <w:sz w:val="24"/>
          <w:szCs w:val="24"/>
          <w:lang w:val="en-IN" w:eastAsia="en-IN"/>
        </w:rPr>
        <w:t>Create</w:t>
      </w:r>
      <w:r w:rsidRPr="00D24BEA">
        <w:rPr>
          <w:rFonts w:asciiTheme="minorHAnsi" w:hAnsiTheme="minorHAnsi" w:cstheme="minorHAnsi"/>
          <w:color w:val="0D0D0D" w:themeColor="text1" w:themeTint="F2"/>
          <w:sz w:val="24"/>
          <w:szCs w:val="24"/>
          <w:lang w:val="en-IN" w:eastAsia="en-IN"/>
        </w:rPr>
        <w:t>. The deployment process takes </w:t>
      </w:r>
      <w:r w:rsidRPr="0097347D">
        <w:rPr>
          <w:rFonts w:asciiTheme="minorHAnsi" w:hAnsiTheme="minorHAnsi" w:cstheme="minorHAnsi"/>
          <w:b/>
          <w:bCs/>
          <w:color w:val="0D0D0D" w:themeColor="text1" w:themeTint="F2"/>
          <w:sz w:val="24"/>
          <w:szCs w:val="24"/>
          <w:lang w:val="en-IN" w:eastAsia="en-IN"/>
        </w:rPr>
        <w:t>about 15 minutes</w:t>
      </w:r>
      <w:r w:rsidRPr="00D24BEA">
        <w:rPr>
          <w:rFonts w:asciiTheme="minorHAnsi" w:hAnsiTheme="minorHAnsi" w:cstheme="minorHAnsi"/>
          <w:color w:val="0D0D0D" w:themeColor="text1" w:themeTint="F2"/>
          <w:sz w:val="24"/>
          <w:szCs w:val="24"/>
          <w:lang w:val="en-IN" w:eastAsia="en-IN"/>
        </w:rPr>
        <w:t>, this is because we want to make sure that all the ingested data is ready for you to use once finished.</w:t>
      </w:r>
    </w:p>
    <w:p w14:paraId="500AB2F4" w14:textId="43E5F837" w:rsidR="00B867A7" w:rsidRPr="00D24BEA" w:rsidRDefault="00B867A7" w:rsidP="00B867A7">
      <w:pPr>
        <w:shd w:val="clear" w:color="auto" w:fill="FFFFFF"/>
        <w:spacing w:before="240" w:after="240"/>
        <w:ind w:left="720"/>
        <w:rPr>
          <w:rFonts w:asciiTheme="minorHAnsi" w:hAnsiTheme="minorHAnsi" w:cstheme="minorHAnsi"/>
          <w:color w:val="0D0D0D" w:themeColor="text1" w:themeTint="F2"/>
          <w:sz w:val="24"/>
          <w:szCs w:val="24"/>
          <w:lang w:val="en-IN" w:eastAsia="en-IN"/>
        </w:rPr>
      </w:pPr>
      <w:r w:rsidRPr="0097347D">
        <w:rPr>
          <w:rFonts w:asciiTheme="minorHAnsi" w:hAnsiTheme="minorHAnsi" w:cstheme="minorHAnsi"/>
          <w:noProof/>
          <w:color w:val="0D0D0D" w:themeColor="text1" w:themeTint="F2"/>
          <w:sz w:val="24"/>
          <w:szCs w:val="24"/>
          <w:lang w:val="en-IN" w:eastAsia="en-IN"/>
        </w:rPr>
        <w:drawing>
          <wp:inline distT="0" distB="0" distL="0" distR="0" wp14:anchorId="68702507" wp14:editId="5FEFB202">
            <wp:extent cx="6197600" cy="25514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97600" cy="2551430"/>
                    </a:xfrm>
                    <a:prstGeom prst="rect">
                      <a:avLst/>
                    </a:prstGeom>
                  </pic:spPr>
                </pic:pic>
              </a:graphicData>
            </a:graphic>
          </wp:inline>
        </w:drawing>
      </w:r>
    </w:p>
    <w:p w14:paraId="0323022E" w14:textId="77777777" w:rsidR="00D24BEA" w:rsidRPr="0097347D" w:rsidRDefault="00D24BEA" w:rsidP="00DF1F6B">
      <w:pPr>
        <w:numPr>
          <w:ilvl w:val="0"/>
          <w:numId w:val="9"/>
        </w:numPr>
        <w:shd w:val="clear" w:color="auto" w:fill="FFFFFF"/>
        <w:spacing w:before="240" w:after="240"/>
        <w:rPr>
          <w:rFonts w:asciiTheme="minorHAnsi" w:hAnsiTheme="minorHAnsi" w:cstheme="minorHAnsi"/>
          <w:color w:val="0D0D0D" w:themeColor="text1" w:themeTint="F2"/>
          <w:sz w:val="24"/>
          <w:szCs w:val="24"/>
          <w:lang w:val="en-IN" w:eastAsia="en-IN"/>
        </w:rPr>
      </w:pPr>
      <w:r w:rsidRPr="00D24BEA">
        <w:rPr>
          <w:rFonts w:asciiTheme="minorHAnsi" w:hAnsiTheme="minorHAnsi" w:cstheme="minorHAnsi"/>
          <w:color w:val="0D0D0D" w:themeColor="text1" w:themeTint="F2"/>
          <w:sz w:val="24"/>
          <w:szCs w:val="24"/>
          <w:lang w:val="en-IN" w:eastAsia="en-IN"/>
        </w:rPr>
        <w:t xml:space="preserve">Once the deployment finishes, you can go back to Microsoft Sentinel and select your workspace. In the home page you should see some ingested data and several recent incidents. </w:t>
      </w:r>
    </w:p>
    <w:p w14:paraId="12F25AE7" w14:textId="711753D5" w:rsidR="00D24BEA" w:rsidRPr="00D24BEA" w:rsidRDefault="00D24BEA" w:rsidP="00D24BEA">
      <w:pPr>
        <w:shd w:val="clear" w:color="auto" w:fill="FFFFFF"/>
        <w:spacing w:before="240" w:after="240"/>
        <w:ind w:left="720"/>
        <w:rPr>
          <w:rFonts w:asciiTheme="minorHAnsi" w:hAnsiTheme="minorHAnsi" w:cstheme="minorHAnsi"/>
          <w:i/>
          <w:color w:val="0D0D0D" w:themeColor="text1" w:themeTint="F2"/>
          <w:sz w:val="24"/>
          <w:szCs w:val="24"/>
          <w:lang w:val="en-IN" w:eastAsia="en-IN"/>
        </w:rPr>
      </w:pPr>
      <w:r w:rsidRPr="00D24BEA">
        <w:rPr>
          <w:rFonts w:asciiTheme="minorHAnsi" w:hAnsiTheme="minorHAnsi" w:cstheme="minorHAnsi"/>
          <w:i/>
          <w:color w:val="0D0D0D" w:themeColor="text1" w:themeTint="F2"/>
          <w:sz w:val="24"/>
          <w:szCs w:val="24"/>
          <w:lang w:val="en-IN" w:eastAsia="en-IN"/>
        </w:rPr>
        <w:t>Don't worry if you don't see 3 incidents like in the screenshot below, they might take a few minutes to be raised.</w:t>
      </w:r>
    </w:p>
    <w:p w14:paraId="7695FE85" w14:textId="2B216F91" w:rsidR="00D24BEA" w:rsidRPr="0097347D" w:rsidRDefault="00AD24D3" w:rsidP="00D24BEA">
      <w:pPr>
        <w:shd w:val="clear" w:color="auto" w:fill="FFFFFF"/>
        <w:spacing w:after="240"/>
        <w:rPr>
          <w:rFonts w:asciiTheme="minorHAnsi" w:hAnsiTheme="minorHAnsi" w:cstheme="minorHAnsi"/>
          <w:color w:val="0D0D0D" w:themeColor="text1" w:themeTint="F2"/>
          <w:sz w:val="24"/>
          <w:szCs w:val="24"/>
          <w:lang w:val="en-IN" w:eastAsia="en-IN"/>
        </w:rPr>
      </w:pPr>
      <w:r w:rsidRPr="0097347D">
        <w:rPr>
          <w:rFonts w:asciiTheme="minorHAnsi" w:hAnsiTheme="minorHAnsi" w:cstheme="minorHAnsi"/>
          <w:noProof/>
          <w:color w:val="0D0D0D" w:themeColor="text1" w:themeTint="F2"/>
          <w:sz w:val="24"/>
          <w:szCs w:val="24"/>
          <w:lang w:val="en-IN" w:eastAsia="en-IN"/>
        </w:rPr>
        <w:lastRenderedPageBreak/>
        <w:drawing>
          <wp:inline distT="0" distB="0" distL="0" distR="0" wp14:anchorId="3CC1E2F2" wp14:editId="3CF51BF5">
            <wp:extent cx="619760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97600" cy="2867025"/>
                    </a:xfrm>
                    <a:prstGeom prst="rect">
                      <a:avLst/>
                    </a:prstGeom>
                  </pic:spPr>
                </pic:pic>
              </a:graphicData>
            </a:graphic>
          </wp:inline>
        </w:drawing>
      </w:r>
    </w:p>
    <w:p w14:paraId="223E48EB" w14:textId="77777777" w:rsidR="00AD24D3" w:rsidRPr="0097347D" w:rsidRDefault="00AD24D3" w:rsidP="00D24BEA">
      <w:pPr>
        <w:shd w:val="clear" w:color="auto" w:fill="FFFFFF"/>
        <w:spacing w:after="240"/>
        <w:rPr>
          <w:rFonts w:asciiTheme="minorHAnsi" w:hAnsiTheme="minorHAnsi" w:cstheme="minorHAnsi"/>
          <w:color w:val="0D0D0D" w:themeColor="text1" w:themeTint="F2"/>
          <w:sz w:val="24"/>
          <w:szCs w:val="24"/>
          <w:lang w:val="en-IN" w:eastAsia="en-IN"/>
        </w:rPr>
      </w:pPr>
    </w:p>
    <w:p w14:paraId="3317121C" w14:textId="77777777" w:rsidR="00AD24D3" w:rsidRPr="0097347D" w:rsidRDefault="00AD24D3" w:rsidP="0097347D">
      <w:pPr>
        <w:pStyle w:val="Heading1"/>
        <w:rPr>
          <w:rFonts w:asciiTheme="minorHAnsi" w:eastAsia="Arial" w:hAnsiTheme="minorHAnsi" w:cstheme="minorHAnsi"/>
          <w:color w:val="E36C0A" w:themeColor="accent6" w:themeShade="BF"/>
        </w:rPr>
      </w:pPr>
      <w:bookmarkStart w:id="5" w:name="_Toc100855911"/>
      <w:r w:rsidRPr="0097347D">
        <w:rPr>
          <w:rFonts w:asciiTheme="minorHAnsi" w:eastAsia="Arial" w:hAnsiTheme="minorHAnsi" w:cstheme="minorHAnsi"/>
          <w:color w:val="E36C0A" w:themeColor="accent6" w:themeShade="BF"/>
        </w:rPr>
        <w:t>Exercise 3: Configure Microsoft Sentinel Playbook</w:t>
      </w:r>
      <w:bookmarkEnd w:id="5"/>
    </w:p>
    <w:p w14:paraId="171E9B09" w14:textId="77777777" w:rsidR="00AD24D3" w:rsidRPr="0097347D" w:rsidRDefault="00AD24D3" w:rsidP="00AD24D3">
      <w:pPr>
        <w:pStyle w:val="NormalWeb"/>
        <w:shd w:val="clear" w:color="auto" w:fill="FFFFFF"/>
        <w:spacing w:before="0" w:beforeAutospacing="0" w:after="240" w:afterAutospacing="0"/>
        <w:rPr>
          <w:rFonts w:asciiTheme="minorHAnsi" w:hAnsiTheme="minorHAnsi" w:cstheme="minorHAnsi"/>
          <w:color w:val="0D0D0D" w:themeColor="text1" w:themeTint="F2"/>
        </w:rPr>
      </w:pPr>
      <w:r w:rsidRPr="0097347D">
        <w:rPr>
          <w:rFonts w:asciiTheme="minorHAnsi" w:hAnsiTheme="minorHAnsi" w:cstheme="minorHAnsi"/>
          <w:color w:val="0D0D0D" w:themeColor="text1" w:themeTint="F2"/>
        </w:rPr>
        <w:t>In this exercise, we will configure a Playbook that will be later used in the lab. This will allow the playbook to access Sentinel.</w:t>
      </w:r>
    </w:p>
    <w:p w14:paraId="0C2E5A1A" w14:textId="77777777" w:rsidR="00AD24D3" w:rsidRPr="0097347D" w:rsidRDefault="00AD24D3" w:rsidP="00DF1F6B">
      <w:pPr>
        <w:pStyle w:val="NormalWeb"/>
        <w:numPr>
          <w:ilvl w:val="0"/>
          <w:numId w:val="10"/>
        </w:numPr>
        <w:shd w:val="clear" w:color="auto" w:fill="FFFFFF"/>
        <w:spacing w:before="240" w:beforeAutospacing="0" w:after="240" w:afterAutospacing="0"/>
        <w:rPr>
          <w:rFonts w:asciiTheme="minorHAnsi" w:hAnsiTheme="minorHAnsi" w:cstheme="minorHAnsi"/>
          <w:color w:val="0D0D0D" w:themeColor="text1" w:themeTint="F2"/>
        </w:rPr>
      </w:pPr>
      <w:r w:rsidRPr="0097347D">
        <w:rPr>
          <w:rFonts w:asciiTheme="minorHAnsi" w:hAnsiTheme="minorHAnsi" w:cstheme="minorHAnsi"/>
          <w:color w:val="0D0D0D" w:themeColor="text1" w:themeTint="F2"/>
        </w:rPr>
        <w:t>Navigate to the resource group where the lab has been deployed.</w:t>
      </w:r>
    </w:p>
    <w:p w14:paraId="694342E7" w14:textId="77777777" w:rsidR="00AD24D3" w:rsidRPr="0097347D" w:rsidRDefault="00AD24D3" w:rsidP="00DF1F6B">
      <w:pPr>
        <w:pStyle w:val="NormalWeb"/>
        <w:numPr>
          <w:ilvl w:val="0"/>
          <w:numId w:val="10"/>
        </w:numPr>
        <w:shd w:val="clear" w:color="auto" w:fill="FFFFFF"/>
        <w:spacing w:before="240" w:beforeAutospacing="0" w:after="240" w:afterAutospacing="0"/>
        <w:rPr>
          <w:rFonts w:asciiTheme="minorHAnsi" w:hAnsiTheme="minorHAnsi" w:cstheme="minorHAnsi"/>
          <w:color w:val="0D0D0D" w:themeColor="text1" w:themeTint="F2"/>
        </w:rPr>
      </w:pPr>
      <w:r w:rsidRPr="0097347D">
        <w:rPr>
          <w:rFonts w:asciiTheme="minorHAnsi" w:hAnsiTheme="minorHAnsi" w:cstheme="minorHAnsi"/>
          <w:color w:val="0D0D0D" w:themeColor="text1" w:themeTint="F2"/>
        </w:rPr>
        <w:t>In the resource group you should see an API Connection resource called </w:t>
      </w:r>
      <w:proofErr w:type="spellStart"/>
      <w:r w:rsidRPr="0097347D">
        <w:rPr>
          <w:rStyle w:val="Strong"/>
          <w:rFonts w:asciiTheme="minorHAnsi" w:eastAsiaTheme="majorEastAsia" w:hAnsiTheme="minorHAnsi" w:cstheme="minorHAnsi"/>
          <w:color w:val="0D0D0D" w:themeColor="text1" w:themeTint="F2"/>
        </w:rPr>
        <w:t>azuresentinel</w:t>
      </w:r>
      <w:proofErr w:type="spellEnd"/>
      <w:r w:rsidRPr="0097347D">
        <w:rPr>
          <w:rStyle w:val="Strong"/>
          <w:rFonts w:asciiTheme="minorHAnsi" w:eastAsiaTheme="majorEastAsia" w:hAnsiTheme="minorHAnsi" w:cstheme="minorHAnsi"/>
          <w:color w:val="0D0D0D" w:themeColor="text1" w:themeTint="F2"/>
        </w:rPr>
        <w:t>-Get-</w:t>
      </w:r>
      <w:proofErr w:type="spellStart"/>
      <w:r w:rsidRPr="0097347D">
        <w:rPr>
          <w:rStyle w:val="Strong"/>
          <w:rFonts w:asciiTheme="minorHAnsi" w:eastAsiaTheme="majorEastAsia" w:hAnsiTheme="minorHAnsi" w:cstheme="minorHAnsi"/>
          <w:color w:val="0D0D0D" w:themeColor="text1" w:themeTint="F2"/>
        </w:rPr>
        <w:t>GeoFromIpAndTagIncident</w:t>
      </w:r>
      <w:proofErr w:type="spellEnd"/>
      <w:r w:rsidRPr="0097347D">
        <w:rPr>
          <w:rFonts w:asciiTheme="minorHAnsi" w:hAnsiTheme="minorHAnsi" w:cstheme="minorHAnsi"/>
          <w:color w:val="0D0D0D" w:themeColor="text1" w:themeTint="F2"/>
        </w:rPr>
        <w:t>, click on it.</w:t>
      </w:r>
    </w:p>
    <w:p w14:paraId="546A7F3E" w14:textId="519C4724" w:rsidR="00AD24D3" w:rsidRPr="0097347D" w:rsidRDefault="00AD24D3" w:rsidP="00AD24D3">
      <w:pPr>
        <w:pStyle w:val="NormalWeb"/>
        <w:shd w:val="clear" w:color="auto" w:fill="FFFFFF"/>
        <w:spacing w:before="0" w:beforeAutospacing="0" w:after="240" w:afterAutospacing="0"/>
        <w:rPr>
          <w:rFonts w:asciiTheme="minorHAnsi" w:hAnsiTheme="minorHAnsi" w:cstheme="minorHAnsi"/>
          <w:color w:val="0D0D0D" w:themeColor="text1" w:themeTint="F2"/>
        </w:rPr>
      </w:pPr>
      <w:r w:rsidRPr="0097347D">
        <w:rPr>
          <w:rFonts w:asciiTheme="minorHAnsi" w:hAnsiTheme="minorHAnsi" w:cstheme="minorHAnsi"/>
          <w:color w:val="0D0D0D" w:themeColor="text1" w:themeTint="F2"/>
        </w:rPr>
        <w:object w:dxaOrig="14770" w:dyaOrig="8020" w14:anchorId="2AAEFC52">
          <v:shape id="_x0000_i1025" type="#_x0000_t75" style="width:487.5pt;height:264.5pt" o:ole="">
            <v:imagedata r:id="rId22" o:title=""/>
          </v:shape>
          <o:OLEObject Type="Embed" ProgID="Paint.Picture" ShapeID="_x0000_i1025" DrawAspect="Content" ObjectID="_1711528785" r:id="rId23"/>
        </w:object>
      </w:r>
    </w:p>
    <w:p w14:paraId="14A059DF" w14:textId="77777777" w:rsidR="00AD24D3" w:rsidRPr="0097347D" w:rsidRDefault="00AD24D3" w:rsidP="00DF1F6B">
      <w:pPr>
        <w:numPr>
          <w:ilvl w:val="0"/>
          <w:numId w:val="11"/>
        </w:numPr>
        <w:shd w:val="clear" w:color="auto" w:fill="FFFFFF"/>
        <w:spacing w:before="100" w:beforeAutospacing="1" w:after="100" w:afterAutospacing="1"/>
        <w:rPr>
          <w:rFonts w:asciiTheme="minorHAnsi" w:hAnsiTheme="minorHAnsi" w:cstheme="minorHAnsi"/>
          <w:color w:val="0D0D0D" w:themeColor="text1" w:themeTint="F2"/>
        </w:rPr>
      </w:pPr>
      <w:r w:rsidRPr="0097347D">
        <w:rPr>
          <w:rFonts w:asciiTheme="minorHAnsi" w:hAnsiTheme="minorHAnsi" w:cstheme="minorHAnsi"/>
          <w:color w:val="0D0D0D" w:themeColor="text1" w:themeTint="F2"/>
        </w:rPr>
        <w:t>Click on Edi </w:t>
      </w:r>
      <w:r w:rsidRPr="0097347D">
        <w:rPr>
          <w:rStyle w:val="Strong"/>
          <w:rFonts w:asciiTheme="minorHAnsi" w:eastAsiaTheme="majorEastAsia" w:hAnsiTheme="minorHAnsi" w:cstheme="minorHAnsi"/>
          <w:color w:val="0D0D0D" w:themeColor="text1" w:themeTint="F2"/>
        </w:rPr>
        <w:t>API connection</w:t>
      </w:r>
      <w:r w:rsidRPr="0097347D">
        <w:rPr>
          <w:rFonts w:asciiTheme="minorHAnsi" w:hAnsiTheme="minorHAnsi" w:cstheme="minorHAnsi"/>
          <w:color w:val="0D0D0D" w:themeColor="text1" w:themeTint="F2"/>
        </w:rPr>
        <w:t> under </w:t>
      </w:r>
      <w:r w:rsidRPr="0097347D">
        <w:rPr>
          <w:rStyle w:val="Strong"/>
          <w:rFonts w:asciiTheme="minorHAnsi" w:eastAsiaTheme="majorEastAsia" w:hAnsiTheme="minorHAnsi" w:cstheme="minorHAnsi"/>
          <w:color w:val="0D0D0D" w:themeColor="text1" w:themeTint="F2"/>
        </w:rPr>
        <w:t>General</w:t>
      </w:r>
      <w:r w:rsidRPr="0097347D">
        <w:rPr>
          <w:rFonts w:asciiTheme="minorHAnsi" w:hAnsiTheme="minorHAnsi" w:cstheme="minorHAnsi"/>
          <w:color w:val="0D0D0D" w:themeColor="text1" w:themeTint="F2"/>
        </w:rPr>
        <w:t>.</w:t>
      </w:r>
    </w:p>
    <w:p w14:paraId="66A48C83" w14:textId="66DD78BB" w:rsidR="00AD24D3" w:rsidRPr="0097347D" w:rsidRDefault="00AD24D3" w:rsidP="00AD24D3">
      <w:pPr>
        <w:pStyle w:val="NormalWeb"/>
        <w:shd w:val="clear" w:color="auto" w:fill="FFFFFF"/>
        <w:spacing w:before="0" w:beforeAutospacing="0" w:after="240" w:afterAutospacing="0"/>
        <w:rPr>
          <w:rFonts w:asciiTheme="minorHAnsi" w:hAnsiTheme="minorHAnsi" w:cstheme="minorHAnsi"/>
          <w:color w:val="0D0D0D" w:themeColor="text1" w:themeTint="F2"/>
        </w:rPr>
      </w:pPr>
      <w:r w:rsidRPr="0097347D">
        <w:rPr>
          <w:rFonts w:asciiTheme="minorHAnsi" w:hAnsiTheme="minorHAnsi" w:cstheme="minorHAnsi"/>
          <w:color w:val="0D0D0D" w:themeColor="text1" w:themeTint="F2"/>
        </w:rPr>
        <w:object w:dxaOrig="12580" w:dyaOrig="5640" w14:anchorId="04E3A147">
          <v:shape id="_x0000_i1026" type="#_x0000_t75" style="width:487.5pt;height:218.5pt" o:ole="">
            <v:imagedata r:id="rId24" o:title=""/>
          </v:shape>
          <o:OLEObject Type="Embed" ProgID="Paint.Picture" ShapeID="_x0000_i1026" DrawAspect="Content" ObjectID="_1711528786" r:id="rId25"/>
        </w:object>
      </w:r>
    </w:p>
    <w:p w14:paraId="51AF68E3" w14:textId="77777777" w:rsidR="00AD24D3" w:rsidRPr="0097347D" w:rsidRDefault="00AD24D3" w:rsidP="00DF1F6B">
      <w:pPr>
        <w:numPr>
          <w:ilvl w:val="0"/>
          <w:numId w:val="12"/>
        </w:numPr>
        <w:shd w:val="clear" w:color="auto" w:fill="FFFFFF"/>
        <w:spacing w:before="100" w:beforeAutospacing="1" w:after="100" w:afterAutospacing="1"/>
        <w:rPr>
          <w:rFonts w:asciiTheme="minorHAnsi" w:hAnsiTheme="minorHAnsi" w:cstheme="minorHAnsi"/>
          <w:color w:val="0D0D0D" w:themeColor="text1" w:themeTint="F2"/>
        </w:rPr>
      </w:pPr>
      <w:r w:rsidRPr="0097347D">
        <w:rPr>
          <w:rFonts w:asciiTheme="minorHAnsi" w:hAnsiTheme="minorHAnsi" w:cstheme="minorHAnsi"/>
          <w:color w:val="0D0D0D" w:themeColor="text1" w:themeTint="F2"/>
        </w:rPr>
        <w:t>Click on </w:t>
      </w:r>
      <w:r w:rsidRPr="0097347D">
        <w:rPr>
          <w:rStyle w:val="Strong"/>
          <w:rFonts w:asciiTheme="minorHAnsi" w:eastAsiaTheme="majorEastAsia" w:hAnsiTheme="minorHAnsi" w:cstheme="minorHAnsi"/>
          <w:color w:val="0D0D0D" w:themeColor="text1" w:themeTint="F2"/>
        </w:rPr>
        <w:t>Authorize</w:t>
      </w:r>
      <w:r w:rsidRPr="0097347D">
        <w:rPr>
          <w:rFonts w:asciiTheme="minorHAnsi" w:hAnsiTheme="minorHAnsi" w:cstheme="minorHAnsi"/>
          <w:color w:val="0D0D0D" w:themeColor="text1" w:themeTint="F2"/>
        </w:rPr>
        <w:t xml:space="preserve"> and a new window will open to </w:t>
      </w:r>
      <w:proofErr w:type="spellStart"/>
      <w:proofErr w:type="gramStart"/>
      <w:r w:rsidRPr="0097347D">
        <w:rPr>
          <w:rFonts w:asciiTheme="minorHAnsi" w:hAnsiTheme="minorHAnsi" w:cstheme="minorHAnsi"/>
          <w:color w:val="0D0D0D" w:themeColor="text1" w:themeTint="F2"/>
        </w:rPr>
        <w:t>chose</w:t>
      </w:r>
      <w:proofErr w:type="spellEnd"/>
      <w:proofErr w:type="gramEnd"/>
      <w:r w:rsidRPr="0097347D">
        <w:rPr>
          <w:rFonts w:asciiTheme="minorHAnsi" w:hAnsiTheme="minorHAnsi" w:cstheme="minorHAnsi"/>
          <w:color w:val="0D0D0D" w:themeColor="text1" w:themeTint="F2"/>
        </w:rPr>
        <w:t xml:space="preserve"> an account. Pick the user that you want to authenticate with. This should normally be the same user that you're logged in with.</w:t>
      </w:r>
    </w:p>
    <w:p w14:paraId="5157AA80" w14:textId="596D8735" w:rsidR="00AD24D3" w:rsidRPr="0097347D" w:rsidRDefault="00AD24D3" w:rsidP="00AD24D3">
      <w:pPr>
        <w:pStyle w:val="NormalWeb"/>
        <w:shd w:val="clear" w:color="auto" w:fill="FFFFFF"/>
        <w:spacing w:before="0" w:beforeAutospacing="0" w:after="240" w:afterAutospacing="0"/>
        <w:rPr>
          <w:rFonts w:asciiTheme="minorHAnsi" w:hAnsiTheme="minorHAnsi" w:cstheme="minorHAnsi"/>
          <w:color w:val="0D0D0D" w:themeColor="text1" w:themeTint="F2"/>
        </w:rPr>
      </w:pPr>
    </w:p>
    <w:p w14:paraId="2B34C8C4" w14:textId="77777777" w:rsidR="00AD24D3" w:rsidRPr="0097347D" w:rsidRDefault="00AD24D3" w:rsidP="00DF1F6B">
      <w:pPr>
        <w:numPr>
          <w:ilvl w:val="0"/>
          <w:numId w:val="13"/>
        </w:numPr>
        <w:shd w:val="clear" w:color="auto" w:fill="FFFFFF"/>
        <w:spacing w:before="100" w:beforeAutospacing="1" w:after="100" w:afterAutospacing="1"/>
        <w:rPr>
          <w:rFonts w:asciiTheme="minorHAnsi" w:hAnsiTheme="minorHAnsi" w:cstheme="minorHAnsi"/>
          <w:color w:val="0D0D0D" w:themeColor="text1" w:themeTint="F2"/>
        </w:rPr>
      </w:pPr>
      <w:r w:rsidRPr="0097347D">
        <w:rPr>
          <w:rFonts w:asciiTheme="minorHAnsi" w:hAnsiTheme="minorHAnsi" w:cstheme="minorHAnsi"/>
          <w:color w:val="0D0D0D" w:themeColor="text1" w:themeTint="F2"/>
        </w:rPr>
        <w:t>Click </w:t>
      </w:r>
      <w:r w:rsidRPr="0097347D">
        <w:rPr>
          <w:rStyle w:val="Strong"/>
          <w:rFonts w:asciiTheme="minorHAnsi" w:eastAsiaTheme="majorEastAsia" w:hAnsiTheme="minorHAnsi" w:cstheme="minorHAnsi"/>
          <w:color w:val="0D0D0D" w:themeColor="text1" w:themeTint="F2"/>
        </w:rPr>
        <w:t>Save</w:t>
      </w:r>
      <w:r w:rsidRPr="0097347D">
        <w:rPr>
          <w:rFonts w:asciiTheme="minorHAnsi" w:hAnsiTheme="minorHAnsi" w:cstheme="minorHAnsi"/>
          <w:color w:val="0D0D0D" w:themeColor="text1" w:themeTint="F2"/>
        </w:rPr>
        <w:t>.</w:t>
      </w:r>
    </w:p>
    <w:p w14:paraId="2306DFFF" w14:textId="296E0C42" w:rsidR="00AD24D3" w:rsidRPr="0097347D" w:rsidRDefault="00AD24D3" w:rsidP="00AD24D3">
      <w:pPr>
        <w:pStyle w:val="NormalWeb"/>
        <w:shd w:val="clear" w:color="auto" w:fill="FFFFFF"/>
        <w:spacing w:before="0" w:beforeAutospacing="0" w:after="240" w:afterAutospacing="0"/>
        <w:rPr>
          <w:rFonts w:asciiTheme="minorHAnsi" w:hAnsiTheme="minorHAnsi" w:cstheme="minorHAnsi"/>
          <w:color w:val="0D0D0D" w:themeColor="text1" w:themeTint="F2"/>
        </w:rPr>
      </w:pPr>
      <w:r w:rsidRPr="0097347D">
        <w:rPr>
          <w:rFonts w:asciiTheme="minorHAnsi" w:hAnsiTheme="minorHAnsi" w:cstheme="minorHAnsi"/>
          <w:color w:val="0D0D0D" w:themeColor="text1" w:themeTint="F2"/>
        </w:rPr>
        <w:object w:dxaOrig="8110" w:dyaOrig="5680" w14:anchorId="30D65455">
          <v:shape id="_x0000_i1027" type="#_x0000_t75" style="width:406pt;height:284.5pt" o:ole="">
            <v:imagedata r:id="rId26" o:title=""/>
          </v:shape>
          <o:OLEObject Type="Embed" ProgID="Paint.Picture" ShapeID="_x0000_i1027" DrawAspect="Content" ObjectID="_1711528787" r:id="rId27"/>
        </w:object>
      </w:r>
    </w:p>
    <w:p w14:paraId="6A15FCC5" w14:textId="77777777" w:rsidR="00AD24D3" w:rsidRPr="00D24BEA" w:rsidRDefault="00AD24D3" w:rsidP="00D24BEA">
      <w:pPr>
        <w:shd w:val="clear" w:color="auto" w:fill="FFFFFF"/>
        <w:spacing w:after="240"/>
        <w:rPr>
          <w:rFonts w:asciiTheme="minorHAnsi" w:hAnsiTheme="minorHAnsi" w:cstheme="minorHAnsi"/>
          <w:color w:val="0D0D0D" w:themeColor="text1" w:themeTint="F2"/>
          <w:sz w:val="24"/>
          <w:szCs w:val="24"/>
          <w:lang w:val="en-IN" w:eastAsia="en-IN"/>
        </w:rPr>
      </w:pPr>
    </w:p>
    <w:p w14:paraId="6BC97EA9" w14:textId="77777777" w:rsidR="007C1C5E" w:rsidRPr="0097347D" w:rsidRDefault="007C1C5E" w:rsidP="007C1C5E">
      <w:pPr>
        <w:pStyle w:val="NormalWeb"/>
        <w:shd w:val="clear" w:color="auto" w:fill="FFFFFF"/>
        <w:rPr>
          <w:rFonts w:asciiTheme="minorHAnsi" w:hAnsiTheme="minorHAnsi" w:cstheme="minorHAnsi"/>
          <w:color w:val="0D0D0D" w:themeColor="text1" w:themeTint="F2"/>
        </w:rPr>
      </w:pPr>
    </w:p>
    <w:p w14:paraId="7FF12F1D" w14:textId="42D171D7" w:rsidR="00406E52" w:rsidRPr="0097347D" w:rsidRDefault="00406E52" w:rsidP="0097347D">
      <w:pPr>
        <w:pStyle w:val="Heading1"/>
        <w:rPr>
          <w:rFonts w:asciiTheme="minorHAnsi" w:eastAsia="Arial" w:hAnsiTheme="minorHAnsi" w:cstheme="minorHAnsi"/>
          <w:color w:val="E36C0A" w:themeColor="accent6" w:themeShade="BF"/>
        </w:rPr>
      </w:pPr>
      <w:bookmarkStart w:id="6" w:name="_Toc100855912"/>
      <w:r w:rsidRPr="0097347D">
        <w:rPr>
          <w:rFonts w:asciiTheme="minorHAnsi" w:eastAsia="Arial" w:hAnsiTheme="minorHAnsi" w:cstheme="minorHAnsi"/>
          <w:color w:val="E36C0A" w:themeColor="accent6" w:themeShade="BF"/>
        </w:rPr>
        <w:t>Connect to Active Directory</w:t>
      </w:r>
      <w:bookmarkEnd w:id="6"/>
    </w:p>
    <w:p w14:paraId="6FAA02F1" w14:textId="77777777" w:rsidR="00406E52" w:rsidRPr="0097347D" w:rsidRDefault="00406E52" w:rsidP="00DF1F6B">
      <w:pPr>
        <w:pStyle w:val="NormalWeb"/>
        <w:numPr>
          <w:ilvl w:val="0"/>
          <w:numId w:val="3"/>
        </w:numPr>
        <w:shd w:val="clear" w:color="auto" w:fill="FFFFFF"/>
        <w:rPr>
          <w:rFonts w:asciiTheme="minorHAnsi" w:hAnsiTheme="minorHAnsi" w:cstheme="minorHAnsi"/>
          <w:color w:val="0D0D0D" w:themeColor="text1" w:themeTint="F2"/>
        </w:rPr>
      </w:pPr>
      <w:r w:rsidRPr="0097347D">
        <w:rPr>
          <w:rFonts w:asciiTheme="minorHAnsi" w:hAnsiTheme="minorHAnsi" w:cstheme="minorHAnsi"/>
          <w:color w:val="0D0D0D" w:themeColor="text1" w:themeTint="F2"/>
        </w:rPr>
        <w:t>In Microsoft Sentinel, select </w:t>
      </w:r>
      <w:r w:rsidRPr="0097347D">
        <w:rPr>
          <w:rStyle w:val="Strong"/>
          <w:rFonts w:asciiTheme="minorHAnsi" w:eastAsiaTheme="majorEastAsia" w:hAnsiTheme="minorHAnsi" w:cstheme="minorHAnsi"/>
          <w:color w:val="0D0D0D" w:themeColor="text1" w:themeTint="F2"/>
        </w:rPr>
        <w:t>Data connectors</w:t>
      </w:r>
      <w:r w:rsidRPr="0097347D">
        <w:rPr>
          <w:rFonts w:asciiTheme="minorHAnsi" w:hAnsiTheme="minorHAnsi" w:cstheme="minorHAnsi"/>
          <w:color w:val="0D0D0D" w:themeColor="text1" w:themeTint="F2"/>
        </w:rPr>
        <w:t> from the navigation menu.</w:t>
      </w:r>
    </w:p>
    <w:p w14:paraId="0E7E810A" w14:textId="77777777" w:rsidR="00406E52" w:rsidRPr="0097347D" w:rsidRDefault="00406E52" w:rsidP="00DF1F6B">
      <w:pPr>
        <w:pStyle w:val="NormalWeb"/>
        <w:numPr>
          <w:ilvl w:val="0"/>
          <w:numId w:val="3"/>
        </w:numPr>
        <w:shd w:val="clear" w:color="auto" w:fill="FFFFFF"/>
        <w:rPr>
          <w:rFonts w:asciiTheme="minorHAnsi" w:hAnsiTheme="minorHAnsi" w:cstheme="minorHAnsi"/>
          <w:color w:val="0D0D0D" w:themeColor="text1" w:themeTint="F2"/>
        </w:rPr>
      </w:pPr>
      <w:r w:rsidRPr="0097347D">
        <w:rPr>
          <w:rFonts w:asciiTheme="minorHAnsi" w:hAnsiTheme="minorHAnsi" w:cstheme="minorHAnsi"/>
          <w:color w:val="0D0D0D" w:themeColor="text1" w:themeTint="F2"/>
        </w:rPr>
        <w:t>From the data connectors gallery, select </w:t>
      </w:r>
      <w:r w:rsidRPr="0097347D">
        <w:rPr>
          <w:rStyle w:val="Strong"/>
          <w:rFonts w:asciiTheme="minorHAnsi" w:eastAsiaTheme="majorEastAsia" w:hAnsiTheme="minorHAnsi" w:cstheme="minorHAnsi"/>
          <w:color w:val="0D0D0D" w:themeColor="text1" w:themeTint="F2"/>
        </w:rPr>
        <w:t>Azure Active Directory</w:t>
      </w:r>
      <w:r w:rsidRPr="0097347D">
        <w:rPr>
          <w:rFonts w:asciiTheme="minorHAnsi" w:hAnsiTheme="minorHAnsi" w:cstheme="minorHAnsi"/>
          <w:color w:val="0D0D0D" w:themeColor="text1" w:themeTint="F2"/>
        </w:rPr>
        <w:t xml:space="preserve">  </w:t>
      </w:r>
    </w:p>
    <w:p w14:paraId="74351613" w14:textId="6D0DC2DB" w:rsidR="00406E52" w:rsidRPr="0097347D" w:rsidRDefault="00406E52" w:rsidP="00406E52">
      <w:pPr>
        <w:pStyle w:val="NormalWeb"/>
        <w:shd w:val="clear" w:color="auto" w:fill="FFFFFF"/>
        <w:ind w:left="360"/>
        <w:rPr>
          <w:rFonts w:asciiTheme="minorHAnsi" w:hAnsiTheme="minorHAnsi" w:cstheme="minorHAnsi"/>
          <w:color w:val="0D0D0D" w:themeColor="text1" w:themeTint="F2"/>
        </w:rPr>
      </w:pPr>
      <w:r w:rsidRPr="0097347D">
        <w:rPr>
          <w:rFonts w:asciiTheme="minorHAnsi" w:hAnsiTheme="minorHAnsi" w:cstheme="minorHAnsi"/>
          <w:color w:val="0D0D0D" w:themeColor="text1" w:themeTint="F2"/>
        </w:rPr>
        <w:object w:dxaOrig="11020" w:dyaOrig="7960" w14:anchorId="0A3CA1EB">
          <v:shape id="_x0000_i1028" type="#_x0000_t75" style="width:487.5pt;height:274.5pt" o:ole="">
            <v:imagedata r:id="rId28" o:title=""/>
          </v:shape>
          <o:OLEObject Type="Embed" ProgID="Paint.Picture" ShapeID="_x0000_i1028" DrawAspect="Content" ObjectID="_1711528788" r:id="rId29"/>
        </w:object>
      </w:r>
    </w:p>
    <w:p w14:paraId="4D6E0148" w14:textId="56F3BCDB" w:rsidR="00406E52" w:rsidRPr="0097347D" w:rsidRDefault="00406E52" w:rsidP="00DF1F6B">
      <w:pPr>
        <w:pStyle w:val="NormalWeb"/>
        <w:numPr>
          <w:ilvl w:val="0"/>
          <w:numId w:val="3"/>
        </w:numPr>
        <w:shd w:val="clear" w:color="auto" w:fill="FFFFFF"/>
        <w:rPr>
          <w:rFonts w:asciiTheme="minorHAnsi" w:hAnsiTheme="minorHAnsi" w:cstheme="minorHAnsi"/>
          <w:color w:val="0D0D0D" w:themeColor="text1" w:themeTint="F2"/>
        </w:rPr>
      </w:pPr>
      <w:r w:rsidRPr="0097347D">
        <w:rPr>
          <w:rFonts w:asciiTheme="minorHAnsi" w:hAnsiTheme="minorHAnsi" w:cstheme="minorHAnsi"/>
          <w:color w:val="0D0D0D" w:themeColor="text1" w:themeTint="F2"/>
        </w:rPr>
        <w:t>Then select </w:t>
      </w:r>
      <w:r w:rsidRPr="0097347D">
        <w:rPr>
          <w:rStyle w:val="Strong"/>
          <w:rFonts w:asciiTheme="minorHAnsi" w:eastAsiaTheme="majorEastAsia" w:hAnsiTheme="minorHAnsi" w:cstheme="minorHAnsi"/>
          <w:color w:val="0D0D0D" w:themeColor="text1" w:themeTint="F2"/>
        </w:rPr>
        <w:t>Open connector page</w:t>
      </w:r>
      <w:r w:rsidRPr="0097347D">
        <w:rPr>
          <w:rFonts w:asciiTheme="minorHAnsi" w:hAnsiTheme="minorHAnsi" w:cstheme="minorHAnsi"/>
          <w:color w:val="0D0D0D" w:themeColor="text1" w:themeTint="F2"/>
        </w:rPr>
        <w:t>.</w:t>
      </w:r>
    </w:p>
    <w:p w14:paraId="6C237351" w14:textId="4AEB2B78" w:rsidR="00406E52" w:rsidRPr="0097347D" w:rsidRDefault="00406E52" w:rsidP="00406E52">
      <w:pPr>
        <w:pStyle w:val="NormalWeb"/>
        <w:shd w:val="clear" w:color="auto" w:fill="FFFFFF"/>
        <w:ind w:left="360"/>
        <w:rPr>
          <w:rFonts w:asciiTheme="minorHAnsi" w:hAnsiTheme="minorHAnsi" w:cstheme="minorHAnsi"/>
          <w:color w:val="0D0D0D" w:themeColor="text1" w:themeTint="F2"/>
        </w:rPr>
      </w:pPr>
      <w:r w:rsidRPr="0097347D">
        <w:rPr>
          <w:rFonts w:asciiTheme="minorHAnsi" w:hAnsiTheme="minorHAnsi" w:cstheme="minorHAnsi"/>
          <w:color w:val="0D0D0D" w:themeColor="text1" w:themeTint="F2"/>
        </w:rPr>
        <w:object w:dxaOrig="14110" w:dyaOrig="8370" w14:anchorId="6842478E">
          <v:shape id="_x0000_i1029" type="#_x0000_t75" style="width:487.5pt;height:204.5pt" o:ole="">
            <v:imagedata r:id="rId30" o:title=""/>
          </v:shape>
          <o:OLEObject Type="Embed" ProgID="Paint.Picture" ShapeID="_x0000_i1029" DrawAspect="Content" ObjectID="_1711528789" r:id="rId31"/>
        </w:object>
      </w:r>
    </w:p>
    <w:p w14:paraId="74B4F3E3" w14:textId="38FB6123" w:rsidR="00406E52" w:rsidRPr="0097347D" w:rsidRDefault="00406E52" w:rsidP="00DF1F6B">
      <w:pPr>
        <w:pStyle w:val="NormalWeb"/>
        <w:numPr>
          <w:ilvl w:val="0"/>
          <w:numId w:val="3"/>
        </w:numPr>
        <w:shd w:val="clear" w:color="auto" w:fill="FFFFFF"/>
        <w:rPr>
          <w:rFonts w:asciiTheme="minorHAnsi" w:hAnsiTheme="minorHAnsi" w:cstheme="minorHAnsi"/>
          <w:color w:val="0D0D0D" w:themeColor="text1" w:themeTint="F2"/>
        </w:rPr>
      </w:pPr>
      <w:r w:rsidRPr="0097347D">
        <w:rPr>
          <w:rFonts w:asciiTheme="minorHAnsi" w:hAnsiTheme="minorHAnsi" w:cstheme="minorHAnsi"/>
          <w:color w:val="0D0D0D" w:themeColor="text1" w:themeTint="F2"/>
        </w:rPr>
        <w:t xml:space="preserve">Mark the check boxes next to the log types you want to stream into Microsoft Sentinel (see </w:t>
      </w:r>
      <w:r w:rsidR="00AE58EA" w:rsidRPr="0097347D">
        <w:rPr>
          <w:rFonts w:asciiTheme="minorHAnsi" w:hAnsiTheme="minorHAnsi" w:cstheme="minorHAnsi"/>
          <w:color w:val="0D0D0D" w:themeColor="text1" w:themeTint="F2"/>
        </w:rPr>
        <w:t>below</w:t>
      </w:r>
      <w:r w:rsidRPr="0097347D">
        <w:rPr>
          <w:rFonts w:asciiTheme="minorHAnsi" w:hAnsiTheme="minorHAnsi" w:cstheme="minorHAnsi"/>
          <w:color w:val="0D0D0D" w:themeColor="text1" w:themeTint="F2"/>
        </w:rPr>
        <w:t>), and select </w:t>
      </w:r>
      <w:r w:rsidRPr="0097347D">
        <w:rPr>
          <w:rStyle w:val="Strong"/>
          <w:rFonts w:asciiTheme="minorHAnsi" w:eastAsiaTheme="majorEastAsia" w:hAnsiTheme="minorHAnsi" w:cstheme="minorHAnsi"/>
          <w:color w:val="0D0D0D" w:themeColor="text1" w:themeTint="F2"/>
        </w:rPr>
        <w:t>Connect</w:t>
      </w:r>
      <w:r w:rsidRPr="0097347D">
        <w:rPr>
          <w:rFonts w:asciiTheme="minorHAnsi" w:hAnsiTheme="minorHAnsi" w:cstheme="minorHAnsi"/>
          <w:color w:val="0D0D0D" w:themeColor="text1" w:themeTint="F2"/>
        </w:rPr>
        <w:t>.</w:t>
      </w:r>
    </w:p>
    <w:p w14:paraId="2D1D6B84" w14:textId="487DFBCB" w:rsidR="000D2DEA" w:rsidRPr="0097347D" w:rsidRDefault="00AE58EA" w:rsidP="000D2DEA">
      <w:pPr>
        <w:pStyle w:val="NormalWeb"/>
        <w:shd w:val="clear" w:color="auto" w:fill="FFFFFF"/>
        <w:ind w:left="570"/>
        <w:rPr>
          <w:rFonts w:asciiTheme="minorHAnsi" w:hAnsiTheme="minorHAnsi" w:cstheme="minorHAnsi"/>
          <w:color w:val="0D0D0D" w:themeColor="text1" w:themeTint="F2"/>
        </w:rPr>
      </w:pPr>
      <w:r w:rsidRPr="0097347D">
        <w:rPr>
          <w:rFonts w:asciiTheme="minorHAnsi" w:hAnsiTheme="minorHAnsi" w:cstheme="minorHAnsi"/>
          <w:noProof/>
          <w:color w:val="0D0D0D" w:themeColor="text1" w:themeTint="F2"/>
        </w:rPr>
        <w:lastRenderedPageBreak/>
        <w:drawing>
          <wp:inline distT="0" distB="0" distL="0" distR="0" wp14:anchorId="24317F60" wp14:editId="3AD5FC4B">
            <wp:extent cx="6197600" cy="44329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97600" cy="4432935"/>
                    </a:xfrm>
                    <a:prstGeom prst="rect">
                      <a:avLst/>
                    </a:prstGeom>
                  </pic:spPr>
                </pic:pic>
              </a:graphicData>
            </a:graphic>
          </wp:inline>
        </w:drawing>
      </w:r>
    </w:p>
    <w:p w14:paraId="3D84D26C" w14:textId="77777777" w:rsidR="00603AC2" w:rsidRPr="0097347D" w:rsidRDefault="00AE58EA" w:rsidP="00DF1F6B">
      <w:pPr>
        <w:pStyle w:val="NormalWeb"/>
        <w:numPr>
          <w:ilvl w:val="0"/>
          <w:numId w:val="3"/>
        </w:numPr>
        <w:shd w:val="clear" w:color="auto" w:fill="FFFFFF"/>
        <w:rPr>
          <w:rStyle w:val="Strong"/>
          <w:rFonts w:asciiTheme="minorHAnsi" w:hAnsiTheme="minorHAnsi" w:cstheme="minorHAnsi"/>
          <w:b w:val="0"/>
          <w:bCs w:val="0"/>
          <w:color w:val="0D0D0D" w:themeColor="text1" w:themeTint="F2"/>
        </w:rPr>
      </w:pPr>
      <w:r w:rsidRPr="0097347D">
        <w:rPr>
          <w:rFonts w:asciiTheme="minorHAnsi" w:hAnsiTheme="minorHAnsi" w:cstheme="minorHAnsi"/>
          <w:color w:val="0D0D0D" w:themeColor="text1" w:themeTint="F2"/>
        </w:rPr>
        <w:t>Mark the check boxes next to the log types you want to stream into Microsoft Sentinel (see below), and select </w:t>
      </w:r>
      <w:r w:rsidR="00603AC2" w:rsidRPr="0097347D">
        <w:rPr>
          <w:rStyle w:val="Strong"/>
          <w:rFonts w:asciiTheme="minorHAnsi" w:eastAsiaTheme="majorEastAsia" w:hAnsiTheme="minorHAnsi" w:cstheme="minorHAnsi"/>
          <w:color w:val="0D0D0D" w:themeColor="text1" w:themeTint="F2"/>
        </w:rPr>
        <w:t>Apply Changes</w:t>
      </w:r>
    </w:p>
    <w:p w14:paraId="4B547F6C" w14:textId="0A661997" w:rsidR="00A10709" w:rsidRPr="0097347D" w:rsidRDefault="00A10709" w:rsidP="0097347D">
      <w:pPr>
        <w:pStyle w:val="Heading1"/>
        <w:rPr>
          <w:rFonts w:asciiTheme="minorHAnsi" w:eastAsia="Arial" w:hAnsiTheme="minorHAnsi" w:cstheme="minorHAnsi"/>
          <w:color w:val="E36C0A" w:themeColor="accent6" w:themeShade="BF"/>
        </w:rPr>
      </w:pPr>
      <w:bookmarkStart w:id="7" w:name="_Toc100855913"/>
      <w:r w:rsidRPr="0097347D">
        <w:rPr>
          <w:rFonts w:asciiTheme="minorHAnsi" w:eastAsia="Arial" w:hAnsiTheme="minorHAnsi" w:cstheme="minorHAnsi"/>
          <w:color w:val="E36C0A" w:themeColor="accent6" w:themeShade="BF"/>
        </w:rPr>
        <w:t>Connect to Azure Activity</w:t>
      </w:r>
      <w:bookmarkEnd w:id="7"/>
    </w:p>
    <w:p w14:paraId="710F287A" w14:textId="77777777" w:rsidR="00603AC2" w:rsidRPr="0097347D" w:rsidRDefault="00603AC2" w:rsidP="00603AC2">
      <w:pPr>
        <w:pStyle w:val="NormalWeb"/>
        <w:shd w:val="clear" w:color="auto" w:fill="FFFFFF"/>
        <w:ind w:left="360"/>
        <w:rPr>
          <w:rStyle w:val="Strong"/>
          <w:rFonts w:asciiTheme="minorHAnsi" w:hAnsiTheme="minorHAnsi" w:cstheme="minorHAnsi"/>
          <w:b w:val="0"/>
          <w:bCs w:val="0"/>
          <w:color w:val="0D0D0D" w:themeColor="text1" w:themeTint="F2"/>
        </w:rPr>
      </w:pPr>
    </w:p>
    <w:p w14:paraId="62FA8FC4" w14:textId="1DBCA765" w:rsidR="00603AC2" w:rsidRPr="0097347D" w:rsidRDefault="00603AC2" w:rsidP="00DF1F6B">
      <w:pPr>
        <w:pStyle w:val="NormalWeb"/>
        <w:numPr>
          <w:ilvl w:val="0"/>
          <w:numId w:val="4"/>
        </w:numPr>
        <w:shd w:val="clear" w:color="auto" w:fill="FFFFFF"/>
        <w:rPr>
          <w:rFonts w:asciiTheme="minorHAnsi" w:hAnsiTheme="minorHAnsi" w:cstheme="minorHAnsi"/>
          <w:color w:val="0D0D0D" w:themeColor="text1" w:themeTint="F2"/>
        </w:rPr>
      </w:pPr>
      <w:r w:rsidRPr="0097347D">
        <w:rPr>
          <w:rFonts w:asciiTheme="minorHAnsi" w:hAnsiTheme="minorHAnsi" w:cstheme="minorHAnsi"/>
          <w:color w:val="0D0D0D" w:themeColor="text1" w:themeTint="F2"/>
        </w:rPr>
        <w:t>On the </w:t>
      </w:r>
      <w:r w:rsidRPr="0097347D">
        <w:rPr>
          <w:rFonts w:asciiTheme="minorHAnsi" w:hAnsiTheme="minorHAnsi" w:cstheme="minorHAnsi"/>
          <w:b/>
          <w:bCs/>
          <w:color w:val="0D0D0D" w:themeColor="text1" w:themeTint="F2"/>
        </w:rPr>
        <w:t>Microsoft Sentinel | Data connectors</w:t>
      </w:r>
      <w:r w:rsidRPr="0097347D">
        <w:rPr>
          <w:rFonts w:asciiTheme="minorHAnsi" w:hAnsiTheme="minorHAnsi" w:cstheme="minorHAnsi"/>
          <w:color w:val="0D0D0D" w:themeColor="text1" w:themeTint="F2"/>
        </w:rPr>
        <w:t> blade, review the list of available connectors, type </w:t>
      </w:r>
      <w:r w:rsidRPr="0097347D">
        <w:rPr>
          <w:rFonts w:asciiTheme="minorHAnsi" w:hAnsiTheme="minorHAnsi" w:cstheme="minorHAnsi"/>
          <w:b/>
          <w:bCs/>
          <w:color w:val="0D0D0D" w:themeColor="text1" w:themeTint="F2"/>
        </w:rPr>
        <w:t>Azure</w:t>
      </w:r>
      <w:r w:rsidRPr="0097347D">
        <w:rPr>
          <w:rFonts w:asciiTheme="minorHAnsi" w:hAnsiTheme="minorHAnsi" w:cstheme="minorHAnsi"/>
          <w:color w:val="0D0D0D" w:themeColor="text1" w:themeTint="F2"/>
        </w:rPr>
        <w:t> into the search bar and select the entry representing the </w:t>
      </w:r>
      <w:r w:rsidRPr="0097347D">
        <w:rPr>
          <w:rFonts w:asciiTheme="minorHAnsi" w:hAnsiTheme="minorHAnsi" w:cstheme="minorHAnsi"/>
          <w:b/>
          <w:bCs/>
          <w:color w:val="0D0D0D" w:themeColor="text1" w:themeTint="F2"/>
        </w:rPr>
        <w:t>Azure Activity</w:t>
      </w:r>
      <w:r w:rsidRPr="0097347D">
        <w:rPr>
          <w:rFonts w:asciiTheme="minorHAnsi" w:hAnsiTheme="minorHAnsi" w:cstheme="minorHAnsi"/>
          <w:color w:val="0D0D0D" w:themeColor="text1" w:themeTint="F2"/>
        </w:rPr>
        <w:t> connector</w:t>
      </w:r>
    </w:p>
    <w:p w14:paraId="4ACC9989" w14:textId="77777777" w:rsidR="00603AC2" w:rsidRPr="0097347D" w:rsidRDefault="00603AC2" w:rsidP="00603AC2">
      <w:pPr>
        <w:pStyle w:val="NormalWeb"/>
        <w:shd w:val="clear" w:color="auto" w:fill="FFFFFF"/>
        <w:ind w:left="360"/>
        <w:rPr>
          <w:rStyle w:val="Strong"/>
          <w:rFonts w:asciiTheme="minorHAnsi" w:eastAsiaTheme="majorEastAsia" w:hAnsiTheme="minorHAnsi" w:cstheme="minorHAnsi"/>
          <w:color w:val="0D0D0D" w:themeColor="text1" w:themeTint="F2"/>
        </w:rPr>
      </w:pPr>
    </w:p>
    <w:p w14:paraId="26888F3F" w14:textId="275CEEF7" w:rsidR="00AE58EA" w:rsidRPr="0097347D" w:rsidRDefault="00603AC2" w:rsidP="00603AC2">
      <w:pPr>
        <w:pStyle w:val="NormalWeb"/>
        <w:shd w:val="clear" w:color="auto" w:fill="FFFFFF"/>
        <w:ind w:left="360"/>
        <w:rPr>
          <w:rFonts w:asciiTheme="minorHAnsi" w:hAnsiTheme="minorHAnsi" w:cstheme="minorHAnsi"/>
          <w:color w:val="0D0D0D" w:themeColor="text1" w:themeTint="F2"/>
        </w:rPr>
      </w:pPr>
      <w:r w:rsidRPr="0097347D">
        <w:rPr>
          <w:rFonts w:asciiTheme="minorHAnsi" w:hAnsiTheme="minorHAnsi" w:cstheme="minorHAnsi"/>
          <w:color w:val="0D0D0D" w:themeColor="text1" w:themeTint="F2"/>
        </w:rPr>
        <w:object w:dxaOrig="11290" w:dyaOrig="8410" w14:anchorId="45D68092">
          <v:shape id="_x0000_i1030" type="#_x0000_t75" style="width:487.5pt;height:363pt" o:ole="">
            <v:imagedata r:id="rId33" o:title=""/>
          </v:shape>
          <o:OLEObject Type="Embed" ProgID="Paint.Picture" ShapeID="_x0000_i1030" DrawAspect="Content" ObjectID="_1711528790" r:id="rId34"/>
        </w:object>
      </w:r>
      <w:r w:rsidR="00AE58EA" w:rsidRPr="0097347D">
        <w:rPr>
          <w:rFonts w:asciiTheme="minorHAnsi" w:hAnsiTheme="minorHAnsi" w:cstheme="minorHAnsi"/>
          <w:color w:val="0D0D0D" w:themeColor="text1" w:themeTint="F2"/>
        </w:rPr>
        <w:t>.</w:t>
      </w:r>
    </w:p>
    <w:p w14:paraId="64297DD3" w14:textId="77777777" w:rsidR="00603AC2" w:rsidRPr="0097347D" w:rsidRDefault="00603AC2" w:rsidP="00DF1F6B">
      <w:pPr>
        <w:pStyle w:val="NormalWeb"/>
        <w:numPr>
          <w:ilvl w:val="0"/>
          <w:numId w:val="4"/>
        </w:numPr>
        <w:shd w:val="clear" w:color="auto" w:fill="FFFFFF"/>
        <w:rPr>
          <w:rFonts w:asciiTheme="minorHAnsi" w:hAnsiTheme="minorHAnsi" w:cstheme="minorHAnsi"/>
          <w:color w:val="0D0D0D" w:themeColor="text1" w:themeTint="F2"/>
        </w:rPr>
      </w:pPr>
      <w:r w:rsidRPr="0097347D">
        <w:rPr>
          <w:rFonts w:asciiTheme="minorHAnsi" w:hAnsiTheme="minorHAnsi" w:cstheme="minorHAnsi"/>
          <w:color w:val="0D0D0D" w:themeColor="text1" w:themeTint="F2"/>
        </w:rPr>
        <w:t>Then select </w:t>
      </w:r>
      <w:r w:rsidRPr="0097347D">
        <w:rPr>
          <w:rStyle w:val="Strong"/>
          <w:rFonts w:asciiTheme="minorHAnsi" w:eastAsiaTheme="majorEastAsia" w:hAnsiTheme="minorHAnsi" w:cstheme="minorHAnsi"/>
          <w:color w:val="0D0D0D" w:themeColor="text1" w:themeTint="F2"/>
        </w:rPr>
        <w:t>Open connector page</w:t>
      </w:r>
      <w:r w:rsidRPr="0097347D">
        <w:rPr>
          <w:rFonts w:asciiTheme="minorHAnsi" w:hAnsiTheme="minorHAnsi" w:cstheme="minorHAnsi"/>
          <w:color w:val="0D0D0D" w:themeColor="text1" w:themeTint="F2"/>
        </w:rPr>
        <w:t>.</w:t>
      </w:r>
    </w:p>
    <w:p w14:paraId="03DD6014" w14:textId="77777777" w:rsidR="00603AC2" w:rsidRPr="0097347D" w:rsidRDefault="00603AC2" w:rsidP="00DF1F6B">
      <w:pPr>
        <w:numPr>
          <w:ilvl w:val="0"/>
          <w:numId w:val="4"/>
        </w:numPr>
        <w:shd w:val="clear" w:color="auto" w:fill="FFFFFF"/>
        <w:spacing w:before="100" w:beforeAutospacing="1" w:after="100" w:afterAutospacing="1"/>
        <w:rPr>
          <w:rFonts w:asciiTheme="minorHAnsi" w:hAnsiTheme="minorHAnsi" w:cstheme="minorHAnsi"/>
          <w:color w:val="0D0D0D" w:themeColor="text1" w:themeTint="F2"/>
          <w:sz w:val="24"/>
          <w:szCs w:val="24"/>
          <w:lang w:val="en-IN" w:eastAsia="en-IN"/>
        </w:rPr>
      </w:pPr>
      <w:r w:rsidRPr="0097347D">
        <w:rPr>
          <w:rFonts w:asciiTheme="minorHAnsi" w:hAnsiTheme="minorHAnsi" w:cstheme="minorHAnsi"/>
          <w:color w:val="0D0D0D" w:themeColor="text1" w:themeTint="F2"/>
          <w:sz w:val="24"/>
          <w:szCs w:val="24"/>
          <w:lang w:val="en-IN" w:eastAsia="en-IN"/>
        </w:rPr>
        <w:t>On the </w:t>
      </w:r>
      <w:r w:rsidRPr="0097347D">
        <w:rPr>
          <w:rFonts w:asciiTheme="minorHAnsi" w:hAnsiTheme="minorHAnsi" w:cstheme="minorHAnsi"/>
          <w:b/>
          <w:bCs/>
          <w:color w:val="0D0D0D" w:themeColor="text1" w:themeTint="F2"/>
          <w:sz w:val="24"/>
          <w:szCs w:val="24"/>
          <w:lang w:val="en-IN" w:eastAsia="en-IN"/>
        </w:rPr>
        <w:t>Azure Activity</w:t>
      </w:r>
      <w:r w:rsidRPr="0097347D">
        <w:rPr>
          <w:rFonts w:asciiTheme="minorHAnsi" w:hAnsiTheme="minorHAnsi" w:cstheme="minorHAnsi"/>
          <w:color w:val="0D0D0D" w:themeColor="text1" w:themeTint="F2"/>
          <w:sz w:val="24"/>
          <w:szCs w:val="24"/>
          <w:lang w:val="en-IN" w:eastAsia="en-IN"/>
        </w:rPr>
        <w:t> blade the </w:t>
      </w:r>
      <w:r w:rsidRPr="0097347D">
        <w:rPr>
          <w:rFonts w:asciiTheme="minorHAnsi" w:hAnsiTheme="minorHAnsi" w:cstheme="minorHAnsi"/>
          <w:b/>
          <w:bCs/>
          <w:color w:val="0D0D0D" w:themeColor="text1" w:themeTint="F2"/>
          <w:sz w:val="24"/>
          <w:szCs w:val="24"/>
          <w:lang w:val="en-IN" w:eastAsia="en-IN"/>
        </w:rPr>
        <w:t>Instructions</w:t>
      </w:r>
      <w:r w:rsidRPr="0097347D">
        <w:rPr>
          <w:rFonts w:asciiTheme="minorHAnsi" w:hAnsiTheme="minorHAnsi" w:cstheme="minorHAnsi"/>
          <w:color w:val="0D0D0D" w:themeColor="text1" w:themeTint="F2"/>
          <w:sz w:val="24"/>
          <w:szCs w:val="24"/>
          <w:lang w:val="en-IN" w:eastAsia="en-IN"/>
        </w:rPr>
        <w:t> tab should be selected, note the </w:t>
      </w:r>
      <w:r w:rsidRPr="0097347D">
        <w:rPr>
          <w:rFonts w:asciiTheme="minorHAnsi" w:hAnsiTheme="minorHAnsi" w:cstheme="minorHAnsi"/>
          <w:b/>
          <w:bCs/>
          <w:color w:val="0D0D0D" w:themeColor="text1" w:themeTint="F2"/>
          <w:sz w:val="24"/>
          <w:szCs w:val="24"/>
          <w:lang w:val="en-IN" w:eastAsia="en-IN"/>
        </w:rPr>
        <w:t>Prerequisites</w:t>
      </w:r>
      <w:r w:rsidRPr="0097347D">
        <w:rPr>
          <w:rFonts w:asciiTheme="minorHAnsi" w:hAnsiTheme="minorHAnsi" w:cstheme="minorHAnsi"/>
          <w:color w:val="0D0D0D" w:themeColor="text1" w:themeTint="F2"/>
          <w:sz w:val="24"/>
          <w:szCs w:val="24"/>
          <w:lang w:val="en-IN" w:eastAsia="en-IN"/>
        </w:rPr>
        <w:t> and scroll down to the </w:t>
      </w:r>
      <w:r w:rsidRPr="0097347D">
        <w:rPr>
          <w:rFonts w:asciiTheme="minorHAnsi" w:hAnsiTheme="minorHAnsi" w:cstheme="minorHAnsi"/>
          <w:b/>
          <w:bCs/>
          <w:color w:val="0D0D0D" w:themeColor="text1" w:themeTint="F2"/>
          <w:sz w:val="24"/>
          <w:szCs w:val="24"/>
          <w:lang w:val="en-IN" w:eastAsia="en-IN"/>
        </w:rPr>
        <w:t>Configuration</w:t>
      </w:r>
      <w:r w:rsidRPr="0097347D">
        <w:rPr>
          <w:rFonts w:asciiTheme="minorHAnsi" w:hAnsiTheme="minorHAnsi" w:cstheme="minorHAnsi"/>
          <w:color w:val="0D0D0D" w:themeColor="text1" w:themeTint="F2"/>
          <w:sz w:val="24"/>
          <w:szCs w:val="24"/>
          <w:lang w:val="en-IN" w:eastAsia="en-IN"/>
        </w:rPr>
        <w:t>. Take note of the information describing the connector update. Your Azure Pass subscription never used the legacy connection method so you can skip step 1 (the </w:t>
      </w:r>
      <w:r w:rsidRPr="0097347D">
        <w:rPr>
          <w:rFonts w:asciiTheme="minorHAnsi" w:hAnsiTheme="minorHAnsi" w:cstheme="minorHAnsi"/>
          <w:b/>
          <w:bCs/>
          <w:color w:val="0D0D0D" w:themeColor="text1" w:themeTint="F2"/>
          <w:sz w:val="24"/>
          <w:szCs w:val="24"/>
          <w:lang w:val="en-IN" w:eastAsia="en-IN"/>
        </w:rPr>
        <w:t xml:space="preserve">Disconnect </w:t>
      </w:r>
      <w:proofErr w:type="gramStart"/>
      <w:r w:rsidRPr="0097347D">
        <w:rPr>
          <w:rFonts w:asciiTheme="minorHAnsi" w:hAnsiTheme="minorHAnsi" w:cstheme="minorHAnsi"/>
          <w:b/>
          <w:bCs/>
          <w:color w:val="0D0D0D" w:themeColor="text1" w:themeTint="F2"/>
          <w:sz w:val="24"/>
          <w:szCs w:val="24"/>
          <w:lang w:val="en-IN" w:eastAsia="en-IN"/>
        </w:rPr>
        <w:t>All</w:t>
      </w:r>
      <w:proofErr w:type="gramEnd"/>
      <w:r w:rsidRPr="0097347D">
        <w:rPr>
          <w:rFonts w:asciiTheme="minorHAnsi" w:hAnsiTheme="minorHAnsi" w:cstheme="minorHAnsi"/>
          <w:color w:val="0D0D0D" w:themeColor="text1" w:themeTint="F2"/>
          <w:sz w:val="24"/>
          <w:szCs w:val="24"/>
          <w:lang w:val="en-IN" w:eastAsia="en-IN"/>
        </w:rPr>
        <w:t xml:space="preserve"> button will be </w:t>
      </w:r>
      <w:proofErr w:type="spellStart"/>
      <w:r w:rsidRPr="0097347D">
        <w:rPr>
          <w:rFonts w:asciiTheme="minorHAnsi" w:hAnsiTheme="minorHAnsi" w:cstheme="minorHAnsi"/>
          <w:color w:val="0D0D0D" w:themeColor="text1" w:themeTint="F2"/>
          <w:sz w:val="24"/>
          <w:szCs w:val="24"/>
          <w:lang w:val="en-IN" w:eastAsia="en-IN"/>
        </w:rPr>
        <w:t>grayed</w:t>
      </w:r>
      <w:proofErr w:type="spellEnd"/>
      <w:r w:rsidRPr="0097347D">
        <w:rPr>
          <w:rFonts w:asciiTheme="minorHAnsi" w:hAnsiTheme="minorHAnsi" w:cstheme="minorHAnsi"/>
          <w:color w:val="0D0D0D" w:themeColor="text1" w:themeTint="F2"/>
          <w:sz w:val="24"/>
          <w:szCs w:val="24"/>
          <w:lang w:val="en-IN" w:eastAsia="en-IN"/>
        </w:rPr>
        <w:t xml:space="preserve"> out) and proceed to step 2.</w:t>
      </w:r>
    </w:p>
    <w:p w14:paraId="1B56BB64" w14:textId="77777777" w:rsidR="00603AC2" w:rsidRPr="0097347D" w:rsidRDefault="00603AC2" w:rsidP="00DF1F6B">
      <w:pPr>
        <w:numPr>
          <w:ilvl w:val="0"/>
          <w:numId w:val="4"/>
        </w:numPr>
        <w:shd w:val="clear" w:color="auto" w:fill="FFFFFF"/>
        <w:spacing w:before="100" w:beforeAutospacing="1" w:after="100" w:afterAutospacing="1"/>
        <w:rPr>
          <w:rFonts w:asciiTheme="minorHAnsi" w:hAnsiTheme="minorHAnsi" w:cstheme="minorHAnsi"/>
          <w:color w:val="0D0D0D" w:themeColor="text1" w:themeTint="F2"/>
          <w:sz w:val="24"/>
          <w:szCs w:val="24"/>
          <w:lang w:val="en-IN" w:eastAsia="en-IN"/>
        </w:rPr>
      </w:pPr>
      <w:r w:rsidRPr="0097347D">
        <w:rPr>
          <w:rFonts w:asciiTheme="minorHAnsi" w:hAnsiTheme="minorHAnsi" w:cstheme="minorHAnsi"/>
          <w:color w:val="0D0D0D" w:themeColor="text1" w:themeTint="F2"/>
          <w:sz w:val="24"/>
          <w:szCs w:val="24"/>
          <w:lang w:val="en-IN" w:eastAsia="en-IN"/>
        </w:rPr>
        <w:t>In step 2 </w:t>
      </w:r>
      <w:r w:rsidRPr="0097347D">
        <w:rPr>
          <w:rFonts w:asciiTheme="minorHAnsi" w:hAnsiTheme="minorHAnsi" w:cstheme="minorHAnsi"/>
          <w:b/>
          <w:bCs/>
          <w:color w:val="0D0D0D" w:themeColor="text1" w:themeTint="F2"/>
          <w:sz w:val="24"/>
          <w:szCs w:val="24"/>
          <w:lang w:val="en-IN" w:eastAsia="en-IN"/>
        </w:rPr>
        <w:t>Connect your subscriptions through diagnostic settings new pipeline</w:t>
      </w:r>
      <w:r w:rsidRPr="0097347D">
        <w:rPr>
          <w:rFonts w:asciiTheme="minorHAnsi" w:hAnsiTheme="minorHAnsi" w:cstheme="minorHAnsi"/>
          <w:color w:val="0D0D0D" w:themeColor="text1" w:themeTint="F2"/>
          <w:sz w:val="24"/>
          <w:szCs w:val="24"/>
          <w:lang w:val="en-IN" w:eastAsia="en-IN"/>
        </w:rPr>
        <w:t>, review the "Launch the Azure Policy Assignment wizard and follow the steps" instructions then click </w:t>
      </w:r>
      <w:r w:rsidRPr="0097347D">
        <w:rPr>
          <w:rFonts w:asciiTheme="minorHAnsi" w:hAnsiTheme="minorHAnsi" w:cstheme="minorHAnsi"/>
          <w:b/>
          <w:bCs/>
          <w:color w:val="0D0D0D" w:themeColor="text1" w:themeTint="F2"/>
          <w:sz w:val="24"/>
          <w:szCs w:val="24"/>
          <w:lang w:val="en-IN" w:eastAsia="en-IN"/>
        </w:rPr>
        <w:t>Launch the Azure Policy Assignment wizard&gt;</w:t>
      </w:r>
      <w:r w:rsidRPr="0097347D">
        <w:rPr>
          <w:rFonts w:asciiTheme="minorHAnsi" w:hAnsiTheme="minorHAnsi" w:cstheme="minorHAnsi"/>
          <w:color w:val="0D0D0D" w:themeColor="text1" w:themeTint="F2"/>
          <w:sz w:val="24"/>
          <w:szCs w:val="24"/>
          <w:lang w:val="en-IN" w:eastAsia="en-IN"/>
        </w:rPr>
        <w:t>.</w:t>
      </w:r>
    </w:p>
    <w:p w14:paraId="33483E4A" w14:textId="5D38D7BD" w:rsidR="00603AC2" w:rsidRPr="0097347D" w:rsidRDefault="00603AC2" w:rsidP="00603AC2">
      <w:pPr>
        <w:pStyle w:val="NormalWeb"/>
        <w:shd w:val="clear" w:color="auto" w:fill="FFFFFF"/>
        <w:rPr>
          <w:rFonts w:asciiTheme="minorHAnsi" w:hAnsiTheme="minorHAnsi" w:cstheme="minorHAnsi"/>
          <w:color w:val="0D0D0D" w:themeColor="text1" w:themeTint="F2"/>
        </w:rPr>
      </w:pPr>
      <w:r w:rsidRPr="0097347D">
        <w:rPr>
          <w:rFonts w:asciiTheme="minorHAnsi" w:hAnsiTheme="minorHAnsi" w:cstheme="minorHAnsi"/>
          <w:noProof/>
          <w:color w:val="0D0D0D" w:themeColor="text1" w:themeTint="F2"/>
        </w:rPr>
        <w:lastRenderedPageBreak/>
        <w:drawing>
          <wp:inline distT="0" distB="0" distL="0" distR="0" wp14:anchorId="68B94B3E" wp14:editId="26C63EA6">
            <wp:extent cx="6197600" cy="35217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97600" cy="3521710"/>
                    </a:xfrm>
                    <a:prstGeom prst="rect">
                      <a:avLst/>
                    </a:prstGeom>
                  </pic:spPr>
                </pic:pic>
              </a:graphicData>
            </a:graphic>
          </wp:inline>
        </w:drawing>
      </w:r>
    </w:p>
    <w:p w14:paraId="517F3FB2" w14:textId="77777777" w:rsidR="00603AC2" w:rsidRPr="0097347D" w:rsidRDefault="00603AC2" w:rsidP="00DF1F6B">
      <w:pPr>
        <w:numPr>
          <w:ilvl w:val="0"/>
          <w:numId w:val="4"/>
        </w:numPr>
        <w:shd w:val="clear" w:color="auto" w:fill="FFFFFF"/>
        <w:spacing w:before="100" w:beforeAutospacing="1" w:after="100" w:afterAutospacing="1"/>
        <w:rPr>
          <w:rFonts w:asciiTheme="minorHAnsi" w:hAnsiTheme="minorHAnsi" w:cstheme="minorHAnsi"/>
          <w:color w:val="0D0D0D" w:themeColor="text1" w:themeTint="F2"/>
          <w:sz w:val="24"/>
          <w:szCs w:val="24"/>
          <w:lang w:val="en-IN" w:eastAsia="en-IN"/>
        </w:rPr>
      </w:pPr>
      <w:r w:rsidRPr="0097347D">
        <w:rPr>
          <w:rFonts w:asciiTheme="minorHAnsi" w:hAnsiTheme="minorHAnsi" w:cstheme="minorHAnsi"/>
          <w:color w:val="0D0D0D" w:themeColor="text1" w:themeTint="F2"/>
          <w:sz w:val="24"/>
          <w:szCs w:val="24"/>
          <w:lang w:val="en-IN" w:eastAsia="en-IN"/>
        </w:rPr>
        <w:t>On the </w:t>
      </w:r>
      <w:r w:rsidRPr="0097347D">
        <w:rPr>
          <w:rFonts w:asciiTheme="minorHAnsi" w:hAnsiTheme="minorHAnsi" w:cstheme="minorHAnsi"/>
          <w:b/>
          <w:bCs/>
          <w:color w:val="0D0D0D" w:themeColor="text1" w:themeTint="F2"/>
          <w:sz w:val="24"/>
          <w:szCs w:val="24"/>
          <w:lang w:val="en-IN" w:eastAsia="en-IN"/>
        </w:rPr>
        <w:t>Configure Azure Activity logs to stream to specified Log Analytics workspace</w:t>
      </w:r>
      <w:r w:rsidRPr="0097347D">
        <w:rPr>
          <w:rFonts w:asciiTheme="minorHAnsi" w:hAnsiTheme="minorHAnsi" w:cstheme="minorHAnsi"/>
          <w:color w:val="0D0D0D" w:themeColor="text1" w:themeTint="F2"/>
          <w:sz w:val="24"/>
          <w:szCs w:val="24"/>
          <w:lang w:val="en-IN" w:eastAsia="en-IN"/>
        </w:rPr>
        <w:t> (Assign Policy page) </w:t>
      </w:r>
      <w:r w:rsidRPr="0097347D">
        <w:rPr>
          <w:rFonts w:asciiTheme="minorHAnsi" w:hAnsiTheme="minorHAnsi" w:cstheme="minorHAnsi"/>
          <w:b/>
          <w:bCs/>
          <w:color w:val="0D0D0D" w:themeColor="text1" w:themeTint="F2"/>
          <w:sz w:val="24"/>
          <w:szCs w:val="24"/>
          <w:lang w:val="en-IN" w:eastAsia="en-IN"/>
        </w:rPr>
        <w:t>Basics</w:t>
      </w:r>
      <w:r w:rsidRPr="0097347D">
        <w:rPr>
          <w:rFonts w:asciiTheme="minorHAnsi" w:hAnsiTheme="minorHAnsi" w:cstheme="minorHAnsi"/>
          <w:color w:val="0D0D0D" w:themeColor="text1" w:themeTint="F2"/>
          <w:sz w:val="24"/>
          <w:szCs w:val="24"/>
          <w:lang w:val="en-IN" w:eastAsia="en-IN"/>
        </w:rPr>
        <w:t> tab, click the </w:t>
      </w:r>
      <w:r w:rsidRPr="0097347D">
        <w:rPr>
          <w:rFonts w:asciiTheme="minorHAnsi" w:hAnsiTheme="minorHAnsi" w:cstheme="minorHAnsi"/>
          <w:b/>
          <w:bCs/>
          <w:color w:val="0D0D0D" w:themeColor="text1" w:themeTint="F2"/>
          <w:sz w:val="24"/>
          <w:szCs w:val="24"/>
          <w:lang w:val="en-IN" w:eastAsia="en-IN"/>
        </w:rPr>
        <w:t xml:space="preserve">Scope </w:t>
      </w:r>
      <w:proofErr w:type="spellStart"/>
      <w:r w:rsidRPr="0097347D">
        <w:rPr>
          <w:rFonts w:asciiTheme="minorHAnsi" w:hAnsiTheme="minorHAnsi" w:cstheme="minorHAnsi"/>
          <w:b/>
          <w:bCs/>
          <w:color w:val="0D0D0D" w:themeColor="text1" w:themeTint="F2"/>
          <w:sz w:val="24"/>
          <w:szCs w:val="24"/>
          <w:lang w:val="en-IN" w:eastAsia="en-IN"/>
        </w:rPr>
        <w:t>elipsis</w:t>
      </w:r>
      <w:proofErr w:type="spellEnd"/>
      <w:r w:rsidRPr="0097347D">
        <w:rPr>
          <w:rFonts w:asciiTheme="minorHAnsi" w:hAnsiTheme="minorHAnsi" w:cstheme="minorHAnsi"/>
          <w:b/>
          <w:bCs/>
          <w:color w:val="0D0D0D" w:themeColor="text1" w:themeTint="F2"/>
          <w:sz w:val="24"/>
          <w:szCs w:val="24"/>
          <w:lang w:val="en-IN" w:eastAsia="en-IN"/>
        </w:rPr>
        <w:t xml:space="preserve"> (...)</w:t>
      </w:r>
      <w:r w:rsidRPr="0097347D">
        <w:rPr>
          <w:rFonts w:asciiTheme="minorHAnsi" w:hAnsiTheme="minorHAnsi" w:cstheme="minorHAnsi"/>
          <w:color w:val="0D0D0D" w:themeColor="text1" w:themeTint="F2"/>
          <w:sz w:val="24"/>
          <w:szCs w:val="24"/>
          <w:lang w:val="en-IN" w:eastAsia="en-IN"/>
        </w:rPr>
        <w:t> button. In the </w:t>
      </w:r>
      <w:r w:rsidRPr="0097347D">
        <w:rPr>
          <w:rFonts w:asciiTheme="minorHAnsi" w:hAnsiTheme="minorHAnsi" w:cstheme="minorHAnsi"/>
          <w:b/>
          <w:bCs/>
          <w:color w:val="0D0D0D" w:themeColor="text1" w:themeTint="F2"/>
          <w:sz w:val="24"/>
          <w:szCs w:val="24"/>
          <w:lang w:val="en-IN" w:eastAsia="en-IN"/>
        </w:rPr>
        <w:t>Scope</w:t>
      </w:r>
      <w:r w:rsidRPr="0097347D">
        <w:rPr>
          <w:rFonts w:asciiTheme="minorHAnsi" w:hAnsiTheme="minorHAnsi" w:cstheme="minorHAnsi"/>
          <w:color w:val="0D0D0D" w:themeColor="text1" w:themeTint="F2"/>
          <w:sz w:val="24"/>
          <w:szCs w:val="24"/>
          <w:lang w:val="en-IN" w:eastAsia="en-IN"/>
        </w:rPr>
        <w:t> page choose your Azure Pass subscription from the drop-down subscription list and click the </w:t>
      </w:r>
      <w:r w:rsidRPr="0097347D">
        <w:rPr>
          <w:rFonts w:asciiTheme="minorHAnsi" w:hAnsiTheme="minorHAnsi" w:cstheme="minorHAnsi"/>
          <w:b/>
          <w:bCs/>
          <w:color w:val="0D0D0D" w:themeColor="text1" w:themeTint="F2"/>
          <w:sz w:val="24"/>
          <w:szCs w:val="24"/>
          <w:lang w:val="en-IN" w:eastAsia="en-IN"/>
        </w:rPr>
        <w:t>Select</w:t>
      </w:r>
      <w:r w:rsidRPr="0097347D">
        <w:rPr>
          <w:rFonts w:asciiTheme="minorHAnsi" w:hAnsiTheme="minorHAnsi" w:cstheme="minorHAnsi"/>
          <w:color w:val="0D0D0D" w:themeColor="text1" w:themeTint="F2"/>
          <w:sz w:val="24"/>
          <w:szCs w:val="24"/>
          <w:lang w:val="en-IN" w:eastAsia="en-IN"/>
        </w:rPr>
        <w:t> button at the bottom of the page.</w:t>
      </w:r>
    </w:p>
    <w:p w14:paraId="07435111" w14:textId="5747A416" w:rsidR="00603AC2" w:rsidRPr="0097347D" w:rsidRDefault="00603AC2" w:rsidP="00603AC2">
      <w:pPr>
        <w:pStyle w:val="NormalWeb"/>
        <w:shd w:val="clear" w:color="auto" w:fill="FFFFFF"/>
        <w:ind w:left="360"/>
        <w:rPr>
          <w:rFonts w:asciiTheme="minorHAnsi" w:hAnsiTheme="minorHAnsi" w:cstheme="minorHAnsi"/>
          <w:color w:val="0D0D0D" w:themeColor="text1" w:themeTint="F2"/>
        </w:rPr>
      </w:pPr>
      <w:r w:rsidRPr="0097347D">
        <w:rPr>
          <w:rFonts w:asciiTheme="minorHAnsi" w:hAnsiTheme="minorHAnsi" w:cstheme="minorHAnsi"/>
          <w:noProof/>
          <w:color w:val="0D0D0D" w:themeColor="text1" w:themeTint="F2"/>
        </w:rPr>
        <w:drawing>
          <wp:inline distT="0" distB="0" distL="0" distR="0" wp14:anchorId="726EC91D" wp14:editId="5B572BA6">
            <wp:extent cx="6197600" cy="33064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97600" cy="3306445"/>
                    </a:xfrm>
                    <a:prstGeom prst="rect">
                      <a:avLst/>
                    </a:prstGeom>
                  </pic:spPr>
                </pic:pic>
              </a:graphicData>
            </a:graphic>
          </wp:inline>
        </w:drawing>
      </w:r>
    </w:p>
    <w:p w14:paraId="70C0BBA1" w14:textId="1B820FE8" w:rsidR="00603AC2" w:rsidRPr="0097347D" w:rsidRDefault="00603AC2" w:rsidP="00DF1F6B">
      <w:pPr>
        <w:pStyle w:val="NormalWeb"/>
        <w:numPr>
          <w:ilvl w:val="0"/>
          <w:numId w:val="4"/>
        </w:numPr>
        <w:shd w:val="clear" w:color="auto" w:fill="FFFFFF"/>
        <w:rPr>
          <w:rFonts w:asciiTheme="minorHAnsi" w:hAnsiTheme="minorHAnsi" w:cstheme="minorHAnsi"/>
          <w:color w:val="0D0D0D" w:themeColor="text1" w:themeTint="F2"/>
        </w:rPr>
      </w:pPr>
      <w:r w:rsidRPr="0097347D">
        <w:rPr>
          <w:rFonts w:asciiTheme="minorHAnsi" w:hAnsiTheme="minorHAnsi" w:cstheme="minorHAnsi"/>
          <w:color w:val="0D0D0D" w:themeColor="text1" w:themeTint="F2"/>
        </w:rPr>
        <w:t>Click Next</w:t>
      </w:r>
    </w:p>
    <w:p w14:paraId="442D5E28" w14:textId="5684B3AA" w:rsidR="00603AC2" w:rsidRPr="0097347D" w:rsidRDefault="00603AC2" w:rsidP="00603AC2">
      <w:pPr>
        <w:pStyle w:val="NormalWeb"/>
        <w:shd w:val="clear" w:color="auto" w:fill="FFFFFF"/>
        <w:rPr>
          <w:rFonts w:asciiTheme="minorHAnsi" w:hAnsiTheme="minorHAnsi" w:cstheme="minorHAnsi"/>
          <w:color w:val="0D0D0D" w:themeColor="text1" w:themeTint="F2"/>
        </w:rPr>
      </w:pPr>
      <w:r w:rsidRPr="0097347D">
        <w:rPr>
          <w:rFonts w:asciiTheme="minorHAnsi" w:hAnsiTheme="minorHAnsi" w:cstheme="minorHAnsi"/>
          <w:noProof/>
          <w:color w:val="0D0D0D" w:themeColor="text1" w:themeTint="F2"/>
        </w:rPr>
        <w:lastRenderedPageBreak/>
        <w:drawing>
          <wp:inline distT="0" distB="0" distL="0" distR="0" wp14:anchorId="3BED6C48" wp14:editId="1E5FD2BC">
            <wp:extent cx="5645440" cy="551208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45440" cy="5512083"/>
                    </a:xfrm>
                    <a:prstGeom prst="rect">
                      <a:avLst/>
                    </a:prstGeom>
                  </pic:spPr>
                </pic:pic>
              </a:graphicData>
            </a:graphic>
          </wp:inline>
        </w:drawing>
      </w:r>
    </w:p>
    <w:p w14:paraId="5E96AEEF" w14:textId="77777777" w:rsidR="00603AC2" w:rsidRPr="0097347D" w:rsidRDefault="00603AC2" w:rsidP="00DF1F6B">
      <w:pPr>
        <w:pStyle w:val="NormalWeb"/>
        <w:numPr>
          <w:ilvl w:val="0"/>
          <w:numId w:val="4"/>
        </w:numPr>
        <w:shd w:val="clear" w:color="auto" w:fill="FFFFFF"/>
        <w:rPr>
          <w:rFonts w:asciiTheme="minorHAnsi" w:hAnsiTheme="minorHAnsi" w:cstheme="minorHAnsi"/>
          <w:color w:val="0D0D0D" w:themeColor="text1" w:themeTint="F2"/>
        </w:rPr>
      </w:pPr>
      <w:r w:rsidRPr="0097347D">
        <w:rPr>
          <w:rFonts w:asciiTheme="minorHAnsi" w:hAnsiTheme="minorHAnsi" w:cstheme="minorHAnsi"/>
          <w:color w:val="0D0D0D" w:themeColor="text1" w:themeTint="F2"/>
        </w:rPr>
        <w:t>Click Next</w:t>
      </w:r>
    </w:p>
    <w:p w14:paraId="49E89390" w14:textId="2BA8017E" w:rsidR="00603AC2" w:rsidRPr="0097347D" w:rsidRDefault="00603AC2" w:rsidP="00DF1F6B">
      <w:pPr>
        <w:numPr>
          <w:ilvl w:val="0"/>
          <w:numId w:val="4"/>
        </w:numPr>
        <w:shd w:val="clear" w:color="auto" w:fill="FFFFFF"/>
        <w:spacing w:before="100" w:beforeAutospacing="1" w:after="100" w:afterAutospacing="1"/>
        <w:rPr>
          <w:rFonts w:asciiTheme="minorHAnsi" w:hAnsiTheme="minorHAnsi" w:cstheme="minorHAnsi"/>
          <w:color w:val="0D0D0D" w:themeColor="text1" w:themeTint="F2"/>
          <w:sz w:val="24"/>
          <w:szCs w:val="24"/>
          <w:lang w:val="en-IN" w:eastAsia="en-IN"/>
        </w:rPr>
      </w:pPr>
      <w:r w:rsidRPr="0097347D">
        <w:rPr>
          <w:rFonts w:asciiTheme="minorHAnsi" w:hAnsiTheme="minorHAnsi" w:cstheme="minorHAnsi"/>
          <w:color w:val="0D0D0D" w:themeColor="text1" w:themeTint="F2"/>
          <w:sz w:val="24"/>
          <w:szCs w:val="24"/>
          <w:lang w:val="en-IN" w:eastAsia="en-IN"/>
        </w:rPr>
        <w:t>Click the </w:t>
      </w:r>
      <w:r w:rsidRPr="0097347D">
        <w:rPr>
          <w:rFonts w:asciiTheme="minorHAnsi" w:hAnsiTheme="minorHAnsi" w:cstheme="minorHAnsi"/>
          <w:b/>
          <w:bCs/>
          <w:color w:val="0D0D0D" w:themeColor="text1" w:themeTint="F2"/>
          <w:sz w:val="24"/>
          <w:szCs w:val="24"/>
          <w:lang w:val="en-IN" w:eastAsia="en-IN"/>
        </w:rPr>
        <w:t>Next</w:t>
      </w:r>
      <w:r w:rsidRPr="0097347D">
        <w:rPr>
          <w:rFonts w:asciiTheme="minorHAnsi" w:hAnsiTheme="minorHAnsi" w:cstheme="minorHAnsi"/>
          <w:color w:val="0D0D0D" w:themeColor="text1" w:themeTint="F2"/>
          <w:sz w:val="24"/>
          <w:szCs w:val="24"/>
          <w:lang w:val="en-IN" w:eastAsia="en-IN"/>
        </w:rPr>
        <w:t> button at the bottom of the </w:t>
      </w:r>
      <w:r w:rsidRPr="0097347D">
        <w:rPr>
          <w:rFonts w:asciiTheme="minorHAnsi" w:hAnsiTheme="minorHAnsi" w:cstheme="minorHAnsi"/>
          <w:b/>
          <w:bCs/>
          <w:color w:val="0D0D0D" w:themeColor="text1" w:themeTint="F2"/>
          <w:sz w:val="24"/>
          <w:szCs w:val="24"/>
          <w:lang w:val="en-IN" w:eastAsia="en-IN"/>
        </w:rPr>
        <w:t>Basics</w:t>
      </w:r>
      <w:r w:rsidRPr="0097347D">
        <w:rPr>
          <w:rFonts w:asciiTheme="minorHAnsi" w:hAnsiTheme="minorHAnsi" w:cstheme="minorHAnsi"/>
          <w:color w:val="0D0D0D" w:themeColor="text1" w:themeTint="F2"/>
          <w:sz w:val="24"/>
          <w:szCs w:val="24"/>
          <w:lang w:val="en-IN" w:eastAsia="en-IN"/>
        </w:rPr>
        <w:t> tab to proceed to the </w:t>
      </w:r>
      <w:r w:rsidRPr="0097347D">
        <w:rPr>
          <w:rFonts w:asciiTheme="minorHAnsi" w:hAnsiTheme="minorHAnsi" w:cstheme="minorHAnsi"/>
          <w:b/>
          <w:bCs/>
          <w:color w:val="0D0D0D" w:themeColor="text1" w:themeTint="F2"/>
          <w:sz w:val="24"/>
          <w:szCs w:val="24"/>
          <w:lang w:val="en-IN" w:eastAsia="en-IN"/>
        </w:rPr>
        <w:t>Parameters</w:t>
      </w:r>
      <w:r w:rsidRPr="0097347D">
        <w:rPr>
          <w:rFonts w:asciiTheme="minorHAnsi" w:hAnsiTheme="minorHAnsi" w:cstheme="minorHAnsi"/>
          <w:color w:val="0D0D0D" w:themeColor="text1" w:themeTint="F2"/>
          <w:sz w:val="24"/>
          <w:szCs w:val="24"/>
          <w:lang w:val="en-IN" w:eastAsia="en-IN"/>
        </w:rPr>
        <w:t> tab. On the </w:t>
      </w:r>
      <w:r w:rsidRPr="0097347D">
        <w:rPr>
          <w:rFonts w:asciiTheme="minorHAnsi" w:hAnsiTheme="minorHAnsi" w:cstheme="minorHAnsi"/>
          <w:b/>
          <w:bCs/>
          <w:color w:val="0D0D0D" w:themeColor="text1" w:themeTint="F2"/>
          <w:sz w:val="24"/>
          <w:szCs w:val="24"/>
          <w:lang w:val="en-IN" w:eastAsia="en-IN"/>
        </w:rPr>
        <w:t>Parameters</w:t>
      </w:r>
      <w:r w:rsidRPr="0097347D">
        <w:rPr>
          <w:rFonts w:asciiTheme="minorHAnsi" w:hAnsiTheme="minorHAnsi" w:cstheme="minorHAnsi"/>
          <w:color w:val="0D0D0D" w:themeColor="text1" w:themeTint="F2"/>
          <w:sz w:val="24"/>
          <w:szCs w:val="24"/>
          <w:lang w:val="en-IN" w:eastAsia="en-IN"/>
        </w:rPr>
        <w:t> tab click the </w:t>
      </w:r>
      <w:r w:rsidRPr="0097347D">
        <w:rPr>
          <w:rFonts w:asciiTheme="minorHAnsi" w:hAnsiTheme="minorHAnsi" w:cstheme="minorHAnsi"/>
          <w:b/>
          <w:bCs/>
          <w:color w:val="0D0D0D" w:themeColor="text1" w:themeTint="F2"/>
          <w:sz w:val="24"/>
          <w:szCs w:val="24"/>
          <w:lang w:val="en-IN" w:eastAsia="en-IN"/>
        </w:rPr>
        <w:t xml:space="preserve">Primary Log Analytics workspace </w:t>
      </w:r>
      <w:proofErr w:type="spellStart"/>
      <w:r w:rsidRPr="0097347D">
        <w:rPr>
          <w:rFonts w:asciiTheme="minorHAnsi" w:hAnsiTheme="minorHAnsi" w:cstheme="minorHAnsi"/>
          <w:b/>
          <w:bCs/>
          <w:color w:val="0D0D0D" w:themeColor="text1" w:themeTint="F2"/>
          <w:sz w:val="24"/>
          <w:szCs w:val="24"/>
          <w:lang w:val="en-IN" w:eastAsia="en-IN"/>
        </w:rPr>
        <w:t>elipsis</w:t>
      </w:r>
      <w:proofErr w:type="spellEnd"/>
      <w:r w:rsidRPr="0097347D">
        <w:rPr>
          <w:rFonts w:asciiTheme="minorHAnsi" w:hAnsiTheme="minorHAnsi" w:cstheme="minorHAnsi"/>
          <w:b/>
          <w:bCs/>
          <w:color w:val="0D0D0D" w:themeColor="text1" w:themeTint="F2"/>
          <w:sz w:val="24"/>
          <w:szCs w:val="24"/>
          <w:lang w:val="en-IN" w:eastAsia="en-IN"/>
        </w:rPr>
        <w:t xml:space="preserve"> (...)</w:t>
      </w:r>
      <w:r w:rsidRPr="0097347D">
        <w:rPr>
          <w:rFonts w:asciiTheme="minorHAnsi" w:hAnsiTheme="minorHAnsi" w:cstheme="minorHAnsi"/>
          <w:color w:val="0D0D0D" w:themeColor="text1" w:themeTint="F2"/>
          <w:sz w:val="24"/>
          <w:szCs w:val="24"/>
          <w:lang w:val="en-IN" w:eastAsia="en-IN"/>
        </w:rPr>
        <w:t> button. In the </w:t>
      </w:r>
      <w:r w:rsidRPr="0097347D">
        <w:rPr>
          <w:rFonts w:asciiTheme="minorHAnsi" w:hAnsiTheme="minorHAnsi" w:cstheme="minorHAnsi"/>
          <w:b/>
          <w:bCs/>
          <w:color w:val="0D0D0D" w:themeColor="text1" w:themeTint="F2"/>
          <w:sz w:val="24"/>
          <w:szCs w:val="24"/>
          <w:lang w:val="en-IN" w:eastAsia="en-IN"/>
        </w:rPr>
        <w:t>Primary Log Analytics workspace</w:t>
      </w:r>
      <w:r w:rsidRPr="0097347D">
        <w:rPr>
          <w:rFonts w:asciiTheme="minorHAnsi" w:hAnsiTheme="minorHAnsi" w:cstheme="minorHAnsi"/>
          <w:color w:val="0D0D0D" w:themeColor="text1" w:themeTint="F2"/>
          <w:sz w:val="24"/>
          <w:szCs w:val="24"/>
          <w:lang w:val="en-IN" w:eastAsia="en-IN"/>
        </w:rPr>
        <w:t> page, make sure your Azure pass subscription is selected and use the </w:t>
      </w:r>
      <w:r w:rsidRPr="0097347D">
        <w:rPr>
          <w:rFonts w:asciiTheme="minorHAnsi" w:hAnsiTheme="minorHAnsi" w:cstheme="minorHAnsi"/>
          <w:b/>
          <w:bCs/>
          <w:color w:val="0D0D0D" w:themeColor="text1" w:themeTint="F2"/>
          <w:sz w:val="24"/>
          <w:szCs w:val="24"/>
          <w:lang w:val="en-IN" w:eastAsia="en-IN"/>
        </w:rPr>
        <w:t>workspaces</w:t>
      </w:r>
      <w:r w:rsidRPr="0097347D">
        <w:rPr>
          <w:rFonts w:asciiTheme="minorHAnsi" w:hAnsiTheme="minorHAnsi" w:cstheme="minorHAnsi"/>
          <w:color w:val="0D0D0D" w:themeColor="text1" w:themeTint="F2"/>
          <w:sz w:val="24"/>
          <w:szCs w:val="24"/>
          <w:lang w:val="en-IN" w:eastAsia="en-IN"/>
        </w:rPr>
        <w:t xml:space="preserve"> drop-down to select the Log Analytics workspace you are using for Sentinel. </w:t>
      </w:r>
    </w:p>
    <w:p w14:paraId="7A71CA82" w14:textId="13E88592" w:rsidR="00603AC2" w:rsidRPr="0097347D" w:rsidRDefault="00603AC2" w:rsidP="00603AC2">
      <w:pPr>
        <w:shd w:val="clear" w:color="auto" w:fill="FFFFFF"/>
        <w:spacing w:before="100" w:beforeAutospacing="1" w:after="100" w:afterAutospacing="1"/>
        <w:rPr>
          <w:rFonts w:asciiTheme="minorHAnsi" w:hAnsiTheme="minorHAnsi" w:cstheme="minorHAnsi"/>
          <w:color w:val="0D0D0D" w:themeColor="text1" w:themeTint="F2"/>
          <w:sz w:val="24"/>
          <w:szCs w:val="24"/>
          <w:lang w:val="en-IN" w:eastAsia="en-IN"/>
        </w:rPr>
      </w:pPr>
      <w:r w:rsidRPr="0097347D">
        <w:rPr>
          <w:rFonts w:asciiTheme="minorHAnsi" w:hAnsiTheme="minorHAnsi" w:cstheme="minorHAnsi"/>
          <w:noProof/>
          <w:color w:val="0D0D0D" w:themeColor="text1" w:themeTint="F2"/>
          <w:sz w:val="24"/>
          <w:szCs w:val="24"/>
          <w:lang w:val="en-IN" w:eastAsia="en-IN"/>
        </w:rPr>
        <w:drawing>
          <wp:inline distT="0" distB="0" distL="0" distR="0" wp14:anchorId="5A58E55D" wp14:editId="32406BF3">
            <wp:extent cx="6197600" cy="25728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01074" cy="2574312"/>
                    </a:xfrm>
                    <a:prstGeom prst="rect">
                      <a:avLst/>
                    </a:prstGeom>
                  </pic:spPr>
                </pic:pic>
              </a:graphicData>
            </a:graphic>
          </wp:inline>
        </w:drawing>
      </w:r>
    </w:p>
    <w:p w14:paraId="5D244233" w14:textId="71E70127" w:rsidR="00603AC2" w:rsidRPr="0097347D" w:rsidRDefault="00A10709" w:rsidP="00DF1F6B">
      <w:pPr>
        <w:pStyle w:val="NormalWeb"/>
        <w:numPr>
          <w:ilvl w:val="0"/>
          <w:numId w:val="4"/>
        </w:numPr>
        <w:shd w:val="clear" w:color="auto" w:fill="FFFFFF"/>
        <w:rPr>
          <w:rFonts w:asciiTheme="minorHAnsi" w:hAnsiTheme="minorHAnsi" w:cstheme="minorHAnsi"/>
          <w:color w:val="0D0D0D" w:themeColor="text1" w:themeTint="F2"/>
        </w:rPr>
      </w:pPr>
      <w:r w:rsidRPr="0097347D">
        <w:rPr>
          <w:rFonts w:asciiTheme="minorHAnsi" w:hAnsiTheme="minorHAnsi" w:cstheme="minorHAnsi"/>
          <w:color w:val="0D0D0D" w:themeColor="text1" w:themeTint="F2"/>
        </w:rPr>
        <w:lastRenderedPageBreak/>
        <w:t>When done click the </w:t>
      </w:r>
      <w:r w:rsidRPr="0097347D">
        <w:rPr>
          <w:rFonts w:asciiTheme="minorHAnsi" w:hAnsiTheme="minorHAnsi" w:cstheme="minorHAnsi"/>
          <w:b/>
          <w:bCs/>
          <w:color w:val="0D0D0D" w:themeColor="text1" w:themeTint="F2"/>
        </w:rPr>
        <w:t>Select</w:t>
      </w:r>
      <w:r w:rsidRPr="0097347D">
        <w:rPr>
          <w:rFonts w:asciiTheme="minorHAnsi" w:hAnsiTheme="minorHAnsi" w:cstheme="minorHAnsi"/>
          <w:color w:val="0D0D0D" w:themeColor="text1" w:themeTint="F2"/>
        </w:rPr>
        <w:t xml:space="preserve"> button at the bottom of the page and click </w:t>
      </w:r>
      <w:r w:rsidRPr="0097347D">
        <w:rPr>
          <w:rFonts w:asciiTheme="minorHAnsi" w:hAnsiTheme="minorHAnsi" w:cstheme="minorHAnsi"/>
          <w:b/>
          <w:color w:val="0D0D0D" w:themeColor="text1" w:themeTint="F2"/>
        </w:rPr>
        <w:t>Next</w:t>
      </w:r>
    </w:p>
    <w:p w14:paraId="52B45C8B" w14:textId="6570AD0B" w:rsidR="00A10709" w:rsidRPr="0097347D" w:rsidRDefault="00A10709" w:rsidP="00A10709">
      <w:pPr>
        <w:pStyle w:val="NormalWeb"/>
        <w:shd w:val="clear" w:color="auto" w:fill="FFFFFF"/>
        <w:ind w:left="360"/>
        <w:rPr>
          <w:rFonts w:asciiTheme="minorHAnsi" w:hAnsiTheme="minorHAnsi" w:cstheme="minorHAnsi"/>
          <w:color w:val="0D0D0D" w:themeColor="text1" w:themeTint="F2"/>
        </w:rPr>
      </w:pPr>
      <w:r w:rsidRPr="0097347D">
        <w:rPr>
          <w:rFonts w:asciiTheme="minorHAnsi" w:hAnsiTheme="minorHAnsi" w:cstheme="minorHAnsi"/>
          <w:noProof/>
          <w:color w:val="0D0D0D" w:themeColor="text1" w:themeTint="F2"/>
        </w:rPr>
        <w:drawing>
          <wp:inline distT="0" distB="0" distL="0" distR="0" wp14:anchorId="2EAB58FD" wp14:editId="7E819B27">
            <wp:extent cx="5562886" cy="17590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62886" cy="1759040"/>
                    </a:xfrm>
                    <a:prstGeom prst="rect">
                      <a:avLst/>
                    </a:prstGeom>
                  </pic:spPr>
                </pic:pic>
              </a:graphicData>
            </a:graphic>
          </wp:inline>
        </w:drawing>
      </w:r>
    </w:p>
    <w:p w14:paraId="0EBD1464" w14:textId="77777777" w:rsidR="00A10709" w:rsidRPr="0097347D" w:rsidRDefault="00A10709" w:rsidP="00DF1F6B">
      <w:pPr>
        <w:numPr>
          <w:ilvl w:val="0"/>
          <w:numId w:val="4"/>
        </w:numPr>
        <w:shd w:val="clear" w:color="auto" w:fill="FFFFFF"/>
        <w:spacing w:before="100" w:beforeAutospacing="1" w:after="100" w:afterAutospacing="1"/>
        <w:rPr>
          <w:rFonts w:asciiTheme="minorHAnsi" w:hAnsiTheme="minorHAnsi" w:cstheme="minorHAnsi"/>
          <w:color w:val="0D0D0D" w:themeColor="text1" w:themeTint="F2"/>
          <w:sz w:val="24"/>
          <w:szCs w:val="24"/>
          <w:lang w:val="en-IN" w:eastAsia="en-IN"/>
        </w:rPr>
      </w:pPr>
      <w:r w:rsidRPr="0097347D">
        <w:rPr>
          <w:rFonts w:asciiTheme="minorHAnsi" w:hAnsiTheme="minorHAnsi" w:cstheme="minorHAnsi"/>
          <w:color w:val="0D0D0D" w:themeColor="text1" w:themeTint="F2"/>
          <w:sz w:val="24"/>
          <w:szCs w:val="24"/>
          <w:lang w:val="en-IN" w:eastAsia="en-IN"/>
        </w:rPr>
        <w:t>Click the </w:t>
      </w:r>
      <w:r w:rsidRPr="0097347D">
        <w:rPr>
          <w:rFonts w:asciiTheme="minorHAnsi" w:hAnsiTheme="minorHAnsi" w:cstheme="minorHAnsi"/>
          <w:b/>
          <w:bCs/>
          <w:color w:val="0D0D0D" w:themeColor="text1" w:themeTint="F2"/>
          <w:sz w:val="24"/>
          <w:szCs w:val="24"/>
          <w:lang w:val="en-IN" w:eastAsia="en-IN"/>
        </w:rPr>
        <w:t>Next</w:t>
      </w:r>
      <w:r w:rsidRPr="0097347D">
        <w:rPr>
          <w:rFonts w:asciiTheme="minorHAnsi" w:hAnsiTheme="minorHAnsi" w:cstheme="minorHAnsi"/>
          <w:color w:val="0D0D0D" w:themeColor="text1" w:themeTint="F2"/>
          <w:sz w:val="24"/>
          <w:szCs w:val="24"/>
          <w:lang w:val="en-IN" w:eastAsia="en-IN"/>
        </w:rPr>
        <w:t> button at the bottom of the </w:t>
      </w:r>
      <w:r w:rsidRPr="0097347D">
        <w:rPr>
          <w:rFonts w:asciiTheme="minorHAnsi" w:hAnsiTheme="minorHAnsi" w:cstheme="minorHAnsi"/>
          <w:b/>
          <w:bCs/>
          <w:color w:val="0D0D0D" w:themeColor="text1" w:themeTint="F2"/>
          <w:sz w:val="24"/>
          <w:szCs w:val="24"/>
          <w:lang w:val="en-IN" w:eastAsia="en-IN"/>
        </w:rPr>
        <w:t>Parameters</w:t>
      </w:r>
      <w:r w:rsidRPr="0097347D">
        <w:rPr>
          <w:rFonts w:asciiTheme="minorHAnsi" w:hAnsiTheme="minorHAnsi" w:cstheme="minorHAnsi"/>
          <w:color w:val="0D0D0D" w:themeColor="text1" w:themeTint="F2"/>
          <w:sz w:val="24"/>
          <w:szCs w:val="24"/>
          <w:lang w:val="en-IN" w:eastAsia="en-IN"/>
        </w:rPr>
        <w:t> tab to proceed to the </w:t>
      </w:r>
      <w:r w:rsidRPr="0097347D">
        <w:rPr>
          <w:rFonts w:asciiTheme="minorHAnsi" w:hAnsiTheme="minorHAnsi" w:cstheme="minorHAnsi"/>
          <w:b/>
          <w:bCs/>
          <w:color w:val="0D0D0D" w:themeColor="text1" w:themeTint="F2"/>
          <w:sz w:val="24"/>
          <w:szCs w:val="24"/>
          <w:lang w:val="en-IN" w:eastAsia="en-IN"/>
        </w:rPr>
        <w:t>Remediation</w:t>
      </w:r>
      <w:r w:rsidRPr="0097347D">
        <w:rPr>
          <w:rFonts w:asciiTheme="minorHAnsi" w:hAnsiTheme="minorHAnsi" w:cstheme="minorHAnsi"/>
          <w:color w:val="0D0D0D" w:themeColor="text1" w:themeTint="F2"/>
          <w:sz w:val="24"/>
          <w:szCs w:val="24"/>
          <w:lang w:val="en-IN" w:eastAsia="en-IN"/>
        </w:rPr>
        <w:t> tab. On the </w:t>
      </w:r>
      <w:r w:rsidRPr="0097347D">
        <w:rPr>
          <w:rFonts w:asciiTheme="minorHAnsi" w:hAnsiTheme="minorHAnsi" w:cstheme="minorHAnsi"/>
          <w:b/>
          <w:bCs/>
          <w:color w:val="0D0D0D" w:themeColor="text1" w:themeTint="F2"/>
          <w:sz w:val="24"/>
          <w:szCs w:val="24"/>
          <w:lang w:val="en-IN" w:eastAsia="en-IN"/>
        </w:rPr>
        <w:t>Remediation</w:t>
      </w:r>
      <w:r w:rsidRPr="0097347D">
        <w:rPr>
          <w:rFonts w:asciiTheme="minorHAnsi" w:hAnsiTheme="minorHAnsi" w:cstheme="minorHAnsi"/>
          <w:color w:val="0D0D0D" w:themeColor="text1" w:themeTint="F2"/>
          <w:sz w:val="24"/>
          <w:szCs w:val="24"/>
          <w:lang w:val="en-IN" w:eastAsia="en-IN"/>
        </w:rPr>
        <w:t> tab select the </w:t>
      </w:r>
      <w:r w:rsidRPr="0097347D">
        <w:rPr>
          <w:rFonts w:asciiTheme="minorHAnsi" w:hAnsiTheme="minorHAnsi" w:cstheme="minorHAnsi"/>
          <w:b/>
          <w:bCs/>
          <w:color w:val="0D0D0D" w:themeColor="text1" w:themeTint="F2"/>
          <w:sz w:val="24"/>
          <w:szCs w:val="24"/>
          <w:lang w:val="en-IN" w:eastAsia="en-IN"/>
        </w:rPr>
        <w:t>Create a remediation task</w:t>
      </w:r>
      <w:r w:rsidRPr="0097347D">
        <w:rPr>
          <w:rFonts w:asciiTheme="minorHAnsi" w:hAnsiTheme="minorHAnsi" w:cstheme="minorHAnsi"/>
          <w:color w:val="0D0D0D" w:themeColor="text1" w:themeTint="F2"/>
          <w:sz w:val="24"/>
          <w:szCs w:val="24"/>
          <w:lang w:val="en-IN" w:eastAsia="en-IN"/>
        </w:rPr>
        <w:t> checkbox. This will enable the "Configure Azure Activity logs to stream to specified Log Analytics workspace" in the </w:t>
      </w:r>
      <w:r w:rsidRPr="0097347D">
        <w:rPr>
          <w:rFonts w:asciiTheme="minorHAnsi" w:hAnsiTheme="minorHAnsi" w:cstheme="minorHAnsi"/>
          <w:b/>
          <w:bCs/>
          <w:color w:val="0D0D0D" w:themeColor="text1" w:themeTint="F2"/>
          <w:sz w:val="24"/>
          <w:szCs w:val="24"/>
          <w:lang w:val="en-IN" w:eastAsia="en-IN"/>
        </w:rPr>
        <w:t>Policy to remediate</w:t>
      </w:r>
      <w:r w:rsidRPr="0097347D">
        <w:rPr>
          <w:rFonts w:asciiTheme="minorHAnsi" w:hAnsiTheme="minorHAnsi" w:cstheme="minorHAnsi"/>
          <w:color w:val="0D0D0D" w:themeColor="text1" w:themeTint="F2"/>
          <w:sz w:val="24"/>
          <w:szCs w:val="24"/>
          <w:lang w:val="en-IN" w:eastAsia="en-IN"/>
        </w:rPr>
        <w:t> drop-down. In the </w:t>
      </w:r>
      <w:r w:rsidRPr="0097347D">
        <w:rPr>
          <w:rFonts w:asciiTheme="minorHAnsi" w:hAnsiTheme="minorHAnsi" w:cstheme="minorHAnsi"/>
          <w:b/>
          <w:bCs/>
          <w:color w:val="0D0D0D" w:themeColor="text1" w:themeTint="F2"/>
          <w:sz w:val="24"/>
          <w:szCs w:val="24"/>
          <w:lang w:val="en-IN" w:eastAsia="en-IN"/>
        </w:rPr>
        <w:t>System assigned identity location</w:t>
      </w:r>
      <w:r w:rsidRPr="0097347D">
        <w:rPr>
          <w:rFonts w:asciiTheme="minorHAnsi" w:hAnsiTheme="minorHAnsi" w:cstheme="minorHAnsi"/>
          <w:color w:val="0D0D0D" w:themeColor="text1" w:themeTint="F2"/>
          <w:sz w:val="24"/>
          <w:szCs w:val="24"/>
          <w:lang w:val="en-IN" w:eastAsia="en-IN"/>
        </w:rPr>
        <w:t> drop-down, select the region (East US for example) you selected earlier for your Log Analytics workspace.</w:t>
      </w:r>
    </w:p>
    <w:p w14:paraId="21A6CC5B" w14:textId="08516F64" w:rsidR="00A10709" w:rsidRPr="0097347D" w:rsidRDefault="00A10709" w:rsidP="00A10709">
      <w:pPr>
        <w:pStyle w:val="NormalWeb"/>
        <w:shd w:val="clear" w:color="auto" w:fill="FFFFFF"/>
        <w:ind w:left="360"/>
        <w:rPr>
          <w:rFonts w:asciiTheme="minorHAnsi" w:hAnsiTheme="minorHAnsi" w:cstheme="minorHAnsi"/>
          <w:color w:val="0D0D0D" w:themeColor="text1" w:themeTint="F2"/>
        </w:rPr>
      </w:pPr>
      <w:r w:rsidRPr="0097347D">
        <w:rPr>
          <w:rFonts w:asciiTheme="minorHAnsi" w:hAnsiTheme="minorHAnsi" w:cstheme="minorHAnsi"/>
          <w:noProof/>
          <w:color w:val="0D0D0D" w:themeColor="text1" w:themeTint="F2"/>
        </w:rPr>
        <w:drawing>
          <wp:inline distT="0" distB="0" distL="0" distR="0" wp14:anchorId="6F898247" wp14:editId="25186DD3">
            <wp:extent cx="5873415" cy="235323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87223" cy="2358767"/>
                    </a:xfrm>
                    <a:prstGeom prst="rect">
                      <a:avLst/>
                    </a:prstGeom>
                  </pic:spPr>
                </pic:pic>
              </a:graphicData>
            </a:graphic>
          </wp:inline>
        </w:drawing>
      </w:r>
      <w:proofErr w:type="gramStart"/>
      <w:r w:rsidRPr="0097347D">
        <w:rPr>
          <w:rFonts w:asciiTheme="minorHAnsi" w:hAnsiTheme="minorHAnsi" w:cstheme="minorHAnsi"/>
          <w:color w:val="0D0D0D" w:themeColor="text1" w:themeTint="F2"/>
        </w:rPr>
        <w:t>c</w:t>
      </w:r>
      <w:proofErr w:type="gramEnd"/>
    </w:p>
    <w:p w14:paraId="6072982F" w14:textId="77777777" w:rsidR="00A10709" w:rsidRPr="0097347D" w:rsidRDefault="00A10709" w:rsidP="00DF1F6B">
      <w:pPr>
        <w:numPr>
          <w:ilvl w:val="0"/>
          <w:numId w:val="4"/>
        </w:numPr>
        <w:shd w:val="clear" w:color="auto" w:fill="FFFFFF"/>
        <w:spacing w:before="100" w:beforeAutospacing="1" w:after="100" w:afterAutospacing="1"/>
        <w:rPr>
          <w:rFonts w:asciiTheme="minorHAnsi" w:hAnsiTheme="minorHAnsi" w:cstheme="minorHAnsi"/>
          <w:color w:val="0D0D0D" w:themeColor="text1" w:themeTint="F2"/>
          <w:sz w:val="24"/>
          <w:szCs w:val="24"/>
          <w:lang w:val="en-IN" w:eastAsia="en-IN"/>
        </w:rPr>
      </w:pPr>
      <w:r w:rsidRPr="0097347D">
        <w:rPr>
          <w:rFonts w:asciiTheme="minorHAnsi" w:hAnsiTheme="minorHAnsi" w:cstheme="minorHAnsi"/>
          <w:color w:val="0D0D0D" w:themeColor="text1" w:themeTint="F2"/>
          <w:sz w:val="24"/>
          <w:szCs w:val="24"/>
          <w:lang w:val="en-IN" w:eastAsia="en-IN"/>
        </w:rPr>
        <w:t>Click the </w:t>
      </w:r>
      <w:r w:rsidRPr="0097347D">
        <w:rPr>
          <w:rFonts w:asciiTheme="minorHAnsi" w:hAnsiTheme="minorHAnsi" w:cstheme="minorHAnsi"/>
          <w:b/>
          <w:bCs/>
          <w:color w:val="0D0D0D" w:themeColor="text1" w:themeTint="F2"/>
          <w:sz w:val="24"/>
          <w:szCs w:val="24"/>
          <w:lang w:val="en-IN" w:eastAsia="en-IN"/>
        </w:rPr>
        <w:t>Next</w:t>
      </w:r>
      <w:r w:rsidRPr="0097347D">
        <w:rPr>
          <w:rFonts w:asciiTheme="minorHAnsi" w:hAnsiTheme="minorHAnsi" w:cstheme="minorHAnsi"/>
          <w:color w:val="0D0D0D" w:themeColor="text1" w:themeTint="F2"/>
          <w:sz w:val="24"/>
          <w:szCs w:val="24"/>
          <w:lang w:val="en-IN" w:eastAsia="en-IN"/>
        </w:rPr>
        <w:t> button at the bottom of the </w:t>
      </w:r>
      <w:r w:rsidRPr="0097347D">
        <w:rPr>
          <w:rFonts w:asciiTheme="minorHAnsi" w:hAnsiTheme="minorHAnsi" w:cstheme="minorHAnsi"/>
          <w:b/>
          <w:bCs/>
          <w:color w:val="0D0D0D" w:themeColor="text1" w:themeTint="F2"/>
          <w:sz w:val="24"/>
          <w:szCs w:val="24"/>
          <w:lang w:val="en-IN" w:eastAsia="en-IN"/>
        </w:rPr>
        <w:t>Remediation</w:t>
      </w:r>
      <w:r w:rsidRPr="0097347D">
        <w:rPr>
          <w:rFonts w:asciiTheme="minorHAnsi" w:hAnsiTheme="minorHAnsi" w:cstheme="minorHAnsi"/>
          <w:color w:val="0D0D0D" w:themeColor="text1" w:themeTint="F2"/>
          <w:sz w:val="24"/>
          <w:szCs w:val="24"/>
          <w:lang w:val="en-IN" w:eastAsia="en-IN"/>
        </w:rPr>
        <w:t> tab to proceed to the </w:t>
      </w:r>
      <w:r w:rsidRPr="0097347D">
        <w:rPr>
          <w:rFonts w:asciiTheme="minorHAnsi" w:hAnsiTheme="minorHAnsi" w:cstheme="minorHAnsi"/>
          <w:b/>
          <w:bCs/>
          <w:color w:val="0D0D0D" w:themeColor="text1" w:themeTint="F2"/>
          <w:sz w:val="24"/>
          <w:szCs w:val="24"/>
          <w:lang w:val="en-IN" w:eastAsia="en-IN"/>
        </w:rPr>
        <w:t>Non-compliance message</w:t>
      </w:r>
      <w:r w:rsidRPr="0097347D">
        <w:rPr>
          <w:rFonts w:asciiTheme="minorHAnsi" w:hAnsiTheme="minorHAnsi" w:cstheme="minorHAnsi"/>
          <w:color w:val="0D0D0D" w:themeColor="text1" w:themeTint="F2"/>
          <w:sz w:val="24"/>
          <w:szCs w:val="24"/>
          <w:lang w:val="en-IN" w:eastAsia="en-IN"/>
        </w:rPr>
        <w:t> tab. Enter a Non-compliance message if you wish (this is optional) and click the </w:t>
      </w:r>
      <w:r w:rsidRPr="0097347D">
        <w:rPr>
          <w:rFonts w:asciiTheme="minorHAnsi" w:hAnsiTheme="minorHAnsi" w:cstheme="minorHAnsi"/>
          <w:b/>
          <w:bCs/>
          <w:color w:val="0D0D0D" w:themeColor="text1" w:themeTint="F2"/>
          <w:sz w:val="24"/>
          <w:szCs w:val="24"/>
          <w:lang w:val="en-IN" w:eastAsia="en-IN"/>
        </w:rPr>
        <w:t>Review + Create</w:t>
      </w:r>
      <w:r w:rsidRPr="0097347D">
        <w:rPr>
          <w:rFonts w:asciiTheme="minorHAnsi" w:hAnsiTheme="minorHAnsi" w:cstheme="minorHAnsi"/>
          <w:color w:val="0D0D0D" w:themeColor="text1" w:themeTint="F2"/>
          <w:sz w:val="24"/>
          <w:szCs w:val="24"/>
          <w:lang w:val="en-IN" w:eastAsia="en-IN"/>
        </w:rPr>
        <w:t> button at the bottom of the </w:t>
      </w:r>
      <w:r w:rsidRPr="0097347D">
        <w:rPr>
          <w:rFonts w:asciiTheme="minorHAnsi" w:hAnsiTheme="minorHAnsi" w:cstheme="minorHAnsi"/>
          <w:b/>
          <w:bCs/>
          <w:color w:val="0D0D0D" w:themeColor="text1" w:themeTint="F2"/>
          <w:sz w:val="24"/>
          <w:szCs w:val="24"/>
          <w:lang w:val="en-IN" w:eastAsia="en-IN"/>
        </w:rPr>
        <w:t>Non-compliance message</w:t>
      </w:r>
      <w:r w:rsidRPr="0097347D">
        <w:rPr>
          <w:rFonts w:asciiTheme="minorHAnsi" w:hAnsiTheme="minorHAnsi" w:cstheme="minorHAnsi"/>
          <w:color w:val="0D0D0D" w:themeColor="text1" w:themeTint="F2"/>
          <w:sz w:val="24"/>
          <w:szCs w:val="24"/>
          <w:lang w:val="en-IN" w:eastAsia="en-IN"/>
        </w:rPr>
        <w:t> tab.</w:t>
      </w:r>
    </w:p>
    <w:p w14:paraId="36B1D7A3" w14:textId="247C6C34" w:rsidR="00A10709" w:rsidRPr="0097347D" w:rsidRDefault="00A10709" w:rsidP="00A10709">
      <w:pPr>
        <w:pStyle w:val="NormalWeb"/>
        <w:shd w:val="clear" w:color="auto" w:fill="FFFFFF"/>
        <w:ind w:left="360"/>
        <w:rPr>
          <w:rFonts w:asciiTheme="minorHAnsi" w:hAnsiTheme="minorHAnsi" w:cstheme="minorHAnsi"/>
          <w:color w:val="0D0D0D" w:themeColor="text1" w:themeTint="F2"/>
        </w:rPr>
      </w:pPr>
      <w:r w:rsidRPr="0097347D">
        <w:rPr>
          <w:rFonts w:asciiTheme="minorHAnsi" w:hAnsiTheme="minorHAnsi" w:cstheme="minorHAnsi"/>
          <w:noProof/>
          <w:color w:val="0D0D0D" w:themeColor="text1" w:themeTint="F2"/>
        </w:rPr>
        <w:drawing>
          <wp:inline distT="0" distB="0" distL="0" distR="0" wp14:anchorId="544FDFD4" wp14:editId="174AB929">
            <wp:extent cx="5562886" cy="17590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62886" cy="1759040"/>
                    </a:xfrm>
                    <a:prstGeom prst="rect">
                      <a:avLst/>
                    </a:prstGeom>
                  </pic:spPr>
                </pic:pic>
              </a:graphicData>
            </a:graphic>
          </wp:inline>
        </w:drawing>
      </w:r>
    </w:p>
    <w:p w14:paraId="27451E44" w14:textId="77777777" w:rsidR="00A10709" w:rsidRPr="0097347D" w:rsidRDefault="00A10709" w:rsidP="00A10709">
      <w:pPr>
        <w:pStyle w:val="NormalWeb"/>
        <w:shd w:val="clear" w:color="auto" w:fill="FFFFFF"/>
        <w:ind w:left="360"/>
        <w:rPr>
          <w:rFonts w:asciiTheme="minorHAnsi" w:hAnsiTheme="minorHAnsi" w:cstheme="minorHAnsi"/>
          <w:color w:val="0D0D0D" w:themeColor="text1" w:themeTint="F2"/>
        </w:rPr>
      </w:pPr>
    </w:p>
    <w:p w14:paraId="56518B46" w14:textId="77777777" w:rsidR="00A10709" w:rsidRPr="0097347D" w:rsidRDefault="00A10709" w:rsidP="00DF1F6B">
      <w:pPr>
        <w:numPr>
          <w:ilvl w:val="0"/>
          <w:numId w:val="4"/>
        </w:numPr>
        <w:shd w:val="clear" w:color="auto" w:fill="FFFFFF"/>
        <w:spacing w:before="100" w:beforeAutospacing="1" w:after="100" w:afterAutospacing="1"/>
        <w:rPr>
          <w:rFonts w:asciiTheme="minorHAnsi" w:hAnsiTheme="minorHAnsi" w:cstheme="minorHAnsi"/>
          <w:color w:val="0D0D0D" w:themeColor="text1" w:themeTint="F2"/>
          <w:sz w:val="24"/>
          <w:szCs w:val="24"/>
          <w:lang w:val="en-IN" w:eastAsia="en-IN"/>
        </w:rPr>
      </w:pPr>
      <w:r w:rsidRPr="0097347D">
        <w:rPr>
          <w:rFonts w:asciiTheme="minorHAnsi" w:hAnsiTheme="minorHAnsi" w:cstheme="minorHAnsi"/>
          <w:color w:val="0D0D0D" w:themeColor="text1" w:themeTint="F2"/>
          <w:sz w:val="24"/>
          <w:szCs w:val="24"/>
          <w:lang w:val="en-IN" w:eastAsia="en-IN"/>
        </w:rPr>
        <w:t>Click the </w:t>
      </w:r>
      <w:r w:rsidRPr="0097347D">
        <w:rPr>
          <w:rFonts w:asciiTheme="minorHAnsi" w:hAnsiTheme="minorHAnsi" w:cstheme="minorHAnsi"/>
          <w:b/>
          <w:bCs/>
          <w:color w:val="0D0D0D" w:themeColor="text1" w:themeTint="F2"/>
          <w:sz w:val="24"/>
          <w:szCs w:val="24"/>
          <w:lang w:val="en-IN" w:eastAsia="en-IN"/>
        </w:rPr>
        <w:t>Create</w:t>
      </w:r>
      <w:r w:rsidRPr="0097347D">
        <w:rPr>
          <w:rFonts w:asciiTheme="minorHAnsi" w:hAnsiTheme="minorHAnsi" w:cstheme="minorHAnsi"/>
          <w:color w:val="0D0D0D" w:themeColor="text1" w:themeTint="F2"/>
          <w:sz w:val="24"/>
          <w:szCs w:val="24"/>
          <w:lang w:val="en-IN" w:eastAsia="en-IN"/>
        </w:rPr>
        <w:t> button. You should observe three succeeded status messages: </w:t>
      </w:r>
      <w:r w:rsidRPr="0097347D">
        <w:rPr>
          <w:rFonts w:asciiTheme="minorHAnsi" w:hAnsiTheme="minorHAnsi" w:cstheme="minorHAnsi"/>
          <w:b/>
          <w:bCs/>
          <w:color w:val="0D0D0D" w:themeColor="text1" w:themeTint="F2"/>
          <w:sz w:val="24"/>
          <w:szCs w:val="24"/>
          <w:lang w:val="en-IN" w:eastAsia="en-IN"/>
        </w:rPr>
        <w:t>Creating policy assignment succeeded, Role Assignments creation succeeded, and Remediation task creation succeeded</w:t>
      </w:r>
      <w:r w:rsidRPr="0097347D">
        <w:rPr>
          <w:rFonts w:asciiTheme="minorHAnsi" w:hAnsiTheme="minorHAnsi" w:cstheme="minorHAnsi"/>
          <w:color w:val="0D0D0D" w:themeColor="text1" w:themeTint="F2"/>
          <w:sz w:val="24"/>
          <w:szCs w:val="24"/>
          <w:lang w:val="en-IN" w:eastAsia="en-IN"/>
        </w:rPr>
        <w:t>.</w:t>
      </w:r>
    </w:p>
    <w:p w14:paraId="2CD2E5AD" w14:textId="77777777" w:rsidR="00A10709" w:rsidRPr="0097347D" w:rsidRDefault="00A10709" w:rsidP="00DF1F6B">
      <w:pPr>
        <w:numPr>
          <w:ilvl w:val="0"/>
          <w:numId w:val="4"/>
        </w:numPr>
        <w:shd w:val="clear" w:color="auto" w:fill="FFFFFF"/>
        <w:spacing w:before="100" w:beforeAutospacing="1" w:after="100" w:afterAutospacing="1"/>
        <w:rPr>
          <w:rFonts w:asciiTheme="minorHAnsi" w:hAnsiTheme="minorHAnsi" w:cstheme="minorHAnsi"/>
          <w:color w:val="0D0D0D" w:themeColor="text1" w:themeTint="F2"/>
          <w:sz w:val="24"/>
          <w:szCs w:val="24"/>
          <w:lang w:val="en-IN" w:eastAsia="en-IN"/>
        </w:rPr>
      </w:pPr>
      <w:r w:rsidRPr="0097347D">
        <w:rPr>
          <w:rFonts w:asciiTheme="minorHAnsi" w:hAnsiTheme="minorHAnsi" w:cstheme="minorHAnsi"/>
          <w:color w:val="0D0D0D" w:themeColor="text1" w:themeTint="F2"/>
          <w:sz w:val="24"/>
          <w:szCs w:val="24"/>
          <w:lang w:val="en-IN" w:eastAsia="en-IN"/>
        </w:rPr>
        <w:lastRenderedPageBreak/>
        <w:t>Verify that the </w:t>
      </w:r>
      <w:r w:rsidRPr="0097347D">
        <w:rPr>
          <w:rFonts w:asciiTheme="minorHAnsi" w:hAnsiTheme="minorHAnsi" w:cstheme="minorHAnsi"/>
          <w:b/>
          <w:bCs/>
          <w:color w:val="0D0D0D" w:themeColor="text1" w:themeTint="F2"/>
          <w:sz w:val="24"/>
          <w:szCs w:val="24"/>
          <w:lang w:val="en-IN" w:eastAsia="en-IN"/>
        </w:rPr>
        <w:t>Azure Activity</w:t>
      </w:r>
      <w:r w:rsidRPr="0097347D">
        <w:rPr>
          <w:rFonts w:asciiTheme="minorHAnsi" w:hAnsiTheme="minorHAnsi" w:cstheme="minorHAnsi"/>
          <w:color w:val="0D0D0D" w:themeColor="text1" w:themeTint="F2"/>
          <w:sz w:val="24"/>
          <w:szCs w:val="24"/>
          <w:lang w:val="en-IN" w:eastAsia="en-IN"/>
        </w:rPr>
        <w:t> pane displays the </w:t>
      </w:r>
      <w:r w:rsidRPr="0097347D">
        <w:rPr>
          <w:rFonts w:asciiTheme="minorHAnsi" w:hAnsiTheme="minorHAnsi" w:cstheme="minorHAnsi"/>
          <w:b/>
          <w:bCs/>
          <w:color w:val="0D0D0D" w:themeColor="text1" w:themeTint="F2"/>
          <w:sz w:val="24"/>
          <w:szCs w:val="24"/>
          <w:lang w:val="en-IN" w:eastAsia="en-IN"/>
        </w:rPr>
        <w:t>Data received</w:t>
      </w:r>
      <w:r w:rsidRPr="0097347D">
        <w:rPr>
          <w:rFonts w:asciiTheme="minorHAnsi" w:hAnsiTheme="minorHAnsi" w:cstheme="minorHAnsi"/>
          <w:color w:val="0D0D0D" w:themeColor="text1" w:themeTint="F2"/>
          <w:sz w:val="24"/>
          <w:szCs w:val="24"/>
          <w:lang w:val="en-IN" w:eastAsia="en-IN"/>
        </w:rPr>
        <w:t> graph (you might have to refresh the browser page).</w:t>
      </w:r>
    </w:p>
    <w:p w14:paraId="649E1116" w14:textId="12542DFA" w:rsidR="00A10709" w:rsidRPr="0097347D" w:rsidRDefault="00A10709" w:rsidP="00A10709">
      <w:pPr>
        <w:pStyle w:val="NormalWeb"/>
        <w:shd w:val="clear" w:color="auto" w:fill="FFFFFF"/>
        <w:ind w:left="360"/>
        <w:rPr>
          <w:rFonts w:asciiTheme="minorHAnsi" w:hAnsiTheme="minorHAnsi" w:cstheme="minorHAnsi"/>
          <w:color w:val="0D0D0D" w:themeColor="text1" w:themeTint="F2"/>
        </w:rPr>
      </w:pPr>
      <w:r w:rsidRPr="0097347D">
        <w:rPr>
          <w:rStyle w:val="Strong"/>
          <w:rFonts w:asciiTheme="minorHAnsi" w:eastAsiaTheme="majorEastAsia" w:hAnsiTheme="minorHAnsi" w:cstheme="minorHAnsi"/>
          <w:color w:val="0D0D0D" w:themeColor="text1" w:themeTint="F2"/>
          <w:shd w:val="clear" w:color="auto" w:fill="FFFFFF"/>
        </w:rPr>
        <w:t>Note</w:t>
      </w:r>
      <w:r w:rsidRPr="0097347D">
        <w:rPr>
          <w:rFonts w:asciiTheme="minorHAnsi" w:hAnsiTheme="minorHAnsi" w:cstheme="minorHAnsi"/>
          <w:color w:val="0D0D0D" w:themeColor="text1" w:themeTint="F2"/>
          <w:shd w:val="clear" w:color="auto" w:fill="FFFFFF"/>
        </w:rPr>
        <w:t>: It may take over 15 minutes before the Status shows "Connected" and the graph displays Data received.</w:t>
      </w:r>
    </w:p>
    <w:p w14:paraId="1CC8F346" w14:textId="77777777" w:rsidR="00603AC2" w:rsidRPr="0097347D" w:rsidRDefault="00603AC2" w:rsidP="00603AC2">
      <w:pPr>
        <w:pStyle w:val="NormalWeb"/>
        <w:shd w:val="clear" w:color="auto" w:fill="FFFFFF"/>
        <w:ind w:left="360"/>
        <w:rPr>
          <w:rFonts w:asciiTheme="minorHAnsi" w:hAnsiTheme="minorHAnsi" w:cstheme="minorHAnsi"/>
          <w:color w:val="0D0D0D" w:themeColor="text1" w:themeTint="F2"/>
        </w:rPr>
      </w:pPr>
    </w:p>
    <w:p w14:paraId="1ECA4CA4" w14:textId="5B2E50F4" w:rsidR="00AE58EA" w:rsidRPr="0097347D" w:rsidRDefault="00930F8A" w:rsidP="000D2DEA">
      <w:pPr>
        <w:pStyle w:val="NormalWeb"/>
        <w:shd w:val="clear" w:color="auto" w:fill="FFFFFF"/>
        <w:ind w:left="570"/>
        <w:rPr>
          <w:rFonts w:asciiTheme="minorHAnsi" w:hAnsiTheme="minorHAnsi" w:cstheme="minorHAnsi"/>
          <w:color w:val="0D0D0D" w:themeColor="text1" w:themeTint="F2"/>
        </w:rPr>
      </w:pPr>
      <w:r w:rsidRPr="0097347D">
        <w:rPr>
          <w:rFonts w:asciiTheme="minorHAnsi" w:hAnsiTheme="minorHAnsi" w:cstheme="minorHAnsi"/>
          <w:color w:val="0D0D0D" w:themeColor="text1" w:themeTint="F2"/>
        </w:rPr>
        <w:object w:dxaOrig="16660" w:dyaOrig="8760" w14:anchorId="40BC7DEE">
          <v:shape id="_x0000_i1031" type="#_x0000_t75" style="width:487.5pt;height:256.5pt" o:ole="">
            <v:imagedata r:id="rId42" o:title=""/>
          </v:shape>
          <o:OLEObject Type="Embed" ProgID="Paint.Picture" ShapeID="_x0000_i1031" DrawAspect="Content" ObjectID="_1711528791" r:id="rId43"/>
        </w:object>
      </w:r>
    </w:p>
    <w:p w14:paraId="699D2240" w14:textId="04163637" w:rsidR="0097347D" w:rsidRPr="0097347D" w:rsidRDefault="0097347D" w:rsidP="0097347D">
      <w:pPr>
        <w:pStyle w:val="Heading1"/>
        <w:rPr>
          <w:rFonts w:asciiTheme="minorHAnsi" w:eastAsia="Arial" w:hAnsiTheme="minorHAnsi" w:cstheme="minorHAnsi"/>
          <w:color w:val="E36C0A" w:themeColor="accent6" w:themeShade="BF"/>
        </w:rPr>
      </w:pPr>
      <w:bookmarkStart w:id="8" w:name="_Toc100855914"/>
      <w:r w:rsidRPr="0097347D">
        <w:rPr>
          <w:rFonts w:asciiTheme="minorHAnsi" w:eastAsia="Arial" w:hAnsiTheme="minorHAnsi" w:cstheme="minorHAnsi"/>
          <w:color w:val="E36C0A" w:themeColor="accent6" w:themeShade="BF"/>
        </w:rPr>
        <w:t>Enable Microsoft Defender for Cloud data connector</w:t>
      </w:r>
      <w:bookmarkEnd w:id="8"/>
    </w:p>
    <w:p w14:paraId="4C37D9B3" w14:textId="77777777" w:rsidR="0097347D" w:rsidRPr="0097347D" w:rsidRDefault="0097347D" w:rsidP="0097347D">
      <w:pPr>
        <w:pStyle w:val="NormalWeb"/>
        <w:shd w:val="clear" w:color="auto" w:fill="FFFFFF"/>
        <w:spacing w:before="0" w:beforeAutospacing="0" w:after="240" w:afterAutospacing="0"/>
        <w:rPr>
          <w:rFonts w:asciiTheme="minorHAnsi" w:hAnsiTheme="minorHAnsi" w:cstheme="minorHAnsi"/>
          <w:color w:val="0D0D0D" w:themeColor="text1" w:themeTint="F2"/>
        </w:rPr>
      </w:pPr>
      <w:r w:rsidRPr="0097347D">
        <w:rPr>
          <w:rFonts w:asciiTheme="minorHAnsi" w:hAnsiTheme="minorHAnsi" w:cstheme="minorHAnsi"/>
          <w:color w:val="0D0D0D" w:themeColor="text1" w:themeTint="F2"/>
        </w:rPr>
        <w:t>This exercise shows you how to enable the Microsoft Defender for Cloud data connector. This connector allows you to stream your security alerts from Microsoft Defender for Cloud into Microsoft Sentinel, so you can view Defender data in workbooks, query it to produce alerts, and investigate and respond to incidents.</w:t>
      </w:r>
    </w:p>
    <w:p w14:paraId="15A789D0" w14:textId="77777777" w:rsidR="0097347D" w:rsidRPr="0097347D" w:rsidRDefault="0097347D" w:rsidP="0097347D">
      <w:pPr>
        <w:pStyle w:val="NormalWeb"/>
        <w:shd w:val="clear" w:color="auto" w:fill="FFFFFF"/>
        <w:spacing w:before="0" w:beforeAutospacing="0" w:after="240" w:afterAutospacing="0"/>
        <w:rPr>
          <w:rFonts w:asciiTheme="minorHAnsi" w:hAnsiTheme="minorHAnsi" w:cstheme="minorHAnsi"/>
          <w:color w:val="0D0D0D" w:themeColor="text1" w:themeTint="F2"/>
        </w:rPr>
      </w:pPr>
      <w:r w:rsidRPr="0097347D">
        <w:rPr>
          <w:rStyle w:val="Strong"/>
          <w:rFonts w:asciiTheme="minorHAnsi" w:eastAsiaTheme="majorEastAsia" w:hAnsiTheme="minorHAnsi" w:cstheme="minorHAnsi"/>
          <w:color w:val="0D0D0D" w:themeColor="text1" w:themeTint="F2"/>
        </w:rPr>
        <w:t>NOTE</w:t>
      </w:r>
      <w:r w:rsidRPr="0097347D">
        <w:rPr>
          <w:rFonts w:asciiTheme="minorHAnsi" w:hAnsiTheme="minorHAnsi" w:cstheme="minorHAnsi"/>
          <w:color w:val="0D0D0D" w:themeColor="text1" w:themeTint="F2"/>
        </w:rPr>
        <w:t>: To do this exercise, your user must have the Security Reader role in the subscription of the logs you stream. If not done already, you will need to enable any of the Defender plans in Microsoft Defender for Cloud.</w:t>
      </w:r>
    </w:p>
    <w:p w14:paraId="575EA59C" w14:textId="77777777" w:rsidR="0097347D" w:rsidRDefault="0097347D" w:rsidP="00DF1F6B">
      <w:pPr>
        <w:pStyle w:val="NormalWeb"/>
        <w:numPr>
          <w:ilvl w:val="0"/>
          <w:numId w:val="14"/>
        </w:numPr>
        <w:shd w:val="clear" w:color="auto" w:fill="FFFFFF"/>
        <w:spacing w:before="240" w:beforeAutospacing="0" w:after="240" w:afterAutospacing="0"/>
        <w:rPr>
          <w:rFonts w:asciiTheme="minorHAnsi" w:hAnsiTheme="minorHAnsi" w:cstheme="minorHAnsi"/>
          <w:color w:val="0D0D0D" w:themeColor="text1" w:themeTint="F2"/>
        </w:rPr>
      </w:pPr>
      <w:r w:rsidRPr="0097347D">
        <w:rPr>
          <w:rFonts w:asciiTheme="minorHAnsi" w:hAnsiTheme="minorHAnsi" w:cstheme="minorHAnsi"/>
          <w:color w:val="0D0D0D" w:themeColor="text1" w:themeTint="F2"/>
        </w:rPr>
        <w:t>Go to you Microsoft Sentinel workspace and select </w:t>
      </w:r>
      <w:r w:rsidRPr="0097347D">
        <w:rPr>
          <w:rStyle w:val="Strong"/>
          <w:rFonts w:asciiTheme="minorHAnsi" w:eastAsiaTheme="majorEastAsia" w:hAnsiTheme="minorHAnsi" w:cstheme="minorHAnsi"/>
          <w:color w:val="0D0D0D" w:themeColor="text1" w:themeTint="F2"/>
        </w:rPr>
        <w:t>Data Connectors</w:t>
      </w:r>
      <w:r w:rsidRPr="0097347D">
        <w:rPr>
          <w:rFonts w:asciiTheme="minorHAnsi" w:hAnsiTheme="minorHAnsi" w:cstheme="minorHAnsi"/>
          <w:color w:val="0D0D0D" w:themeColor="text1" w:themeTint="F2"/>
        </w:rPr>
        <w:t> under </w:t>
      </w:r>
      <w:r w:rsidRPr="0097347D">
        <w:rPr>
          <w:rStyle w:val="Emphasis"/>
          <w:rFonts w:asciiTheme="minorHAnsi" w:eastAsiaTheme="minorEastAsia" w:hAnsiTheme="minorHAnsi" w:cstheme="minorHAnsi"/>
          <w:color w:val="0D0D0D" w:themeColor="text1" w:themeTint="F2"/>
        </w:rPr>
        <w:t>Configuration</w:t>
      </w:r>
      <w:r w:rsidRPr="0097347D">
        <w:rPr>
          <w:rFonts w:asciiTheme="minorHAnsi" w:hAnsiTheme="minorHAnsi" w:cstheme="minorHAnsi"/>
          <w:color w:val="0D0D0D" w:themeColor="text1" w:themeTint="F2"/>
        </w:rPr>
        <w:t> section.</w:t>
      </w:r>
    </w:p>
    <w:p w14:paraId="65044296" w14:textId="77777777" w:rsidR="0097347D" w:rsidRDefault="0097347D" w:rsidP="00DF1F6B">
      <w:pPr>
        <w:pStyle w:val="NormalWeb"/>
        <w:numPr>
          <w:ilvl w:val="0"/>
          <w:numId w:val="14"/>
        </w:numPr>
        <w:shd w:val="clear" w:color="auto" w:fill="FFFFFF"/>
        <w:spacing w:before="240" w:beforeAutospacing="0" w:after="240" w:afterAutospacing="0"/>
        <w:rPr>
          <w:rFonts w:asciiTheme="minorHAnsi" w:hAnsiTheme="minorHAnsi" w:cstheme="minorHAnsi"/>
          <w:color w:val="0D0D0D" w:themeColor="text1" w:themeTint="F2"/>
        </w:rPr>
      </w:pPr>
      <w:r w:rsidRPr="0097347D">
        <w:rPr>
          <w:rFonts w:asciiTheme="minorHAnsi" w:hAnsiTheme="minorHAnsi" w:cstheme="minorHAnsi"/>
          <w:color w:val="0D0D0D" w:themeColor="text1" w:themeTint="F2"/>
        </w:rPr>
        <w:t>In the data connectors screen, type </w:t>
      </w:r>
      <w:r w:rsidRPr="0097347D">
        <w:rPr>
          <w:rStyle w:val="Emphasis"/>
          <w:rFonts w:asciiTheme="minorHAnsi" w:eastAsiaTheme="minorEastAsia" w:hAnsiTheme="minorHAnsi" w:cstheme="minorHAnsi"/>
          <w:color w:val="0D0D0D" w:themeColor="text1" w:themeTint="F2"/>
        </w:rPr>
        <w:t>defender</w:t>
      </w:r>
      <w:r w:rsidRPr="0097347D">
        <w:rPr>
          <w:rFonts w:asciiTheme="minorHAnsi" w:hAnsiTheme="minorHAnsi" w:cstheme="minorHAnsi"/>
          <w:color w:val="0D0D0D" w:themeColor="text1" w:themeTint="F2"/>
        </w:rPr>
        <w:t> in the search bar, select the </w:t>
      </w:r>
      <w:r w:rsidRPr="00DD3F20">
        <w:rPr>
          <w:rStyle w:val="Emphasis"/>
          <w:rFonts w:asciiTheme="minorHAnsi" w:eastAsiaTheme="minorEastAsia" w:hAnsiTheme="minorHAnsi" w:cstheme="minorHAnsi"/>
          <w:b/>
          <w:color w:val="0D0D0D" w:themeColor="text1" w:themeTint="F2"/>
        </w:rPr>
        <w:t>Microsoft Defender for Cloud</w:t>
      </w:r>
      <w:r w:rsidRPr="0097347D">
        <w:rPr>
          <w:rFonts w:asciiTheme="minorHAnsi" w:hAnsiTheme="minorHAnsi" w:cstheme="minorHAnsi"/>
          <w:color w:val="0D0D0D" w:themeColor="text1" w:themeTint="F2"/>
        </w:rPr>
        <w:t> connector and click on </w:t>
      </w:r>
      <w:r w:rsidRPr="0097347D">
        <w:rPr>
          <w:rStyle w:val="Emphasis"/>
          <w:rFonts w:asciiTheme="minorHAnsi" w:eastAsiaTheme="minorEastAsia" w:hAnsiTheme="minorHAnsi" w:cstheme="minorHAnsi"/>
          <w:color w:val="0D0D0D" w:themeColor="text1" w:themeTint="F2"/>
        </w:rPr>
        <w:t>Open connector page</w:t>
      </w:r>
      <w:r w:rsidRPr="0097347D">
        <w:rPr>
          <w:rFonts w:asciiTheme="minorHAnsi" w:hAnsiTheme="minorHAnsi" w:cstheme="minorHAnsi"/>
          <w:color w:val="0D0D0D" w:themeColor="text1" w:themeTint="F2"/>
        </w:rPr>
        <w:t>.</w:t>
      </w:r>
    </w:p>
    <w:p w14:paraId="1625B5FD" w14:textId="637FD10C" w:rsidR="00DD3F20" w:rsidRPr="0097347D" w:rsidRDefault="00DD3F20" w:rsidP="00DD3F20">
      <w:pPr>
        <w:pStyle w:val="NormalWeb"/>
        <w:shd w:val="clear" w:color="auto" w:fill="FFFFFF"/>
        <w:spacing w:before="240" w:beforeAutospacing="0" w:after="240" w:afterAutospacing="0"/>
        <w:ind w:left="720"/>
        <w:rPr>
          <w:rFonts w:asciiTheme="minorHAnsi" w:hAnsiTheme="minorHAnsi" w:cstheme="minorHAnsi"/>
          <w:color w:val="0D0D0D" w:themeColor="text1" w:themeTint="F2"/>
        </w:rPr>
      </w:pPr>
      <w:r w:rsidRPr="00DD3F20">
        <w:rPr>
          <w:rFonts w:asciiTheme="minorHAnsi" w:hAnsiTheme="minorHAnsi" w:cstheme="minorHAnsi"/>
          <w:color w:val="0D0D0D" w:themeColor="text1" w:themeTint="F2"/>
        </w:rPr>
        <w:lastRenderedPageBreak/>
        <w:drawing>
          <wp:inline distT="0" distB="0" distL="0" distR="0" wp14:anchorId="39839393" wp14:editId="07C13C8E">
            <wp:extent cx="3670489" cy="4242018"/>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70489" cy="4242018"/>
                    </a:xfrm>
                    <a:prstGeom prst="rect">
                      <a:avLst/>
                    </a:prstGeom>
                  </pic:spPr>
                </pic:pic>
              </a:graphicData>
            </a:graphic>
          </wp:inline>
        </w:drawing>
      </w:r>
    </w:p>
    <w:p w14:paraId="6F7B6A6D" w14:textId="77777777" w:rsidR="0097347D" w:rsidRPr="0097347D" w:rsidRDefault="0097347D" w:rsidP="00DF1F6B">
      <w:pPr>
        <w:pStyle w:val="NormalWeb"/>
        <w:numPr>
          <w:ilvl w:val="0"/>
          <w:numId w:val="14"/>
        </w:numPr>
        <w:shd w:val="clear" w:color="auto" w:fill="FFFFFF"/>
        <w:spacing w:before="240" w:beforeAutospacing="0" w:after="240" w:afterAutospacing="0"/>
        <w:rPr>
          <w:rFonts w:asciiTheme="minorHAnsi" w:hAnsiTheme="minorHAnsi" w:cstheme="minorHAnsi"/>
          <w:color w:val="0D0D0D" w:themeColor="text1" w:themeTint="F2"/>
        </w:rPr>
      </w:pPr>
      <w:r w:rsidRPr="0097347D">
        <w:rPr>
          <w:rFonts w:asciiTheme="minorHAnsi" w:hAnsiTheme="minorHAnsi" w:cstheme="minorHAnsi"/>
          <w:color w:val="0D0D0D" w:themeColor="text1" w:themeTint="F2"/>
        </w:rPr>
        <w:t>In the Microsoft Defender for Cloud connector page, check that your permissions are enough at the top. If you don't have the required permissions, you can continue to the next exercise.</w:t>
      </w:r>
    </w:p>
    <w:p w14:paraId="6CAED40D" w14:textId="252D62B2" w:rsidR="0097347D" w:rsidRDefault="0097347D" w:rsidP="00DF1F6B">
      <w:pPr>
        <w:pStyle w:val="NormalWeb"/>
        <w:numPr>
          <w:ilvl w:val="0"/>
          <w:numId w:val="14"/>
        </w:numPr>
        <w:shd w:val="clear" w:color="auto" w:fill="FFFFFF"/>
        <w:spacing w:before="240" w:beforeAutospacing="0" w:after="240" w:afterAutospacing="0"/>
        <w:rPr>
          <w:rFonts w:asciiTheme="minorHAnsi" w:hAnsiTheme="minorHAnsi" w:cstheme="minorHAnsi"/>
          <w:color w:val="0D0D0D" w:themeColor="text1" w:themeTint="F2"/>
        </w:rPr>
      </w:pPr>
      <w:r w:rsidRPr="0097347D">
        <w:rPr>
          <w:rFonts w:asciiTheme="minorHAnsi" w:hAnsiTheme="minorHAnsi" w:cstheme="minorHAnsi"/>
          <w:color w:val="0D0D0D" w:themeColor="text1" w:themeTint="F2"/>
        </w:rPr>
        <w:t xml:space="preserve">From the list of subscriptions at the bottom of the page, select the desired </w:t>
      </w:r>
      <w:r w:rsidRPr="00DD3F20">
        <w:rPr>
          <w:rFonts w:asciiTheme="minorHAnsi" w:hAnsiTheme="minorHAnsi" w:cstheme="minorHAnsi"/>
          <w:b/>
          <w:color w:val="0D0D0D" w:themeColor="text1" w:themeTint="F2"/>
        </w:rPr>
        <w:t>subscription</w:t>
      </w:r>
      <w:r w:rsidRPr="0097347D">
        <w:rPr>
          <w:rFonts w:asciiTheme="minorHAnsi" w:hAnsiTheme="minorHAnsi" w:cstheme="minorHAnsi"/>
          <w:color w:val="0D0D0D" w:themeColor="text1" w:themeTint="F2"/>
        </w:rPr>
        <w:t xml:space="preserve"> an</w:t>
      </w:r>
      <w:r w:rsidR="00DD3F20">
        <w:rPr>
          <w:rFonts w:asciiTheme="minorHAnsi" w:hAnsiTheme="minorHAnsi" w:cstheme="minorHAnsi"/>
          <w:color w:val="0D0D0D" w:themeColor="text1" w:themeTint="F2"/>
        </w:rPr>
        <w:t>d</w:t>
      </w:r>
      <w:r w:rsidRPr="0097347D">
        <w:rPr>
          <w:rFonts w:asciiTheme="minorHAnsi" w:hAnsiTheme="minorHAnsi" w:cstheme="minorHAnsi"/>
          <w:color w:val="0D0D0D" w:themeColor="text1" w:themeTint="F2"/>
        </w:rPr>
        <w:t xml:space="preserve"> click on </w:t>
      </w:r>
      <w:r w:rsidRPr="00DD3F20">
        <w:rPr>
          <w:rStyle w:val="Emphasis"/>
          <w:rFonts w:asciiTheme="minorHAnsi" w:eastAsiaTheme="minorEastAsia" w:hAnsiTheme="minorHAnsi" w:cstheme="minorHAnsi"/>
          <w:b/>
          <w:color w:val="0D0D0D" w:themeColor="text1" w:themeTint="F2"/>
        </w:rPr>
        <w:t>Connect</w:t>
      </w:r>
      <w:r w:rsidRPr="00DD3F20">
        <w:rPr>
          <w:rFonts w:asciiTheme="minorHAnsi" w:hAnsiTheme="minorHAnsi" w:cstheme="minorHAnsi"/>
          <w:b/>
          <w:color w:val="0D0D0D" w:themeColor="text1" w:themeTint="F2"/>
        </w:rPr>
        <w:t>.</w:t>
      </w:r>
      <w:r w:rsidRPr="0097347D">
        <w:rPr>
          <w:rFonts w:asciiTheme="minorHAnsi" w:hAnsiTheme="minorHAnsi" w:cstheme="minorHAnsi"/>
          <w:color w:val="0D0D0D" w:themeColor="text1" w:themeTint="F2"/>
        </w:rPr>
        <w:t xml:space="preserve"> Wait for the operation to complete.</w:t>
      </w:r>
    </w:p>
    <w:p w14:paraId="1B3CD85F" w14:textId="05BC559F" w:rsidR="00DD3F20" w:rsidRPr="0097347D" w:rsidRDefault="00DD3F20" w:rsidP="00DD3F20">
      <w:pPr>
        <w:pStyle w:val="NormalWeb"/>
        <w:shd w:val="clear" w:color="auto" w:fill="FFFFFF"/>
        <w:spacing w:before="240" w:beforeAutospacing="0" w:after="240" w:afterAutospacing="0"/>
        <w:ind w:left="720"/>
        <w:rPr>
          <w:rFonts w:asciiTheme="minorHAnsi" w:hAnsiTheme="minorHAnsi" w:cstheme="minorHAnsi"/>
          <w:color w:val="0D0D0D" w:themeColor="text1" w:themeTint="F2"/>
        </w:rPr>
      </w:pPr>
      <w:r>
        <w:object w:dxaOrig="11920" w:dyaOrig="6880" w14:anchorId="7E3DA827">
          <v:shape id="_x0000_i1032" type="#_x0000_t75" style="width:487.5pt;height:281.5pt" o:ole="">
            <v:imagedata r:id="rId45" o:title=""/>
          </v:shape>
          <o:OLEObject Type="Embed" ProgID="Paint.Picture" ShapeID="_x0000_i1032" DrawAspect="Content" ObjectID="_1711528792" r:id="rId46"/>
        </w:object>
      </w:r>
    </w:p>
    <w:p w14:paraId="0A09EBB0" w14:textId="59300767" w:rsidR="0097347D" w:rsidRPr="0097347D" w:rsidRDefault="0097347D" w:rsidP="0097347D">
      <w:pPr>
        <w:pStyle w:val="NormalWeb"/>
        <w:shd w:val="clear" w:color="auto" w:fill="FFFFFF"/>
        <w:spacing w:before="0" w:beforeAutospacing="0" w:after="240" w:afterAutospacing="0"/>
        <w:rPr>
          <w:rFonts w:asciiTheme="minorHAnsi" w:hAnsiTheme="minorHAnsi" w:cstheme="minorHAnsi"/>
          <w:color w:val="0D0D0D" w:themeColor="text1" w:themeTint="F2"/>
        </w:rPr>
      </w:pPr>
    </w:p>
    <w:p w14:paraId="39A3873E" w14:textId="77777777" w:rsidR="0097347D" w:rsidRPr="00DD3F20" w:rsidRDefault="0097347D" w:rsidP="00DF1F6B">
      <w:pPr>
        <w:numPr>
          <w:ilvl w:val="0"/>
          <w:numId w:val="15"/>
        </w:numPr>
        <w:shd w:val="clear" w:color="auto" w:fill="FFFFFF"/>
        <w:spacing w:before="100" w:beforeAutospacing="1" w:after="100" w:afterAutospacing="1"/>
        <w:rPr>
          <w:rFonts w:asciiTheme="minorHAnsi" w:hAnsiTheme="minorHAnsi" w:cstheme="minorHAnsi"/>
          <w:color w:val="0D0D0D" w:themeColor="text1" w:themeTint="F2"/>
          <w:sz w:val="24"/>
        </w:rPr>
      </w:pPr>
      <w:r w:rsidRPr="00DD3F20">
        <w:rPr>
          <w:rFonts w:asciiTheme="minorHAnsi" w:hAnsiTheme="minorHAnsi" w:cstheme="minorHAnsi"/>
          <w:color w:val="0D0D0D" w:themeColor="text1" w:themeTint="F2"/>
          <w:sz w:val="24"/>
        </w:rPr>
        <w:t>Click on </w:t>
      </w:r>
      <w:r w:rsidRPr="00DD3F20">
        <w:rPr>
          <w:rStyle w:val="Emphasis"/>
          <w:rFonts w:asciiTheme="minorHAnsi" w:eastAsiaTheme="minorEastAsia" w:hAnsiTheme="minorHAnsi" w:cstheme="minorHAnsi"/>
          <w:color w:val="0D0D0D" w:themeColor="text1" w:themeTint="F2"/>
          <w:sz w:val="24"/>
        </w:rPr>
        <w:t>Next Steps</w:t>
      </w:r>
      <w:r w:rsidRPr="00DD3F20">
        <w:rPr>
          <w:rFonts w:asciiTheme="minorHAnsi" w:hAnsiTheme="minorHAnsi" w:cstheme="minorHAnsi"/>
          <w:color w:val="0D0D0D" w:themeColor="text1" w:themeTint="F2"/>
          <w:sz w:val="24"/>
        </w:rPr>
        <w:t> at the top of the page and explore what content is available for this connector.</w:t>
      </w:r>
    </w:p>
    <w:p w14:paraId="51883A3A" w14:textId="24BF702D" w:rsidR="0097347D" w:rsidRPr="0097347D" w:rsidRDefault="0097347D" w:rsidP="0097347D">
      <w:pPr>
        <w:pStyle w:val="Heading1"/>
        <w:rPr>
          <w:rFonts w:asciiTheme="minorHAnsi" w:eastAsia="Arial" w:hAnsiTheme="minorHAnsi" w:cstheme="minorHAnsi"/>
          <w:color w:val="E36C0A" w:themeColor="accent6" w:themeShade="BF"/>
        </w:rPr>
      </w:pPr>
      <w:bookmarkStart w:id="9" w:name="_Toc100855915"/>
      <w:r w:rsidRPr="0097347D">
        <w:rPr>
          <w:rFonts w:asciiTheme="minorHAnsi" w:eastAsia="Arial" w:hAnsiTheme="minorHAnsi" w:cstheme="minorHAnsi"/>
          <w:color w:val="E36C0A" w:themeColor="accent6" w:themeShade="BF"/>
        </w:rPr>
        <w:t>Enable Threat Intelligence TAXII data connector</w:t>
      </w:r>
      <w:bookmarkEnd w:id="9"/>
    </w:p>
    <w:p w14:paraId="722EA1B4" w14:textId="77777777" w:rsidR="0097347D" w:rsidRPr="0097347D" w:rsidRDefault="0097347D" w:rsidP="0097347D">
      <w:pPr>
        <w:pStyle w:val="NormalWeb"/>
        <w:shd w:val="clear" w:color="auto" w:fill="FFFFFF"/>
        <w:spacing w:before="0" w:beforeAutospacing="0" w:after="240" w:afterAutospacing="0"/>
        <w:rPr>
          <w:rFonts w:asciiTheme="minorHAnsi" w:hAnsiTheme="minorHAnsi" w:cstheme="minorHAnsi"/>
          <w:color w:val="0D0D0D" w:themeColor="text1" w:themeTint="F2"/>
        </w:rPr>
      </w:pPr>
      <w:r w:rsidRPr="0097347D">
        <w:rPr>
          <w:rFonts w:asciiTheme="minorHAnsi" w:hAnsiTheme="minorHAnsi" w:cstheme="minorHAnsi"/>
          <w:color w:val="0D0D0D" w:themeColor="text1" w:themeTint="F2"/>
        </w:rPr>
        <w:t>This exercise shows you how to enable the Threat Intelligence - TAXII data connector. This connector allows you to send threat indicators from TAXII servers to Microsoft Sentinel. Threat indicators can include IP addresses, domains, URLs, and file hashes.</w:t>
      </w:r>
    </w:p>
    <w:p w14:paraId="01FE600B" w14:textId="77777777" w:rsidR="0097347D" w:rsidRPr="0097347D" w:rsidRDefault="0097347D" w:rsidP="0097347D">
      <w:pPr>
        <w:pStyle w:val="NormalWeb"/>
        <w:shd w:val="clear" w:color="auto" w:fill="FFFFFF"/>
        <w:spacing w:before="0" w:beforeAutospacing="0" w:after="240" w:afterAutospacing="0"/>
        <w:rPr>
          <w:rFonts w:asciiTheme="minorHAnsi" w:hAnsiTheme="minorHAnsi" w:cstheme="minorHAnsi"/>
          <w:color w:val="0D0D0D" w:themeColor="text1" w:themeTint="F2"/>
        </w:rPr>
      </w:pPr>
      <w:r w:rsidRPr="0097347D">
        <w:rPr>
          <w:rStyle w:val="Strong"/>
          <w:rFonts w:asciiTheme="minorHAnsi" w:eastAsiaTheme="majorEastAsia" w:hAnsiTheme="minorHAnsi" w:cstheme="minorHAnsi"/>
          <w:color w:val="0D0D0D" w:themeColor="text1" w:themeTint="F2"/>
        </w:rPr>
        <w:t>NOTE</w:t>
      </w:r>
      <w:r w:rsidRPr="0097347D">
        <w:rPr>
          <w:rFonts w:asciiTheme="minorHAnsi" w:hAnsiTheme="minorHAnsi" w:cstheme="minorHAnsi"/>
          <w:color w:val="0D0D0D" w:themeColor="text1" w:themeTint="F2"/>
        </w:rPr>
        <w:t xml:space="preserve">: To do this exercise, your user must have the Security Reader role in the subscription of the logs you stream. If not done already, you will need to enable Azure Defender within Azure Security </w:t>
      </w:r>
      <w:proofErr w:type="spellStart"/>
      <w:r w:rsidRPr="0097347D">
        <w:rPr>
          <w:rFonts w:asciiTheme="minorHAnsi" w:hAnsiTheme="minorHAnsi" w:cstheme="minorHAnsi"/>
          <w:color w:val="0D0D0D" w:themeColor="text1" w:themeTint="F2"/>
        </w:rPr>
        <w:t>Center</w:t>
      </w:r>
      <w:proofErr w:type="spellEnd"/>
      <w:r w:rsidRPr="0097347D">
        <w:rPr>
          <w:rFonts w:asciiTheme="minorHAnsi" w:hAnsiTheme="minorHAnsi" w:cstheme="minorHAnsi"/>
          <w:color w:val="0D0D0D" w:themeColor="text1" w:themeTint="F2"/>
        </w:rPr>
        <w:t>.</w:t>
      </w:r>
    </w:p>
    <w:p w14:paraId="16B73DF8" w14:textId="77777777" w:rsidR="0097347D" w:rsidRPr="0097347D" w:rsidRDefault="0097347D" w:rsidP="00DF1F6B">
      <w:pPr>
        <w:pStyle w:val="NormalWeb"/>
        <w:numPr>
          <w:ilvl w:val="0"/>
          <w:numId w:val="16"/>
        </w:numPr>
        <w:shd w:val="clear" w:color="auto" w:fill="FFFFFF"/>
        <w:spacing w:before="240" w:beforeAutospacing="0" w:after="240" w:afterAutospacing="0"/>
        <w:rPr>
          <w:rFonts w:asciiTheme="minorHAnsi" w:hAnsiTheme="minorHAnsi" w:cstheme="minorHAnsi"/>
          <w:color w:val="0D0D0D" w:themeColor="text1" w:themeTint="F2"/>
        </w:rPr>
      </w:pPr>
      <w:r w:rsidRPr="0097347D">
        <w:rPr>
          <w:rFonts w:asciiTheme="minorHAnsi" w:hAnsiTheme="minorHAnsi" w:cstheme="minorHAnsi"/>
          <w:color w:val="0D0D0D" w:themeColor="text1" w:themeTint="F2"/>
        </w:rPr>
        <w:t>Go to you Microsoft Sentinel workspace and select </w:t>
      </w:r>
      <w:r w:rsidRPr="0097347D">
        <w:rPr>
          <w:rStyle w:val="Emphasis"/>
          <w:rFonts w:asciiTheme="minorHAnsi" w:eastAsiaTheme="minorEastAsia" w:hAnsiTheme="minorHAnsi" w:cstheme="minorHAnsi"/>
          <w:color w:val="0D0D0D" w:themeColor="text1" w:themeTint="F2"/>
        </w:rPr>
        <w:t>Data Connectors</w:t>
      </w:r>
      <w:r w:rsidRPr="0097347D">
        <w:rPr>
          <w:rFonts w:asciiTheme="minorHAnsi" w:hAnsiTheme="minorHAnsi" w:cstheme="minorHAnsi"/>
          <w:color w:val="0D0D0D" w:themeColor="text1" w:themeTint="F2"/>
        </w:rPr>
        <w:t> under </w:t>
      </w:r>
      <w:r w:rsidRPr="0097347D">
        <w:rPr>
          <w:rStyle w:val="Emphasis"/>
          <w:rFonts w:asciiTheme="minorHAnsi" w:eastAsiaTheme="minorEastAsia" w:hAnsiTheme="minorHAnsi" w:cstheme="minorHAnsi"/>
          <w:color w:val="0D0D0D" w:themeColor="text1" w:themeTint="F2"/>
        </w:rPr>
        <w:t>Configuration</w:t>
      </w:r>
      <w:r w:rsidRPr="0097347D">
        <w:rPr>
          <w:rFonts w:asciiTheme="minorHAnsi" w:hAnsiTheme="minorHAnsi" w:cstheme="minorHAnsi"/>
          <w:color w:val="0D0D0D" w:themeColor="text1" w:themeTint="F2"/>
        </w:rPr>
        <w:t> section.</w:t>
      </w:r>
    </w:p>
    <w:p w14:paraId="0ED120E0" w14:textId="77777777" w:rsidR="0097347D" w:rsidRPr="00DD3F20" w:rsidRDefault="0097347D" w:rsidP="00DF1F6B">
      <w:pPr>
        <w:pStyle w:val="NormalWeb"/>
        <w:numPr>
          <w:ilvl w:val="0"/>
          <w:numId w:val="16"/>
        </w:numPr>
        <w:shd w:val="clear" w:color="auto" w:fill="FFFFFF"/>
        <w:spacing w:before="240" w:beforeAutospacing="0" w:after="240" w:afterAutospacing="0"/>
        <w:rPr>
          <w:rFonts w:asciiTheme="minorHAnsi" w:hAnsiTheme="minorHAnsi" w:cstheme="minorHAnsi"/>
          <w:b/>
          <w:color w:val="0D0D0D" w:themeColor="text1" w:themeTint="F2"/>
        </w:rPr>
      </w:pPr>
      <w:r w:rsidRPr="0097347D">
        <w:rPr>
          <w:rFonts w:asciiTheme="minorHAnsi" w:hAnsiTheme="minorHAnsi" w:cstheme="minorHAnsi"/>
          <w:color w:val="0D0D0D" w:themeColor="text1" w:themeTint="F2"/>
        </w:rPr>
        <w:t>In the data connectors screen, type </w:t>
      </w:r>
      <w:proofErr w:type="spellStart"/>
      <w:r w:rsidRPr="0097347D">
        <w:rPr>
          <w:rStyle w:val="Emphasis"/>
          <w:rFonts w:asciiTheme="minorHAnsi" w:eastAsiaTheme="minorEastAsia" w:hAnsiTheme="minorHAnsi" w:cstheme="minorHAnsi"/>
          <w:color w:val="0D0D0D" w:themeColor="text1" w:themeTint="F2"/>
        </w:rPr>
        <w:t>taxii</w:t>
      </w:r>
      <w:proofErr w:type="spellEnd"/>
      <w:r w:rsidRPr="0097347D">
        <w:rPr>
          <w:rFonts w:asciiTheme="minorHAnsi" w:hAnsiTheme="minorHAnsi" w:cstheme="minorHAnsi"/>
          <w:color w:val="0D0D0D" w:themeColor="text1" w:themeTint="F2"/>
        </w:rPr>
        <w:t> in the search bar, select the </w:t>
      </w:r>
      <w:r w:rsidRPr="00DD3F20">
        <w:rPr>
          <w:rStyle w:val="Emphasis"/>
          <w:rFonts w:asciiTheme="minorHAnsi" w:eastAsiaTheme="minorEastAsia" w:hAnsiTheme="minorHAnsi" w:cstheme="minorHAnsi"/>
          <w:b/>
          <w:color w:val="0D0D0D" w:themeColor="text1" w:themeTint="F2"/>
        </w:rPr>
        <w:t>Threat intelligence - TAXII</w:t>
      </w:r>
      <w:r w:rsidRPr="0097347D">
        <w:rPr>
          <w:rFonts w:asciiTheme="minorHAnsi" w:hAnsiTheme="minorHAnsi" w:cstheme="minorHAnsi"/>
          <w:color w:val="0D0D0D" w:themeColor="text1" w:themeTint="F2"/>
        </w:rPr>
        <w:t> connector and click on </w:t>
      </w:r>
      <w:r w:rsidRPr="00DD3F20">
        <w:rPr>
          <w:rStyle w:val="Emphasis"/>
          <w:rFonts w:asciiTheme="minorHAnsi" w:eastAsiaTheme="minorEastAsia" w:hAnsiTheme="minorHAnsi" w:cstheme="minorHAnsi"/>
          <w:b/>
          <w:color w:val="0D0D0D" w:themeColor="text1" w:themeTint="F2"/>
        </w:rPr>
        <w:t>Open connector page</w:t>
      </w:r>
      <w:r w:rsidRPr="00DD3F20">
        <w:rPr>
          <w:rFonts w:asciiTheme="minorHAnsi" w:hAnsiTheme="minorHAnsi" w:cstheme="minorHAnsi"/>
          <w:b/>
          <w:color w:val="0D0D0D" w:themeColor="text1" w:themeTint="F2"/>
        </w:rPr>
        <w:t>.</w:t>
      </w:r>
    </w:p>
    <w:p w14:paraId="2298D1DD" w14:textId="069B4D6A" w:rsidR="00DD3F20" w:rsidRPr="0097347D" w:rsidRDefault="00DD3F20" w:rsidP="00DD3F20">
      <w:pPr>
        <w:pStyle w:val="NormalWeb"/>
        <w:shd w:val="clear" w:color="auto" w:fill="FFFFFF"/>
        <w:spacing w:before="240" w:beforeAutospacing="0" w:after="240" w:afterAutospacing="0"/>
        <w:ind w:left="720"/>
        <w:rPr>
          <w:rFonts w:asciiTheme="minorHAnsi" w:hAnsiTheme="minorHAnsi" w:cstheme="minorHAnsi"/>
          <w:color w:val="0D0D0D" w:themeColor="text1" w:themeTint="F2"/>
        </w:rPr>
      </w:pPr>
      <w:r w:rsidRPr="00DD3F20">
        <w:rPr>
          <w:rFonts w:asciiTheme="minorHAnsi" w:hAnsiTheme="minorHAnsi" w:cstheme="minorHAnsi"/>
          <w:color w:val="0D0D0D" w:themeColor="text1" w:themeTint="F2"/>
        </w:rPr>
        <w:drawing>
          <wp:inline distT="0" distB="0" distL="0" distR="0" wp14:anchorId="0EF58B51" wp14:editId="5C0C355A">
            <wp:extent cx="6197600" cy="32753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97600" cy="3275330"/>
                    </a:xfrm>
                    <a:prstGeom prst="rect">
                      <a:avLst/>
                    </a:prstGeom>
                  </pic:spPr>
                </pic:pic>
              </a:graphicData>
            </a:graphic>
          </wp:inline>
        </w:drawing>
      </w:r>
    </w:p>
    <w:p w14:paraId="07E6EA53" w14:textId="77777777" w:rsidR="0097347D" w:rsidRPr="0097347D" w:rsidRDefault="0097347D" w:rsidP="00DF1F6B">
      <w:pPr>
        <w:pStyle w:val="NormalWeb"/>
        <w:numPr>
          <w:ilvl w:val="0"/>
          <w:numId w:val="16"/>
        </w:numPr>
        <w:shd w:val="clear" w:color="auto" w:fill="FFFFFF"/>
        <w:spacing w:before="240" w:beforeAutospacing="0" w:after="240" w:afterAutospacing="0"/>
        <w:rPr>
          <w:rFonts w:asciiTheme="minorHAnsi" w:hAnsiTheme="minorHAnsi" w:cstheme="minorHAnsi"/>
          <w:color w:val="0D0D0D" w:themeColor="text1" w:themeTint="F2"/>
        </w:rPr>
      </w:pPr>
      <w:r w:rsidRPr="0097347D">
        <w:rPr>
          <w:rFonts w:asciiTheme="minorHAnsi" w:hAnsiTheme="minorHAnsi" w:cstheme="minorHAnsi"/>
          <w:color w:val="0D0D0D" w:themeColor="text1" w:themeTint="F2"/>
        </w:rPr>
        <w:t>In the Threat Intelligence - TAXII connector page, add the following information under </w:t>
      </w:r>
      <w:r w:rsidRPr="0097347D">
        <w:rPr>
          <w:rStyle w:val="Emphasis"/>
          <w:rFonts w:asciiTheme="minorHAnsi" w:eastAsiaTheme="minorEastAsia" w:hAnsiTheme="minorHAnsi" w:cstheme="minorHAnsi"/>
          <w:color w:val="0D0D0D" w:themeColor="text1" w:themeTint="F2"/>
        </w:rPr>
        <w:t>Configuration</w:t>
      </w:r>
      <w:r w:rsidRPr="0097347D">
        <w:rPr>
          <w:rFonts w:asciiTheme="minorHAnsi" w:hAnsiTheme="minorHAnsi" w:cstheme="minorHAnsi"/>
          <w:color w:val="0D0D0D" w:themeColor="text1" w:themeTint="F2"/>
        </w:rPr>
        <w:t> menu:</w:t>
      </w:r>
    </w:p>
    <w:p w14:paraId="40B8276D" w14:textId="77777777" w:rsidR="0097347D" w:rsidRPr="0097347D" w:rsidRDefault="0097347D" w:rsidP="00DF1F6B">
      <w:pPr>
        <w:numPr>
          <w:ilvl w:val="1"/>
          <w:numId w:val="16"/>
        </w:numPr>
        <w:shd w:val="clear" w:color="auto" w:fill="FFFFFF"/>
        <w:spacing w:before="100" w:beforeAutospacing="1" w:after="100" w:afterAutospacing="1"/>
        <w:rPr>
          <w:rFonts w:asciiTheme="minorHAnsi" w:hAnsiTheme="minorHAnsi" w:cstheme="minorHAnsi"/>
          <w:color w:val="0D0D0D" w:themeColor="text1" w:themeTint="F2"/>
        </w:rPr>
      </w:pPr>
      <w:r w:rsidRPr="0097347D">
        <w:rPr>
          <w:rStyle w:val="Strong"/>
          <w:rFonts w:asciiTheme="minorHAnsi" w:eastAsiaTheme="majorEastAsia" w:hAnsiTheme="minorHAnsi" w:cstheme="minorHAnsi"/>
          <w:color w:val="0D0D0D" w:themeColor="text1" w:themeTint="F2"/>
        </w:rPr>
        <w:t>Friendly name (for server)</w:t>
      </w:r>
      <w:r w:rsidRPr="0097347D">
        <w:rPr>
          <w:rFonts w:asciiTheme="minorHAnsi" w:hAnsiTheme="minorHAnsi" w:cstheme="minorHAnsi"/>
          <w:color w:val="0D0D0D" w:themeColor="text1" w:themeTint="F2"/>
        </w:rPr>
        <w:t xml:space="preserve">: </w:t>
      </w:r>
      <w:proofErr w:type="spellStart"/>
      <w:r w:rsidRPr="0097347D">
        <w:rPr>
          <w:rFonts w:asciiTheme="minorHAnsi" w:hAnsiTheme="minorHAnsi" w:cstheme="minorHAnsi"/>
          <w:color w:val="0D0D0D" w:themeColor="text1" w:themeTint="F2"/>
        </w:rPr>
        <w:t>RansomwareIPs</w:t>
      </w:r>
      <w:proofErr w:type="spellEnd"/>
    </w:p>
    <w:p w14:paraId="73CD600E" w14:textId="77777777" w:rsidR="0097347D" w:rsidRPr="0097347D" w:rsidRDefault="0097347D" w:rsidP="00DF1F6B">
      <w:pPr>
        <w:numPr>
          <w:ilvl w:val="1"/>
          <w:numId w:val="16"/>
        </w:numPr>
        <w:shd w:val="clear" w:color="auto" w:fill="FFFFFF"/>
        <w:spacing w:before="60" w:after="100" w:afterAutospacing="1"/>
        <w:rPr>
          <w:rFonts w:asciiTheme="minorHAnsi" w:hAnsiTheme="minorHAnsi" w:cstheme="minorHAnsi"/>
          <w:color w:val="0D0D0D" w:themeColor="text1" w:themeTint="F2"/>
        </w:rPr>
      </w:pPr>
      <w:r w:rsidRPr="0097347D">
        <w:rPr>
          <w:rStyle w:val="Strong"/>
          <w:rFonts w:asciiTheme="minorHAnsi" w:eastAsiaTheme="majorEastAsia" w:hAnsiTheme="minorHAnsi" w:cstheme="minorHAnsi"/>
          <w:color w:val="0D0D0D" w:themeColor="text1" w:themeTint="F2"/>
        </w:rPr>
        <w:t>API root URL</w:t>
      </w:r>
      <w:r w:rsidRPr="0097347D">
        <w:rPr>
          <w:rFonts w:asciiTheme="minorHAnsi" w:hAnsiTheme="minorHAnsi" w:cstheme="minorHAnsi"/>
          <w:color w:val="0D0D0D" w:themeColor="text1" w:themeTint="F2"/>
        </w:rPr>
        <w:t>: </w:t>
      </w:r>
      <w:hyperlink r:id="rId48" w:history="1">
        <w:r w:rsidRPr="0097347D">
          <w:rPr>
            <w:rStyle w:val="Hyperlink"/>
            <w:rFonts w:asciiTheme="minorHAnsi" w:eastAsiaTheme="minorEastAsia" w:hAnsiTheme="minorHAnsi" w:cstheme="minorHAnsi"/>
            <w:color w:val="0D0D0D" w:themeColor="text1" w:themeTint="F2"/>
          </w:rPr>
          <w:t>https://limo.anomali.com/api/v1/taxii2/feeds/</w:t>
        </w:r>
      </w:hyperlink>
    </w:p>
    <w:p w14:paraId="28EAE2A9" w14:textId="77777777" w:rsidR="0097347D" w:rsidRPr="0097347D" w:rsidRDefault="0097347D" w:rsidP="00DF1F6B">
      <w:pPr>
        <w:numPr>
          <w:ilvl w:val="1"/>
          <w:numId w:val="16"/>
        </w:numPr>
        <w:shd w:val="clear" w:color="auto" w:fill="FFFFFF"/>
        <w:spacing w:before="60" w:after="100" w:afterAutospacing="1"/>
        <w:rPr>
          <w:rFonts w:asciiTheme="minorHAnsi" w:hAnsiTheme="minorHAnsi" w:cstheme="minorHAnsi"/>
          <w:color w:val="0D0D0D" w:themeColor="text1" w:themeTint="F2"/>
        </w:rPr>
      </w:pPr>
      <w:r w:rsidRPr="0097347D">
        <w:rPr>
          <w:rStyle w:val="Strong"/>
          <w:rFonts w:asciiTheme="minorHAnsi" w:eastAsiaTheme="majorEastAsia" w:hAnsiTheme="minorHAnsi" w:cstheme="minorHAnsi"/>
          <w:color w:val="0D0D0D" w:themeColor="text1" w:themeTint="F2"/>
        </w:rPr>
        <w:t>Collection ID</w:t>
      </w:r>
      <w:r w:rsidRPr="0097347D">
        <w:rPr>
          <w:rFonts w:asciiTheme="minorHAnsi" w:hAnsiTheme="minorHAnsi" w:cstheme="minorHAnsi"/>
          <w:color w:val="0D0D0D" w:themeColor="text1" w:themeTint="F2"/>
        </w:rPr>
        <w:t>: 135</w:t>
      </w:r>
    </w:p>
    <w:p w14:paraId="560644AF" w14:textId="77777777" w:rsidR="0097347D" w:rsidRPr="0097347D" w:rsidRDefault="0097347D" w:rsidP="00DF1F6B">
      <w:pPr>
        <w:numPr>
          <w:ilvl w:val="1"/>
          <w:numId w:val="16"/>
        </w:numPr>
        <w:shd w:val="clear" w:color="auto" w:fill="FFFFFF"/>
        <w:spacing w:before="60" w:after="100" w:afterAutospacing="1"/>
        <w:rPr>
          <w:rFonts w:asciiTheme="minorHAnsi" w:hAnsiTheme="minorHAnsi" w:cstheme="minorHAnsi"/>
          <w:color w:val="0D0D0D" w:themeColor="text1" w:themeTint="F2"/>
        </w:rPr>
      </w:pPr>
      <w:r w:rsidRPr="0097347D">
        <w:rPr>
          <w:rStyle w:val="Strong"/>
          <w:rFonts w:asciiTheme="minorHAnsi" w:eastAsiaTheme="majorEastAsia" w:hAnsiTheme="minorHAnsi" w:cstheme="minorHAnsi"/>
          <w:color w:val="0D0D0D" w:themeColor="text1" w:themeTint="F2"/>
        </w:rPr>
        <w:t>Username</w:t>
      </w:r>
      <w:r w:rsidRPr="0097347D">
        <w:rPr>
          <w:rFonts w:asciiTheme="minorHAnsi" w:hAnsiTheme="minorHAnsi" w:cstheme="minorHAnsi"/>
          <w:color w:val="0D0D0D" w:themeColor="text1" w:themeTint="F2"/>
        </w:rPr>
        <w:t>: guest</w:t>
      </w:r>
    </w:p>
    <w:p w14:paraId="4985DEDE" w14:textId="77777777" w:rsidR="0097347D" w:rsidRPr="0097347D" w:rsidRDefault="0097347D" w:rsidP="00DF1F6B">
      <w:pPr>
        <w:numPr>
          <w:ilvl w:val="1"/>
          <w:numId w:val="16"/>
        </w:numPr>
        <w:shd w:val="clear" w:color="auto" w:fill="FFFFFF"/>
        <w:spacing w:before="60" w:after="100" w:afterAutospacing="1"/>
        <w:rPr>
          <w:rFonts w:asciiTheme="minorHAnsi" w:hAnsiTheme="minorHAnsi" w:cstheme="minorHAnsi"/>
          <w:color w:val="0D0D0D" w:themeColor="text1" w:themeTint="F2"/>
        </w:rPr>
      </w:pPr>
      <w:r w:rsidRPr="0097347D">
        <w:rPr>
          <w:rStyle w:val="Strong"/>
          <w:rFonts w:asciiTheme="minorHAnsi" w:eastAsiaTheme="majorEastAsia" w:hAnsiTheme="minorHAnsi" w:cstheme="minorHAnsi"/>
          <w:color w:val="0D0D0D" w:themeColor="text1" w:themeTint="F2"/>
        </w:rPr>
        <w:t>Password</w:t>
      </w:r>
      <w:r w:rsidRPr="0097347D">
        <w:rPr>
          <w:rFonts w:asciiTheme="minorHAnsi" w:hAnsiTheme="minorHAnsi" w:cstheme="minorHAnsi"/>
          <w:color w:val="0D0D0D" w:themeColor="text1" w:themeTint="F2"/>
        </w:rPr>
        <w:t>: guest</w:t>
      </w:r>
    </w:p>
    <w:p w14:paraId="2FC3B6B4" w14:textId="77777777" w:rsidR="0097347D" w:rsidRPr="0097347D" w:rsidRDefault="0097347D" w:rsidP="00DF1F6B">
      <w:pPr>
        <w:numPr>
          <w:ilvl w:val="1"/>
          <w:numId w:val="16"/>
        </w:numPr>
        <w:shd w:val="clear" w:color="auto" w:fill="FFFFFF"/>
        <w:spacing w:before="60" w:after="100" w:afterAutospacing="1"/>
        <w:rPr>
          <w:rFonts w:asciiTheme="minorHAnsi" w:hAnsiTheme="minorHAnsi" w:cstheme="minorHAnsi"/>
          <w:color w:val="0D0D0D" w:themeColor="text1" w:themeTint="F2"/>
        </w:rPr>
      </w:pPr>
      <w:r w:rsidRPr="0097347D">
        <w:rPr>
          <w:rStyle w:val="Strong"/>
          <w:rFonts w:asciiTheme="minorHAnsi" w:eastAsiaTheme="majorEastAsia" w:hAnsiTheme="minorHAnsi" w:cstheme="minorHAnsi"/>
          <w:color w:val="0D0D0D" w:themeColor="text1" w:themeTint="F2"/>
        </w:rPr>
        <w:t>Import Indicators</w:t>
      </w:r>
      <w:r w:rsidRPr="0097347D">
        <w:rPr>
          <w:rFonts w:asciiTheme="minorHAnsi" w:hAnsiTheme="minorHAnsi" w:cstheme="minorHAnsi"/>
          <w:color w:val="0D0D0D" w:themeColor="text1" w:themeTint="F2"/>
        </w:rPr>
        <w:t>: All available (review all available options)</w:t>
      </w:r>
    </w:p>
    <w:p w14:paraId="0244D8E2" w14:textId="77777777" w:rsidR="0097347D" w:rsidRDefault="0097347D" w:rsidP="00DF1F6B">
      <w:pPr>
        <w:numPr>
          <w:ilvl w:val="1"/>
          <w:numId w:val="16"/>
        </w:numPr>
        <w:shd w:val="clear" w:color="auto" w:fill="FFFFFF"/>
        <w:spacing w:before="60" w:after="100" w:afterAutospacing="1"/>
        <w:rPr>
          <w:rFonts w:asciiTheme="minorHAnsi" w:hAnsiTheme="minorHAnsi" w:cstheme="minorHAnsi"/>
          <w:color w:val="0D0D0D" w:themeColor="text1" w:themeTint="F2"/>
        </w:rPr>
      </w:pPr>
      <w:r w:rsidRPr="0097347D">
        <w:rPr>
          <w:rStyle w:val="Strong"/>
          <w:rFonts w:asciiTheme="minorHAnsi" w:eastAsiaTheme="majorEastAsia" w:hAnsiTheme="minorHAnsi" w:cstheme="minorHAnsi"/>
          <w:color w:val="0D0D0D" w:themeColor="text1" w:themeTint="F2"/>
        </w:rPr>
        <w:t>Polling frequency</w:t>
      </w:r>
      <w:r w:rsidRPr="0097347D">
        <w:rPr>
          <w:rFonts w:asciiTheme="minorHAnsi" w:hAnsiTheme="minorHAnsi" w:cstheme="minorHAnsi"/>
          <w:color w:val="0D0D0D" w:themeColor="text1" w:themeTint="F2"/>
        </w:rPr>
        <w:t>: Once an minute (review all available options)</w:t>
      </w:r>
    </w:p>
    <w:p w14:paraId="7F4DB1BF" w14:textId="77777777" w:rsidR="00DD3F20" w:rsidRDefault="00DD3F20" w:rsidP="00DD3F20">
      <w:pPr>
        <w:shd w:val="clear" w:color="auto" w:fill="FFFFFF"/>
        <w:spacing w:before="60" w:after="100" w:afterAutospacing="1"/>
        <w:rPr>
          <w:rFonts w:asciiTheme="minorHAnsi" w:hAnsiTheme="minorHAnsi" w:cstheme="minorHAnsi"/>
          <w:color w:val="0D0D0D" w:themeColor="text1" w:themeTint="F2"/>
        </w:rPr>
      </w:pPr>
    </w:p>
    <w:p w14:paraId="62A8E3AC" w14:textId="77777777" w:rsidR="00DD3F20" w:rsidRDefault="00DD3F20" w:rsidP="00DD3F20">
      <w:pPr>
        <w:shd w:val="clear" w:color="auto" w:fill="FFFFFF"/>
        <w:spacing w:before="60" w:after="100" w:afterAutospacing="1"/>
        <w:rPr>
          <w:rFonts w:asciiTheme="minorHAnsi" w:hAnsiTheme="minorHAnsi" w:cstheme="minorHAnsi"/>
          <w:color w:val="0D0D0D" w:themeColor="text1" w:themeTint="F2"/>
        </w:rPr>
      </w:pPr>
    </w:p>
    <w:p w14:paraId="04331DEC" w14:textId="77777777" w:rsidR="00DD3F20" w:rsidRPr="0097347D" w:rsidRDefault="00DD3F20" w:rsidP="00DD3F20">
      <w:pPr>
        <w:shd w:val="clear" w:color="auto" w:fill="FFFFFF"/>
        <w:spacing w:before="60" w:after="100" w:afterAutospacing="1"/>
        <w:rPr>
          <w:rFonts w:asciiTheme="minorHAnsi" w:hAnsiTheme="minorHAnsi" w:cstheme="minorHAnsi"/>
          <w:color w:val="0D0D0D" w:themeColor="text1" w:themeTint="F2"/>
        </w:rPr>
      </w:pPr>
    </w:p>
    <w:p w14:paraId="26410023" w14:textId="6E25C2A9" w:rsidR="0097347D" w:rsidRPr="0097347D" w:rsidRDefault="0097347D" w:rsidP="0097347D">
      <w:pPr>
        <w:pStyle w:val="NormalWeb"/>
        <w:shd w:val="clear" w:color="auto" w:fill="FFFFFF"/>
        <w:spacing w:before="0" w:beforeAutospacing="0" w:after="240" w:afterAutospacing="0"/>
        <w:rPr>
          <w:rFonts w:asciiTheme="minorHAnsi" w:hAnsiTheme="minorHAnsi" w:cstheme="minorHAnsi"/>
          <w:color w:val="0D0D0D" w:themeColor="text1" w:themeTint="F2"/>
        </w:rPr>
      </w:pPr>
      <w:r w:rsidRPr="0097347D">
        <w:rPr>
          <w:rFonts w:asciiTheme="minorHAnsi" w:hAnsiTheme="minorHAnsi" w:cstheme="minorHAnsi"/>
          <w:noProof/>
          <w:color w:val="0D0D0D" w:themeColor="text1" w:themeTint="F2"/>
        </w:rPr>
        <w:drawing>
          <wp:inline distT="0" distB="0" distL="0" distR="0" wp14:anchorId="2FAF0D47" wp14:editId="0884EA86">
            <wp:extent cx="9534525" cy="6305550"/>
            <wp:effectExtent l="0" t="0" r="9525" b="0"/>
            <wp:docPr id="14" name="Picture 14" descr="taxii1">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axii1">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534525" cy="6305550"/>
                    </a:xfrm>
                    <a:prstGeom prst="rect">
                      <a:avLst/>
                    </a:prstGeom>
                    <a:noFill/>
                    <a:ln>
                      <a:noFill/>
                    </a:ln>
                  </pic:spPr>
                </pic:pic>
              </a:graphicData>
            </a:graphic>
          </wp:inline>
        </w:drawing>
      </w:r>
    </w:p>
    <w:p w14:paraId="26AF14BD" w14:textId="77777777" w:rsidR="0097347D" w:rsidRDefault="0097347D" w:rsidP="00DF1F6B">
      <w:pPr>
        <w:pStyle w:val="NormalWeb"/>
        <w:numPr>
          <w:ilvl w:val="0"/>
          <w:numId w:val="17"/>
        </w:numPr>
        <w:shd w:val="clear" w:color="auto" w:fill="FFFFFF"/>
        <w:spacing w:before="240" w:beforeAutospacing="0" w:after="240" w:afterAutospacing="0"/>
        <w:rPr>
          <w:rFonts w:asciiTheme="minorHAnsi" w:hAnsiTheme="minorHAnsi" w:cstheme="minorHAnsi"/>
          <w:color w:val="0D0D0D" w:themeColor="text1" w:themeTint="F2"/>
        </w:rPr>
      </w:pPr>
      <w:r w:rsidRPr="0097347D">
        <w:rPr>
          <w:rFonts w:asciiTheme="minorHAnsi" w:hAnsiTheme="minorHAnsi" w:cstheme="minorHAnsi"/>
          <w:color w:val="0D0D0D" w:themeColor="text1" w:themeTint="F2"/>
        </w:rPr>
        <w:t>Click </w:t>
      </w:r>
      <w:r w:rsidRPr="00DD3F20">
        <w:rPr>
          <w:rStyle w:val="Emphasis"/>
          <w:rFonts w:asciiTheme="minorHAnsi" w:eastAsiaTheme="minorEastAsia" w:hAnsiTheme="minorHAnsi" w:cstheme="minorHAnsi"/>
          <w:b/>
          <w:color w:val="0D0D0D" w:themeColor="text1" w:themeTint="F2"/>
        </w:rPr>
        <w:t>Add</w:t>
      </w:r>
      <w:r w:rsidRPr="0097347D">
        <w:rPr>
          <w:rFonts w:asciiTheme="minorHAnsi" w:hAnsiTheme="minorHAnsi" w:cstheme="minorHAnsi"/>
          <w:color w:val="0D0D0D" w:themeColor="text1" w:themeTint="F2"/>
        </w:rPr>
        <w:t> and wait until the operation completes.</w:t>
      </w:r>
    </w:p>
    <w:p w14:paraId="380F9172" w14:textId="38372573" w:rsidR="00DD3F20" w:rsidRPr="0097347D" w:rsidRDefault="00DD3F20" w:rsidP="00DD3F20">
      <w:pPr>
        <w:pStyle w:val="NormalWeb"/>
        <w:shd w:val="clear" w:color="auto" w:fill="FFFFFF"/>
        <w:spacing w:before="240" w:beforeAutospacing="0" w:after="240" w:afterAutospacing="0"/>
        <w:ind w:left="720"/>
        <w:rPr>
          <w:rFonts w:asciiTheme="minorHAnsi" w:hAnsiTheme="minorHAnsi" w:cstheme="minorHAnsi"/>
          <w:color w:val="0D0D0D" w:themeColor="text1" w:themeTint="F2"/>
        </w:rPr>
      </w:pPr>
      <w:r w:rsidRPr="00DD3F20">
        <w:rPr>
          <w:rFonts w:asciiTheme="minorHAnsi" w:hAnsiTheme="minorHAnsi" w:cstheme="minorHAnsi"/>
          <w:color w:val="0D0D0D" w:themeColor="text1" w:themeTint="F2"/>
        </w:rPr>
        <w:drawing>
          <wp:inline distT="0" distB="0" distL="0" distR="0" wp14:anchorId="36A475D5" wp14:editId="5E494A0A">
            <wp:extent cx="2781443" cy="12764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81443" cy="1276416"/>
                    </a:xfrm>
                    <a:prstGeom prst="rect">
                      <a:avLst/>
                    </a:prstGeom>
                  </pic:spPr>
                </pic:pic>
              </a:graphicData>
            </a:graphic>
          </wp:inline>
        </w:drawing>
      </w:r>
    </w:p>
    <w:p w14:paraId="3CAA3D6C" w14:textId="77777777" w:rsidR="00DD3F20" w:rsidRDefault="0097347D" w:rsidP="00DF1F6B">
      <w:pPr>
        <w:pStyle w:val="NormalWeb"/>
        <w:numPr>
          <w:ilvl w:val="0"/>
          <w:numId w:val="17"/>
        </w:numPr>
        <w:shd w:val="clear" w:color="auto" w:fill="FFFFFF"/>
        <w:spacing w:before="240" w:beforeAutospacing="0" w:after="240" w:afterAutospacing="0"/>
        <w:rPr>
          <w:rFonts w:asciiTheme="minorHAnsi" w:hAnsiTheme="minorHAnsi" w:cstheme="minorHAnsi"/>
          <w:color w:val="0D0D0D" w:themeColor="text1" w:themeTint="F2"/>
        </w:rPr>
      </w:pPr>
      <w:r w:rsidRPr="0097347D">
        <w:rPr>
          <w:rFonts w:asciiTheme="minorHAnsi" w:hAnsiTheme="minorHAnsi" w:cstheme="minorHAnsi"/>
          <w:color w:val="0D0D0D" w:themeColor="text1" w:themeTint="F2"/>
        </w:rPr>
        <w:t>Click on </w:t>
      </w:r>
      <w:r w:rsidRPr="0097347D">
        <w:rPr>
          <w:rStyle w:val="Emphasis"/>
          <w:rFonts w:asciiTheme="minorHAnsi" w:eastAsiaTheme="minorEastAsia" w:hAnsiTheme="minorHAnsi" w:cstheme="minorHAnsi"/>
          <w:color w:val="0D0D0D" w:themeColor="text1" w:themeTint="F2"/>
        </w:rPr>
        <w:t>Next Steps</w:t>
      </w:r>
      <w:r w:rsidRPr="0097347D">
        <w:rPr>
          <w:rFonts w:asciiTheme="minorHAnsi" w:hAnsiTheme="minorHAnsi" w:cstheme="minorHAnsi"/>
          <w:color w:val="0D0D0D" w:themeColor="text1" w:themeTint="F2"/>
        </w:rPr>
        <w:t xml:space="preserve"> at the top of the page and explore what content is available for this connector. In a few seconds, the </w:t>
      </w:r>
      <w:proofErr w:type="spellStart"/>
      <w:r w:rsidRPr="0097347D">
        <w:rPr>
          <w:rFonts w:asciiTheme="minorHAnsi" w:hAnsiTheme="minorHAnsi" w:cstheme="minorHAnsi"/>
          <w:color w:val="0D0D0D" w:themeColor="text1" w:themeTint="F2"/>
        </w:rPr>
        <w:t>ThreatIntelligenceIndicator</w:t>
      </w:r>
      <w:proofErr w:type="spellEnd"/>
      <w:r w:rsidRPr="0097347D">
        <w:rPr>
          <w:rFonts w:asciiTheme="minorHAnsi" w:hAnsiTheme="minorHAnsi" w:cstheme="minorHAnsi"/>
          <w:color w:val="0D0D0D" w:themeColor="text1" w:themeTint="F2"/>
        </w:rPr>
        <w:t xml:space="preserve"> will be populated with IOCs from </w:t>
      </w:r>
      <w:proofErr w:type="spellStart"/>
      <w:r w:rsidRPr="0097347D">
        <w:rPr>
          <w:rFonts w:asciiTheme="minorHAnsi" w:hAnsiTheme="minorHAnsi" w:cstheme="minorHAnsi"/>
          <w:color w:val="0D0D0D" w:themeColor="text1" w:themeTint="F2"/>
        </w:rPr>
        <w:t>Anomali's</w:t>
      </w:r>
      <w:proofErr w:type="spellEnd"/>
      <w:r w:rsidRPr="0097347D">
        <w:rPr>
          <w:rFonts w:asciiTheme="minorHAnsi" w:hAnsiTheme="minorHAnsi" w:cstheme="minorHAnsi"/>
          <w:color w:val="0D0D0D" w:themeColor="text1" w:themeTint="F2"/>
        </w:rPr>
        <w:t xml:space="preserve"> feed</w:t>
      </w:r>
    </w:p>
    <w:p w14:paraId="14D3550A" w14:textId="77777777" w:rsidR="00DD3F20" w:rsidRDefault="00DD3F20" w:rsidP="00DF1F6B">
      <w:pPr>
        <w:pStyle w:val="NormalWeb"/>
        <w:numPr>
          <w:ilvl w:val="0"/>
          <w:numId w:val="17"/>
        </w:numPr>
        <w:shd w:val="clear" w:color="auto" w:fill="FFFFFF"/>
        <w:spacing w:before="240" w:beforeAutospacing="0" w:after="240" w:afterAutospacing="0"/>
        <w:rPr>
          <w:rFonts w:asciiTheme="minorHAnsi" w:hAnsiTheme="minorHAnsi" w:cstheme="minorHAnsi"/>
          <w:color w:val="0D0D0D" w:themeColor="text1" w:themeTint="F2"/>
        </w:rPr>
      </w:pPr>
    </w:p>
    <w:p w14:paraId="25BB4EDC" w14:textId="416A9917" w:rsidR="0097347D" w:rsidRPr="0097347D" w:rsidRDefault="00DD3F20" w:rsidP="00DD3F20">
      <w:pPr>
        <w:pStyle w:val="NormalWeb"/>
        <w:shd w:val="clear" w:color="auto" w:fill="FFFFFF"/>
        <w:spacing w:before="240" w:beforeAutospacing="0" w:after="240" w:afterAutospacing="0"/>
        <w:ind w:left="720"/>
        <w:rPr>
          <w:rFonts w:asciiTheme="minorHAnsi" w:hAnsiTheme="minorHAnsi" w:cstheme="minorHAnsi"/>
          <w:color w:val="0D0D0D" w:themeColor="text1" w:themeTint="F2"/>
        </w:rPr>
      </w:pPr>
      <w:r w:rsidRPr="00DD3F20">
        <w:rPr>
          <w:rFonts w:asciiTheme="minorHAnsi" w:hAnsiTheme="minorHAnsi" w:cstheme="minorHAnsi"/>
          <w:color w:val="0D0D0D" w:themeColor="text1" w:themeTint="F2"/>
        </w:rPr>
        <w:lastRenderedPageBreak/>
        <w:drawing>
          <wp:inline distT="0" distB="0" distL="0" distR="0" wp14:anchorId="317FCE77" wp14:editId="7383F444">
            <wp:extent cx="6197600" cy="46240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97600" cy="4624070"/>
                    </a:xfrm>
                    <a:prstGeom prst="rect">
                      <a:avLst/>
                    </a:prstGeom>
                  </pic:spPr>
                </pic:pic>
              </a:graphicData>
            </a:graphic>
          </wp:inline>
        </w:drawing>
      </w:r>
      <w:bookmarkStart w:id="10" w:name="_GoBack"/>
      <w:bookmarkEnd w:id="10"/>
      <w:r w:rsidR="0097347D" w:rsidRPr="0097347D">
        <w:rPr>
          <w:rFonts w:asciiTheme="minorHAnsi" w:hAnsiTheme="minorHAnsi" w:cstheme="minorHAnsi"/>
          <w:color w:val="0D0D0D" w:themeColor="text1" w:themeTint="F2"/>
        </w:rPr>
        <w:t>.</w:t>
      </w:r>
    </w:p>
    <w:p w14:paraId="33D3424E" w14:textId="77777777" w:rsidR="000D2DEA" w:rsidRPr="0097347D" w:rsidRDefault="000D2DEA" w:rsidP="000D2DEA">
      <w:pPr>
        <w:rPr>
          <w:rFonts w:asciiTheme="minorHAnsi" w:hAnsiTheme="minorHAnsi" w:cstheme="minorHAnsi"/>
          <w:color w:val="0D0D0D" w:themeColor="text1" w:themeTint="F2"/>
          <w:sz w:val="24"/>
          <w:szCs w:val="24"/>
        </w:rPr>
      </w:pPr>
    </w:p>
    <w:sectPr w:rsidR="000D2DEA" w:rsidRPr="0097347D" w:rsidSect="00683D9C">
      <w:headerReference w:type="default" r:id="rId53"/>
      <w:pgSz w:w="11920" w:h="16840"/>
      <w:pgMar w:top="1280" w:right="860" w:bottom="280" w:left="1300" w:header="348" w:footer="105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E1DA17" w14:textId="77777777" w:rsidR="0032076B" w:rsidRDefault="0032076B">
      <w:r>
        <w:separator/>
      </w:r>
    </w:p>
  </w:endnote>
  <w:endnote w:type="continuationSeparator" w:id="0">
    <w:p w14:paraId="0856B5C0" w14:textId="77777777" w:rsidR="0032076B" w:rsidRDefault="003207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7ECF10" w14:textId="77777777" w:rsidR="0032076B" w:rsidRDefault="0032076B">
      <w:r>
        <w:separator/>
      </w:r>
    </w:p>
  </w:footnote>
  <w:footnote w:type="continuationSeparator" w:id="0">
    <w:p w14:paraId="31FE4056" w14:textId="77777777" w:rsidR="0032076B" w:rsidRDefault="0032076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81937" w14:textId="5A4BB9C5" w:rsidR="00451277" w:rsidRDefault="00451277">
    <w:pPr>
      <w:spacing w:line="200" w:lineRule="exac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22487"/>
    <w:multiLevelType w:val="multilevel"/>
    <w:tmpl w:val="220A3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E561D6"/>
    <w:multiLevelType w:val="multilevel"/>
    <w:tmpl w:val="398868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F065C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A8D0229"/>
    <w:multiLevelType w:val="multilevel"/>
    <w:tmpl w:val="F9A84C4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A44CF4"/>
    <w:multiLevelType w:val="multilevel"/>
    <w:tmpl w:val="09EA96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317036"/>
    <w:multiLevelType w:val="multilevel"/>
    <w:tmpl w:val="3EA6E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676EB9"/>
    <w:multiLevelType w:val="multilevel"/>
    <w:tmpl w:val="12603A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C8E2E32"/>
    <w:multiLevelType w:val="multilevel"/>
    <w:tmpl w:val="F6E8DEF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D9045D8"/>
    <w:multiLevelType w:val="multilevel"/>
    <w:tmpl w:val="5A54DC02"/>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9" w15:restartNumberingAfterBreak="0">
    <w:nsid w:val="4F5E1FF9"/>
    <w:multiLevelType w:val="multilevel"/>
    <w:tmpl w:val="9286B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A7773A"/>
    <w:multiLevelType w:val="multilevel"/>
    <w:tmpl w:val="7C9E243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CFC7D3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FEA506F"/>
    <w:multiLevelType w:val="multilevel"/>
    <w:tmpl w:val="CED20D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E9E6794"/>
    <w:multiLevelType w:val="multilevel"/>
    <w:tmpl w:val="AB8CAC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43D2974"/>
    <w:multiLevelType w:val="multilevel"/>
    <w:tmpl w:val="E57451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3333E4"/>
    <w:multiLevelType w:val="multilevel"/>
    <w:tmpl w:val="E65E5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F6F1AFE"/>
    <w:multiLevelType w:val="multilevel"/>
    <w:tmpl w:val="66B833D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9"/>
  </w:num>
  <w:num w:numId="3">
    <w:abstractNumId w:val="11"/>
  </w:num>
  <w:num w:numId="4">
    <w:abstractNumId w:val="2"/>
  </w:num>
  <w:num w:numId="5">
    <w:abstractNumId w:val="7"/>
  </w:num>
  <w:num w:numId="6">
    <w:abstractNumId w:val="0"/>
  </w:num>
  <w:num w:numId="7">
    <w:abstractNumId w:val="6"/>
  </w:num>
  <w:num w:numId="8">
    <w:abstractNumId w:val="12"/>
  </w:num>
  <w:num w:numId="9">
    <w:abstractNumId w:val="14"/>
  </w:num>
  <w:num w:numId="10">
    <w:abstractNumId w:val="15"/>
  </w:num>
  <w:num w:numId="11">
    <w:abstractNumId w:val="13"/>
  </w:num>
  <w:num w:numId="12">
    <w:abstractNumId w:val="4"/>
  </w:num>
  <w:num w:numId="13">
    <w:abstractNumId w:val="16"/>
  </w:num>
  <w:num w:numId="14">
    <w:abstractNumId w:val="5"/>
  </w:num>
  <w:num w:numId="15">
    <w:abstractNumId w:val="10"/>
  </w:num>
  <w:num w:numId="16">
    <w:abstractNumId w:val="1"/>
  </w:num>
  <w:num w:numId="17">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1277"/>
    <w:rsid w:val="00001D48"/>
    <w:rsid w:val="000D2DEA"/>
    <w:rsid w:val="00103B8B"/>
    <w:rsid w:val="00193E21"/>
    <w:rsid w:val="002320F4"/>
    <w:rsid w:val="0032076B"/>
    <w:rsid w:val="00406E52"/>
    <w:rsid w:val="00410C05"/>
    <w:rsid w:val="00451277"/>
    <w:rsid w:val="00603AC2"/>
    <w:rsid w:val="00636B94"/>
    <w:rsid w:val="00683D9C"/>
    <w:rsid w:val="006E19EB"/>
    <w:rsid w:val="006E795F"/>
    <w:rsid w:val="0072511C"/>
    <w:rsid w:val="007C1C5E"/>
    <w:rsid w:val="00930F8A"/>
    <w:rsid w:val="0097347D"/>
    <w:rsid w:val="009B1957"/>
    <w:rsid w:val="00A10709"/>
    <w:rsid w:val="00AD24D3"/>
    <w:rsid w:val="00AE58EA"/>
    <w:rsid w:val="00B51450"/>
    <w:rsid w:val="00B867A7"/>
    <w:rsid w:val="00C909E4"/>
    <w:rsid w:val="00D24BEA"/>
    <w:rsid w:val="00DD3F20"/>
    <w:rsid w:val="00DF1F6B"/>
    <w:rsid w:val="00E503C1"/>
    <w:rsid w:val="00F51741"/>
    <w:rsid w:val="00F7024F"/>
    <w:rsid w:val="00F769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F9503A"/>
  <w15:docId w15:val="{5CCDF025-B7F1-412F-AB1F-6C68DEB3A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C909E4"/>
    <w:pPr>
      <w:tabs>
        <w:tab w:val="center" w:pos="4513"/>
        <w:tab w:val="right" w:pos="9026"/>
      </w:tabs>
    </w:pPr>
  </w:style>
  <w:style w:type="character" w:customStyle="1" w:styleId="HeaderChar">
    <w:name w:val="Header Char"/>
    <w:basedOn w:val="DefaultParagraphFont"/>
    <w:link w:val="Header"/>
    <w:uiPriority w:val="99"/>
    <w:rsid w:val="00C909E4"/>
  </w:style>
  <w:style w:type="paragraph" w:styleId="Footer">
    <w:name w:val="footer"/>
    <w:basedOn w:val="Normal"/>
    <w:link w:val="FooterChar"/>
    <w:uiPriority w:val="99"/>
    <w:unhideWhenUsed/>
    <w:rsid w:val="00C909E4"/>
    <w:pPr>
      <w:tabs>
        <w:tab w:val="center" w:pos="4513"/>
        <w:tab w:val="right" w:pos="9026"/>
      </w:tabs>
    </w:pPr>
  </w:style>
  <w:style w:type="character" w:customStyle="1" w:styleId="FooterChar">
    <w:name w:val="Footer Char"/>
    <w:basedOn w:val="DefaultParagraphFont"/>
    <w:link w:val="Footer"/>
    <w:uiPriority w:val="99"/>
    <w:rsid w:val="00C909E4"/>
  </w:style>
  <w:style w:type="character" w:styleId="Strong">
    <w:name w:val="Strong"/>
    <w:basedOn w:val="DefaultParagraphFont"/>
    <w:uiPriority w:val="22"/>
    <w:qFormat/>
    <w:rsid w:val="00683D9C"/>
    <w:rPr>
      <w:b/>
      <w:bCs/>
    </w:rPr>
  </w:style>
  <w:style w:type="character" w:styleId="Emphasis">
    <w:name w:val="Emphasis"/>
    <w:basedOn w:val="DefaultParagraphFont"/>
    <w:uiPriority w:val="20"/>
    <w:qFormat/>
    <w:rsid w:val="00683D9C"/>
    <w:rPr>
      <w:i/>
      <w:iCs/>
    </w:rPr>
  </w:style>
  <w:style w:type="character" w:styleId="Hyperlink">
    <w:name w:val="Hyperlink"/>
    <w:basedOn w:val="DefaultParagraphFont"/>
    <w:uiPriority w:val="99"/>
    <w:unhideWhenUsed/>
    <w:rsid w:val="00683D9C"/>
    <w:rPr>
      <w:color w:val="0000FF"/>
      <w:u w:val="single"/>
    </w:rPr>
  </w:style>
  <w:style w:type="paragraph" w:styleId="TOCHeading">
    <w:name w:val="TOC Heading"/>
    <w:basedOn w:val="Heading1"/>
    <w:next w:val="Normal"/>
    <w:uiPriority w:val="39"/>
    <w:unhideWhenUsed/>
    <w:qFormat/>
    <w:rsid w:val="00F7024F"/>
    <w:pPr>
      <w:keepLines/>
      <w:numPr>
        <w:numId w:val="0"/>
      </w:numPr>
      <w:spacing w:after="0" w:line="259" w:lineRule="auto"/>
      <w:outlineLvl w:val="9"/>
    </w:pPr>
    <w:rPr>
      <w:b w:val="0"/>
      <w:bCs w:val="0"/>
      <w:color w:val="365F91" w:themeColor="accent1" w:themeShade="BF"/>
      <w:kern w:val="0"/>
    </w:rPr>
  </w:style>
  <w:style w:type="paragraph" w:styleId="TOC2">
    <w:name w:val="toc 2"/>
    <w:basedOn w:val="Normal"/>
    <w:next w:val="Normal"/>
    <w:autoRedefine/>
    <w:uiPriority w:val="39"/>
    <w:unhideWhenUsed/>
    <w:rsid w:val="00F7024F"/>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F7024F"/>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F7024F"/>
    <w:pPr>
      <w:spacing w:after="100" w:line="259" w:lineRule="auto"/>
      <w:ind w:left="440"/>
    </w:pPr>
    <w:rPr>
      <w:rFonts w:asciiTheme="minorHAnsi" w:eastAsiaTheme="minorEastAsia" w:hAnsiTheme="minorHAnsi"/>
      <w:sz w:val="22"/>
      <w:szCs w:val="22"/>
    </w:rPr>
  </w:style>
  <w:style w:type="paragraph" w:styleId="NormalWeb">
    <w:name w:val="Normal (Web)"/>
    <w:basedOn w:val="Normal"/>
    <w:uiPriority w:val="99"/>
    <w:unhideWhenUsed/>
    <w:rsid w:val="000D2DEA"/>
    <w:pPr>
      <w:spacing w:before="100" w:beforeAutospacing="1" w:after="100" w:afterAutospacing="1"/>
    </w:pPr>
    <w:rPr>
      <w:sz w:val="24"/>
      <w:szCs w:val="24"/>
      <w:lang w:val="en-IN" w:eastAsia="en-IN"/>
    </w:rPr>
  </w:style>
  <w:style w:type="paragraph" w:styleId="ListParagraph">
    <w:name w:val="List Paragraph"/>
    <w:basedOn w:val="Normal"/>
    <w:uiPriority w:val="34"/>
    <w:qFormat/>
    <w:rsid w:val="00406E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315642">
      <w:bodyDiv w:val="1"/>
      <w:marLeft w:val="0"/>
      <w:marRight w:val="0"/>
      <w:marTop w:val="0"/>
      <w:marBottom w:val="0"/>
      <w:divBdr>
        <w:top w:val="none" w:sz="0" w:space="0" w:color="auto"/>
        <w:left w:val="none" w:sz="0" w:space="0" w:color="auto"/>
        <w:bottom w:val="none" w:sz="0" w:space="0" w:color="auto"/>
        <w:right w:val="none" w:sz="0" w:space="0" w:color="auto"/>
      </w:divBdr>
    </w:div>
    <w:div w:id="186801164">
      <w:bodyDiv w:val="1"/>
      <w:marLeft w:val="0"/>
      <w:marRight w:val="0"/>
      <w:marTop w:val="0"/>
      <w:marBottom w:val="0"/>
      <w:divBdr>
        <w:top w:val="none" w:sz="0" w:space="0" w:color="auto"/>
        <w:left w:val="none" w:sz="0" w:space="0" w:color="auto"/>
        <w:bottom w:val="none" w:sz="0" w:space="0" w:color="auto"/>
        <w:right w:val="none" w:sz="0" w:space="0" w:color="auto"/>
      </w:divBdr>
    </w:div>
    <w:div w:id="254286238">
      <w:bodyDiv w:val="1"/>
      <w:marLeft w:val="0"/>
      <w:marRight w:val="0"/>
      <w:marTop w:val="0"/>
      <w:marBottom w:val="0"/>
      <w:divBdr>
        <w:top w:val="none" w:sz="0" w:space="0" w:color="auto"/>
        <w:left w:val="none" w:sz="0" w:space="0" w:color="auto"/>
        <w:bottom w:val="none" w:sz="0" w:space="0" w:color="auto"/>
        <w:right w:val="none" w:sz="0" w:space="0" w:color="auto"/>
      </w:divBdr>
    </w:div>
    <w:div w:id="281613645">
      <w:bodyDiv w:val="1"/>
      <w:marLeft w:val="0"/>
      <w:marRight w:val="0"/>
      <w:marTop w:val="0"/>
      <w:marBottom w:val="0"/>
      <w:divBdr>
        <w:top w:val="none" w:sz="0" w:space="0" w:color="auto"/>
        <w:left w:val="none" w:sz="0" w:space="0" w:color="auto"/>
        <w:bottom w:val="none" w:sz="0" w:space="0" w:color="auto"/>
        <w:right w:val="none" w:sz="0" w:space="0" w:color="auto"/>
      </w:divBdr>
    </w:div>
    <w:div w:id="300621219">
      <w:bodyDiv w:val="1"/>
      <w:marLeft w:val="0"/>
      <w:marRight w:val="0"/>
      <w:marTop w:val="0"/>
      <w:marBottom w:val="0"/>
      <w:divBdr>
        <w:top w:val="none" w:sz="0" w:space="0" w:color="auto"/>
        <w:left w:val="none" w:sz="0" w:space="0" w:color="auto"/>
        <w:bottom w:val="none" w:sz="0" w:space="0" w:color="auto"/>
        <w:right w:val="none" w:sz="0" w:space="0" w:color="auto"/>
      </w:divBdr>
    </w:div>
    <w:div w:id="395471698">
      <w:bodyDiv w:val="1"/>
      <w:marLeft w:val="0"/>
      <w:marRight w:val="0"/>
      <w:marTop w:val="0"/>
      <w:marBottom w:val="0"/>
      <w:divBdr>
        <w:top w:val="none" w:sz="0" w:space="0" w:color="auto"/>
        <w:left w:val="none" w:sz="0" w:space="0" w:color="auto"/>
        <w:bottom w:val="none" w:sz="0" w:space="0" w:color="auto"/>
        <w:right w:val="none" w:sz="0" w:space="0" w:color="auto"/>
      </w:divBdr>
    </w:div>
    <w:div w:id="778331176">
      <w:bodyDiv w:val="1"/>
      <w:marLeft w:val="0"/>
      <w:marRight w:val="0"/>
      <w:marTop w:val="0"/>
      <w:marBottom w:val="0"/>
      <w:divBdr>
        <w:top w:val="none" w:sz="0" w:space="0" w:color="auto"/>
        <w:left w:val="none" w:sz="0" w:space="0" w:color="auto"/>
        <w:bottom w:val="none" w:sz="0" w:space="0" w:color="auto"/>
        <w:right w:val="none" w:sz="0" w:space="0" w:color="auto"/>
      </w:divBdr>
      <w:divsChild>
        <w:div w:id="1932930220">
          <w:marLeft w:val="0"/>
          <w:marRight w:val="0"/>
          <w:marTop w:val="0"/>
          <w:marBottom w:val="0"/>
          <w:divBdr>
            <w:top w:val="none" w:sz="0" w:space="0" w:color="auto"/>
            <w:left w:val="none" w:sz="0" w:space="0" w:color="auto"/>
            <w:bottom w:val="none" w:sz="0" w:space="0" w:color="auto"/>
            <w:right w:val="none" w:sz="0" w:space="0" w:color="auto"/>
          </w:divBdr>
        </w:div>
        <w:div w:id="1735156778">
          <w:marLeft w:val="0"/>
          <w:marRight w:val="0"/>
          <w:marTop w:val="0"/>
          <w:marBottom w:val="0"/>
          <w:divBdr>
            <w:top w:val="none" w:sz="0" w:space="0" w:color="auto"/>
            <w:left w:val="none" w:sz="0" w:space="0" w:color="auto"/>
            <w:bottom w:val="none" w:sz="0" w:space="0" w:color="auto"/>
            <w:right w:val="none" w:sz="0" w:space="0" w:color="auto"/>
          </w:divBdr>
        </w:div>
        <w:div w:id="1306160344">
          <w:marLeft w:val="0"/>
          <w:marRight w:val="0"/>
          <w:marTop w:val="0"/>
          <w:marBottom w:val="0"/>
          <w:divBdr>
            <w:top w:val="none" w:sz="0" w:space="0" w:color="auto"/>
            <w:left w:val="none" w:sz="0" w:space="0" w:color="auto"/>
            <w:bottom w:val="none" w:sz="0" w:space="0" w:color="auto"/>
            <w:right w:val="none" w:sz="0" w:space="0" w:color="auto"/>
          </w:divBdr>
        </w:div>
        <w:div w:id="1320572488">
          <w:marLeft w:val="0"/>
          <w:marRight w:val="0"/>
          <w:marTop w:val="0"/>
          <w:marBottom w:val="0"/>
          <w:divBdr>
            <w:top w:val="none" w:sz="0" w:space="0" w:color="auto"/>
            <w:left w:val="none" w:sz="0" w:space="0" w:color="auto"/>
            <w:bottom w:val="none" w:sz="0" w:space="0" w:color="auto"/>
            <w:right w:val="none" w:sz="0" w:space="0" w:color="auto"/>
          </w:divBdr>
        </w:div>
        <w:div w:id="764113549">
          <w:marLeft w:val="0"/>
          <w:marRight w:val="0"/>
          <w:marTop w:val="0"/>
          <w:marBottom w:val="0"/>
          <w:divBdr>
            <w:top w:val="none" w:sz="0" w:space="0" w:color="auto"/>
            <w:left w:val="none" w:sz="0" w:space="0" w:color="auto"/>
            <w:bottom w:val="none" w:sz="0" w:space="0" w:color="auto"/>
            <w:right w:val="none" w:sz="0" w:space="0" w:color="auto"/>
          </w:divBdr>
        </w:div>
        <w:div w:id="1198423687">
          <w:marLeft w:val="0"/>
          <w:marRight w:val="0"/>
          <w:marTop w:val="0"/>
          <w:marBottom w:val="0"/>
          <w:divBdr>
            <w:top w:val="none" w:sz="0" w:space="0" w:color="auto"/>
            <w:left w:val="none" w:sz="0" w:space="0" w:color="auto"/>
            <w:bottom w:val="none" w:sz="0" w:space="0" w:color="auto"/>
            <w:right w:val="none" w:sz="0" w:space="0" w:color="auto"/>
          </w:divBdr>
        </w:div>
        <w:div w:id="1086924789">
          <w:marLeft w:val="0"/>
          <w:marRight w:val="0"/>
          <w:marTop w:val="0"/>
          <w:marBottom w:val="0"/>
          <w:divBdr>
            <w:top w:val="none" w:sz="0" w:space="0" w:color="auto"/>
            <w:left w:val="none" w:sz="0" w:space="0" w:color="auto"/>
            <w:bottom w:val="none" w:sz="0" w:space="0" w:color="auto"/>
            <w:right w:val="none" w:sz="0" w:space="0" w:color="auto"/>
          </w:divBdr>
        </w:div>
        <w:div w:id="2033677594">
          <w:marLeft w:val="0"/>
          <w:marRight w:val="0"/>
          <w:marTop w:val="0"/>
          <w:marBottom w:val="0"/>
          <w:divBdr>
            <w:top w:val="none" w:sz="0" w:space="0" w:color="auto"/>
            <w:left w:val="none" w:sz="0" w:space="0" w:color="auto"/>
            <w:bottom w:val="none" w:sz="0" w:space="0" w:color="auto"/>
            <w:right w:val="none" w:sz="0" w:space="0" w:color="auto"/>
          </w:divBdr>
        </w:div>
        <w:div w:id="432744907">
          <w:marLeft w:val="0"/>
          <w:marRight w:val="0"/>
          <w:marTop w:val="0"/>
          <w:marBottom w:val="0"/>
          <w:divBdr>
            <w:top w:val="none" w:sz="0" w:space="0" w:color="auto"/>
            <w:left w:val="none" w:sz="0" w:space="0" w:color="auto"/>
            <w:bottom w:val="none" w:sz="0" w:space="0" w:color="auto"/>
            <w:right w:val="none" w:sz="0" w:space="0" w:color="auto"/>
          </w:divBdr>
        </w:div>
        <w:div w:id="1835877642">
          <w:marLeft w:val="0"/>
          <w:marRight w:val="0"/>
          <w:marTop w:val="0"/>
          <w:marBottom w:val="0"/>
          <w:divBdr>
            <w:top w:val="none" w:sz="0" w:space="0" w:color="auto"/>
            <w:left w:val="none" w:sz="0" w:space="0" w:color="auto"/>
            <w:bottom w:val="none" w:sz="0" w:space="0" w:color="auto"/>
            <w:right w:val="none" w:sz="0" w:space="0" w:color="auto"/>
          </w:divBdr>
        </w:div>
        <w:div w:id="781648680">
          <w:marLeft w:val="0"/>
          <w:marRight w:val="0"/>
          <w:marTop w:val="0"/>
          <w:marBottom w:val="0"/>
          <w:divBdr>
            <w:top w:val="none" w:sz="0" w:space="0" w:color="auto"/>
            <w:left w:val="none" w:sz="0" w:space="0" w:color="auto"/>
            <w:bottom w:val="none" w:sz="0" w:space="0" w:color="auto"/>
            <w:right w:val="none" w:sz="0" w:space="0" w:color="auto"/>
          </w:divBdr>
        </w:div>
        <w:div w:id="297810210">
          <w:marLeft w:val="0"/>
          <w:marRight w:val="0"/>
          <w:marTop w:val="0"/>
          <w:marBottom w:val="0"/>
          <w:divBdr>
            <w:top w:val="none" w:sz="0" w:space="0" w:color="auto"/>
            <w:left w:val="none" w:sz="0" w:space="0" w:color="auto"/>
            <w:bottom w:val="none" w:sz="0" w:space="0" w:color="auto"/>
            <w:right w:val="none" w:sz="0" w:space="0" w:color="auto"/>
          </w:divBdr>
        </w:div>
        <w:div w:id="1876581731">
          <w:marLeft w:val="0"/>
          <w:marRight w:val="0"/>
          <w:marTop w:val="0"/>
          <w:marBottom w:val="0"/>
          <w:divBdr>
            <w:top w:val="none" w:sz="0" w:space="0" w:color="auto"/>
            <w:left w:val="none" w:sz="0" w:space="0" w:color="auto"/>
            <w:bottom w:val="none" w:sz="0" w:space="0" w:color="auto"/>
            <w:right w:val="none" w:sz="0" w:space="0" w:color="auto"/>
          </w:divBdr>
        </w:div>
        <w:div w:id="1423181410">
          <w:marLeft w:val="0"/>
          <w:marRight w:val="0"/>
          <w:marTop w:val="0"/>
          <w:marBottom w:val="0"/>
          <w:divBdr>
            <w:top w:val="none" w:sz="0" w:space="0" w:color="auto"/>
            <w:left w:val="none" w:sz="0" w:space="0" w:color="auto"/>
            <w:bottom w:val="none" w:sz="0" w:space="0" w:color="auto"/>
            <w:right w:val="none" w:sz="0" w:space="0" w:color="auto"/>
          </w:divBdr>
        </w:div>
        <w:div w:id="1436709049">
          <w:marLeft w:val="0"/>
          <w:marRight w:val="0"/>
          <w:marTop w:val="0"/>
          <w:marBottom w:val="0"/>
          <w:divBdr>
            <w:top w:val="none" w:sz="0" w:space="0" w:color="auto"/>
            <w:left w:val="none" w:sz="0" w:space="0" w:color="auto"/>
            <w:bottom w:val="none" w:sz="0" w:space="0" w:color="auto"/>
            <w:right w:val="none" w:sz="0" w:space="0" w:color="auto"/>
          </w:divBdr>
        </w:div>
        <w:div w:id="135412483">
          <w:marLeft w:val="0"/>
          <w:marRight w:val="0"/>
          <w:marTop w:val="0"/>
          <w:marBottom w:val="0"/>
          <w:divBdr>
            <w:top w:val="none" w:sz="0" w:space="0" w:color="auto"/>
            <w:left w:val="none" w:sz="0" w:space="0" w:color="auto"/>
            <w:bottom w:val="none" w:sz="0" w:space="0" w:color="auto"/>
            <w:right w:val="none" w:sz="0" w:space="0" w:color="auto"/>
          </w:divBdr>
        </w:div>
        <w:div w:id="1808468657">
          <w:marLeft w:val="0"/>
          <w:marRight w:val="0"/>
          <w:marTop w:val="0"/>
          <w:marBottom w:val="0"/>
          <w:divBdr>
            <w:top w:val="none" w:sz="0" w:space="0" w:color="auto"/>
            <w:left w:val="none" w:sz="0" w:space="0" w:color="auto"/>
            <w:bottom w:val="none" w:sz="0" w:space="0" w:color="auto"/>
            <w:right w:val="none" w:sz="0" w:space="0" w:color="auto"/>
          </w:divBdr>
        </w:div>
        <w:div w:id="1112700710">
          <w:marLeft w:val="0"/>
          <w:marRight w:val="0"/>
          <w:marTop w:val="0"/>
          <w:marBottom w:val="0"/>
          <w:divBdr>
            <w:top w:val="none" w:sz="0" w:space="0" w:color="auto"/>
            <w:left w:val="none" w:sz="0" w:space="0" w:color="auto"/>
            <w:bottom w:val="none" w:sz="0" w:space="0" w:color="auto"/>
            <w:right w:val="none" w:sz="0" w:space="0" w:color="auto"/>
          </w:divBdr>
        </w:div>
        <w:div w:id="570622642">
          <w:marLeft w:val="0"/>
          <w:marRight w:val="0"/>
          <w:marTop w:val="0"/>
          <w:marBottom w:val="0"/>
          <w:divBdr>
            <w:top w:val="none" w:sz="0" w:space="0" w:color="auto"/>
            <w:left w:val="none" w:sz="0" w:space="0" w:color="auto"/>
            <w:bottom w:val="none" w:sz="0" w:space="0" w:color="auto"/>
            <w:right w:val="none" w:sz="0" w:space="0" w:color="auto"/>
          </w:divBdr>
        </w:div>
        <w:div w:id="1792550088">
          <w:marLeft w:val="0"/>
          <w:marRight w:val="0"/>
          <w:marTop w:val="0"/>
          <w:marBottom w:val="0"/>
          <w:divBdr>
            <w:top w:val="none" w:sz="0" w:space="0" w:color="auto"/>
            <w:left w:val="none" w:sz="0" w:space="0" w:color="auto"/>
            <w:bottom w:val="none" w:sz="0" w:space="0" w:color="auto"/>
            <w:right w:val="none" w:sz="0" w:space="0" w:color="auto"/>
          </w:divBdr>
        </w:div>
        <w:div w:id="559366238">
          <w:marLeft w:val="0"/>
          <w:marRight w:val="0"/>
          <w:marTop w:val="0"/>
          <w:marBottom w:val="0"/>
          <w:divBdr>
            <w:top w:val="none" w:sz="0" w:space="0" w:color="auto"/>
            <w:left w:val="none" w:sz="0" w:space="0" w:color="auto"/>
            <w:bottom w:val="none" w:sz="0" w:space="0" w:color="auto"/>
            <w:right w:val="none" w:sz="0" w:space="0" w:color="auto"/>
          </w:divBdr>
        </w:div>
        <w:div w:id="2126580390">
          <w:marLeft w:val="0"/>
          <w:marRight w:val="0"/>
          <w:marTop w:val="0"/>
          <w:marBottom w:val="0"/>
          <w:divBdr>
            <w:top w:val="none" w:sz="0" w:space="0" w:color="auto"/>
            <w:left w:val="none" w:sz="0" w:space="0" w:color="auto"/>
            <w:bottom w:val="none" w:sz="0" w:space="0" w:color="auto"/>
            <w:right w:val="none" w:sz="0" w:space="0" w:color="auto"/>
          </w:divBdr>
        </w:div>
        <w:div w:id="2088376244">
          <w:marLeft w:val="0"/>
          <w:marRight w:val="0"/>
          <w:marTop w:val="0"/>
          <w:marBottom w:val="0"/>
          <w:divBdr>
            <w:top w:val="none" w:sz="0" w:space="0" w:color="auto"/>
            <w:left w:val="none" w:sz="0" w:space="0" w:color="auto"/>
            <w:bottom w:val="none" w:sz="0" w:space="0" w:color="auto"/>
            <w:right w:val="none" w:sz="0" w:space="0" w:color="auto"/>
          </w:divBdr>
        </w:div>
        <w:div w:id="1548448322">
          <w:marLeft w:val="0"/>
          <w:marRight w:val="0"/>
          <w:marTop w:val="0"/>
          <w:marBottom w:val="0"/>
          <w:divBdr>
            <w:top w:val="none" w:sz="0" w:space="0" w:color="auto"/>
            <w:left w:val="none" w:sz="0" w:space="0" w:color="auto"/>
            <w:bottom w:val="none" w:sz="0" w:space="0" w:color="auto"/>
            <w:right w:val="none" w:sz="0" w:space="0" w:color="auto"/>
          </w:divBdr>
        </w:div>
        <w:div w:id="177081115">
          <w:marLeft w:val="0"/>
          <w:marRight w:val="0"/>
          <w:marTop w:val="0"/>
          <w:marBottom w:val="0"/>
          <w:divBdr>
            <w:top w:val="none" w:sz="0" w:space="0" w:color="auto"/>
            <w:left w:val="none" w:sz="0" w:space="0" w:color="auto"/>
            <w:bottom w:val="none" w:sz="0" w:space="0" w:color="auto"/>
            <w:right w:val="none" w:sz="0" w:space="0" w:color="auto"/>
          </w:divBdr>
        </w:div>
        <w:div w:id="219706764">
          <w:marLeft w:val="0"/>
          <w:marRight w:val="0"/>
          <w:marTop w:val="0"/>
          <w:marBottom w:val="0"/>
          <w:divBdr>
            <w:top w:val="none" w:sz="0" w:space="0" w:color="auto"/>
            <w:left w:val="none" w:sz="0" w:space="0" w:color="auto"/>
            <w:bottom w:val="none" w:sz="0" w:space="0" w:color="auto"/>
            <w:right w:val="none" w:sz="0" w:space="0" w:color="auto"/>
          </w:divBdr>
        </w:div>
        <w:div w:id="643855957">
          <w:marLeft w:val="0"/>
          <w:marRight w:val="0"/>
          <w:marTop w:val="0"/>
          <w:marBottom w:val="0"/>
          <w:divBdr>
            <w:top w:val="none" w:sz="0" w:space="0" w:color="auto"/>
            <w:left w:val="none" w:sz="0" w:space="0" w:color="auto"/>
            <w:bottom w:val="none" w:sz="0" w:space="0" w:color="auto"/>
            <w:right w:val="none" w:sz="0" w:space="0" w:color="auto"/>
          </w:divBdr>
        </w:div>
        <w:div w:id="1300573783">
          <w:marLeft w:val="0"/>
          <w:marRight w:val="0"/>
          <w:marTop w:val="0"/>
          <w:marBottom w:val="0"/>
          <w:divBdr>
            <w:top w:val="none" w:sz="0" w:space="0" w:color="auto"/>
            <w:left w:val="none" w:sz="0" w:space="0" w:color="auto"/>
            <w:bottom w:val="none" w:sz="0" w:space="0" w:color="auto"/>
            <w:right w:val="none" w:sz="0" w:space="0" w:color="auto"/>
          </w:divBdr>
        </w:div>
        <w:div w:id="1504399006">
          <w:marLeft w:val="0"/>
          <w:marRight w:val="0"/>
          <w:marTop w:val="0"/>
          <w:marBottom w:val="0"/>
          <w:divBdr>
            <w:top w:val="none" w:sz="0" w:space="0" w:color="auto"/>
            <w:left w:val="none" w:sz="0" w:space="0" w:color="auto"/>
            <w:bottom w:val="none" w:sz="0" w:space="0" w:color="auto"/>
            <w:right w:val="none" w:sz="0" w:space="0" w:color="auto"/>
          </w:divBdr>
        </w:div>
        <w:div w:id="900290562">
          <w:marLeft w:val="0"/>
          <w:marRight w:val="0"/>
          <w:marTop w:val="0"/>
          <w:marBottom w:val="0"/>
          <w:divBdr>
            <w:top w:val="none" w:sz="0" w:space="0" w:color="auto"/>
            <w:left w:val="none" w:sz="0" w:space="0" w:color="auto"/>
            <w:bottom w:val="none" w:sz="0" w:space="0" w:color="auto"/>
            <w:right w:val="none" w:sz="0" w:space="0" w:color="auto"/>
          </w:divBdr>
        </w:div>
        <w:div w:id="1316836670">
          <w:marLeft w:val="0"/>
          <w:marRight w:val="0"/>
          <w:marTop w:val="0"/>
          <w:marBottom w:val="0"/>
          <w:divBdr>
            <w:top w:val="none" w:sz="0" w:space="0" w:color="auto"/>
            <w:left w:val="none" w:sz="0" w:space="0" w:color="auto"/>
            <w:bottom w:val="none" w:sz="0" w:space="0" w:color="auto"/>
            <w:right w:val="none" w:sz="0" w:space="0" w:color="auto"/>
          </w:divBdr>
        </w:div>
        <w:div w:id="1475826745">
          <w:marLeft w:val="0"/>
          <w:marRight w:val="0"/>
          <w:marTop w:val="0"/>
          <w:marBottom w:val="0"/>
          <w:divBdr>
            <w:top w:val="none" w:sz="0" w:space="0" w:color="auto"/>
            <w:left w:val="none" w:sz="0" w:space="0" w:color="auto"/>
            <w:bottom w:val="none" w:sz="0" w:space="0" w:color="auto"/>
            <w:right w:val="none" w:sz="0" w:space="0" w:color="auto"/>
          </w:divBdr>
        </w:div>
        <w:div w:id="808091406">
          <w:marLeft w:val="0"/>
          <w:marRight w:val="0"/>
          <w:marTop w:val="0"/>
          <w:marBottom w:val="0"/>
          <w:divBdr>
            <w:top w:val="none" w:sz="0" w:space="0" w:color="auto"/>
            <w:left w:val="none" w:sz="0" w:space="0" w:color="auto"/>
            <w:bottom w:val="none" w:sz="0" w:space="0" w:color="auto"/>
            <w:right w:val="none" w:sz="0" w:space="0" w:color="auto"/>
          </w:divBdr>
        </w:div>
        <w:div w:id="1958903429">
          <w:marLeft w:val="0"/>
          <w:marRight w:val="0"/>
          <w:marTop w:val="0"/>
          <w:marBottom w:val="0"/>
          <w:divBdr>
            <w:top w:val="none" w:sz="0" w:space="0" w:color="auto"/>
            <w:left w:val="none" w:sz="0" w:space="0" w:color="auto"/>
            <w:bottom w:val="none" w:sz="0" w:space="0" w:color="auto"/>
            <w:right w:val="none" w:sz="0" w:space="0" w:color="auto"/>
          </w:divBdr>
        </w:div>
        <w:div w:id="1808401731">
          <w:marLeft w:val="0"/>
          <w:marRight w:val="0"/>
          <w:marTop w:val="0"/>
          <w:marBottom w:val="0"/>
          <w:divBdr>
            <w:top w:val="none" w:sz="0" w:space="0" w:color="auto"/>
            <w:left w:val="none" w:sz="0" w:space="0" w:color="auto"/>
            <w:bottom w:val="none" w:sz="0" w:space="0" w:color="auto"/>
            <w:right w:val="none" w:sz="0" w:space="0" w:color="auto"/>
          </w:divBdr>
        </w:div>
        <w:div w:id="1426144805">
          <w:marLeft w:val="0"/>
          <w:marRight w:val="0"/>
          <w:marTop w:val="0"/>
          <w:marBottom w:val="0"/>
          <w:divBdr>
            <w:top w:val="none" w:sz="0" w:space="0" w:color="auto"/>
            <w:left w:val="none" w:sz="0" w:space="0" w:color="auto"/>
            <w:bottom w:val="none" w:sz="0" w:space="0" w:color="auto"/>
            <w:right w:val="none" w:sz="0" w:space="0" w:color="auto"/>
          </w:divBdr>
        </w:div>
        <w:div w:id="1034229244">
          <w:marLeft w:val="0"/>
          <w:marRight w:val="0"/>
          <w:marTop w:val="0"/>
          <w:marBottom w:val="0"/>
          <w:divBdr>
            <w:top w:val="none" w:sz="0" w:space="0" w:color="auto"/>
            <w:left w:val="none" w:sz="0" w:space="0" w:color="auto"/>
            <w:bottom w:val="none" w:sz="0" w:space="0" w:color="auto"/>
            <w:right w:val="none" w:sz="0" w:space="0" w:color="auto"/>
          </w:divBdr>
        </w:div>
        <w:div w:id="1779056383">
          <w:marLeft w:val="0"/>
          <w:marRight w:val="0"/>
          <w:marTop w:val="0"/>
          <w:marBottom w:val="0"/>
          <w:divBdr>
            <w:top w:val="none" w:sz="0" w:space="0" w:color="auto"/>
            <w:left w:val="none" w:sz="0" w:space="0" w:color="auto"/>
            <w:bottom w:val="none" w:sz="0" w:space="0" w:color="auto"/>
            <w:right w:val="none" w:sz="0" w:space="0" w:color="auto"/>
          </w:divBdr>
        </w:div>
        <w:div w:id="1688168876">
          <w:marLeft w:val="0"/>
          <w:marRight w:val="0"/>
          <w:marTop w:val="0"/>
          <w:marBottom w:val="0"/>
          <w:divBdr>
            <w:top w:val="none" w:sz="0" w:space="0" w:color="auto"/>
            <w:left w:val="none" w:sz="0" w:space="0" w:color="auto"/>
            <w:bottom w:val="none" w:sz="0" w:space="0" w:color="auto"/>
            <w:right w:val="none" w:sz="0" w:space="0" w:color="auto"/>
          </w:divBdr>
        </w:div>
        <w:div w:id="331031183">
          <w:marLeft w:val="0"/>
          <w:marRight w:val="0"/>
          <w:marTop w:val="0"/>
          <w:marBottom w:val="0"/>
          <w:divBdr>
            <w:top w:val="none" w:sz="0" w:space="0" w:color="auto"/>
            <w:left w:val="none" w:sz="0" w:space="0" w:color="auto"/>
            <w:bottom w:val="none" w:sz="0" w:space="0" w:color="auto"/>
            <w:right w:val="none" w:sz="0" w:space="0" w:color="auto"/>
          </w:divBdr>
        </w:div>
        <w:div w:id="1664162578">
          <w:marLeft w:val="0"/>
          <w:marRight w:val="0"/>
          <w:marTop w:val="0"/>
          <w:marBottom w:val="0"/>
          <w:divBdr>
            <w:top w:val="none" w:sz="0" w:space="0" w:color="auto"/>
            <w:left w:val="none" w:sz="0" w:space="0" w:color="auto"/>
            <w:bottom w:val="none" w:sz="0" w:space="0" w:color="auto"/>
            <w:right w:val="none" w:sz="0" w:space="0" w:color="auto"/>
          </w:divBdr>
        </w:div>
        <w:div w:id="205988296">
          <w:marLeft w:val="0"/>
          <w:marRight w:val="0"/>
          <w:marTop w:val="0"/>
          <w:marBottom w:val="0"/>
          <w:divBdr>
            <w:top w:val="none" w:sz="0" w:space="0" w:color="auto"/>
            <w:left w:val="none" w:sz="0" w:space="0" w:color="auto"/>
            <w:bottom w:val="none" w:sz="0" w:space="0" w:color="auto"/>
            <w:right w:val="none" w:sz="0" w:space="0" w:color="auto"/>
          </w:divBdr>
        </w:div>
        <w:div w:id="2142796905">
          <w:marLeft w:val="0"/>
          <w:marRight w:val="0"/>
          <w:marTop w:val="0"/>
          <w:marBottom w:val="0"/>
          <w:divBdr>
            <w:top w:val="none" w:sz="0" w:space="0" w:color="auto"/>
            <w:left w:val="none" w:sz="0" w:space="0" w:color="auto"/>
            <w:bottom w:val="none" w:sz="0" w:space="0" w:color="auto"/>
            <w:right w:val="none" w:sz="0" w:space="0" w:color="auto"/>
          </w:divBdr>
        </w:div>
        <w:div w:id="204373000">
          <w:marLeft w:val="0"/>
          <w:marRight w:val="0"/>
          <w:marTop w:val="0"/>
          <w:marBottom w:val="0"/>
          <w:divBdr>
            <w:top w:val="none" w:sz="0" w:space="0" w:color="auto"/>
            <w:left w:val="none" w:sz="0" w:space="0" w:color="auto"/>
            <w:bottom w:val="none" w:sz="0" w:space="0" w:color="auto"/>
            <w:right w:val="none" w:sz="0" w:space="0" w:color="auto"/>
          </w:divBdr>
        </w:div>
        <w:div w:id="1974866873">
          <w:marLeft w:val="0"/>
          <w:marRight w:val="0"/>
          <w:marTop w:val="0"/>
          <w:marBottom w:val="0"/>
          <w:divBdr>
            <w:top w:val="none" w:sz="0" w:space="0" w:color="auto"/>
            <w:left w:val="none" w:sz="0" w:space="0" w:color="auto"/>
            <w:bottom w:val="none" w:sz="0" w:space="0" w:color="auto"/>
            <w:right w:val="none" w:sz="0" w:space="0" w:color="auto"/>
          </w:divBdr>
        </w:div>
        <w:div w:id="1070232968">
          <w:marLeft w:val="0"/>
          <w:marRight w:val="0"/>
          <w:marTop w:val="0"/>
          <w:marBottom w:val="0"/>
          <w:divBdr>
            <w:top w:val="none" w:sz="0" w:space="0" w:color="auto"/>
            <w:left w:val="none" w:sz="0" w:space="0" w:color="auto"/>
            <w:bottom w:val="none" w:sz="0" w:space="0" w:color="auto"/>
            <w:right w:val="none" w:sz="0" w:space="0" w:color="auto"/>
          </w:divBdr>
        </w:div>
        <w:div w:id="488404189">
          <w:marLeft w:val="0"/>
          <w:marRight w:val="0"/>
          <w:marTop w:val="0"/>
          <w:marBottom w:val="0"/>
          <w:divBdr>
            <w:top w:val="none" w:sz="0" w:space="0" w:color="auto"/>
            <w:left w:val="none" w:sz="0" w:space="0" w:color="auto"/>
            <w:bottom w:val="none" w:sz="0" w:space="0" w:color="auto"/>
            <w:right w:val="none" w:sz="0" w:space="0" w:color="auto"/>
          </w:divBdr>
        </w:div>
        <w:div w:id="1964731978">
          <w:marLeft w:val="0"/>
          <w:marRight w:val="0"/>
          <w:marTop w:val="0"/>
          <w:marBottom w:val="0"/>
          <w:divBdr>
            <w:top w:val="none" w:sz="0" w:space="0" w:color="auto"/>
            <w:left w:val="none" w:sz="0" w:space="0" w:color="auto"/>
            <w:bottom w:val="none" w:sz="0" w:space="0" w:color="auto"/>
            <w:right w:val="none" w:sz="0" w:space="0" w:color="auto"/>
          </w:divBdr>
        </w:div>
        <w:div w:id="492986884">
          <w:marLeft w:val="0"/>
          <w:marRight w:val="0"/>
          <w:marTop w:val="0"/>
          <w:marBottom w:val="0"/>
          <w:divBdr>
            <w:top w:val="none" w:sz="0" w:space="0" w:color="auto"/>
            <w:left w:val="none" w:sz="0" w:space="0" w:color="auto"/>
            <w:bottom w:val="none" w:sz="0" w:space="0" w:color="auto"/>
            <w:right w:val="none" w:sz="0" w:space="0" w:color="auto"/>
          </w:divBdr>
        </w:div>
        <w:div w:id="1352680242">
          <w:marLeft w:val="0"/>
          <w:marRight w:val="0"/>
          <w:marTop w:val="0"/>
          <w:marBottom w:val="0"/>
          <w:divBdr>
            <w:top w:val="none" w:sz="0" w:space="0" w:color="auto"/>
            <w:left w:val="none" w:sz="0" w:space="0" w:color="auto"/>
            <w:bottom w:val="none" w:sz="0" w:space="0" w:color="auto"/>
            <w:right w:val="none" w:sz="0" w:space="0" w:color="auto"/>
          </w:divBdr>
        </w:div>
        <w:div w:id="1180239725">
          <w:marLeft w:val="0"/>
          <w:marRight w:val="0"/>
          <w:marTop w:val="0"/>
          <w:marBottom w:val="0"/>
          <w:divBdr>
            <w:top w:val="none" w:sz="0" w:space="0" w:color="auto"/>
            <w:left w:val="none" w:sz="0" w:space="0" w:color="auto"/>
            <w:bottom w:val="none" w:sz="0" w:space="0" w:color="auto"/>
            <w:right w:val="none" w:sz="0" w:space="0" w:color="auto"/>
          </w:divBdr>
          <w:divsChild>
            <w:div w:id="627858957">
              <w:marLeft w:val="0"/>
              <w:marRight w:val="0"/>
              <w:marTop w:val="0"/>
              <w:marBottom w:val="0"/>
              <w:divBdr>
                <w:top w:val="none" w:sz="0" w:space="0" w:color="auto"/>
                <w:left w:val="none" w:sz="0" w:space="0" w:color="auto"/>
                <w:bottom w:val="none" w:sz="0" w:space="0" w:color="auto"/>
                <w:right w:val="none" w:sz="0" w:space="0" w:color="auto"/>
              </w:divBdr>
            </w:div>
          </w:divsChild>
        </w:div>
        <w:div w:id="866021925">
          <w:marLeft w:val="0"/>
          <w:marRight w:val="0"/>
          <w:marTop w:val="0"/>
          <w:marBottom w:val="0"/>
          <w:divBdr>
            <w:top w:val="none" w:sz="0" w:space="0" w:color="auto"/>
            <w:left w:val="none" w:sz="0" w:space="0" w:color="auto"/>
            <w:bottom w:val="none" w:sz="0" w:space="0" w:color="auto"/>
            <w:right w:val="none" w:sz="0" w:space="0" w:color="auto"/>
          </w:divBdr>
        </w:div>
        <w:div w:id="486434328">
          <w:marLeft w:val="0"/>
          <w:marRight w:val="0"/>
          <w:marTop w:val="0"/>
          <w:marBottom w:val="0"/>
          <w:divBdr>
            <w:top w:val="none" w:sz="0" w:space="0" w:color="auto"/>
            <w:left w:val="none" w:sz="0" w:space="0" w:color="auto"/>
            <w:bottom w:val="none" w:sz="0" w:space="0" w:color="auto"/>
            <w:right w:val="none" w:sz="0" w:space="0" w:color="auto"/>
          </w:divBdr>
        </w:div>
        <w:div w:id="1433935246">
          <w:marLeft w:val="0"/>
          <w:marRight w:val="0"/>
          <w:marTop w:val="0"/>
          <w:marBottom w:val="0"/>
          <w:divBdr>
            <w:top w:val="none" w:sz="0" w:space="0" w:color="auto"/>
            <w:left w:val="none" w:sz="0" w:space="0" w:color="auto"/>
            <w:bottom w:val="none" w:sz="0" w:space="0" w:color="auto"/>
            <w:right w:val="none" w:sz="0" w:space="0" w:color="auto"/>
          </w:divBdr>
        </w:div>
        <w:div w:id="1540555716">
          <w:marLeft w:val="0"/>
          <w:marRight w:val="0"/>
          <w:marTop w:val="0"/>
          <w:marBottom w:val="0"/>
          <w:divBdr>
            <w:top w:val="none" w:sz="0" w:space="0" w:color="auto"/>
            <w:left w:val="none" w:sz="0" w:space="0" w:color="auto"/>
            <w:bottom w:val="none" w:sz="0" w:space="0" w:color="auto"/>
            <w:right w:val="none" w:sz="0" w:space="0" w:color="auto"/>
          </w:divBdr>
        </w:div>
        <w:div w:id="1881166806">
          <w:marLeft w:val="0"/>
          <w:marRight w:val="0"/>
          <w:marTop w:val="0"/>
          <w:marBottom w:val="0"/>
          <w:divBdr>
            <w:top w:val="none" w:sz="0" w:space="0" w:color="auto"/>
            <w:left w:val="none" w:sz="0" w:space="0" w:color="auto"/>
            <w:bottom w:val="none" w:sz="0" w:space="0" w:color="auto"/>
            <w:right w:val="none" w:sz="0" w:space="0" w:color="auto"/>
          </w:divBdr>
        </w:div>
        <w:div w:id="1566993480">
          <w:marLeft w:val="0"/>
          <w:marRight w:val="0"/>
          <w:marTop w:val="0"/>
          <w:marBottom w:val="0"/>
          <w:divBdr>
            <w:top w:val="none" w:sz="0" w:space="0" w:color="auto"/>
            <w:left w:val="none" w:sz="0" w:space="0" w:color="auto"/>
            <w:bottom w:val="none" w:sz="0" w:space="0" w:color="auto"/>
            <w:right w:val="none" w:sz="0" w:space="0" w:color="auto"/>
          </w:divBdr>
        </w:div>
        <w:div w:id="588007901">
          <w:marLeft w:val="0"/>
          <w:marRight w:val="0"/>
          <w:marTop w:val="0"/>
          <w:marBottom w:val="0"/>
          <w:divBdr>
            <w:top w:val="none" w:sz="0" w:space="0" w:color="auto"/>
            <w:left w:val="none" w:sz="0" w:space="0" w:color="auto"/>
            <w:bottom w:val="none" w:sz="0" w:space="0" w:color="auto"/>
            <w:right w:val="none" w:sz="0" w:space="0" w:color="auto"/>
          </w:divBdr>
        </w:div>
        <w:div w:id="1022829185">
          <w:marLeft w:val="0"/>
          <w:marRight w:val="0"/>
          <w:marTop w:val="0"/>
          <w:marBottom w:val="0"/>
          <w:divBdr>
            <w:top w:val="none" w:sz="0" w:space="0" w:color="auto"/>
            <w:left w:val="none" w:sz="0" w:space="0" w:color="auto"/>
            <w:bottom w:val="none" w:sz="0" w:space="0" w:color="auto"/>
            <w:right w:val="none" w:sz="0" w:space="0" w:color="auto"/>
          </w:divBdr>
        </w:div>
        <w:div w:id="279338571">
          <w:marLeft w:val="0"/>
          <w:marRight w:val="0"/>
          <w:marTop w:val="0"/>
          <w:marBottom w:val="0"/>
          <w:divBdr>
            <w:top w:val="none" w:sz="0" w:space="0" w:color="auto"/>
            <w:left w:val="none" w:sz="0" w:space="0" w:color="auto"/>
            <w:bottom w:val="none" w:sz="0" w:space="0" w:color="auto"/>
            <w:right w:val="none" w:sz="0" w:space="0" w:color="auto"/>
          </w:divBdr>
        </w:div>
        <w:div w:id="357974982">
          <w:marLeft w:val="0"/>
          <w:marRight w:val="0"/>
          <w:marTop w:val="0"/>
          <w:marBottom w:val="0"/>
          <w:divBdr>
            <w:top w:val="none" w:sz="0" w:space="0" w:color="auto"/>
            <w:left w:val="none" w:sz="0" w:space="0" w:color="auto"/>
            <w:bottom w:val="none" w:sz="0" w:space="0" w:color="auto"/>
            <w:right w:val="none" w:sz="0" w:space="0" w:color="auto"/>
          </w:divBdr>
        </w:div>
        <w:div w:id="294606505">
          <w:marLeft w:val="0"/>
          <w:marRight w:val="0"/>
          <w:marTop w:val="0"/>
          <w:marBottom w:val="0"/>
          <w:divBdr>
            <w:top w:val="none" w:sz="0" w:space="0" w:color="auto"/>
            <w:left w:val="none" w:sz="0" w:space="0" w:color="auto"/>
            <w:bottom w:val="none" w:sz="0" w:space="0" w:color="auto"/>
            <w:right w:val="none" w:sz="0" w:space="0" w:color="auto"/>
          </w:divBdr>
        </w:div>
        <w:div w:id="863785943">
          <w:marLeft w:val="0"/>
          <w:marRight w:val="0"/>
          <w:marTop w:val="0"/>
          <w:marBottom w:val="0"/>
          <w:divBdr>
            <w:top w:val="none" w:sz="0" w:space="0" w:color="auto"/>
            <w:left w:val="none" w:sz="0" w:space="0" w:color="auto"/>
            <w:bottom w:val="none" w:sz="0" w:space="0" w:color="auto"/>
            <w:right w:val="none" w:sz="0" w:space="0" w:color="auto"/>
          </w:divBdr>
        </w:div>
        <w:div w:id="31423410">
          <w:marLeft w:val="0"/>
          <w:marRight w:val="0"/>
          <w:marTop w:val="0"/>
          <w:marBottom w:val="0"/>
          <w:divBdr>
            <w:top w:val="none" w:sz="0" w:space="0" w:color="auto"/>
            <w:left w:val="none" w:sz="0" w:space="0" w:color="auto"/>
            <w:bottom w:val="none" w:sz="0" w:space="0" w:color="auto"/>
            <w:right w:val="none" w:sz="0" w:space="0" w:color="auto"/>
          </w:divBdr>
        </w:div>
        <w:div w:id="190996224">
          <w:marLeft w:val="0"/>
          <w:marRight w:val="0"/>
          <w:marTop w:val="0"/>
          <w:marBottom w:val="0"/>
          <w:divBdr>
            <w:top w:val="none" w:sz="0" w:space="0" w:color="auto"/>
            <w:left w:val="none" w:sz="0" w:space="0" w:color="auto"/>
            <w:bottom w:val="none" w:sz="0" w:space="0" w:color="auto"/>
            <w:right w:val="none" w:sz="0" w:space="0" w:color="auto"/>
          </w:divBdr>
        </w:div>
        <w:div w:id="1943612456">
          <w:marLeft w:val="0"/>
          <w:marRight w:val="0"/>
          <w:marTop w:val="0"/>
          <w:marBottom w:val="0"/>
          <w:divBdr>
            <w:top w:val="none" w:sz="0" w:space="0" w:color="auto"/>
            <w:left w:val="none" w:sz="0" w:space="0" w:color="auto"/>
            <w:bottom w:val="none" w:sz="0" w:space="0" w:color="auto"/>
            <w:right w:val="none" w:sz="0" w:space="0" w:color="auto"/>
          </w:divBdr>
        </w:div>
        <w:div w:id="2145542337">
          <w:marLeft w:val="0"/>
          <w:marRight w:val="0"/>
          <w:marTop w:val="0"/>
          <w:marBottom w:val="0"/>
          <w:divBdr>
            <w:top w:val="none" w:sz="0" w:space="0" w:color="auto"/>
            <w:left w:val="none" w:sz="0" w:space="0" w:color="auto"/>
            <w:bottom w:val="none" w:sz="0" w:space="0" w:color="auto"/>
            <w:right w:val="none" w:sz="0" w:space="0" w:color="auto"/>
          </w:divBdr>
        </w:div>
        <w:div w:id="1686008948">
          <w:marLeft w:val="0"/>
          <w:marRight w:val="0"/>
          <w:marTop w:val="0"/>
          <w:marBottom w:val="0"/>
          <w:divBdr>
            <w:top w:val="none" w:sz="0" w:space="0" w:color="auto"/>
            <w:left w:val="none" w:sz="0" w:space="0" w:color="auto"/>
            <w:bottom w:val="none" w:sz="0" w:space="0" w:color="auto"/>
            <w:right w:val="none" w:sz="0" w:space="0" w:color="auto"/>
          </w:divBdr>
        </w:div>
        <w:div w:id="936913616">
          <w:marLeft w:val="0"/>
          <w:marRight w:val="0"/>
          <w:marTop w:val="0"/>
          <w:marBottom w:val="0"/>
          <w:divBdr>
            <w:top w:val="none" w:sz="0" w:space="0" w:color="auto"/>
            <w:left w:val="none" w:sz="0" w:space="0" w:color="auto"/>
            <w:bottom w:val="none" w:sz="0" w:space="0" w:color="auto"/>
            <w:right w:val="none" w:sz="0" w:space="0" w:color="auto"/>
          </w:divBdr>
        </w:div>
        <w:div w:id="2134277443">
          <w:marLeft w:val="0"/>
          <w:marRight w:val="0"/>
          <w:marTop w:val="0"/>
          <w:marBottom w:val="0"/>
          <w:divBdr>
            <w:top w:val="none" w:sz="0" w:space="0" w:color="auto"/>
            <w:left w:val="none" w:sz="0" w:space="0" w:color="auto"/>
            <w:bottom w:val="none" w:sz="0" w:space="0" w:color="auto"/>
            <w:right w:val="none" w:sz="0" w:space="0" w:color="auto"/>
          </w:divBdr>
        </w:div>
        <w:div w:id="836963395">
          <w:marLeft w:val="0"/>
          <w:marRight w:val="0"/>
          <w:marTop w:val="0"/>
          <w:marBottom w:val="0"/>
          <w:divBdr>
            <w:top w:val="none" w:sz="0" w:space="0" w:color="auto"/>
            <w:left w:val="none" w:sz="0" w:space="0" w:color="auto"/>
            <w:bottom w:val="none" w:sz="0" w:space="0" w:color="auto"/>
            <w:right w:val="none" w:sz="0" w:space="0" w:color="auto"/>
          </w:divBdr>
        </w:div>
        <w:div w:id="65423789">
          <w:marLeft w:val="0"/>
          <w:marRight w:val="0"/>
          <w:marTop w:val="0"/>
          <w:marBottom w:val="0"/>
          <w:divBdr>
            <w:top w:val="none" w:sz="0" w:space="0" w:color="auto"/>
            <w:left w:val="none" w:sz="0" w:space="0" w:color="auto"/>
            <w:bottom w:val="none" w:sz="0" w:space="0" w:color="auto"/>
            <w:right w:val="none" w:sz="0" w:space="0" w:color="auto"/>
          </w:divBdr>
        </w:div>
        <w:div w:id="348920529">
          <w:marLeft w:val="0"/>
          <w:marRight w:val="0"/>
          <w:marTop w:val="0"/>
          <w:marBottom w:val="0"/>
          <w:divBdr>
            <w:top w:val="none" w:sz="0" w:space="0" w:color="auto"/>
            <w:left w:val="none" w:sz="0" w:space="0" w:color="auto"/>
            <w:bottom w:val="none" w:sz="0" w:space="0" w:color="auto"/>
            <w:right w:val="none" w:sz="0" w:space="0" w:color="auto"/>
          </w:divBdr>
        </w:div>
        <w:div w:id="1368948053">
          <w:marLeft w:val="0"/>
          <w:marRight w:val="0"/>
          <w:marTop w:val="0"/>
          <w:marBottom w:val="0"/>
          <w:divBdr>
            <w:top w:val="none" w:sz="0" w:space="0" w:color="auto"/>
            <w:left w:val="none" w:sz="0" w:space="0" w:color="auto"/>
            <w:bottom w:val="none" w:sz="0" w:space="0" w:color="auto"/>
            <w:right w:val="none" w:sz="0" w:space="0" w:color="auto"/>
          </w:divBdr>
        </w:div>
        <w:div w:id="1363088252">
          <w:marLeft w:val="0"/>
          <w:marRight w:val="0"/>
          <w:marTop w:val="0"/>
          <w:marBottom w:val="0"/>
          <w:divBdr>
            <w:top w:val="none" w:sz="0" w:space="0" w:color="auto"/>
            <w:left w:val="none" w:sz="0" w:space="0" w:color="auto"/>
            <w:bottom w:val="none" w:sz="0" w:space="0" w:color="auto"/>
            <w:right w:val="none" w:sz="0" w:space="0" w:color="auto"/>
          </w:divBdr>
        </w:div>
        <w:div w:id="2091613778">
          <w:marLeft w:val="0"/>
          <w:marRight w:val="0"/>
          <w:marTop w:val="0"/>
          <w:marBottom w:val="0"/>
          <w:divBdr>
            <w:top w:val="none" w:sz="0" w:space="0" w:color="auto"/>
            <w:left w:val="none" w:sz="0" w:space="0" w:color="auto"/>
            <w:bottom w:val="none" w:sz="0" w:space="0" w:color="auto"/>
            <w:right w:val="none" w:sz="0" w:space="0" w:color="auto"/>
          </w:divBdr>
        </w:div>
        <w:div w:id="938174267">
          <w:marLeft w:val="0"/>
          <w:marRight w:val="0"/>
          <w:marTop w:val="0"/>
          <w:marBottom w:val="0"/>
          <w:divBdr>
            <w:top w:val="none" w:sz="0" w:space="0" w:color="auto"/>
            <w:left w:val="none" w:sz="0" w:space="0" w:color="auto"/>
            <w:bottom w:val="none" w:sz="0" w:space="0" w:color="auto"/>
            <w:right w:val="none" w:sz="0" w:space="0" w:color="auto"/>
          </w:divBdr>
        </w:div>
        <w:div w:id="1934970385">
          <w:marLeft w:val="0"/>
          <w:marRight w:val="0"/>
          <w:marTop w:val="0"/>
          <w:marBottom w:val="0"/>
          <w:divBdr>
            <w:top w:val="none" w:sz="0" w:space="0" w:color="auto"/>
            <w:left w:val="none" w:sz="0" w:space="0" w:color="auto"/>
            <w:bottom w:val="none" w:sz="0" w:space="0" w:color="auto"/>
            <w:right w:val="none" w:sz="0" w:space="0" w:color="auto"/>
          </w:divBdr>
        </w:div>
        <w:div w:id="2020692423">
          <w:marLeft w:val="0"/>
          <w:marRight w:val="0"/>
          <w:marTop w:val="0"/>
          <w:marBottom w:val="0"/>
          <w:divBdr>
            <w:top w:val="none" w:sz="0" w:space="0" w:color="auto"/>
            <w:left w:val="none" w:sz="0" w:space="0" w:color="auto"/>
            <w:bottom w:val="none" w:sz="0" w:space="0" w:color="auto"/>
            <w:right w:val="none" w:sz="0" w:space="0" w:color="auto"/>
          </w:divBdr>
        </w:div>
        <w:div w:id="938878587">
          <w:marLeft w:val="0"/>
          <w:marRight w:val="0"/>
          <w:marTop w:val="0"/>
          <w:marBottom w:val="0"/>
          <w:divBdr>
            <w:top w:val="none" w:sz="0" w:space="0" w:color="auto"/>
            <w:left w:val="none" w:sz="0" w:space="0" w:color="auto"/>
            <w:bottom w:val="none" w:sz="0" w:space="0" w:color="auto"/>
            <w:right w:val="none" w:sz="0" w:space="0" w:color="auto"/>
          </w:divBdr>
        </w:div>
        <w:div w:id="1530993707">
          <w:marLeft w:val="0"/>
          <w:marRight w:val="0"/>
          <w:marTop w:val="0"/>
          <w:marBottom w:val="0"/>
          <w:divBdr>
            <w:top w:val="none" w:sz="0" w:space="0" w:color="auto"/>
            <w:left w:val="none" w:sz="0" w:space="0" w:color="auto"/>
            <w:bottom w:val="none" w:sz="0" w:space="0" w:color="auto"/>
            <w:right w:val="none" w:sz="0" w:space="0" w:color="auto"/>
          </w:divBdr>
        </w:div>
        <w:div w:id="551113063">
          <w:marLeft w:val="0"/>
          <w:marRight w:val="0"/>
          <w:marTop w:val="0"/>
          <w:marBottom w:val="0"/>
          <w:divBdr>
            <w:top w:val="none" w:sz="0" w:space="0" w:color="auto"/>
            <w:left w:val="none" w:sz="0" w:space="0" w:color="auto"/>
            <w:bottom w:val="none" w:sz="0" w:space="0" w:color="auto"/>
            <w:right w:val="none" w:sz="0" w:space="0" w:color="auto"/>
          </w:divBdr>
        </w:div>
        <w:div w:id="1791976490">
          <w:marLeft w:val="0"/>
          <w:marRight w:val="0"/>
          <w:marTop w:val="0"/>
          <w:marBottom w:val="0"/>
          <w:divBdr>
            <w:top w:val="none" w:sz="0" w:space="0" w:color="auto"/>
            <w:left w:val="none" w:sz="0" w:space="0" w:color="auto"/>
            <w:bottom w:val="none" w:sz="0" w:space="0" w:color="auto"/>
            <w:right w:val="none" w:sz="0" w:space="0" w:color="auto"/>
          </w:divBdr>
        </w:div>
        <w:div w:id="1202281878">
          <w:marLeft w:val="0"/>
          <w:marRight w:val="0"/>
          <w:marTop w:val="0"/>
          <w:marBottom w:val="0"/>
          <w:divBdr>
            <w:top w:val="none" w:sz="0" w:space="0" w:color="auto"/>
            <w:left w:val="none" w:sz="0" w:space="0" w:color="auto"/>
            <w:bottom w:val="none" w:sz="0" w:space="0" w:color="auto"/>
            <w:right w:val="none" w:sz="0" w:space="0" w:color="auto"/>
          </w:divBdr>
        </w:div>
        <w:div w:id="1608610634">
          <w:marLeft w:val="0"/>
          <w:marRight w:val="0"/>
          <w:marTop w:val="0"/>
          <w:marBottom w:val="0"/>
          <w:divBdr>
            <w:top w:val="none" w:sz="0" w:space="0" w:color="auto"/>
            <w:left w:val="none" w:sz="0" w:space="0" w:color="auto"/>
            <w:bottom w:val="none" w:sz="0" w:space="0" w:color="auto"/>
            <w:right w:val="none" w:sz="0" w:space="0" w:color="auto"/>
          </w:divBdr>
        </w:div>
        <w:div w:id="560335123">
          <w:marLeft w:val="0"/>
          <w:marRight w:val="0"/>
          <w:marTop w:val="0"/>
          <w:marBottom w:val="0"/>
          <w:divBdr>
            <w:top w:val="none" w:sz="0" w:space="0" w:color="auto"/>
            <w:left w:val="none" w:sz="0" w:space="0" w:color="auto"/>
            <w:bottom w:val="none" w:sz="0" w:space="0" w:color="auto"/>
            <w:right w:val="none" w:sz="0" w:space="0" w:color="auto"/>
          </w:divBdr>
        </w:div>
        <w:div w:id="622420735">
          <w:marLeft w:val="0"/>
          <w:marRight w:val="0"/>
          <w:marTop w:val="0"/>
          <w:marBottom w:val="0"/>
          <w:divBdr>
            <w:top w:val="none" w:sz="0" w:space="0" w:color="auto"/>
            <w:left w:val="none" w:sz="0" w:space="0" w:color="auto"/>
            <w:bottom w:val="none" w:sz="0" w:space="0" w:color="auto"/>
            <w:right w:val="none" w:sz="0" w:space="0" w:color="auto"/>
          </w:divBdr>
        </w:div>
        <w:div w:id="1741319991">
          <w:marLeft w:val="0"/>
          <w:marRight w:val="0"/>
          <w:marTop w:val="0"/>
          <w:marBottom w:val="0"/>
          <w:divBdr>
            <w:top w:val="none" w:sz="0" w:space="0" w:color="auto"/>
            <w:left w:val="none" w:sz="0" w:space="0" w:color="auto"/>
            <w:bottom w:val="none" w:sz="0" w:space="0" w:color="auto"/>
            <w:right w:val="none" w:sz="0" w:space="0" w:color="auto"/>
          </w:divBdr>
        </w:div>
        <w:div w:id="1009867862">
          <w:marLeft w:val="0"/>
          <w:marRight w:val="0"/>
          <w:marTop w:val="0"/>
          <w:marBottom w:val="0"/>
          <w:divBdr>
            <w:top w:val="none" w:sz="0" w:space="0" w:color="auto"/>
            <w:left w:val="none" w:sz="0" w:space="0" w:color="auto"/>
            <w:bottom w:val="none" w:sz="0" w:space="0" w:color="auto"/>
            <w:right w:val="none" w:sz="0" w:space="0" w:color="auto"/>
          </w:divBdr>
        </w:div>
        <w:div w:id="55864616">
          <w:marLeft w:val="0"/>
          <w:marRight w:val="0"/>
          <w:marTop w:val="0"/>
          <w:marBottom w:val="0"/>
          <w:divBdr>
            <w:top w:val="none" w:sz="0" w:space="0" w:color="auto"/>
            <w:left w:val="none" w:sz="0" w:space="0" w:color="auto"/>
            <w:bottom w:val="none" w:sz="0" w:space="0" w:color="auto"/>
            <w:right w:val="none" w:sz="0" w:space="0" w:color="auto"/>
          </w:divBdr>
        </w:div>
        <w:div w:id="1047532098">
          <w:marLeft w:val="0"/>
          <w:marRight w:val="0"/>
          <w:marTop w:val="0"/>
          <w:marBottom w:val="0"/>
          <w:divBdr>
            <w:top w:val="none" w:sz="0" w:space="0" w:color="auto"/>
            <w:left w:val="none" w:sz="0" w:space="0" w:color="auto"/>
            <w:bottom w:val="none" w:sz="0" w:space="0" w:color="auto"/>
            <w:right w:val="none" w:sz="0" w:space="0" w:color="auto"/>
          </w:divBdr>
        </w:div>
        <w:div w:id="32534914">
          <w:marLeft w:val="0"/>
          <w:marRight w:val="0"/>
          <w:marTop w:val="0"/>
          <w:marBottom w:val="0"/>
          <w:divBdr>
            <w:top w:val="none" w:sz="0" w:space="0" w:color="auto"/>
            <w:left w:val="none" w:sz="0" w:space="0" w:color="auto"/>
            <w:bottom w:val="none" w:sz="0" w:space="0" w:color="auto"/>
            <w:right w:val="none" w:sz="0" w:space="0" w:color="auto"/>
          </w:divBdr>
        </w:div>
        <w:div w:id="1016419564">
          <w:marLeft w:val="0"/>
          <w:marRight w:val="0"/>
          <w:marTop w:val="0"/>
          <w:marBottom w:val="0"/>
          <w:divBdr>
            <w:top w:val="none" w:sz="0" w:space="0" w:color="auto"/>
            <w:left w:val="none" w:sz="0" w:space="0" w:color="auto"/>
            <w:bottom w:val="none" w:sz="0" w:space="0" w:color="auto"/>
            <w:right w:val="none" w:sz="0" w:space="0" w:color="auto"/>
          </w:divBdr>
        </w:div>
        <w:div w:id="1289047923">
          <w:marLeft w:val="0"/>
          <w:marRight w:val="0"/>
          <w:marTop w:val="0"/>
          <w:marBottom w:val="0"/>
          <w:divBdr>
            <w:top w:val="none" w:sz="0" w:space="0" w:color="auto"/>
            <w:left w:val="none" w:sz="0" w:space="0" w:color="auto"/>
            <w:bottom w:val="none" w:sz="0" w:space="0" w:color="auto"/>
            <w:right w:val="none" w:sz="0" w:space="0" w:color="auto"/>
          </w:divBdr>
        </w:div>
        <w:div w:id="1010915458">
          <w:marLeft w:val="0"/>
          <w:marRight w:val="0"/>
          <w:marTop w:val="0"/>
          <w:marBottom w:val="0"/>
          <w:divBdr>
            <w:top w:val="none" w:sz="0" w:space="0" w:color="auto"/>
            <w:left w:val="none" w:sz="0" w:space="0" w:color="auto"/>
            <w:bottom w:val="none" w:sz="0" w:space="0" w:color="auto"/>
            <w:right w:val="none" w:sz="0" w:space="0" w:color="auto"/>
          </w:divBdr>
        </w:div>
        <w:div w:id="209808472">
          <w:marLeft w:val="0"/>
          <w:marRight w:val="0"/>
          <w:marTop w:val="0"/>
          <w:marBottom w:val="0"/>
          <w:divBdr>
            <w:top w:val="none" w:sz="0" w:space="0" w:color="auto"/>
            <w:left w:val="none" w:sz="0" w:space="0" w:color="auto"/>
            <w:bottom w:val="none" w:sz="0" w:space="0" w:color="auto"/>
            <w:right w:val="none" w:sz="0" w:space="0" w:color="auto"/>
          </w:divBdr>
        </w:div>
        <w:div w:id="1625386509">
          <w:marLeft w:val="0"/>
          <w:marRight w:val="0"/>
          <w:marTop w:val="0"/>
          <w:marBottom w:val="0"/>
          <w:divBdr>
            <w:top w:val="none" w:sz="0" w:space="0" w:color="auto"/>
            <w:left w:val="none" w:sz="0" w:space="0" w:color="auto"/>
            <w:bottom w:val="none" w:sz="0" w:space="0" w:color="auto"/>
            <w:right w:val="none" w:sz="0" w:space="0" w:color="auto"/>
          </w:divBdr>
        </w:div>
        <w:div w:id="2121950186">
          <w:marLeft w:val="0"/>
          <w:marRight w:val="0"/>
          <w:marTop w:val="0"/>
          <w:marBottom w:val="0"/>
          <w:divBdr>
            <w:top w:val="none" w:sz="0" w:space="0" w:color="auto"/>
            <w:left w:val="none" w:sz="0" w:space="0" w:color="auto"/>
            <w:bottom w:val="none" w:sz="0" w:space="0" w:color="auto"/>
            <w:right w:val="none" w:sz="0" w:space="0" w:color="auto"/>
          </w:divBdr>
        </w:div>
        <w:div w:id="461775762">
          <w:marLeft w:val="0"/>
          <w:marRight w:val="0"/>
          <w:marTop w:val="0"/>
          <w:marBottom w:val="0"/>
          <w:divBdr>
            <w:top w:val="none" w:sz="0" w:space="0" w:color="auto"/>
            <w:left w:val="none" w:sz="0" w:space="0" w:color="auto"/>
            <w:bottom w:val="none" w:sz="0" w:space="0" w:color="auto"/>
            <w:right w:val="none" w:sz="0" w:space="0" w:color="auto"/>
          </w:divBdr>
        </w:div>
        <w:div w:id="471288106">
          <w:marLeft w:val="0"/>
          <w:marRight w:val="0"/>
          <w:marTop w:val="0"/>
          <w:marBottom w:val="0"/>
          <w:divBdr>
            <w:top w:val="none" w:sz="0" w:space="0" w:color="auto"/>
            <w:left w:val="none" w:sz="0" w:space="0" w:color="auto"/>
            <w:bottom w:val="none" w:sz="0" w:space="0" w:color="auto"/>
            <w:right w:val="none" w:sz="0" w:space="0" w:color="auto"/>
          </w:divBdr>
        </w:div>
        <w:div w:id="1147894946">
          <w:marLeft w:val="0"/>
          <w:marRight w:val="0"/>
          <w:marTop w:val="0"/>
          <w:marBottom w:val="0"/>
          <w:divBdr>
            <w:top w:val="none" w:sz="0" w:space="0" w:color="auto"/>
            <w:left w:val="none" w:sz="0" w:space="0" w:color="auto"/>
            <w:bottom w:val="none" w:sz="0" w:space="0" w:color="auto"/>
            <w:right w:val="none" w:sz="0" w:space="0" w:color="auto"/>
          </w:divBdr>
        </w:div>
        <w:div w:id="1849364863">
          <w:marLeft w:val="0"/>
          <w:marRight w:val="0"/>
          <w:marTop w:val="0"/>
          <w:marBottom w:val="0"/>
          <w:divBdr>
            <w:top w:val="none" w:sz="0" w:space="0" w:color="auto"/>
            <w:left w:val="none" w:sz="0" w:space="0" w:color="auto"/>
            <w:bottom w:val="none" w:sz="0" w:space="0" w:color="auto"/>
            <w:right w:val="none" w:sz="0" w:space="0" w:color="auto"/>
          </w:divBdr>
        </w:div>
        <w:div w:id="884828574">
          <w:marLeft w:val="0"/>
          <w:marRight w:val="0"/>
          <w:marTop w:val="0"/>
          <w:marBottom w:val="0"/>
          <w:divBdr>
            <w:top w:val="none" w:sz="0" w:space="0" w:color="auto"/>
            <w:left w:val="none" w:sz="0" w:space="0" w:color="auto"/>
            <w:bottom w:val="none" w:sz="0" w:space="0" w:color="auto"/>
            <w:right w:val="none" w:sz="0" w:space="0" w:color="auto"/>
          </w:divBdr>
        </w:div>
        <w:div w:id="78988755">
          <w:marLeft w:val="0"/>
          <w:marRight w:val="0"/>
          <w:marTop w:val="0"/>
          <w:marBottom w:val="0"/>
          <w:divBdr>
            <w:top w:val="none" w:sz="0" w:space="0" w:color="auto"/>
            <w:left w:val="none" w:sz="0" w:space="0" w:color="auto"/>
            <w:bottom w:val="none" w:sz="0" w:space="0" w:color="auto"/>
            <w:right w:val="none" w:sz="0" w:space="0" w:color="auto"/>
          </w:divBdr>
        </w:div>
        <w:div w:id="1092975705">
          <w:marLeft w:val="0"/>
          <w:marRight w:val="0"/>
          <w:marTop w:val="0"/>
          <w:marBottom w:val="0"/>
          <w:divBdr>
            <w:top w:val="none" w:sz="0" w:space="0" w:color="auto"/>
            <w:left w:val="none" w:sz="0" w:space="0" w:color="auto"/>
            <w:bottom w:val="none" w:sz="0" w:space="0" w:color="auto"/>
            <w:right w:val="none" w:sz="0" w:space="0" w:color="auto"/>
          </w:divBdr>
        </w:div>
        <w:div w:id="394165328">
          <w:marLeft w:val="0"/>
          <w:marRight w:val="0"/>
          <w:marTop w:val="0"/>
          <w:marBottom w:val="0"/>
          <w:divBdr>
            <w:top w:val="none" w:sz="0" w:space="0" w:color="auto"/>
            <w:left w:val="none" w:sz="0" w:space="0" w:color="auto"/>
            <w:bottom w:val="none" w:sz="0" w:space="0" w:color="auto"/>
            <w:right w:val="none" w:sz="0" w:space="0" w:color="auto"/>
          </w:divBdr>
        </w:div>
        <w:div w:id="932393520">
          <w:marLeft w:val="0"/>
          <w:marRight w:val="0"/>
          <w:marTop w:val="0"/>
          <w:marBottom w:val="0"/>
          <w:divBdr>
            <w:top w:val="none" w:sz="0" w:space="0" w:color="auto"/>
            <w:left w:val="none" w:sz="0" w:space="0" w:color="auto"/>
            <w:bottom w:val="none" w:sz="0" w:space="0" w:color="auto"/>
            <w:right w:val="none" w:sz="0" w:space="0" w:color="auto"/>
          </w:divBdr>
        </w:div>
        <w:div w:id="1605068465">
          <w:marLeft w:val="0"/>
          <w:marRight w:val="0"/>
          <w:marTop w:val="0"/>
          <w:marBottom w:val="0"/>
          <w:divBdr>
            <w:top w:val="none" w:sz="0" w:space="0" w:color="auto"/>
            <w:left w:val="none" w:sz="0" w:space="0" w:color="auto"/>
            <w:bottom w:val="none" w:sz="0" w:space="0" w:color="auto"/>
            <w:right w:val="none" w:sz="0" w:space="0" w:color="auto"/>
          </w:divBdr>
        </w:div>
        <w:div w:id="1231623033">
          <w:marLeft w:val="0"/>
          <w:marRight w:val="0"/>
          <w:marTop w:val="0"/>
          <w:marBottom w:val="0"/>
          <w:divBdr>
            <w:top w:val="none" w:sz="0" w:space="0" w:color="auto"/>
            <w:left w:val="none" w:sz="0" w:space="0" w:color="auto"/>
            <w:bottom w:val="none" w:sz="0" w:space="0" w:color="auto"/>
            <w:right w:val="none" w:sz="0" w:space="0" w:color="auto"/>
          </w:divBdr>
        </w:div>
        <w:div w:id="209075562">
          <w:marLeft w:val="0"/>
          <w:marRight w:val="0"/>
          <w:marTop w:val="0"/>
          <w:marBottom w:val="0"/>
          <w:divBdr>
            <w:top w:val="none" w:sz="0" w:space="0" w:color="auto"/>
            <w:left w:val="none" w:sz="0" w:space="0" w:color="auto"/>
            <w:bottom w:val="none" w:sz="0" w:space="0" w:color="auto"/>
            <w:right w:val="none" w:sz="0" w:space="0" w:color="auto"/>
          </w:divBdr>
        </w:div>
        <w:div w:id="634337521">
          <w:marLeft w:val="0"/>
          <w:marRight w:val="0"/>
          <w:marTop w:val="0"/>
          <w:marBottom w:val="0"/>
          <w:divBdr>
            <w:top w:val="none" w:sz="0" w:space="0" w:color="auto"/>
            <w:left w:val="none" w:sz="0" w:space="0" w:color="auto"/>
            <w:bottom w:val="none" w:sz="0" w:space="0" w:color="auto"/>
            <w:right w:val="none" w:sz="0" w:space="0" w:color="auto"/>
          </w:divBdr>
        </w:div>
        <w:div w:id="338506992">
          <w:marLeft w:val="0"/>
          <w:marRight w:val="0"/>
          <w:marTop w:val="0"/>
          <w:marBottom w:val="0"/>
          <w:divBdr>
            <w:top w:val="none" w:sz="0" w:space="0" w:color="auto"/>
            <w:left w:val="none" w:sz="0" w:space="0" w:color="auto"/>
            <w:bottom w:val="none" w:sz="0" w:space="0" w:color="auto"/>
            <w:right w:val="none" w:sz="0" w:space="0" w:color="auto"/>
          </w:divBdr>
        </w:div>
        <w:div w:id="1914855066">
          <w:marLeft w:val="0"/>
          <w:marRight w:val="0"/>
          <w:marTop w:val="0"/>
          <w:marBottom w:val="0"/>
          <w:divBdr>
            <w:top w:val="none" w:sz="0" w:space="0" w:color="auto"/>
            <w:left w:val="none" w:sz="0" w:space="0" w:color="auto"/>
            <w:bottom w:val="none" w:sz="0" w:space="0" w:color="auto"/>
            <w:right w:val="none" w:sz="0" w:space="0" w:color="auto"/>
          </w:divBdr>
        </w:div>
        <w:div w:id="1474565733">
          <w:marLeft w:val="0"/>
          <w:marRight w:val="0"/>
          <w:marTop w:val="0"/>
          <w:marBottom w:val="0"/>
          <w:divBdr>
            <w:top w:val="none" w:sz="0" w:space="0" w:color="auto"/>
            <w:left w:val="none" w:sz="0" w:space="0" w:color="auto"/>
            <w:bottom w:val="none" w:sz="0" w:space="0" w:color="auto"/>
            <w:right w:val="none" w:sz="0" w:space="0" w:color="auto"/>
          </w:divBdr>
        </w:div>
        <w:div w:id="514922251">
          <w:marLeft w:val="0"/>
          <w:marRight w:val="0"/>
          <w:marTop w:val="0"/>
          <w:marBottom w:val="0"/>
          <w:divBdr>
            <w:top w:val="none" w:sz="0" w:space="0" w:color="auto"/>
            <w:left w:val="none" w:sz="0" w:space="0" w:color="auto"/>
            <w:bottom w:val="none" w:sz="0" w:space="0" w:color="auto"/>
            <w:right w:val="none" w:sz="0" w:space="0" w:color="auto"/>
          </w:divBdr>
        </w:div>
        <w:div w:id="1549563791">
          <w:marLeft w:val="0"/>
          <w:marRight w:val="0"/>
          <w:marTop w:val="0"/>
          <w:marBottom w:val="0"/>
          <w:divBdr>
            <w:top w:val="none" w:sz="0" w:space="0" w:color="auto"/>
            <w:left w:val="none" w:sz="0" w:space="0" w:color="auto"/>
            <w:bottom w:val="none" w:sz="0" w:space="0" w:color="auto"/>
            <w:right w:val="none" w:sz="0" w:space="0" w:color="auto"/>
          </w:divBdr>
        </w:div>
        <w:div w:id="1489177092">
          <w:marLeft w:val="0"/>
          <w:marRight w:val="0"/>
          <w:marTop w:val="0"/>
          <w:marBottom w:val="0"/>
          <w:divBdr>
            <w:top w:val="none" w:sz="0" w:space="0" w:color="auto"/>
            <w:left w:val="none" w:sz="0" w:space="0" w:color="auto"/>
            <w:bottom w:val="none" w:sz="0" w:space="0" w:color="auto"/>
            <w:right w:val="none" w:sz="0" w:space="0" w:color="auto"/>
          </w:divBdr>
        </w:div>
        <w:div w:id="1469087129">
          <w:marLeft w:val="0"/>
          <w:marRight w:val="0"/>
          <w:marTop w:val="0"/>
          <w:marBottom w:val="0"/>
          <w:divBdr>
            <w:top w:val="none" w:sz="0" w:space="0" w:color="auto"/>
            <w:left w:val="none" w:sz="0" w:space="0" w:color="auto"/>
            <w:bottom w:val="none" w:sz="0" w:space="0" w:color="auto"/>
            <w:right w:val="none" w:sz="0" w:space="0" w:color="auto"/>
          </w:divBdr>
        </w:div>
        <w:div w:id="2027369324">
          <w:marLeft w:val="0"/>
          <w:marRight w:val="0"/>
          <w:marTop w:val="0"/>
          <w:marBottom w:val="0"/>
          <w:divBdr>
            <w:top w:val="none" w:sz="0" w:space="0" w:color="auto"/>
            <w:left w:val="none" w:sz="0" w:space="0" w:color="auto"/>
            <w:bottom w:val="none" w:sz="0" w:space="0" w:color="auto"/>
            <w:right w:val="none" w:sz="0" w:space="0" w:color="auto"/>
          </w:divBdr>
        </w:div>
        <w:div w:id="1540849142">
          <w:marLeft w:val="0"/>
          <w:marRight w:val="0"/>
          <w:marTop w:val="0"/>
          <w:marBottom w:val="0"/>
          <w:divBdr>
            <w:top w:val="none" w:sz="0" w:space="0" w:color="auto"/>
            <w:left w:val="none" w:sz="0" w:space="0" w:color="auto"/>
            <w:bottom w:val="none" w:sz="0" w:space="0" w:color="auto"/>
            <w:right w:val="none" w:sz="0" w:space="0" w:color="auto"/>
          </w:divBdr>
        </w:div>
        <w:div w:id="2099325458">
          <w:marLeft w:val="0"/>
          <w:marRight w:val="0"/>
          <w:marTop w:val="0"/>
          <w:marBottom w:val="0"/>
          <w:divBdr>
            <w:top w:val="none" w:sz="0" w:space="0" w:color="auto"/>
            <w:left w:val="none" w:sz="0" w:space="0" w:color="auto"/>
            <w:bottom w:val="none" w:sz="0" w:space="0" w:color="auto"/>
            <w:right w:val="none" w:sz="0" w:space="0" w:color="auto"/>
          </w:divBdr>
        </w:div>
        <w:div w:id="140200402">
          <w:marLeft w:val="0"/>
          <w:marRight w:val="0"/>
          <w:marTop w:val="0"/>
          <w:marBottom w:val="0"/>
          <w:divBdr>
            <w:top w:val="none" w:sz="0" w:space="0" w:color="auto"/>
            <w:left w:val="none" w:sz="0" w:space="0" w:color="auto"/>
            <w:bottom w:val="none" w:sz="0" w:space="0" w:color="auto"/>
            <w:right w:val="none" w:sz="0" w:space="0" w:color="auto"/>
          </w:divBdr>
        </w:div>
        <w:div w:id="601106239">
          <w:marLeft w:val="0"/>
          <w:marRight w:val="0"/>
          <w:marTop w:val="0"/>
          <w:marBottom w:val="0"/>
          <w:divBdr>
            <w:top w:val="none" w:sz="0" w:space="0" w:color="auto"/>
            <w:left w:val="none" w:sz="0" w:space="0" w:color="auto"/>
            <w:bottom w:val="none" w:sz="0" w:space="0" w:color="auto"/>
            <w:right w:val="none" w:sz="0" w:space="0" w:color="auto"/>
          </w:divBdr>
        </w:div>
        <w:div w:id="1071392372">
          <w:marLeft w:val="0"/>
          <w:marRight w:val="0"/>
          <w:marTop w:val="0"/>
          <w:marBottom w:val="0"/>
          <w:divBdr>
            <w:top w:val="none" w:sz="0" w:space="0" w:color="auto"/>
            <w:left w:val="none" w:sz="0" w:space="0" w:color="auto"/>
            <w:bottom w:val="none" w:sz="0" w:space="0" w:color="auto"/>
            <w:right w:val="none" w:sz="0" w:space="0" w:color="auto"/>
          </w:divBdr>
        </w:div>
        <w:div w:id="945116829">
          <w:marLeft w:val="0"/>
          <w:marRight w:val="0"/>
          <w:marTop w:val="0"/>
          <w:marBottom w:val="0"/>
          <w:divBdr>
            <w:top w:val="none" w:sz="0" w:space="0" w:color="auto"/>
            <w:left w:val="none" w:sz="0" w:space="0" w:color="auto"/>
            <w:bottom w:val="none" w:sz="0" w:space="0" w:color="auto"/>
            <w:right w:val="none" w:sz="0" w:space="0" w:color="auto"/>
          </w:divBdr>
        </w:div>
        <w:div w:id="1597782120">
          <w:marLeft w:val="0"/>
          <w:marRight w:val="0"/>
          <w:marTop w:val="0"/>
          <w:marBottom w:val="0"/>
          <w:divBdr>
            <w:top w:val="none" w:sz="0" w:space="0" w:color="auto"/>
            <w:left w:val="none" w:sz="0" w:space="0" w:color="auto"/>
            <w:bottom w:val="none" w:sz="0" w:space="0" w:color="auto"/>
            <w:right w:val="none" w:sz="0" w:space="0" w:color="auto"/>
          </w:divBdr>
        </w:div>
        <w:div w:id="370153330">
          <w:marLeft w:val="0"/>
          <w:marRight w:val="0"/>
          <w:marTop w:val="0"/>
          <w:marBottom w:val="0"/>
          <w:divBdr>
            <w:top w:val="none" w:sz="0" w:space="0" w:color="auto"/>
            <w:left w:val="none" w:sz="0" w:space="0" w:color="auto"/>
            <w:bottom w:val="none" w:sz="0" w:space="0" w:color="auto"/>
            <w:right w:val="none" w:sz="0" w:space="0" w:color="auto"/>
          </w:divBdr>
        </w:div>
        <w:div w:id="231433223">
          <w:marLeft w:val="0"/>
          <w:marRight w:val="0"/>
          <w:marTop w:val="0"/>
          <w:marBottom w:val="0"/>
          <w:divBdr>
            <w:top w:val="none" w:sz="0" w:space="0" w:color="auto"/>
            <w:left w:val="none" w:sz="0" w:space="0" w:color="auto"/>
            <w:bottom w:val="none" w:sz="0" w:space="0" w:color="auto"/>
            <w:right w:val="none" w:sz="0" w:space="0" w:color="auto"/>
          </w:divBdr>
        </w:div>
        <w:div w:id="273294946">
          <w:marLeft w:val="0"/>
          <w:marRight w:val="0"/>
          <w:marTop w:val="0"/>
          <w:marBottom w:val="0"/>
          <w:divBdr>
            <w:top w:val="none" w:sz="0" w:space="0" w:color="auto"/>
            <w:left w:val="none" w:sz="0" w:space="0" w:color="auto"/>
            <w:bottom w:val="none" w:sz="0" w:space="0" w:color="auto"/>
            <w:right w:val="none" w:sz="0" w:space="0" w:color="auto"/>
          </w:divBdr>
        </w:div>
        <w:div w:id="188224676">
          <w:marLeft w:val="0"/>
          <w:marRight w:val="0"/>
          <w:marTop w:val="0"/>
          <w:marBottom w:val="0"/>
          <w:divBdr>
            <w:top w:val="none" w:sz="0" w:space="0" w:color="auto"/>
            <w:left w:val="none" w:sz="0" w:space="0" w:color="auto"/>
            <w:bottom w:val="none" w:sz="0" w:space="0" w:color="auto"/>
            <w:right w:val="none" w:sz="0" w:space="0" w:color="auto"/>
          </w:divBdr>
        </w:div>
        <w:div w:id="1961644093">
          <w:marLeft w:val="0"/>
          <w:marRight w:val="0"/>
          <w:marTop w:val="0"/>
          <w:marBottom w:val="0"/>
          <w:divBdr>
            <w:top w:val="none" w:sz="0" w:space="0" w:color="auto"/>
            <w:left w:val="none" w:sz="0" w:space="0" w:color="auto"/>
            <w:bottom w:val="none" w:sz="0" w:space="0" w:color="auto"/>
            <w:right w:val="none" w:sz="0" w:space="0" w:color="auto"/>
          </w:divBdr>
        </w:div>
        <w:div w:id="1096436200">
          <w:marLeft w:val="0"/>
          <w:marRight w:val="0"/>
          <w:marTop w:val="0"/>
          <w:marBottom w:val="0"/>
          <w:divBdr>
            <w:top w:val="none" w:sz="0" w:space="0" w:color="auto"/>
            <w:left w:val="none" w:sz="0" w:space="0" w:color="auto"/>
            <w:bottom w:val="none" w:sz="0" w:space="0" w:color="auto"/>
            <w:right w:val="none" w:sz="0" w:space="0" w:color="auto"/>
          </w:divBdr>
        </w:div>
        <w:div w:id="1999964017">
          <w:marLeft w:val="0"/>
          <w:marRight w:val="0"/>
          <w:marTop w:val="0"/>
          <w:marBottom w:val="0"/>
          <w:divBdr>
            <w:top w:val="none" w:sz="0" w:space="0" w:color="auto"/>
            <w:left w:val="none" w:sz="0" w:space="0" w:color="auto"/>
            <w:bottom w:val="none" w:sz="0" w:space="0" w:color="auto"/>
            <w:right w:val="none" w:sz="0" w:space="0" w:color="auto"/>
          </w:divBdr>
        </w:div>
        <w:div w:id="11616158">
          <w:marLeft w:val="0"/>
          <w:marRight w:val="0"/>
          <w:marTop w:val="0"/>
          <w:marBottom w:val="0"/>
          <w:divBdr>
            <w:top w:val="none" w:sz="0" w:space="0" w:color="auto"/>
            <w:left w:val="none" w:sz="0" w:space="0" w:color="auto"/>
            <w:bottom w:val="none" w:sz="0" w:space="0" w:color="auto"/>
            <w:right w:val="none" w:sz="0" w:space="0" w:color="auto"/>
          </w:divBdr>
        </w:div>
      </w:divsChild>
    </w:div>
    <w:div w:id="839539413">
      <w:bodyDiv w:val="1"/>
      <w:marLeft w:val="0"/>
      <w:marRight w:val="0"/>
      <w:marTop w:val="0"/>
      <w:marBottom w:val="0"/>
      <w:divBdr>
        <w:top w:val="none" w:sz="0" w:space="0" w:color="auto"/>
        <w:left w:val="none" w:sz="0" w:space="0" w:color="auto"/>
        <w:bottom w:val="none" w:sz="0" w:space="0" w:color="auto"/>
        <w:right w:val="none" w:sz="0" w:space="0" w:color="auto"/>
      </w:divBdr>
    </w:div>
    <w:div w:id="935403006">
      <w:bodyDiv w:val="1"/>
      <w:marLeft w:val="0"/>
      <w:marRight w:val="0"/>
      <w:marTop w:val="0"/>
      <w:marBottom w:val="0"/>
      <w:divBdr>
        <w:top w:val="none" w:sz="0" w:space="0" w:color="auto"/>
        <w:left w:val="none" w:sz="0" w:space="0" w:color="auto"/>
        <w:bottom w:val="none" w:sz="0" w:space="0" w:color="auto"/>
        <w:right w:val="none" w:sz="0" w:space="0" w:color="auto"/>
      </w:divBdr>
    </w:div>
    <w:div w:id="1209731787">
      <w:bodyDiv w:val="1"/>
      <w:marLeft w:val="0"/>
      <w:marRight w:val="0"/>
      <w:marTop w:val="0"/>
      <w:marBottom w:val="0"/>
      <w:divBdr>
        <w:top w:val="none" w:sz="0" w:space="0" w:color="auto"/>
        <w:left w:val="none" w:sz="0" w:space="0" w:color="auto"/>
        <w:bottom w:val="none" w:sz="0" w:space="0" w:color="auto"/>
        <w:right w:val="none" w:sz="0" w:space="0" w:color="auto"/>
      </w:divBdr>
    </w:div>
    <w:div w:id="1586956682">
      <w:bodyDiv w:val="1"/>
      <w:marLeft w:val="0"/>
      <w:marRight w:val="0"/>
      <w:marTop w:val="0"/>
      <w:marBottom w:val="0"/>
      <w:divBdr>
        <w:top w:val="none" w:sz="0" w:space="0" w:color="auto"/>
        <w:left w:val="none" w:sz="0" w:space="0" w:color="auto"/>
        <w:bottom w:val="none" w:sz="0" w:space="0" w:color="auto"/>
        <w:right w:val="none" w:sz="0" w:space="0" w:color="auto"/>
      </w:divBdr>
    </w:div>
    <w:div w:id="1861163693">
      <w:bodyDiv w:val="1"/>
      <w:marLeft w:val="0"/>
      <w:marRight w:val="0"/>
      <w:marTop w:val="0"/>
      <w:marBottom w:val="0"/>
      <w:divBdr>
        <w:top w:val="none" w:sz="0" w:space="0" w:color="auto"/>
        <w:left w:val="none" w:sz="0" w:space="0" w:color="auto"/>
        <w:bottom w:val="none" w:sz="0" w:space="0" w:color="auto"/>
        <w:right w:val="none" w:sz="0" w:space="0" w:color="auto"/>
      </w:divBdr>
    </w:div>
    <w:div w:id="1985616573">
      <w:bodyDiv w:val="1"/>
      <w:marLeft w:val="0"/>
      <w:marRight w:val="0"/>
      <w:marTop w:val="0"/>
      <w:marBottom w:val="0"/>
      <w:divBdr>
        <w:top w:val="none" w:sz="0" w:space="0" w:color="auto"/>
        <w:left w:val="none" w:sz="0" w:space="0" w:color="auto"/>
        <w:bottom w:val="none" w:sz="0" w:space="0" w:color="auto"/>
        <w:right w:val="none" w:sz="0" w:space="0" w:color="auto"/>
      </w:divBdr>
    </w:div>
    <w:div w:id="2002152950">
      <w:bodyDiv w:val="1"/>
      <w:marLeft w:val="0"/>
      <w:marRight w:val="0"/>
      <w:marTop w:val="0"/>
      <w:marBottom w:val="0"/>
      <w:divBdr>
        <w:top w:val="none" w:sz="0" w:space="0" w:color="auto"/>
        <w:left w:val="none" w:sz="0" w:space="0" w:color="auto"/>
        <w:bottom w:val="none" w:sz="0" w:space="0" w:color="auto"/>
        <w:right w:val="none" w:sz="0" w:space="0" w:color="auto"/>
      </w:divBdr>
    </w:div>
    <w:div w:id="2057047696">
      <w:bodyDiv w:val="1"/>
      <w:marLeft w:val="0"/>
      <w:marRight w:val="0"/>
      <w:marTop w:val="0"/>
      <w:marBottom w:val="0"/>
      <w:divBdr>
        <w:top w:val="none" w:sz="0" w:space="0" w:color="auto"/>
        <w:left w:val="none" w:sz="0" w:space="0" w:color="auto"/>
        <w:bottom w:val="none" w:sz="0" w:space="0" w:color="auto"/>
        <w:right w:val="none" w:sz="0" w:space="0" w:color="auto"/>
      </w:divBdr>
    </w:div>
    <w:div w:id="20824850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oleObject" Target="embeddings/oleObject6.bin"/><Relationship Id="rId42" Type="http://schemas.openxmlformats.org/officeDocument/2006/relationships/image" Target="media/image27.png"/><Relationship Id="rId47" Type="http://schemas.openxmlformats.org/officeDocument/2006/relationships/image" Target="media/image30.png"/><Relationship Id="rId50" Type="http://schemas.openxmlformats.org/officeDocument/2006/relationships/image" Target="media/image31.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Azure/Azure-Sentinel/blob/master/Solutions/Training/Azure-Sentinel-Training-Lab/Images/deployment6.png" TargetMode="External"/><Relationship Id="rId25" Type="http://schemas.openxmlformats.org/officeDocument/2006/relationships/oleObject" Target="embeddings/oleObject2.bin"/><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oleObject" Target="embeddings/oleObject8.bin"/><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oleObject" Target="embeddings/oleObject4.bin"/><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github.com/Azure/Azure-Sentinel/blob/master/Solutions/Training/Azure-Sentinel-Training-Lab/Images/deployment5.png" TargetMode="External"/><Relationship Id="rId23" Type="http://schemas.openxmlformats.org/officeDocument/2006/relationships/oleObject" Target="embeddings/oleObject1.bin"/><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hyperlink" Target="https://github.com/Azure/Azure-Sentinel/blob/master/Solutions/Training/Azure-Sentinel-Training-Lab/Images/taxii11.png"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oleObject" Target="embeddings/oleObject5.bin"/><Relationship Id="rId44" Type="http://schemas.openxmlformats.org/officeDocument/2006/relationships/image" Target="media/image28.png"/><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oleObject" Target="embeddings/oleObject3.bin"/><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oleObject" Target="embeddings/oleObject7.bin"/><Relationship Id="rId48" Type="http://schemas.openxmlformats.org/officeDocument/2006/relationships/hyperlink" Target="https://limo.anomali.com/api/v1/taxii2/feeds/" TargetMode="External"/><Relationship Id="rId8" Type="http://schemas.openxmlformats.org/officeDocument/2006/relationships/image" Target="media/image1.jpeg"/><Relationship Id="rId51" Type="http://schemas.openxmlformats.org/officeDocument/2006/relationships/image" Target="media/image3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C250FF-6DC3-4C90-A934-D1A71F1A0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20</Pages>
  <Words>1585</Words>
  <Characters>9038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9</cp:revision>
  <dcterms:created xsi:type="dcterms:W3CDTF">2022-04-14T12:22:00Z</dcterms:created>
  <dcterms:modified xsi:type="dcterms:W3CDTF">2022-04-15T06:23:00Z</dcterms:modified>
</cp:coreProperties>
</file>