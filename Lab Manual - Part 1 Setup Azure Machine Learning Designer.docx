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A06A24">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6375A6BC"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969DB">
        <w:rPr>
          <w:rFonts w:asciiTheme="minorHAnsi" w:eastAsia="Arial" w:hAnsiTheme="minorHAnsi" w:cstheme="minorHAnsi"/>
          <w:b/>
          <w:color w:val="0D0D0D" w:themeColor="text1" w:themeTint="F2"/>
          <w:position w:val="-1"/>
          <w:sz w:val="56"/>
          <w:szCs w:val="24"/>
        </w:rPr>
        <w:t xml:space="preserve">Azure </w:t>
      </w:r>
      <w:r w:rsidR="00907928">
        <w:rPr>
          <w:rFonts w:asciiTheme="minorHAnsi" w:eastAsia="Arial" w:hAnsiTheme="minorHAnsi" w:cstheme="minorHAnsi"/>
          <w:b/>
          <w:color w:val="0D0D0D" w:themeColor="text1" w:themeTint="F2"/>
          <w:position w:val="-1"/>
          <w:sz w:val="56"/>
          <w:szCs w:val="24"/>
        </w:rPr>
        <w:t>Machine Learning Workspace</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A3AA019"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1163AC">
        <w:rPr>
          <w:rFonts w:asciiTheme="minorHAnsi" w:eastAsia="Arial" w:hAnsiTheme="minorHAnsi" w:cstheme="minorHAnsi"/>
          <w:color w:val="FFFFFF" w:themeColor="background1"/>
          <w:w w:val="99"/>
          <w:sz w:val="24"/>
          <w:szCs w:val="24"/>
        </w:rPr>
        <w:t>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67861EB4" w14:textId="77777777" w:rsidR="00BF5D97"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2632905" w:history="1">
            <w:r w:rsidR="00BF5D97" w:rsidRPr="00740768">
              <w:rPr>
                <w:rStyle w:val="Hyperlink"/>
                <w:rFonts w:eastAsia="Arial" w:cstheme="minorHAnsi"/>
                <w:noProof/>
              </w:rPr>
              <w:t>1.</w:t>
            </w:r>
            <w:r w:rsidR="00BF5D97">
              <w:rPr>
                <w:rFonts w:cstheme="minorBidi"/>
                <w:noProof/>
                <w:lang w:val="en-IN" w:eastAsia="en-IN"/>
              </w:rPr>
              <w:tab/>
            </w:r>
            <w:r w:rsidR="00BF5D97" w:rsidRPr="00740768">
              <w:rPr>
                <w:rStyle w:val="Hyperlink"/>
                <w:rFonts w:eastAsia="Arial" w:cstheme="minorHAnsi"/>
                <w:noProof/>
              </w:rPr>
              <w:t>Introduction</w:t>
            </w:r>
            <w:r w:rsidR="00BF5D97">
              <w:rPr>
                <w:noProof/>
                <w:webHidden/>
              </w:rPr>
              <w:tab/>
            </w:r>
            <w:r w:rsidR="00BF5D97">
              <w:rPr>
                <w:noProof/>
                <w:webHidden/>
              </w:rPr>
              <w:fldChar w:fldCharType="begin"/>
            </w:r>
            <w:r w:rsidR="00BF5D97">
              <w:rPr>
                <w:noProof/>
                <w:webHidden/>
              </w:rPr>
              <w:instrText xml:space="preserve"> PAGEREF _Toc102632905 \h </w:instrText>
            </w:r>
            <w:r w:rsidR="00BF5D97">
              <w:rPr>
                <w:noProof/>
                <w:webHidden/>
              </w:rPr>
            </w:r>
            <w:r w:rsidR="00BF5D97">
              <w:rPr>
                <w:noProof/>
                <w:webHidden/>
              </w:rPr>
              <w:fldChar w:fldCharType="separate"/>
            </w:r>
            <w:r w:rsidR="00BF5D97">
              <w:rPr>
                <w:noProof/>
                <w:webHidden/>
              </w:rPr>
              <w:t>3</w:t>
            </w:r>
            <w:r w:rsidR="00BF5D97">
              <w:rPr>
                <w:noProof/>
                <w:webHidden/>
              </w:rPr>
              <w:fldChar w:fldCharType="end"/>
            </w:r>
          </w:hyperlink>
        </w:p>
        <w:p w14:paraId="1F54C3F2" w14:textId="77777777" w:rsidR="00BF5D97" w:rsidRDefault="00A06A24">
          <w:pPr>
            <w:pStyle w:val="TOC1"/>
            <w:tabs>
              <w:tab w:val="left" w:pos="440"/>
              <w:tab w:val="right" w:leader="dot" w:pos="9750"/>
            </w:tabs>
            <w:rPr>
              <w:rFonts w:cstheme="minorBidi"/>
              <w:noProof/>
              <w:lang w:val="en-IN" w:eastAsia="en-IN"/>
            </w:rPr>
          </w:pPr>
          <w:hyperlink w:anchor="_Toc102632906" w:history="1">
            <w:r w:rsidR="00BF5D97" w:rsidRPr="00740768">
              <w:rPr>
                <w:rStyle w:val="Hyperlink"/>
                <w:rFonts w:eastAsia="Arial" w:cstheme="minorHAnsi"/>
                <w:noProof/>
              </w:rPr>
              <w:t>2.</w:t>
            </w:r>
            <w:r w:rsidR="00BF5D97">
              <w:rPr>
                <w:rFonts w:cstheme="minorBidi"/>
                <w:noProof/>
                <w:lang w:val="en-IN" w:eastAsia="en-IN"/>
              </w:rPr>
              <w:tab/>
            </w:r>
            <w:r w:rsidR="00BF5D97" w:rsidRPr="00740768">
              <w:rPr>
                <w:rStyle w:val="Hyperlink"/>
                <w:rFonts w:eastAsia="Arial" w:cstheme="minorHAnsi"/>
                <w:noProof/>
              </w:rPr>
              <w:t>Exercise 1 – Ingest Data from GitHub</w:t>
            </w:r>
            <w:r w:rsidR="00BF5D97">
              <w:rPr>
                <w:noProof/>
                <w:webHidden/>
              </w:rPr>
              <w:tab/>
            </w:r>
            <w:r w:rsidR="00BF5D97">
              <w:rPr>
                <w:noProof/>
                <w:webHidden/>
              </w:rPr>
              <w:fldChar w:fldCharType="begin"/>
            </w:r>
            <w:r w:rsidR="00BF5D97">
              <w:rPr>
                <w:noProof/>
                <w:webHidden/>
              </w:rPr>
              <w:instrText xml:space="preserve"> PAGEREF _Toc102632906 \h </w:instrText>
            </w:r>
            <w:r w:rsidR="00BF5D97">
              <w:rPr>
                <w:noProof/>
                <w:webHidden/>
              </w:rPr>
            </w:r>
            <w:r w:rsidR="00BF5D97">
              <w:rPr>
                <w:noProof/>
                <w:webHidden/>
              </w:rPr>
              <w:fldChar w:fldCharType="separate"/>
            </w:r>
            <w:r w:rsidR="00BF5D97">
              <w:rPr>
                <w:noProof/>
                <w:webHidden/>
              </w:rPr>
              <w:t>3</w:t>
            </w:r>
            <w:r w:rsidR="00BF5D97">
              <w:rPr>
                <w:noProof/>
                <w:webHidden/>
              </w:rPr>
              <w:fldChar w:fldCharType="end"/>
            </w:r>
          </w:hyperlink>
        </w:p>
        <w:p w14:paraId="11EDEB9D" w14:textId="77777777" w:rsidR="00BF5D97" w:rsidRDefault="00A06A24">
          <w:pPr>
            <w:pStyle w:val="TOC1"/>
            <w:tabs>
              <w:tab w:val="left" w:pos="440"/>
              <w:tab w:val="right" w:leader="dot" w:pos="9750"/>
            </w:tabs>
            <w:rPr>
              <w:rFonts w:cstheme="minorBidi"/>
              <w:noProof/>
              <w:lang w:val="en-IN" w:eastAsia="en-IN"/>
            </w:rPr>
          </w:pPr>
          <w:hyperlink w:anchor="_Toc102632907" w:history="1">
            <w:r w:rsidR="00BF5D97" w:rsidRPr="00740768">
              <w:rPr>
                <w:rStyle w:val="Hyperlink"/>
                <w:rFonts w:eastAsia="Arial" w:cstheme="minorHAnsi"/>
                <w:noProof/>
              </w:rPr>
              <w:t>3.</w:t>
            </w:r>
            <w:r w:rsidR="00BF5D97">
              <w:rPr>
                <w:rFonts w:cstheme="minorBidi"/>
                <w:noProof/>
                <w:lang w:val="en-IN" w:eastAsia="en-IN"/>
              </w:rPr>
              <w:tab/>
            </w:r>
            <w:r w:rsidR="00BF5D97" w:rsidRPr="00740768">
              <w:rPr>
                <w:rStyle w:val="Hyperlink"/>
                <w:rFonts w:eastAsia="Arial" w:cstheme="minorHAnsi"/>
                <w:noProof/>
              </w:rPr>
              <w:t>Exercise: Run code in the 1-Delta-Architecture notebook</w:t>
            </w:r>
            <w:r w:rsidR="00BF5D97">
              <w:rPr>
                <w:noProof/>
                <w:webHidden/>
              </w:rPr>
              <w:tab/>
            </w:r>
            <w:r w:rsidR="00BF5D97">
              <w:rPr>
                <w:noProof/>
                <w:webHidden/>
              </w:rPr>
              <w:fldChar w:fldCharType="begin"/>
            </w:r>
            <w:r w:rsidR="00BF5D97">
              <w:rPr>
                <w:noProof/>
                <w:webHidden/>
              </w:rPr>
              <w:instrText xml:space="preserve"> PAGEREF _Toc102632907 \h </w:instrText>
            </w:r>
            <w:r w:rsidR="00BF5D97">
              <w:rPr>
                <w:noProof/>
                <w:webHidden/>
              </w:rPr>
            </w:r>
            <w:r w:rsidR="00BF5D97">
              <w:rPr>
                <w:noProof/>
                <w:webHidden/>
              </w:rPr>
              <w:fldChar w:fldCharType="separate"/>
            </w:r>
            <w:r w:rsidR="00BF5D97">
              <w:rPr>
                <w:noProof/>
                <w:webHidden/>
              </w:rPr>
              <w:t>5</w:t>
            </w:r>
            <w:r w:rsidR="00BF5D97">
              <w:rPr>
                <w:noProof/>
                <w:webHidden/>
              </w:rPr>
              <w:fldChar w:fldCharType="end"/>
            </w:r>
          </w:hyperlink>
        </w:p>
        <w:p w14:paraId="6F74B18F" w14:textId="77777777" w:rsidR="00BF5D97" w:rsidRDefault="00A06A24">
          <w:pPr>
            <w:pStyle w:val="TOC2"/>
            <w:tabs>
              <w:tab w:val="left" w:pos="660"/>
              <w:tab w:val="right" w:leader="dot" w:pos="9750"/>
            </w:tabs>
            <w:rPr>
              <w:rFonts w:cstheme="minorBidi"/>
              <w:noProof/>
              <w:lang w:val="en-IN" w:eastAsia="en-IN"/>
            </w:rPr>
          </w:pPr>
          <w:hyperlink w:anchor="_Toc102632908" w:history="1">
            <w:r w:rsidR="00BF5D97" w:rsidRPr="00740768">
              <w:rPr>
                <w:rStyle w:val="Hyperlink"/>
                <w:noProof/>
              </w:rPr>
              <w:t>1.</w:t>
            </w:r>
            <w:r w:rsidR="00BF5D97">
              <w:rPr>
                <w:rFonts w:cstheme="minorBidi"/>
                <w:noProof/>
                <w:lang w:val="en-IN" w:eastAsia="en-IN"/>
              </w:rPr>
              <w:tab/>
            </w:r>
            <w:r w:rsidR="00BF5D97" w:rsidRPr="00740768">
              <w:rPr>
                <w:rStyle w:val="Hyperlink"/>
                <w:noProof/>
              </w:rPr>
              <w:t>Datasets Used</w:t>
            </w:r>
            <w:r w:rsidR="00BF5D97">
              <w:rPr>
                <w:noProof/>
                <w:webHidden/>
              </w:rPr>
              <w:tab/>
            </w:r>
            <w:r w:rsidR="00BF5D97">
              <w:rPr>
                <w:noProof/>
                <w:webHidden/>
              </w:rPr>
              <w:fldChar w:fldCharType="begin"/>
            </w:r>
            <w:r w:rsidR="00BF5D97">
              <w:rPr>
                <w:noProof/>
                <w:webHidden/>
              </w:rPr>
              <w:instrText xml:space="preserve"> PAGEREF _Toc102632908 \h </w:instrText>
            </w:r>
            <w:r w:rsidR="00BF5D97">
              <w:rPr>
                <w:noProof/>
                <w:webHidden/>
              </w:rPr>
            </w:r>
            <w:r w:rsidR="00BF5D97">
              <w:rPr>
                <w:noProof/>
                <w:webHidden/>
              </w:rPr>
              <w:fldChar w:fldCharType="separate"/>
            </w:r>
            <w:r w:rsidR="00BF5D97">
              <w:rPr>
                <w:noProof/>
                <w:webHidden/>
              </w:rPr>
              <w:t>6</w:t>
            </w:r>
            <w:r w:rsidR="00BF5D97">
              <w:rPr>
                <w:noProof/>
                <w:webHidden/>
              </w:rPr>
              <w:fldChar w:fldCharType="end"/>
            </w:r>
          </w:hyperlink>
        </w:p>
        <w:p w14:paraId="6ACCBEBF" w14:textId="77777777" w:rsidR="00BF5D97" w:rsidRDefault="00A06A24">
          <w:pPr>
            <w:pStyle w:val="TOC2"/>
            <w:tabs>
              <w:tab w:val="left" w:pos="660"/>
              <w:tab w:val="right" w:leader="dot" w:pos="9750"/>
            </w:tabs>
            <w:rPr>
              <w:rFonts w:cstheme="minorBidi"/>
              <w:noProof/>
              <w:lang w:val="en-IN" w:eastAsia="en-IN"/>
            </w:rPr>
          </w:pPr>
          <w:hyperlink w:anchor="_Toc102632909" w:history="1">
            <w:r w:rsidR="00BF5D97" w:rsidRPr="00740768">
              <w:rPr>
                <w:rStyle w:val="Hyperlink"/>
                <w:noProof/>
              </w:rPr>
              <w:t>2.</w:t>
            </w:r>
            <w:r w:rsidR="00BF5D97">
              <w:rPr>
                <w:rFonts w:cstheme="minorBidi"/>
                <w:noProof/>
                <w:lang w:val="en-IN" w:eastAsia="en-IN"/>
              </w:rPr>
              <w:tab/>
            </w:r>
            <w:r w:rsidR="00BF5D97" w:rsidRPr="00740768">
              <w:rPr>
                <w:rStyle w:val="Hyperlink"/>
                <w:noProof/>
              </w:rPr>
              <w:t>Define Schema</w:t>
            </w:r>
            <w:r w:rsidR="00BF5D97">
              <w:rPr>
                <w:noProof/>
                <w:webHidden/>
              </w:rPr>
              <w:tab/>
            </w:r>
            <w:r w:rsidR="00BF5D97">
              <w:rPr>
                <w:noProof/>
                <w:webHidden/>
              </w:rPr>
              <w:fldChar w:fldCharType="begin"/>
            </w:r>
            <w:r w:rsidR="00BF5D97">
              <w:rPr>
                <w:noProof/>
                <w:webHidden/>
              </w:rPr>
              <w:instrText xml:space="preserve"> PAGEREF _Toc102632909 \h </w:instrText>
            </w:r>
            <w:r w:rsidR="00BF5D97">
              <w:rPr>
                <w:noProof/>
                <w:webHidden/>
              </w:rPr>
            </w:r>
            <w:r w:rsidR="00BF5D97">
              <w:rPr>
                <w:noProof/>
                <w:webHidden/>
              </w:rPr>
              <w:fldChar w:fldCharType="separate"/>
            </w:r>
            <w:r w:rsidR="00BF5D97">
              <w:rPr>
                <w:noProof/>
                <w:webHidden/>
              </w:rPr>
              <w:t>6</w:t>
            </w:r>
            <w:r w:rsidR="00BF5D97">
              <w:rPr>
                <w:noProof/>
                <w:webHidden/>
              </w:rPr>
              <w:fldChar w:fldCharType="end"/>
            </w:r>
          </w:hyperlink>
        </w:p>
        <w:p w14:paraId="4BBE92B5" w14:textId="77777777" w:rsidR="00BF5D97" w:rsidRDefault="00A06A24">
          <w:pPr>
            <w:pStyle w:val="TOC2"/>
            <w:tabs>
              <w:tab w:val="left" w:pos="660"/>
              <w:tab w:val="right" w:leader="dot" w:pos="9750"/>
            </w:tabs>
            <w:rPr>
              <w:rFonts w:cstheme="minorBidi"/>
              <w:noProof/>
              <w:lang w:val="en-IN" w:eastAsia="en-IN"/>
            </w:rPr>
          </w:pPr>
          <w:hyperlink w:anchor="_Toc102632910" w:history="1">
            <w:r w:rsidR="00BF5D97" w:rsidRPr="00740768">
              <w:rPr>
                <w:rStyle w:val="Hyperlink"/>
                <w:noProof/>
              </w:rPr>
              <w:t>3.</w:t>
            </w:r>
            <w:r w:rsidR="00BF5D97">
              <w:rPr>
                <w:rFonts w:cstheme="minorBidi"/>
                <w:noProof/>
                <w:lang w:val="en-IN" w:eastAsia="en-IN"/>
              </w:rPr>
              <w:tab/>
            </w:r>
            <w:r w:rsidR="00BF5D97" w:rsidRPr="00740768">
              <w:rPr>
                <w:rStyle w:val="Hyperlink"/>
                <w:noProof/>
              </w:rPr>
              <w:t>Define Streaming Load from Files in Blob</w:t>
            </w:r>
            <w:r w:rsidR="00BF5D97">
              <w:rPr>
                <w:noProof/>
                <w:webHidden/>
              </w:rPr>
              <w:tab/>
            </w:r>
            <w:r w:rsidR="00BF5D97">
              <w:rPr>
                <w:noProof/>
                <w:webHidden/>
              </w:rPr>
              <w:fldChar w:fldCharType="begin"/>
            </w:r>
            <w:r w:rsidR="00BF5D97">
              <w:rPr>
                <w:noProof/>
                <w:webHidden/>
              </w:rPr>
              <w:instrText xml:space="preserve"> PAGEREF _Toc102632910 \h </w:instrText>
            </w:r>
            <w:r w:rsidR="00BF5D97">
              <w:rPr>
                <w:noProof/>
                <w:webHidden/>
              </w:rPr>
            </w:r>
            <w:r w:rsidR="00BF5D97">
              <w:rPr>
                <w:noProof/>
                <w:webHidden/>
              </w:rPr>
              <w:fldChar w:fldCharType="separate"/>
            </w:r>
            <w:r w:rsidR="00BF5D97">
              <w:rPr>
                <w:noProof/>
                <w:webHidden/>
              </w:rPr>
              <w:t>7</w:t>
            </w:r>
            <w:r w:rsidR="00BF5D97">
              <w:rPr>
                <w:noProof/>
                <w:webHidden/>
              </w:rPr>
              <w:fldChar w:fldCharType="end"/>
            </w:r>
          </w:hyperlink>
        </w:p>
        <w:p w14:paraId="690F0431" w14:textId="77777777" w:rsidR="00BF5D97" w:rsidRDefault="00A06A24">
          <w:pPr>
            <w:pStyle w:val="TOC2"/>
            <w:tabs>
              <w:tab w:val="left" w:pos="660"/>
              <w:tab w:val="right" w:leader="dot" w:pos="9750"/>
            </w:tabs>
            <w:rPr>
              <w:rFonts w:cstheme="minorBidi"/>
              <w:noProof/>
              <w:lang w:val="en-IN" w:eastAsia="en-IN"/>
            </w:rPr>
          </w:pPr>
          <w:hyperlink w:anchor="_Toc102632911" w:history="1">
            <w:r w:rsidR="00BF5D97" w:rsidRPr="00740768">
              <w:rPr>
                <w:rStyle w:val="Hyperlink"/>
                <w:noProof/>
              </w:rPr>
              <w:t>4.</w:t>
            </w:r>
            <w:r w:rsidR="00BF5D97">
              <w:rPr>
                <w:rFonts w:cstheme="minorBidi"/>
                <w:noProof/>
                <w:lang w:val="en-IN" w:eastAsia="en-IN"/>
              </w:rPr>
              <w:tab/>
            </w:r>
            <w:r w:rsidR="00BF5D97" w:rsidRPr="00740768">
              <w:rPr>
                <w:rStyle w:val="Hyperlink"/>
                <w:noProof/>
              </w:rPr>
              <w:t>WRITE Stream using Delta Lake</w:t>
            </w:r>
            <w:r w:rsidR="00BF5D97">
              <w:rPr>
                <w:noProof/>
                <w:webHidden/>
              </w:rPr>
              <w:tab/>
            </w:r>
            <w:r w:rsidR="00BF5D97">
              <w:rPr>
                <w:noProof/>
                <w:webHidden/>
              </w:rPr>
              <w:fldChar w:fldCharType="begin"/>
            </w:r>
            <w:r w:rsidR="00BF5D97">
              <w:rPr>
                <w:noProof/>
                <w:webHidden/>
              </w:rPr>
              <w:instrText xml:space="preserve"> PAGEREF _Toc102632911 \h </w:instrText>
            </w:r>
            <w:r w:rsidR="00BF5D97">
              <w:rPr>
                <w:noProof/>
                <w:webHidden/>
              </w:rPr>
            </w:r>
            <w:r w:rsidR="00BF5D97">
              <w:rPr>
                <w:noProof/>
                <w:webHidden/>
              </w:rPr>
              <w:fldChar w:fldCharType="separate"/>
            </w:r>
            <w:r w:rsidR="00BF5D97">
              <w:rPr>
                <w:noProof/>
                <w:webHidden/>
              </w:rPr>
              <w:t>7</w:t>
            </w:r>
            <w:r w:rsidR="00BF5D97">
              <w:rPr>
                <w:noProof/>
                <w:webHidden/>
              </w:rPr>
              <w:fldChar w:fldCharType="end"/>
            </w:r>
          </w:hyperlink>
        </w:p>
        <w:p w14:paraId="0020AEDC" w14:textId="77777777" w:rsidR="00BF5D97" w:rsidRDefault="00A06A24">
          <w:pPr>
            <w:pStyle w:val="TOC2"/>
            <w:tabs>
              <w:tab w:val="left" w:pos="660"/>
              <w:tab w:val="right" w:leader="dot" w:pos="9750"/>
            </w:tabs>
            <w:rPr>
              <w:rFonts w:cstheme="minorBidi"/>
              <w:noProof/>
              <w:lang w:val="en-IN" w:eastAsia="en-IN"/>
            </w:rPr>
          </w:pPr>
          <w:hyperlink w:anchor="_Toc102632912" w:history="1">
            <w:r w:rsidR="00BF5D97" w:rsidRPr="00740768">
              <w:rPr>
                <w:rStyle w:val="Hyperlink"/>
                <w:noProof/>
              </w:rPr>
              <w:t>5.</w:t>
            </w:r>
            <w:r w:rsidR="00BF5D97">
              <w:rPr>
                <w:rFonts w:cstheme="minorBidi"/>
                <w:noProof/>
                <w:lang w:val="en-IN" w:eastAsia="en-IN"/>
              </w:rPr>
              <w:tab/>
            </w:r>
            <w:r w:rsidR="00BF5D97" w:rsidRPr="00740768">
              <w:rPr>
                <w:rStyle w:val="Hyperlink"/>
                <w:noProof/>
              </w:rPr>
              <w:t>Load Static Lookup Table</w:t>
            </w:r>
            <w:r w:rsidR="00BF5D97">
              <w:rPr>
                <w:noProof/>
                <w:webHidden/>
              </w:rPr>
              <w:tab/>
            </w:r>
            <w:r w:rsidR="00BF5D97">
              <w:rPr>
                <w:noProof/>
                <w:webHidden/>
              </w:rPr>
              <w:fldChar w:fldCharType="begin"/>
            </w:r>
            <w:r w:rsidR="00BF5D97">
              <w:rPr>
                <w:noProof/>
                <w:webHidden/>
              </w:rPr>
              <w:instrText xml:space="preserve"> PAGEREF _Toc102632912 \h </w:instrText>
            </w:r>
            <w:r w:rsidR="00BF5D97">
              <w:rPr>
                <w:noProof/>
                <w:webHidden/>
              </w:rPr>
            </w:r>
            <w:r w:rsidR="00BF5D97">
              <w:rPr>
                <w:noProof/>
                <w:webHidden/>
              </w:rPr>
              <w:fldChar w:fldCharType="separate"/>
            </w:r>
            <w:r w:rsidR="00BF5D97">
              <w:rPr>
                <w:noProof/>
                <w:webHidden/>
              </w:rPr>
              <w:t>7</w:t>
            </w:r>
            <w:r w:rsidR="00BF5D97">
              <w:rPr>
                <w:noProof/>
                <w:webHidden/>
              </w:rPr>
              <w:fldChar w:fldCharType="end"/>
            </w:r>
          </w:hyperlink>
        </w:p>
        <w:p w14:paraId="00E0E659" w14:textId="77777777" w:rsidR="00BF5D97" w:rsidRDefault="00A06A24">
          <w:pPr>
            <w:pStyle w:val="TOC2"/>
            <w:tabs>
              <w:tab w:val="left" w:pos="660"/>
              <w:tab w:val="right" w:leader="dot" w:pos="9750"/>
            </w:tabs>
            <w:rPr>
              <w:rFonts w:cstheme="minorBidi"/>
              <w:noProof/>
              <w:lang w:val="en-IN" w:eastAsia="en-IN"/>
            </w:rPr>
          </w:pPr>
          <w:hyperlink w:anchor="_Toc102632913" w:history="1">
            <w:r w:rsidR="00BF5D97" w:rsidRPr="00740768">
              <w:rPr>
                <w:rStyle w:val="Hyperlink"/>
                <w:noProof/>
              </w:rPr>
              <w:t>6.</w:t>
            </w:r>
            <w:r w:rsidR="00BF5D97">
              <w:rPr>
                <w:rFonts w:cstheme="minorBidi"/>
                <w:noProof/>
                <w:lang w:val="en-IN" w:eastAsia="en-IN"/>
              </w:rPr>
              <w:tab/>
            </w:r>
            <w:r w:rsidR="00BF5D97" w:rsidRPr="00740768">
              <w:rPr>
                <w:rStyle w:val="Hyperlink"/>
                <w:noProof/>
              </w:rPr>
              <w:t>Create QUERY tables (aka "silver tables")</w:t>
            </w:r>
            <w:r w:rsidR="00BF5D97">
              <w:rPr>
                <w:noProof/>
                <w:webHidden/>
              </w:rPr>
              <w:tab/>
            </w:r>
            <w:r w:rsidR="00BF5D97">
              <w:rPr>
                <w:noProof/>
                <w:webHidden/>
              </w:rPr>
              <w:fldChar w:fldCharType="begin"/>
            </w:r>
            <w:r w:rsidR="00BF5D97">
              <w:rPr>
                <w:noProof/>
                <w:webHidden/>
              </w:rPr>
              <w:instrText xml:space="preserve"> PAGEREF _Toc102632913 \h </w:instrText>
            </w:r>
            <w:r w:rsidR="00BF5D97">
              <w:rPr>
                <w:noProof/>
                <w:webHidden/>
              </w:rPr>
            </w:r>
            <w:r w:rsidR="00BF5D97">
              <w:rPr>
                <w:noProof/>
                <w:webHidden/>
              </w:rPr>
              <w:fldChar w:fldCharType="separate"/>
            </w:r>
            <w:r w:rsidR="00BF5D97">
              <w:rPr>
                <w:noProof/>
                <w:webHidden/>
              </w:rPr>
              <w:t>8</w:t>
            </w:r>
            <w:r w:rsidR="00BF5D97">
              <w:rPr>
                <w:noProof/>
                <w:webHidden/>
              </w:rPr>
              <w:fldChar w:fldCharType="end"/>
            </w:r>
          </w:hyperlink>
        </w:p>
        <w:p w14:paraId="4EF18F31" w14:textId="77777777" w:rsidR="00BF5D97" w:rsidRDefault="00A06A24">
          <w:pPr>
            <w:pStyle w:val="TOC2"/>
            <w:tabs>
              <w:tab w:val="left" w:pos="660"/>
              <w:tab w:val="right" w:leader="dot" w:pos="9750"/>
            </w:tabs>
            <w:rPr>
              <w:rFonts w:cstheme="minorBidi"/>
              <w:noProof/>
              <w:lang w:val="en-IN" w:eastAsia="en-IN"/>
            </w:rPr>
          </w:pPr>
          <w:hyperlink w:anchor="_Toc102632914" w:history="1">
            <w:r w:rsidR="00BF5D97" w:rsidRPr="00740768">
              <w:rPr>
                <w:rStyle w:val="Hyperlink"/>
                <w:noProof/>
              </w:rPr>
              <w:t>7.</w:t>
            </w:r>
            <w:r w:rsidR="00BF5D97">
              <w:rPr>
                <w:rFonts w:cstheme="minorBidi"/>
                <w:noProof/>
                <w:lang w:val="en-IN" w:eastAsia="en-IN"/>
              </w:rPr>
              <w:tab/>
            </w:r>
            <w:r w:rsidR="00BF5D97" w:rsidRPr="00740768">
              <w:rPr>
                <w:rStyle w:val="Hyperlink"/>
                <w:noProof/>
              </w:rPr>
              <w:t>Create QUERY tables (aka "silver tables")</w:t>
            </w:r>
            <w:r w:rsidR="00BF5D97">
              <w:rPr>
                <w:noProof/>
                <w:webHidden/>
              </w:rPr>
              <w:tab/>
            </w:r>
            <w:r w:rsidR="00BF5D97">
              <w:rPr>
                <w:noProof/>
                <w:webHidden/>
              </w:rPr>
              <w:fldChar w:fldCharType="begin"/>
            </w:r>
            <w:r w:rsidR="00BF5D97">
              <w:rPr>
                <w:noProof/>
                <w:webHidden/>
              </w:rPr>
              <w:instrText xml:space="preserve"> PAGEREF _Toc102632914 \h </w:instrText>
            </w:r>
            <w:r w:rsidR="00BF5D97">
              <w:rPr>
                <w:noProof/>
                <w:webHidden/>
              </w:rPr>
            </w:r>
            <w:r w:rsidR="00BF5D97">
              <w:rPr>
                <w:noProof/>
                <w:webHidden/>
              </w:rPr>
              <w:fldChar w:fldCharType="separate"/>
            </w:r>
            <w:r w:rsidR="00BF5D97">
              <w:rPr>
                <w:noProof/>
                <w:webHidden/>
              </w:rPr>
              <w:t>8</w:t>
            </w:r>
            <w:r w:rsidR="00BF5D97">
              <w:rPr>
                <w:noProof/>
                <w:webHidden/>
              </w:rPr>
              <w:fldChar w:fldCharType="end"/>
            </w:r>
          </w:hyperlink>
        </w:p>
        <w:p w14:paraId="240F2F1E" w14:textId="77777777" w:rsidR="00BF5D97" w:rsidRDefault="00A06A24">
          <w:pPr>
            <w:pStyle w:val="TOC2"/>
            <w:tabs>
              <w:tab w:val="left" w:pos="660"/>
              <w:tab w:val="right" w:leader="dot" w:pos="9750"/>
            </w:tabs>
            <w:rPr>
              <w:rFonts w:cstheme="minorBidi"/>
              <w:noProof/>
              <w:lang w:val="en-IN" w:eastAsia="en-IN"/>
            </w:rPr>
          </w:pPr>
          <w:hyperlink w:anchor="_Toc102632915" w:history="1">
            <w:r w:rsidR="00BF5D97" w:rsidRPr="00740768">
              <w:rPr>
                <w:rStyle w:val="Hyperlink"/>
                <w:noProof/>
              </w:rPr>
              <w:t>8.</w:t>
            </w:r>
            <w:r w:rsidR="00BF5D97">
              <w:rPr>
                <w:rFonts w:cstheme="minorBidi"/>
                <w:noProof/>
                <w:lang w:val="en-IN" w:eastAsia="en-IN"/>
              </w:rPr>
              <w:tab/>
            </w:r>
            <w:r w:rsidR="00BF5D97" w:rsidRPr="00740768">
              <w:rPr>
                <w:rStyle w:val="Hyperlink"/>
                <w:noProof/>
              </w:rPr>
              <w:t>See list of active streams.</w:t>
            </w:r>
            <w:r w:rsidR="00BF5D97">
              <w:rPr>
                <w:noProof/>
                <w:webHidden/>
              </w:rPr>
              <w:tab/>
            </w:r>
            <w:r w:rsidR="00BF5D97">
              <w:rPr>
                <w:noProof/>
                <w:webHidden/>
              </w:rPr>
              <w:fldChar w:fldCharType="begin"/>
            </w:r>
            <w:r w:rsidR="00BF5D97">
              <w:rPr>
                <w:noProof/>
                <w:webHidden/>
              </w:rPr>
              <w:instrText xml:space="preserve"> PAGEREF _Toc102632915 \h </w:instrText>
            </w:r>
            <w:r w:rsidR="00BF5D97">
              <w:rPr>
                <w:noProof/>
                <w:webHidden/>
              </w:rPr>
            </w:r>
            <w:r w:rsidR="00BF5D97">
              <w:rPr>
                <w:noProof/>
                <w:webHidden/>
              </w:rPr>
              <w:fldChar w:fldCharType="separate"/>
            </w:r>
            <w:r w:rsidR="00BF5D97">
              <w:rPr>
                <w:noProof/>
                <w:webHidden/>
              </w:rPr>
              <w:t>9</w:t>
            </w:r>
            <w:r w:rsidR="00BF5D97">
              <w:rPr>
                <w:noProof/>
                <w:webHidden/>
              </w:rPr>
              <w:fldChar w:fldCharType="end"/>
            </w:r>
          </w:hyperlink>
        </w:p>
        <w:p w14:paraId="758F68AA" w14:textId="77777777" w:rsidR="00BF5D97" w:rsidRDefault="00A06A24">
          <w:pPr>
            <w:pStyle w:val="TOC2"/>
            <w:tabs>
              <w:tab w:val="left" w:pos="660"/>
              <w:tab w:val="right" w:leader="dot" w:pos="9750"/>
            </w:tabs>
            <w:rPr>
              <w:rFonts w:cstheme="minorBidi"/>
              <w:noProof/>
              <w:lang w:val="en-IN" w:eastAsia="en-IN"/>
            </w:rPr>
          </w:pPr>
          <w:hyperlink w:anchor="_Toc102632916" w:history="1">
            <w:r w:rsidR="00BF5D97" w:rsidRPr="00740768">
              <w:rPr>
                <w:rStyle w:val="Hyperlink"/>
                <w:noProof/>
              </w:rPr>
              <w:t>9.</w:t>
            </w:r>
            <w:r w:rsidR="00BF5D97">
              <w:rPr>
                <w:rFonts w:cstheme="minorBidi"/>
                <w:noProof/>
                <w:lang w:val="en-IN" w:eastAsia="en-IN"/>
              </w:rPr>
              <w:tab/>
            </w:r>
            <w:r w:rsidR="00BF5D97" w:rsidRPr="00740768">
              <w:rPr>
                <w:rStyle w:val="Hyperlink"/>
                <w:noProof/>
              </w:rPr>
              <w:t>Gold Table: Grouped Count of Events</w:t>
            </w:r>
            <w:r w:rsidR="00BF5D97">
              <w:rPr>
                <w:noProof/>
                <w:webHidden/>
              </w:rPr>
              <w:tab/>
            </w:r>
            <w:r w:rsidR="00BF5D97">
              <w:rPr>
                <w:noProof/>
                <w:webHidden/>
              </w:rPr>
              <w:fldChar w:fldCharType="begin"/>
            </w:r>
            <w:r w:rsidR="00BF5D97">
              <w:rPr>
                <w:noProof/>
                <w:webHidden/>
              </w:rPr>
              <w:instrText xml:space="preserve"> PAGEREF _Toc102632916 \h </w:instrText>
            </w:r>
            <w:r w:rsidR="00BF5D97">
              <w:rPr>
                <w:noProof/>
                <w:webHidden/>
              </w:rPr>
            </w:r>
            <w:r w:rsidR="00BF5D97">
              <w:rPr>
                <w:noProof/>
                <w:webHidden/>
              </w:rPr>
              <w:fldChar w:fldCharType="separate"/>
            </w:r>
            <w:r w:rsidR="00BF5D97">
              <w:rPr>
                <w:noProof/>
                <w:webHidden/>
              </w:rPr>
              <w:t>9</w:t>
            </w:r>
            <w:r w:rsidR="00BF5D97">
              <w:rPr>
                <w:noProof/>
                <w:webHidden/>
              </w:rPr>
              <w:fldChar w:fldCharType="end"/>
            </w:r>
          </w:hyperlink>
        </w:p>
        <w:p w14:paraId="19AF28A3" w14:textId="77777777" w:rsidR="00BF5D97" w:rsidRDefault="00A06A24">
          <w:pPr>
            <w:pStyle w:val="TOC2"/>
            <w:tabs>
              <w:tab w:val="left" w:pos="880"/>
              <w:tab w:val="right" w:leader="dot" w:pos="9750"/>
            </w:tabs>
            <w:rPr>
              <w:rFonts w:cstheme="minorBidi"/>
              <w:noProof/>
              <w:lang w:val="en-IN" w:eastAsia="en-IN"/>
            </w:rPr>
          </w:pPr>
          <w:hyperlink w:anchor="_Toc102632917" w:history="1">
            <w:r w:rsidR="00BF5D97" w:rsidRPr="00740768">
              <w:rPr>
                <w:rStyle w:val="Hyperlink"/>
                <w:noProof/>
              </w:rPr>
              <w:t>10.</w:t>
            </w:r>
            <w:r w:rsidR="00BF5D97">
              <w:rPr>
                <w:rFonts w:cstheme="minorBidi"/>
                <w:noProof/>
                <w:lang w:val="en-IN" w:eastAsia="en-IN"/>
              </w:rPr>
              <w:tab/>
            </w:r>
            <w:r w:rsidR="00BF5D97" w:rsidRPr="00740768">
              <w:rPr>
                <w:rStyle w:val="Hyperlink"/>
                <w:noProof/>
              </w:rPr>
              <w:t>Gold Table: Grouped Count of Events</w:t>
            </w:r>
            <w:r w:rsidR="00BF5D97">
              <w:rPr>
                <w:noProof/>
                <w:webHidden/>
              </w:rPr>
              <w:tab/>
            </w:r>
            <w:r w:rsidR="00BF5D97">
              <w:rPr>
                <w:noProof/>
                <w:webHidden/>
              </w:rPr>
              <w:fldChar w:fldCharType="begin"/>
            </w:r>
            <w:r w:rsidR="00BF5D97">
              <w:rPr>
                <w:noProof/>
                <w:webHidden/>
              </w:rPr>
              <w:instrText xml:space="preserve"> PAGEREF _Toc102632917 \h </w:instrText>
            </w:r>
            <w:r w:rsidR="00BF5D97">
              <w:rPr>
                <w:noProof/>
                <w:webHidden/>
              </w:rPr>
            </w:r>
            <w:r w:rsidR="00BF5D97">
              <w:rPr>
                <w:noProof/>
                <w:webHidden/>
              </w:rPr>
              <w:fldChar w:fldCharType="separate"/>
            </w:r>
            <w:r w:rsidR="00BF5D97">
              <w:rPr>
                <w:noProof/>
                <w:webHidden/>
              </w:rPr>
              <w:t>10</w:t>
            </w:r>
            <w:r w:rsidR="00BF5D97">
              <w:rPr>
                <w:noProof/>
                <w:webHidden/>
              </w:rPr>
              <w:fldChar w:fldCharType="end"/>
            </w:r>
          </w:hyperlink>
        </w:p>
        <w:p w14:paraId="6FB6B7D3" w14:textId="77777777" w:rsidR="00BF5D97" w:rsidRDefault="00A06A24">
          <w:pPr>
            <w:pStyle w:val="TOC2"/>
            <w:tabs>
              <w:tab w:val="left" w:pos="880"/>
              <w:tab w:val="right" w:leader="dot" w:pos="9750"/>
            </w:tabs>
            <w:rPr>
              <w:rFonts w:cstheme="minorBidi"/>
              <w:noProof/>
              <w:lang w:val="en-IN" w:eastAsia="en-IN"/>
            </w:rPr>
          </w:pPr>
          <w:hyperlink w:anchor="_Toc102632918" w:history="1">
            <w:r w:rsidR="00BF5D97" w:rsidRPr="00740768">
              <w:rPr>
                <w:rStyle w:val="Hyperlink"/>
                <w:noProof/>
              </w:rPr>
              <w:t>11.</w:t>
            </w:r>
            <w:r w:rsidR="00BF5D97">
              <w:rPr>
                <w:rFonts w:cstheme="minorBidi"/>
                <w:noProof/>
                <w:lang w:val="en-IN" w:eastAsia="en-IN"/>
              </w:rPr>
              <w:tab/>
            </w:r>
            <w:r w:rsidR="00BF5D97" w:rsidRPr="00740768">
              <w:rPr>
                <w:rStyle w:val="Hyperlink"/>
                <w:noProof/>
              </w:rPr>
              <w:t>Materialized View: Windowed Count of Hourly gt Events</w:t>
            </w:r>
            <w:r w:rsidR="00BF5D97">
              <w:rPr>
                <w:noProof/>
                <w:webHidden/>
              </w:rPr>
              <w:tab/>
            </w:r>
            <w:r w:rsidR="00BF5D97">
              <w:rPr>
                <w:noProof/>
                <w:webHidden/>
              </w:rPr>
              <w:fldChar w:fldCharType="begin"/>
            </w:r>
            <w:r w:rsidR="00BF5D97">
              <w:rPr>
                <w:noProof/>
                <w:webHidden/>
              </w:rPr>
              <w:instrText xml:space="preserve"> PAGEREF _Toc102632918 \h </w:instrText>
            </w:r>
            <w:r w:rsidR="00BF5D97">
              <w:rPr>
                <w:noProof/>
                <w:webHidden/>
              </w:rPr>
            </w:r>
            <w:r w:rsidR="00BF5D97">
              <w:rPr>
                <w:noProof/>
                <w:webHidden/>
              </w:rPr>
              <w:fldChar w:fldCharType="separate"/>
            </w:r>
            <w:r w:rsidR="00BF5D97">
              <w:rPr>
                <w:noProof/>
                <w:webHidden/>
              </w:rPr>
              <w:t>10</w:t>
            </w:r>
            <w:r w:rsidR="00BF5D97">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29097EE8" w14:textId="77777777" w:rsidR="00915A67" w:rsidRDefault="00915A67">
      <w:pPr>
        <w:spacing w:before="5" w:line="180" w:lineRule="exact"/>
        <w:rPr>
          <w:rFonts w:asciiTheme="minorHAnsi" w:hAnsiTheme="minorHAnsi" w:cstheme="minorHAnsi"/>
          <w:color w:val="0D0D0D" w:themeColor="text1" w:themeTint="F2"/>
          <w:sz w:val="24"/>
          <w:szCs w:val="24"/>
        </w:rPr>
      </w:pPr>
    </w:p>
    <w:p w14:paraId="6C5647F2" w14:textId="77777777" w:rsidR="00915A67" w:rsidRDefault="00915A67">
      <w:pPr>
        <w:spacing w:before="5" w:line="180" w:lineRule="exact"/>
        <w:rPr>
          <w:rFonts w:asciiTheme="minorHAnsi" w:hAnsiTheme="minorHAnsi" w:cstheme="minorHAnsi"/>
          <w:color w:val="0D0D0D" w:themeColor="text1" w:themeTint="F2"/>
          <w:sz w:val="24"/>
          <w:szCs w:val="24"/>
        </w:rPr>
      </w:pPr>
    </w:p>
    <w:p w14:paraId="4512FB8F" w14:textId="77777777" w:rsidR="00915A67" w:rsidRDefault="00915A67">
      <w:pPr>
        <w:spacing w:before="5" w:line="180" w:lineRule="exact"/>
        <w:rPr>
          <w:rFonts w:asciiTheme="minorHAnsi" w:hAnsiTheme="minorHAnsi" w:cstheme="minorHAnsi"/>
          <w:color w:val="0D0D0D" w:themeColor="text1" w:themeTint="F2"/>
          <w:sz w:val="24"/>
          <w:szCs w:val="24"/>
        </w:rPr>
      </w:pPr>
    </w:p>
    <w:p w14:paraId="0449857A" w14:textId="77777777" w:rsidR="00915A67" w:rsidRDefault="00915A67">
      <w:pPr>
        <w:spacing w:before="5" w:line="180" w:lineRule="exact"/>
        <w:rPr>
          <w:rFonts w:asciiTheme="minorHAnsi" w:hAnsiTheme="minorHAnsi" w:cstheme="minorHAnsi"/>
          <w:color w:val="0D0D0D" w:themeColor="text1" w:themeTint="F2"/>
          <w:sz w:val="24"/>
          <w:szCs w:val="24"/>
        </w:rPr>
      </w:pPr>
    </w:p>
    <w:p w14:paraId="13925BB6" w14:textId="77777777" w:rsidR="00915A67" w:rsidRDefault="00915A67">
      <w:pPr>
        <w:spacing w:before="5" w:line="180" w:lineRule="exact"/>
        <w:rPr>
          <w:rFonts w:asciiTheme="minorHAnsi" w:hAnsiTheme="minorHAnsi" w:cstheme="minorHAnsi"/>
          <w:color w:val="0D0D0D" w:themeColor="text1" w:themeTint="F2"/>
          <w:sz w:val="24"/>
          <w:szCs w:val="24"/>
        </w:rPr>
      </w:pPr>
    </w:p>
    <w:p w14:paraId="70D5060B" w14:textId="77777777" w:rsidR="00915A67" w:rsidRDefault="00915A67">
      <w:pPr>
        <w:spacing w:before="5" w:line="180" w:lineRule="exact"/>
        <w:rPr>
          <w:rFonts w:asciiTheme="minorHAnsi" w:hAnsiTheme="minorHAnsi" w:cstheme="minorHAnsi"/>
          <w:color w:val="0D0D0D" w:themeColor="text1" w:themeTint="F2"/>
          <w:sz w:val="24"/>
          <w:szCs w:val="24"/>
        </w:rPr>
      </w:pPr>
    </w:p>
    <w:p w14:paraId="3755C54A" w14:textId="77777777" w:rsidR="00915A67" w:rsidRDefault="00915A67">
      <w:pPr>
        <w:spacing w:before="5" w:line="180" w:lineRule="exact"/>
        <w:rPr>
          <w:rFonts w:asciiTheme="minorHAnsi" w:hAnsiTheme="minorHAnsi" w:cstheme="minorHAnsi"/>
          <w:color w:val="0D0D0D" w:themeColor="text1" w:themeTint="F2"/>
          <w:sz w:val="24"/>
          <w:szCs w:val="24"/>
        </w:rPr>
      </w:pPr>
    </w:p>
    <w:p w14:paraId="707E73EF" w14:textId="77777777" w:rsidR="00915A67" w:rsidRDefault="00915A67">
      <w:pPr>
        <w:spacing w:before="5" w:line="180" w:lineRule="exact"/>
        <w:rPr>
          <w:rFonts w:asciiTheme="minorHAnsi" w:hAnsiTheme="minorHAnsi" w:cstheme="minorHAnsi"/>
          <w:color w:val="0D0D0D" w:themeColor="text1" w:themeTint="F2"/>
          <w:sz w:val="24"/>
          <w:szCs w:val="24"/>
        </w:rPr>
      </w:pPr>
    </w:p>
    <w:p w14:paraId="3E327FAD" w14:textId="77777777" w:rsidR="00915A67" w:rsidRDefault="00915A67">
      <w:pPr>
        <w:spacing w:before="5" w:line="180" w:lineRule="exact"/>
        <w:rPr>
          <w:rFonts w:asciiTheme="minorHAnsi" w:hAnsiTheme="minorHAnsi" w:cstheme="minorHAnsi"/>
          <w:color w:val="0D0D0D" w:themeColor="text1" w:themeTint="F2"/>
          <w:sz w:val="24"/>
          <w:szCs w:val="24"/>
        </w:rPr>
      </w:pPr>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0" w:name="_Toc102632905"/>
      <w:r w:rsidRPr="005A7AA6">
        <w:rPr>
          <w:rFonts w:asciiTheme="minorHAnsi" w:eastAsia="Arial" w:hAnsiTheme="minorHAnsi" w:cstheme="minorHAnsi"/>
          <w:color w:val="E36C0A" w:themeColor="accent6" w:themeShade="BF"/>
        </w:rPr>
        <w:t>Introduction</w:t>
      </w:r>
      <w:bookmarkEnd w:id="0"/>
    </w:p>
    <w:p w14:paraId="6CAE9ED0" w14:textId="77777777"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 xml:space="preserve">Systems are working with massive amounts of data in petabytes or even more and it is still growing at an exponential rate. Big data is present everywhere around us and comes in from different sources like social media sites, sales, customer data, transactional data, </w:t>
      </w:r>
      <w:proofErr w:type="spellStart"/>
      <w:r w:rsidRPr="009969DB">
        <w:rPr>
          <w:rFonts w:asciiTheme="minorHAnsi" w:hAnsiTheme="minorHAnsi" w:cstheme="minorHAnsi"/>
          <w:color w:val="252525"/>
          <w:shd w:val="clear" w:color="auto" w:fill="FFFFFF"/>
        </w:rPr>
        <w:t>etc</w:t>
      </w:r>
      <w:proofErr w:type="spellEnd"/>
    </w:p>
    <w:p w14:paraId="10A109BB" w14:textId="2DA9DEBD" w:rsidR="009969DB" w:rsidRPr="009969DB" w:rsidRDefault="00A06A24"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hyperlink r:id="rId10" w:tgtFrame="_blank" w:history="1">
        <w:r w:rsidR="009969DB" w:rsidRPr="009969DB">
          <w:rPr>
            <w:rStyle w:val="Hyperlink"/>
            <w:rFonts w:asciiTheme="minorHAnsi" w:eastAsiaTheme="majorEastAsia" w:hAnsiTheme="minorHAnsi" w:cstheme="minorHAnsi"/>
            <w:color w:val="1662B5"/>
            <w:bdr w:val="none" w:sz="0" w:space="0" w:color="auto" w:frame="1"/>
            <w:shd w:val="clear" w:color="auto" w:fill="FFFFFF"/>
          </w:rPr>
          <w:t>Apache Spark</w:t>
        </w:r>
      </w:hyperlink>
      <w:r w:rsidR="009969DB" w:rsidRPr="009969DB">
        <w:rPr>
          <w:rFonts w:asciiTheme="minorHAnsi" w:hAnsiTheme="minorHAnsi" w:cstheme="minorHAnsi"/>
          <w:color w:val="252525"/>
          <w:shd w:val="clear" w:color="auto" w:fill="FFFFFF"/>
        </w:rPr>
        <w:t> is an open-source, fast cluster computing system and a highly popular framework for big data analysis. This framework processes the data in parallel that helps to boost the performance. It is written in </w:t>
      </w:r>
      <w:hyperlink r:id="rId11" w:tgtFrame="_blank" w:history="1">
        <w:r w:rsidR="009969DB" w:rsidRPr="009969DB">
          <w:rPr>
            <w:rStyle w:val="Hyperlink"/>
            <w:rFonts w:asciiTheme="minorHAnsi" w:eastAsiaTheme="majorEastAsia" w:hAnsiTheme="minorHAnsi" w:cstheme="minorHAnsi"/>
            <w:color w:val="606ADB"/>
            <w:bdr w:val="none" w:sz="0" w:space="0" w:color="auto" w:frame="1"/>
            <w:shd w:val="clear" w:color="auto" w:fill="FFFFFF"/>
          </w:rPr>
          <w:t>Scala</w:t>
        </w:r>
      </w:hyperlink>
      <w:r w:rsidR="009969DB" w:rsidRPr="009969DB">
        <w:rPr>
          <w:rFonts w:asciiTheme="minorHAnsi" w:hAnsiTheme="minorHAnsi" w:cstheme="minorHAnsi"/>
          <w:color w:val="252525"/>
          <w:shd w:val="clear" w:color="auto" w:fill="FFFFFF"/>
        </w:rPr>
        <w:t>, a high-level language, and also supports APIs for Python, SQL, Java and R.</w:t>
      </w:r>
    </w:p>
    <w:p w14:paraId="68D2C4DC" w14:textId="67B8E1FE"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Azure Databricks is the implementation of Apache Spark on Azure. With fully managed Spark clusters, it is used to process large workloads of data and also helps in data engineering, data exploring and also visualizing data using Machine learning.</w:t>
      </w:r>
    </w:p>
    <w:p w14:paraId="447F1813" w14:textId="77777777" w:rsidR="00932C15" w:rsidRPr="00085F7E" w:rsidRDefault="00932C15" w:rsidP="00932C15">
      <w:pPr>
        <w:pStyle w:val="NormalWeb"/>
        <w:shd w:val="clear" w:color="auto" w:fill="FFFFFF"/>
        <w:spacing w:before="240" w:beforeAutospacing="0" w:after="0" w:afterAutospacing="0"/>
        <w:rPr>
          <w:rFonts w:asciiTheme="minorHAnsi" w:hAnsiTheme="minorHAnsi" w:cstheme="minorHAnsi"/>
        </w:rPr>
      </w:pPr>
      <w:r w:rsidRPr="00085F7E">
        <w:rPr>
          <w:rFonts w:asciiTheme="minorHAnsi" w:hAnsiTheme="minorHAnsi" w:cstheme="minorHAnsi"/>
        </w:rPr>
        <w:t>In this notebook, we will explore combining streaming and batch processing with a single pipeline. We will begin by defining the following logic:</w:t>
      </w:r>
    </w:p>
    <w:p w14:paraId="5ACB700F" w14:textId="77777777" w:rsidR="00932C15" w:rsidRPr="00085F7E" w:rsidRDefault="00932C15" w:rsidP="00564C0D">
      <w:pPr>
        <w:numPr>
          <w:ilvl w:val="0"/>
          <w:numId w:val="2"/>
        </w:numPr>
        <w:shd w:val="clear" w:color="auto" w:fill="FFFFFF"/>
        <w:spacing w:beforeAutospacing="1" w:afterAutospacing="1"/>
        <w:ind w:left="375"/>
        <w:rPr>
          <w:rFonts w:asciiTheme="minorHAnsi" w:hAnsiTheme="minorHAnsi" w:cstheme="minorHAnsi"/>
        </w:rPr>
      </w:pPr>
      <w:r>
        <w:rPr>
          <w:rFonts w:asciiTheme="minorHAnsi" w:hAnsiTheme="minorHAnsi" w:cstheme="minorHAnsi"/>
        </w:rPr>
        <w:t>I</w:t>
      </w:r>
      <w:r w:rsidRPr="00085F7E">
        <w:rPr>
          <w:rFonts w:asciiTheme="minorHAnsi" w:hAnsiTheme="minorHAnsi" w:cstheme="minorHAnsi"/>
        </w:rPr>
        <w:t>ngest streaming JSON data from disk and write it to a Delta Lake Table </w:t>
      </w:r>
      <w:r w:rsidRPr="00085F7E">
        <w:rPr>
          <w:rStyle w:val="HTMLCode"/>
          <w:rFonts w:asciiTheme="minorHAnsi" w:eastAsiaTheme="majorEastAsia" w:hAnsiTheme="minorHAnsi" w:cstheme="minorHAnsi"/>
          <w:b/>
          <w:bdr w:val="none" w:sz="0" w:space="0" w:color="auto" w:frame="1"/>
        </w:rPr>
        <w:t>/activity/Bronze</w:t>
      </w:r>
    </w:p>
    <w:p w14:paraId="4996E383" w14:textId="77777777" w:rsidR="00932C15" w:rsidRPr="00085F7E" w:rsidRDefault="00932C15" w:rsidP="00564C0D">
      <w:pPr>
        <w:numPr>
          <w:ilvl w:val="0"/>
          <w:numId w:val="2"/>
        </w:numPr>
        <w:shd w:val="clear" w:color="auto" w:fill="FFFFFF"/>
        <w:spacing w:before="100" w:beforeAutospacing="1" w:after="100" w:afterAutospacing="1"/>
        <w:ind w:left="375"/>
        <w:rPr>
          <w:rFonts w:asciiTheme="minorHAnsi" w:hAnsiTheme="minorHAnsi" w:cstheme="minorHAnsi"/>
        </w:rPr>
      </w:pPr>
      <w:r w:rsidRPr="00085F7E">
        <w:rPr>
          <w:rFonts w:asciiTheme="minorHAnsi" w:hAnsiTheme="minorHAnsi" w:cstheme="minorHAnsi"/>
        </w:rPr>
        <w:t>perform a Stream-Static Join on the streamed data to add additional geographic data</w:t>
      </w:r>
    </w:p>
    <w:p w14:paraId="3CA3004B" w14:textId="77777777" w:rsidR="00932C15" w:rsidRPr="00085F7E" w:rsidRDefault="00932C15" w:rsidP="00564C0D">
      <w:pPr>
        <w:numPr>
          <w:ilvl w:val="0"/>
          <w:numId w:val="2"/>
        </w:numPr>
        <w:shd w:val="clear" w:color="auto" w:fill="FFFFFF"/>
        <w:spacing w:beforeAutospacing="1" w:afterAutospacing="1"/>
        <w:ind w:left="375"/>
        <w:rPr>
          <w:rFonts w:asciiTheme="minorHAnsi" w:hAnsiTheme="minorHAnsi" w:cstheme="minorHAnsi"/>
        </w:rPr>
      </w:pPr>
      <w:r w:rsidRPr="00085F7E">
        <w:rPr>
          <w:rFonts w:asciiTheme="minorHAnsi" w:hAnsiTheme="minorHAnsi" w:cstheme="minorHAnsi"/>
        </w:rPr>
        <w:t>transform and load the data, saving it out to our Delta Lake Table </w:t>
      </w:r>
      <w:r w:rsidRPr="00085F7E">
        <w:rPr>
          <w:rStyle w:val="HTMLCode"/>
          <w:rFonts w:asciiTheme="minorHAnsi" w:eastAsiaTheme="majorEastAsia" w:hAnsiTheme="minorHAnsi" w:cstheme="minorHAnsi"/>
          <w:b/>
          <w:bdr w:val="none" w:sz="0" w:space="0" w:color="auto" w:frame="1"/>
        </w:rPr>
        <w:t>/activity/Silver</w:t>
      </w:r>
    </w:p>
    <w:p w14:paraId="544EFFB5" w14:textId="77777777" w:rsidR="00932C15" w:rsidRPr="00085F7E" w:rsidRDefault="00932C15" w:rsidP="00564C0D">
      <w:pPr>
        <w:numPr>
          <w:ilvl w:val="0"/>
          <w:numId w:val="2"/>
        </w:numPr>
        <w:shd w:val="clear" w:color="auto" w:fill="FFFFFF"/>
        <w:spacing w:beforeAutospacing="1" w:afterAutospacing="1"/>
        <w:ind w:left="375"/>
        <w:rPr>
          <w:rFonts w:asciiTheme="minorHAnsi" w:hAnsiTheme="minorHAnsi" w:cstheme="minorHAnsi"/>
        </w:rPr>
      </w:pPr>
      <w:r w:rsidRPr="00085F7E">
        <w:rPr>
          <w:rFonts w:asciiTheme="minorHAnsi" w:hAnsiTheme="minorHAnsi" w:cstheme="minorHAnsi"/>
        </w:rPr>
        <w:t>summarize the data through aggregation into the Delta Lake Table </w:t>
      </w:r>
      <w:r w:rsidRPr="00085F7E">
        <w:rPr>
          <w:rStyle w:val="HTMLCode"/>
          <w:rFonts w:asciiTheme="minorHAnsi" w:eastAsiaTheme="majorEastAsia" w:hAnsiTheme="minorHAnsi" w:cstheme="minorHAnsi"/>
          <w:bdr w:val="none" w:sz="0" w:space="0" w:color="auto" w:frame="1"/>
        </w:rPr>
        <w:t>/activity/Gold/</w:t>
      </w:r>
      <w:proofErr w:type="spellStart"/>
      <w:r w:rsidRPr="00085F7E">
        <w:rPr>
          <w:rStyle w:val="HTMLCode"/>
          <w:rFonts w:asciiTheme="minorHAnsi" w:eastAsiaTheme="majorEastAsia" w:hAnsiTheme="minorHAnsi" w:cstheme="minorHAnsi"/>
          <w:bdr w:val="none" w:sz="0" w:space="0" w:color="auto" w:frame="1"/>
        </w:rPr>
        <w:t>groupedCounts</w:t>
      </w:r>
      <w:proofErr w:type="spellEnd"/>
    </w:p>
    <w:p w14:paraId="75B4A103" w14:textId="77777777" w:rsidR="00932C15" w:rsidRPr="00085F7E" w:rsidRDefault="00932C15" w:rsidP="00564C0D">
      <w:pPr>
        <w:numPr>
          <w:ilvl w:val="0"/>
          <w:numId w:val="2"/>
        </w:numPr>
        <w:shd w:val="clear" w:color="auto" w:fill="FFFFFF"/>
        <w:spacing w:before="100" w:beforeAutospacing="1" w:after="100" w:afterAutospacing="1"/>
        <w:ind w:left="375"/>
        <w:rPr>
          <w:rFonts w:asciiTheme="minorHAnsi" w:hAnsiTheme="minorHAnsi" w:cstheme="minorHAnsi"/>
        </w:rPr>
      </w:pPr>
      <w:r w:rsidRPr="00085F7E">
        <w:rPr>
          <w:rFonts w:asciiTheme="minorHAnsi" w:hAnsiTheme="minorHAnsi" w:cstheme="minorHAnsi"/>
        </w:rPr>
        <w:t>materialize views of our gold table through streaming plots and static queries</w:t>
      </w:r>
    </w:p>
    <w:p w14:paraId="4FE21FD7" w14:textId="77777777" w:rsidR="00932C15" w:rsidRDefault="00932C15" w:rsidP="00932C15">
      <w:pPr>
        <w:pStyle w:val="NormalWeb"/>
        <w:shd w:val="clear" w:color="auto" w:fill="FFFFFF"/>
        <w:spacing w:before="240" w:beforeAutospacing="0" w:after="0" w:afterAutospacing="0"/>
        <w:rPr>
          <w:rFonts w:ascii="Segoe UI" w:hAnsi="Segoe UI" w:cs="Segoe UI"/>
        </w:rPr>
      </w:pPr>
      <w:r w:rsidRPr="00085F7E">
        <w:rPr>
          <w:rFonts w:asciiTheme="minorHAnsi" w:hAnsiTheme="minorHAnsi" w:cstheme="minorHAnsi"/>
        </w:rPr>
        <w:t>We will then demonstrate that by writing batches of data back to our bronze table, we can trigger the same logic on newly loaded data and propagate our changes automatically</w:t>
      </w:r>
      <w:r>
        <w:rPr>
          <w:rFonts w:ascii="Segoe UI" w:hAnsi="Segoe UI" w:cs="Segoe UI"/>
        </w:rPr>
        <w:t>.</w:t>
      </w:r>
    </w:p>
    <w:p w14:paraId="6C320790" w14:textId="7B35DC8B" w:rsidR="00ED5659" w:rsidRDefault="00ED5659" w:rsidP="00ED5659">
      <w:pPr>
        <w:rPr>
          <w:rFonts w:eastAsia="Arial"/>
        </w:rPr>
      </w:pPr>
    </w:p>
    <w:p w14:paraId="20E71B47" w14:textId="5A1B4BC1" w:rsidR="00232A3B" w:rsidRPr="00085F7E" w:rsidRDefault="00232A3B" w:rsidP="00085F7E">
      <w:pPr>
        <w:pStyle w:val="Heading1"/>
        <w:rPr>
          <w:rFonts w:asciiTheme="minorHAnsi" w:eastAsia="Arial" w:hAnsiTheme="minorHAnsi" w:cstheme="minorHAnsi"/>
          <w:color w:val="E36C0A" w:themeColor="accent6" w:themeShade="BF"/>
        </w:rPr>
      </w:pPr>
      <w:bookmarkStart w:id="1" w:name="_Toc102632906"/>
      <w:r w:rsidRPr="00085F7E">
        <w:rPr>
          <w:rFonts w:asciiTheme="minorHAnsi" w:eastAsia="Arial" w:hAnsiTheme="minorHAnsi" w:cstheme="minorHAnsi"/>
          <w:color w:val="E36C0A" w:themeColor="accent6" w:themeShade="BF"/>
        </w:rPr>
        <w:t xml:space="preserve">Exercise 1 </w:t>
      </w:r>
      <w:r w:rsidR="004B554C">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bookmarkEnd w:id="1"/>
      <w:r w:rsidR="00904623">
        <w:rPr>
          <w:rFonts w:asciiTheme="minorHAnsi" w:eastAsia="Arial" w:hAnsiTheme="minorHAnsi" w:cstheme="minorHAnsi"/>
          <w:color w:val="E36C0A" w:themeColor="accent6" w:themeShade="BF"/>
        </w:rPr>
        <w:t>Provision Azure Machine Learning Workspace</w:t>
      </w:r>
    </w:p>
    <w:p w14:paraId="3A84E54A" w14:textId="77777777" w:rsidR="00BD4FC6" w:rsidRDefault="00BD4FC6" w:rsidP="00222A84"/>
    <w:p w14:paraId="175D1776" w14:textId="77777777" w:rsidR="00BD4FC6" w:rsidRDefault="00BD4FC6" w:rsidP="00222A84"/>
    <w:p w14:paraId="7F59C128" w14:textId="77777777" w:rsidR="00904623" w:rsidRDefault="00904623" w:rsidP="00904623">
      <w:pPr>
        <w:pStyle w:val="NormalWeb"/>
        <w:shd w:val="clear" w:color="auto" w:fill="FFFFFF"/>
        <w:rPr>
          <w:rFonts w:ascii="Segoe UI" w:hAnsi="Segoe UI" w:cs="Segoe UI"/>
          <w:color w:val="171717"/>
        </w:rPr>
      </w:pPr>
      <w:r>
        <w:rPr>
          <w:rFonts w:ascii="Segoe UI" w:hAnsi="Segoe UI" w:cs="Segoe UI"/>
          <w:color w:val="171717"/>
        </w:rPr>
        <w:t xml:space="preserve">In this </w:t>
      </w:r>
      <w:proofErr w:type="spellStart"/>
      <w:r>
        <w:rPr>
          <w:rFonts w:ascii="Segoe UI" w:hAnsi="Segoe UI" w:cs="Segoe UI"/>
          <w:color w:val="171717"/>
        </w:rPr>
        <w:t>quickstart</w:t>
      </w:r>
      <w:proofErr w:type="spellEnd"/>
      <w:r>
        <w:rPr>
          <w:rFonts w:ascii="Segoe UI" w:hAnsi="Segoe UI" w:cs="Segoe UI"/>
          <w:color w:val="171717"/>
        </w:rPr>
        <w:t>, you'll create a workspace and then add compute resources to the workspace. You'll then have everything you need to get started with Azure Machine Learning.</w:t>
      </w:r>
    </w:p>
    <w:p w14:paraId="31541F42" w14:textId="77777777" w:rsidR="00904623" w:rsidRDefault="00904623" w:rsidP="00904623">
      <w:pPr>
        <w:pStyle w:val="NormalWeb"/>
        <w:shd w:val="clear" w:color="auto" w:fill="FFFFFF"/>
        <w:rPr>
          <w:rFonts w:ascii="Segoe UI" w:hAnsi="Segoe UI" w:cs="Segoe UI"/>
          <w:color w:val="171717"/>
        </w:rPr>
      </w:pPr>
      <w:r>
        <w:rPr>
          <w:rFonts w:ascii="Segoe UI" w:hAnsi="Segoe UI" w:cs="Segoe UI"/>
          <w:color w:val="171717"/>
        </w:rPr>
        <w:t xml:space="preserve">The workspace is the top-level resource for your machine learning activities, providing a centralized place to view and manage the </w:t>
      </w:r>
      <w:proofErr w:type="spellStart"/>
      <w:r>
        <w:rPr>
          <w:rFonts w:ascii="Segoe UI" w:hAnsi="Segoe UI" w:cs="Segoe UI"/>
          <w:color w:val="171717"/>
        </w:rPr>
        <w:t>artifacts</w:t>
      </w:r>
      <w:proofErr w:type="spellEnd"/>
      <w:r>
        <w:rPr>
          <w:rFonts w:ascii="Segoe UI" w:hAnsi="Segoe UI" w:cs="Segoe UI"/>
          <w:color w:val="171717"/>
        </w:rPr>
        <w:t xml:space="preserve"> you create when you use Azure Machine Learning. The compute resources provide a pre-configured cloud-based environment you can use to train, deploy, automate, manage, and track machine learning models.</w:t>
      </w:r>
    </w:p>
    <w:p w14:paraId="75A6542F" w14:textId="77777777" w:rsidR="00232A3B" w:rsidRDefault="00232A3B" w:rsidP="00232A3B"/>
    <w:p w14:paraId="168CA3A4" w14:textId="77777777" w:rsidR="002E4768" w:rsidRDefault="002E4768" w:rsidP="00232A3B"/>
    <w:p w14:paraId="2C6E8D7E" w14:textId="77777777" w:rsidR="002E4768" w:rsidRDefault="002E4768" w:rsidP="00232A3B"/>
    <w:p w14:paraId="2836D61E" w14:textId="39CABBA0" w:rsidR="002E4768" w:rsidRDefault="002E4768" w:rsidP="00232A3B">
      <w:r w:rsidRPr="002E4768">
        <w:lastRenderedPageBreak/>
        <w:drawing>
          <wp:inline distT="0" distB="0" distL="0" distR="0" wp14:anchorId="318CC523" wp14:editId="79494CA9">
            <wp:extent cx="6197600" cy="2680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7600" cy="2680970"/>
                    </a:xfrm>
                    <a:prstGeom prst="rect">
                      <a:avLst/>
                    </a:prstGeom>
                  </pic:spPr>
                </pic:pic>
              </a:graphicData>
            </a:graphic>
          </wp:inline>
        </w:drawing>
      </w:r>
    </w:p>
    <w:p w14:paraId="0C0EF7FE" w14:textId="77777777" w:rsidR="002E4768" w:rsidRDefault="002E4768" w:rsidP="00232A3B"/>
    <w:p w14:paraId="7C370323" w14:textId="77777777" w:rsidR="002E4768" w:rsidRDefault="002E4768" w:rsidP="00232A3B"/>
    <w:p w14:paraId="65803E8A" w14:textId="77777777" w:rsidR="002E4768" w:rsidRDefault="002E4768" w:rsidP="00232A3B"/>
    <w:p w14:paraId="03EC1279" w14:textId="79CF70F5" w:rsidR="002E4768" w:rsidRDefault="002E4768" w:rsidP="00232A3B">
      <w:r w:rsidRPr="002E4768">
        <w:drawing>
          <wp:inline distT="0" distB="0" distL="0" distR="0" wp14:anchorId="262D55AD" wp14:editId="343C8C44">
            <wp:extent cx="5226319" cy="1549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6319" cy="1549480"/>
                    </a:xfrm>
                    <a:prstGeom prst="rect">
                      <a:avLst/>
                    </a:prstGeom>
                  </pic:spPr>
                </pic:pic>
              </a:graphicData>
            </a:graphic>
          </wp:inline>
        </w:drawing>
      </w:r>
    </w:p>
    <w:p w14:paraId="11DDCBF2" w14:textId="77777777" w:rsidR="002E4768" w:rsidRDefault="002E4768" w:rsidP="00232A3B"/>
    <w:p w14:paraId="6C14CB42" w14:textId="77777777" w:rsidR="002E4768" w:rsidRDefault="002E4768" w:rsidP="00232A3B"/>
    <w:p w14:paraId="74C68FC5" w14:textId="48330835" w:rsidR="002E4768" w:rsidRDefault="00D172BF" w:rsidP="00232A3B">
      <w:r w:rsidRPr="00D172BF">
        <w:drawing>
          <wp:inline distT="0" distB="0" distL="0" distR="0" wp14:anchorId="68CEB231" wp14:editId="5C96F2F1">
            <wp:extent cx="4635738" cy="2749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738" cy="2749691"/>
                    </a:xfrm>
                    <a:prstGeom prst="rect">
                      <a:avLst/>
                    </a:prstGeom>
                  </pic:spPr>
                </pic:pic>
              </a:graphicData>
            </a:graphic>
          </wp:inline>
        </w:drawing>
      </w:r>
    </w:p>
    <w:p w14:paraId="25F2EC08" w14:textId="77777777" w:rsidR="00D172BF" w:rsidRDefault="00D172BF" w:rsidP="00232A3B"/>
    <w:p w14:paraId="7355B8A2" w14:textId="7DA89E82" w:rsidR="00D172BF" w:rsidRDefault="00D172BF" w:rsidP="00232A3B">
      <w:r w:rsidRPr="00D172BF">
        <w:lastRenderedPageBreak/>
        <w:drawing>
          <wp:inline distT="0" distB="0" distL="0" distR="0" wp14:anchorId="48D5EE2B" wp14:editId="521EB4B9">
            <wp:extent cx="4426177" cy="2400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177" cy="2400423"/>
                    </a:xfrm>
                    <a:prstGeom prst="rect">
                      <a:avLst/>
                    </a:prstGeom>
                  </pic:spPr>
                </pic:pic>
              </a:graphicData>
            </a:graphic>
          </wp:inline>
        </w:drawing>
      </w:r>
    </w:p>
    <w:p w14:paraId="7F07F385" w14:textId="77777777" w:rsidR="00D172BF" w:rsidRDefault="00D172BF" w:rsidP="00232A3B"/>
    <w:p w14:paraId="487C92EA" w14:textId="3169B073" w:rsidR="00D172BF" w:rsidRDefault="00D172BF" w:rsidP="00232A3B">
      <w:r w:rsidRPr="00D172BF">
        <w:drawing>
          <wp:inline distT="0" distB="0" distL="0" distR="0" wp14:anchorId="3EA2ECBE" wp14:editId="0B60FB03">
            <wp:extent cx="4673840" cy="379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840" cy="3797495"/>
                    </a:xfrm>
                    <a:prstGeom prst="rect">
                      <a:avLst/>
                    </a:prstGeom>
                  </pic:spPr>
                </pic:pic>
              </a:graphicData>
            </a:graphic>
          </wp:inline>
        </w:drawing>
      </w:r>
    </w:p>
    <w:p w14:paraId="228A483B" w14:textId="77777777" w:rsidR="00D172BF" w:rsidRDefault="00D172BF" w:rsidP="00232A3B"/>
    <w:p w14:paraId="727BC165" w14:textId="77777777" w:rsidR="00D172BF" w:rsidRDefault="00D172BF" w:rsidP="00232A3B"/>
    <w:p w14:paraId="10B722E6" w14:textId="77777777" w:rsidR="00D172BF" w:rsidRDefault="00D172BF" w:rsidP="00232A3B"/>
    <w:p w14:paraId="5CC297E9" w14:textId="2C60C7B0" w:rsidR="00D172BF" w:rsidRDefault="00D172BF" w:rsidP="00232A3B">
      <w:r w:rsidRPr="00D172BF">
        <w:lastRenderedPageBreak/>
        <w:drawing>
          <wp:inline distT="0" distB="0" distL="0" distR="0" wp14:anchorId="17D96383" wp14:editId="09CB5164">
            <wp:extent cx="4210266" cy="37212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266" cy="3721291"/>
                    </a:xfrm>
                    <a:prstGeom prst="rect">
                      <a:avLst/>
                    </a:prstGeom>
                  </pic:spPr>
                </pic:pic>
              </a:graphicData>
            </a:graphic>
          </wp:inline>
        </w:drawing>
      </w:r>
    </w:p>
    <w:p w14:paraId="57FE10AA" w14:textId="77777777" w:rsidR="00D172BF" w:rsidRDefault="00D172BF" w:rsidP="00232A3B"/>
    <w:p w14:paraId="53586B19" w14:textId="77777777" w:rsidR="00D172BF" w:rsidRDefault="00D172BF" w:rsidP="00232A3B"/>
    <w:p w14:paraId="021190E0" w14:textId="77677173" w:rsidR="00D172BF" w:rsidRDefault="00D172BF" w:rsidP="00232A3B">
      <w:r w:rsidRPr="00D172BF">
        <w:drawing>
          <wp:inline distT="0" distB="0" distL="0" distR="0" wp14:anchorId="567851F8" wp14:editId="61762519">
            <wp:extent cx="6197600" cy="2451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600" cy="2451100"/>
                    </a:xfrm>
                    <a:prstGeom prst="rect">
                      <a:avLst/>
                    </a:prstGeom>
                  </pic:spPr>
                </pic:pic>
              </a:graphicData>
            </a:graphic>
          </wp:inline>
        </w:drawing>
      </w:r>
    </w:p>
    <w:p w14:paraId="0C7A0D85" w14:textId="77777777" w:rsidR="00D172BF" w:rsidRDefault="00D172BF" w:rsidP="00232A3B"/>
    <w:p w14:paraId="7B9CBE14" w14:textId="055A4780" w:rsidR="00D172BF" w:rsidRDefault="00D172BF" w:rsidP="00232A3B">
      <w:r w:rsidRPr="00D172BF">
        <w:drawing>
          <wp:inline distT="0" distB="0" distL="0" distR="0" wp14:anchorId="7375BD28" wp14:editId="3C81A849">
            <wp:extent cx="6197600" cy="24885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600" cy="2488565"/>
                    </a:xfrm>
                    <a:prstGeom prst="rect">
                      <a:avLst/>
                    </a:prstGeom>
                  </pic:spPr>
                </pic:pic>
              </a:graphicData>
            </a:graphic>
          </wp:inline>
        </w:drawing>
      </w:r>
    </w:p>
    <w:p w14:paraId="5521C4A5" w14:textId="77777777" w:rsidR="00D172BF" w:rsidRDefault="00D172BF" w:rsidP="00232A3B"/>
    <w:p w14:paraId="191A1B49" w14:textId="5A00BBD5" w:rsidR="00D172BF" w:rsidRDefault="00D172BF" w:rsidP="00232A3B">
      <w:r w:rsidRPr="00D172BF">
        <w:lastRenderedPageBreak/>
        <w:drawing>
          <wp:inline distT="0" distB="0" distL="0" distR="0" wp14:anchorId="6932C1DA" wp14:editId="02951594">
            <wp:extent cx="6197600" cy="23094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7600" cy="2309495"/>
                    </a:xfrm>
                    <a:prstGeom prst="rect">
                      <a:avLst/>
                    </a:prstGeom>
                  </pic:spPr>
                </pic:pic>
              </a:graphicData>
            </a:graphic>
          </wp:inline>
        </w:drawing>
      </w:r>
    </w:p>
    <w:p w14:paraId="2C697DD2" w14:textId="77777777" w:rsidR="00D172BF" w:rsidRDefault="00D172BF" w:rsidP="00232A3B"/>
    <w:p w14:paraId="43FDEEFA" w14:textId="77777777" w:rsidR="00D172BF" w:rsidRDefault="00D172BF" w:rsidP="00232A3B"/>
    <w:p w14:paraId="7FC5D32B" w14:textId="107AF51B" w:rsidR="00D172BF" w:rsidRDefault="00D172BF" w:rsidP="00232A3B">
      <w:r w:rsidRPr="00D172BF">
        <w:drawing>
          <wp:inline distT="0" distB="0" distL="0" distR="0" wp14:anchorId="5819BD83" wp14:editId="6E9F96D6">
            <wp:extent cx="6197600" cy="30492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7600" cy="3049270"/>
                    </a:xfrm>
                    <a:prstGeom prst="rect">
                      <a:avLst/>
                    </a:prstGeom>
                  </pic:spPr>
                </pic:pic>
              </a:graphicData>
            </a:graphic>
          </wp:inline>
        </w:drawing>
      </w:r>
    </w:p>
    <w:p w14:paraId="7B6A7917" w14:textId="77777777" w:rsidR="00D172BF" w:rsidRDefault="00D172BF" w:rsidP="00232A3B"/>
    <w:p w14:paraId="78BCA404" w14:textId="77777777" w:rsidR="00D172BF" w:rsidRDefault="00D172BF" w:rsidP="00232A3B"/>
    <w:p w14:paraId="77ED3898" w14:textId="37CE8A6C" w:rsidR="00D172BF" w:rsidRDefault="00D172BF" w:rsidP="00232A3B">
      <w:r w:rsidRPr="00D172BF">
        <w:drawing>
          <wp:inline distT="0" distB="0" distL="0" distR="0" wp14:anchorId="09A1303F" wp14:editId="52772AAB">
            <wp:extent cx="6197600" cy="2001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600" cy="2001520"/>
                    </a:xfrm>
                    <a:prstGeom prst="rect">
                      <a:avLst/>
                    </a:prstGeom>
                  </pic:spPr>
                </pic:pic>
              </a:graphicData>
            </a:graphic>
          </wp:inline>
        </w:drawing>
      </w:r>
    </w:p>
    <w:p w14:paraId="40ACD224" w14:textId="77777777" w:rsidR="00D172BF" w:rsidRDefault="00D172BF" w:rsidP="00232A3B"/>
    <w:p w14:paraId="20B2C1C2" w14:textId="77777777" w:rsidR="00D172BF" w:rsidRDefault="00D172BF" w:rsidP="00232A3B"/>
    <w:p w14:paraId="04BFFC0F" w14:textId="77777777" w:rsidR="00D172BF" w:rsidRDefault="00D172BF" w:rsidP="00232A3B"/>
    <w:p w14:paraId="543570FD" w14:textId="269B163A" w:rsidR="00D172BF" w:rsidRDefault="00D172BF" w:rsidP="00232A3B">
      <w:r w:rsidRPr="00D172BF">
        <w:lastRenderedPageBreak/>
        <w:drawing>
          <wp:inline distT="0" distB="0" distL="0" distR="0" wp14:anchorId="26B078F4" wp14:editId="5B1CDFDD">
            <wp:extent cx="5943905" cy="194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905" cy="1949550"/>
                    </a:xfrm>
                    <a:prstGeom prst="rect">
                      <a:avLst/>
                    </a:prstGeom>
                  </pic:spPr>
                </pic:pic>
              </a:graphicData>
            </a:graphic>
          </wp:inline>
        </w:drawing>
      </w:r>
    </w:p>
    <w:p w14:paraId="7DC4F61A" w14:textId="77777777" w:rsidR="00D172BF" w:rsidRDefault="00D172BF" w:rsidP="00232A3B"/>
    <w:p w14:paraId="355D3FFE" w14:textId="77777777" w:rsidR="00D172BF" w:rsidRDefault="00D172BF" w:rsidP="00232A3B"/>
    <w:p w14:paraId="556CBF1A" w14:textId="77777777" w:rsidR="00D172BF" w:rsidRDefault="00D172BF" w:rsidP="00232A3B"/>
    <w:p w14:paraId="47EC1B64" w14:textId="0EABEEA9" w:rsidR="00D172BF" w:rsidRDefault="00D172BF" w:rsidP="00232A3B">
      <w:r w:rsidRPr="00D172BF">
        <w:drawing>
          <wp:inline distT="0" distB="0" distL="0" distR="0" wp14:anchorId="74EF8915" wp14:editId="0D2684CC">
            <wp:extent cx="6197600" cy="23583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7600" cy="2358390"/>
                    </a:xfrm>
                    <a:prstGeom prst="rect">
                      <a:avLst/>
                    </a:prstGeom>
                  </pic:spPr>
                </pic:pic>
              </a:graphicData>
            </a:graphic>
          </wp:inline>
        </w:drawing>
      </w:r>
    </w:p>
    <w:p w14:paraId="19C13D69" w14:textId="77777777" w:rsidR="00D172BF" w:rsidRDefault="00D172BF" w:rsidP="00232A3B"/>
    <w:p w14:paraId="450A93FA" w14:textId="77777777" w:rsidR="00D172BF" w:rsidRDefault="00D172BF" w:rsidP="00232A3B"/>
    <w:p w14:paraId="41DBC140" w14:textId="7BF9DB6C" w:rsidR="00D172BF" w:rsidRDefault="00D172BF" w:rsidP="00232A3B">
      <w:r w:rsidRPr="00D172BF">
        <w:drawing>
          <wp:inline distT="0" distB="0" distL="0" distR="0" wp14:anchorId="3B63C3D5" wp14:editId="7D5C971F">
            <wp:extent cx="2159111" cy="24766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9111" cy="2476627"/>
                    </a:xfrm>
                    <a:prstGeom prst="rect">
                      <a:avLst/>
                    </a:prstGeom>
                  </pic:spPr>
                </pic:pic>
              </a:graphicData>
            </a:graphic>
          </wp:inline>
        </w:drawing>
      </w:r>
    </w:p>
    <w:p w14:paraId="641E6ACF" w14:textId="77777777" w:rsidR="00D172BF" w:rsidRDefault="00D172BF" w:rsidP="00232A3B"/>
    <w:p w14:paraId="20564F5C" w14:textId="77777777" w:rsidR="00D172BF" w:rsidRDefault="00D172BF" w:rsidP="00232A3B"/>
    <w:p w14:paraId="2A2F41BB" w14:textId="77777777" w:rsidR="00D172BF" w:rsidRDefault="00D172BF" w:rsidP="00232A3B"/>
    <w:p w14:paraId="71F97D72" w14:textId="4E68216F" w:rsidR="00D172BF" w:rsidRDefault="00D172BF" w:rsidP="00232A3B">
      <w:r w:rsidRPr="00D172BF">
        <w:drawing>
          <wp:inline distT="0" distB="0" distL="0" distR="0" wp14:anchorId="0BD76E4D" wp14:editId="6624238E">
            <wp:extent cx="6197600" cy="14725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600" cy="1472565"/>
                    </a:xfrm>
                    <a:prstGeom prst="rect">
                      <a:avLst/>
                    </a:prstGeom>
                  </pic:spPr>
                </pic:pic>
              </a:graphicData>
            </a:graphic>
          </wp:inline>
        </w:drawing>
      </w:r>
    </w:p>
    <w:p w14:paraId="1374F354" w14:textId="77777777" w:rsidR="00D172BF" w:rsidRDefault="00D172BF" w:rsidP="00232A3B"/>
    <w:p w14:paraId="4D7AE028" w14:textId="75F2E40D" w:rsidR="00D172BF" w:rsidRDefault="00D172BF" w:rsidP="00232A3B">
      <w:r w:rsidRPr="00D172BF">
        <w:lastRenderedPageBreak/>
        <w:drawing>
          <wp:inline distT="0" distB="0" distL="0" distR="0" wp14:anchorId="0223C2F5" wp14:editId="30FAEAC6">
            <wp:extent cx="5855001" cy="36641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001" cy="3664138"/>
                    </a:xfrm>
                    <a:prstGeom prst="rect">
                      <a:avLst/>
                    </a:prstGeom>
                  </pic:spPr>
                </pic:pic>
              </a:graphicData>
            </a:graphic>
          </wp:inline>
        </w:drawing>
      </w:r>
    </w:p>
    <w:p w14:paraId="250D897F" w14:textId="77777777" w:rsidR="00D172BF" w:rsidRDefault="00D172BF" w:rsidP="00232A3B"/>
    <w:p w14:paraId="3217F16B" w14:textId="77777777" w:rsidR="00D172BF" w:rsidRDefault="00D172BF" w:rsidP="00232A3B"/>
    <w:p w14:paraId="5B955B41" w14:textId="77777777" w:rsidR="00D172BF" w:rsidRDefault="00D172BF" w:rsidP="00232A3B"/>
    <w:p w14:paraId="0BDAAE19" w14:textId="36F83910" w:rsidR="00D172BF" w:rsidRDefault="00DB0479" w:rsidP="00232A3B">
      <w:r w:rsidRPr="00DB0479">
        <w:drawing>
          <wp:inline distT="0" distB="0" distL="0" distR="0" wp14:anchorId="6BB1FBFE" wp14:editId="261D2FAB">
            <wp:extent cx="3626036" cy="37212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6036" cy="3721291"/>
                    </a:xfrm>
                    <a:prstGeom prst="rect">
                      <a:avLst/>
                    </a:prstGeom>
                  </pic:spPr>
                </pic:pic>
              </a:graphicData>
            </a:graphic>
          </wp:inline>
        </w:drawing>
      </w:r>
    </w:p>
    <w:p w14:paraId="48BA7848" w14:textId="77777777" w:rsidR="00DB0479" w:rsidRDefault="00DB0479" w:rsidP="00232A3B"/>
    <w:p w14:paraId="34A52EBC" w14:textId="77777777" w:rsidR="00DB0479" w:rsidRDefault="00DB0479" w:rsidP="00232A3B"/>
    <w:p w14:paraId="3FFEAE33" w14:textId="77777777" w:rsidR="00DB0479" w:rsidRDefault="00DB0479" w:rsidP="00232A3B"/>
    <w:p w14:paraId="286DB471" w14:textId="77777777" w:rsidR="00DB0479" w:rsidRDefault="00DB0479" w:rsidP="00232A3B"/>
    <w:p w14:paraId="13B02BB2" w14:textId="77777777" w:rsidR="00DB0479" w:rsidRDefault="00DB0479" w:rsidP="00232A3B"/>
    <w:p w14:paraId="6888FA91" w14:textId="77777777" w:rsidR="00DB0479" w:rsidRDefault="00DB0479" w:rsidP="00232A3B"/>
    <w:p w14:paraId="6A0181A3" w14:textId="5AAC9041" w:rsidR="00DB0479" w:rsidRDefault="00DB0479" w:rsidP="00232A3B">
      <w:r w:rsidRPr="00DB0479">
        <w:lastRenderedPageBreak/>
        <w:drawing>
          <wp:inline distT="0" distB="0" distL="0" distR="0" wp14:anchorId="2926E73B" wp14:editId="54D46A4B">
            <wp:extent cx="6197600" cy="30721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7600" cy="3072130"/>
                    </a:xfrm>
                    <a:prstGeom prst="rect">
                      <a:avLst/>
                    </a:prstGeom>
                  </pic:spPr>
                </pic:pic>
              </a:graphicData>
            </a:graphic>
          </wp:inline>
        </w:drawing>
      </w:r>
    </w:p>
    <w:p w14:paraId="73FEA2AC" w14:textId="77777777" w:rsidR="00DB0479" w:rsidRDefault="00DB0479" w:rsidP="00232A3B"/>
    <w:p w14:paraId="2D7FA6AC" w14:textId="77777777" w:rsidR="00DB0479" w:rsidRDefault="00DB0479" w:rsidP="00232A3B"/>
    <w:p w14:paraId="1529EACE" w14:textId="77777777" w:rsidR="00DB0479" w:rsidRDefault="00DB0479" w:rsidP="00232A3B"/>
    <w:p w14:paraId="04219DE8" w14:textId="77777777" w:rsidR="00DB0479" w:rsidRDefault="00DB0479" w:rsidP="00232A3B"/>
    <w:p w14:paraId="18B3822F" w14:textId="475D906F" w:rsidR="00DB0479" w:rsidRDefault="00DB0479" w:rsidP="00232A3B">
      <w:r w:rsidRPr="00DB0479">
        <w:drawing>
          <wp:inline distT="0" distB="0" distL="0" distR="0" wp14:anchorId="6B7ADB99" wp14:editId="27673100">
            <wp:extent cx="6197600" cy="31730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7600" cy="3173095"/>
                    </a:xfrm>
                    <a:prstGeom prst="rect">
                      <a:avLst/>
                    </a:prstGeom>
                  </pic:spPr>
                </pic:pic>
              </a:graphicData>
            </a:graphic>
          </wp:inline>
        </w:drawing>
      </w:r>
    </w:p>
    <w:p w14:paraId="3CCFA69D" w14:textId="77777777" w:rsidR="00DB0479" w:rsidRDefault="00DB0479" w:rsidP="00232A3B"/>
    <w:p w14:paraId="2C797F1F" w14:textId="77777777" w:rsidR="00DB0479" w:rsidRDefault="00DB0479" w:rsidP="00232A3B"/>
    <w:p w14:paraId="4C0E8554" w14:textId="77777777" w:rsidR="00DB0479" w:rsidRDefault="00DB0479" w:rsidP="00232A3B"/>
    <w:p w14:paraId="04F26797" w14:textId="48D6CF94" w:rsidR="00B7234D" w:rsidRDefault="00B7234D" w:rsidP="00232A3B">
      <w:r w:rsidRPr="00B7234D">
        <w:lastRenderedPageBreak/>
        <w:drawing>
          <wp:inline distT="0" distB="0" distL="0" distR="0" wp14:anchorId="73E63A74" wp14:editId="625D5E3D">
            <wp:extent cx="5645440" cy="3695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5440" cy="3695890"/>
                    </a:xfrm>
                    <a:prstGeom prst="rect">
                      <a:avLst/>
                    </a:prstGeom>
                  </pic:spPr>
                </pic:pic>
              </a:graphicData>
            </a:graphic>
          </wp:inline>
        </w:drawing>
      </w:r>
    </w:p>
    <w:p w14:paraId="32F52BCB" w14:textId="77777777" w:rsidR="00B7234D" w:rsidRDefault="00B7234D" w:rsidP="00232A3B"/>
    <w:p w14:paraId="0D4A4828" w14:textId="77777777" w:rsidR="00B7234D" w:rsidRDefault="00B7234D" w:rsidP="00232A3B"/>
    <w:p w14:paraId="75BECF70" w14:textId="77777777" w:rsidR="00B7234D" w:rsidRDefault="00B7234D" w:rsidP="00232A3B"/>
    <w:p w14:paraId="342902A2" w14:textId="5A56058B" w:rsidR="00B7234D" w:rsidRDefault="00B7234D" w:rsidP="00232A3B">
      <w:r w:rsidRPr="00B7234D">
        <w:drawing>
          <wp:inline distT="0" distB="0" distL="0" distR="0" wp14:anchorId="311F7B97" wp14:editId="419CCD76">
            <wp:extent cx="6197600" cy="28244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7600" cy="2824480"/>
                    </a:xfrm>
                    <a:prstGeom prst="rect">
                      <a:avLst/>
                    </a:prstGeom>
                  </pic:spPr>
                </pic:pic>
              </a:graphicData>
            </a:graphic>
          </wp:inline>
        </w:drawing>
      </w:r>
    </w:p>
    <w:p w14:paraId="3782EE4D" w14:textId="77777777" w:rsidR="00B7234D" w:rsidRDefault="00B7234D" w:rsidP="00232A3B"/>
    <w:p w14:paraId="7C5EA1E5" w14:textId="77777777" w:rsidR="00B7234D" w:rsidRDefault="00B7234D" w:rsidP="00232A3B"/>
    <w:p w14:paraId="5575C4CD" w14:textId="77777777" w:rsidR="00B7234D" w:rsidRDefault="00B7234D" w:rsidP="00232A3B"/>
    <w:p w14:paraId="220BDAFE" w14:textId="0CA6F453" w:rsidR="00B7234D" w:rsidRDefault="00B7234D" w:rsidP="00232A3B">
      <w:r w:rsidRPr="00B7234D">
        <w:lastRenderedPageBreak/>
        <w:drawing>
          <wp:inline distT="0" distB="0" distL="0" distR="0" wp14:anchorId="7BF7CA3F" wp14:editId="39D6CBD1">
            <wp:extent cx="6197600" cy="32327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7600" cy="3232785"/>
                    </a:xfrm>
                    <a:prstGeom prst="rect">
                      <a:avLst/>
                    </a:prstGeom>
                  </pic:spPr>
                </pic:pic>
              </a:graphicData>
            </a:graphic>
          </wp:inline>
        </w:drawing>
      </w:r>
    </w:p>
    <w:p w14:paraId="0D010CA1" w14:textId="07DF3FD6" w:rsidR="00D172BF" w:rsidRDefault="00D172BF" w:rsidP="00232A3B"/>
    <w:p w14:paraId="20DDA43F" w14:textId="77777777" w:rsidR="00FD1600" w:rsidRDefault="00FD1600" w:rsidP="00232A3B"/>
    <w:p w14:paraId="71F2C3D3" w14:textId="40490611" w:rsidR="00FD1600" w:rsidRDefault="00FD1600" w:rsidP="00232A3B">
      <w:r w:rsidRPr="00FD1600">
        <w:drawing>
          <wp:inline distT="0" distB="0" distL="0" distR="0" wp14:anchorId="4C7A9669" wp14:editId="15E92AFD">
            <wp:extent cx="1981302" cy="244487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1302" cy="2444876"/>
                    </a:xfrm>
                    <a:prstGeom prst="rect">
                      <a:avLst/>
                    </a:prstGeom>
                  </pic:spPr>
                </pic:pic>
              </a:graphicData>
            </a:graphic>
          </wp:inline>
        </w:drawing>
      </w:r>
    </w:p>
    <w:p w14:paraId="2D22F484" w14:textId="77777777" w:rsidR="00FD1600" w:rsidRDefault="00FD1600" w:rsidP="00232A3B"/>
    <w:p w14:paraId="34BAC194" w14:textId="77777777" w:rsidR="00FD1600" w:rsidRDefault="00FD1600" w:rsidP="00232A3B"/>
    <w:p w14:paraId="7BA12B45" w14:textId="406E3B8E" w:rsidR="00FD1600" w:rsidRDefault="00FD1600" w:rsidP="00232A3B">
      <w:r w:rsidRPr="00FD1600">
        <w:lastRenderedPageBreak/>
        <w:drawing>
          <wp:inline distT="0" distB="0" distL="0" distR="0" wp14:anchorId="5FEF8FF7" wp14:editId="0472DC0A">
            <wp:extent cx="3924502" cy="41340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4502" cy="4134062"/>
                    </a:xfrm>
                    <a:prstGeom prst="rect">
                      <a:avLst/>
                    </a:prstGeom>
                  </pic:spPr>
                </pic:pic>
              </a:graphicData>
            </a:graphic>
          </wp:inline>
        </w:drawing>
      </w:r>
    </w:p>
    <w:p w14:paraId="45700EED" w14:textId="77777777" w:rsidR="00FD1600" w:rsidRDefault="00FD1600" w:rsidP="00232A3B"/>
    <w:p w14:paraId="672F20B9" w14:textId="77777777" w:rsidR="00FD1600" w:rsidRDefault="00FD1600" w:rsidP="00232A3B"/>
    <w:p w14:paraId="16074807" w14:textId="77777777" w:rsidR="00FD1600" w:rsidRDefault="00FD1600" w:rsidP="00232A3B"/>
    <w:p w14:paraId="306300D2" w14:textId="346E363C" w:rsidR="00FD1600" w:rsidRDefault="00FD1600" w:rsidP="00232A3B">
      <w:r w:rsidRPr="00FD1600">
        <w:drawing>
          <wp:inline distT="0" distB="0" distL="0" distR="0" wp14:anchorId="0323708B" wp14:editId="01A148AF">
            <wp:extent cx="5391427" cy="421026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427" cy="4210266"/>
                    </a:xfrm>
                    <a:prstGeom prst="rect">
                      <a:avLst/>
                    </a:prstGeom>
                  </pic:spPr>
                </pic:pic>
              </a:graphicData>
            </a:graphic>
          </wp:inline>
        </w:drawing>
      </w:r>
    </w:p>
    <w:p w14:paraId="236E204B" w14:textId="77777777" w:rsidR="00FD1600" w:rsidRDefault="00FD1600" w:rsidP="00232A3B"/>
    <w:p w14:paraId="727511C3" w14:textId="77777777" w:rsidR="00FD1600" w:rsidRDefault="00FD1600" w:rsidP="00232A3B"/>
    <w:p w14:paraId="1037509E" w14:textId="77777777" w:rsidR="00FD1600" w:rsidRDefault="00FD1600" w:rsidP="00232A3B"/>
    <w:p w14:paraId="6D4BBB2A" w14:textId="77777777" w:rsidR="00D172BF" w:rsidRDefault="00D172BF" w:rsidP="00232A3B"/>
    <w:p w14:paraId="7078727C" w14:textId="7413C6E3" w:rsidR="00402880" w:rsidRDefault="00402880" w:rsidP="00232A3B">
      <w:r w:rsidRPr="00402880">
        <w:lastRenderedPageBreak/>
        <w:drawing>
          <wp:inline distT="0" distB="0" distL="0" distR="0" wp14:anchorId="35C1F178" wp14:editId="6C595DEF">
            <wp:extent cx="4007056" cy="400705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056" cy="4007056"/>
                    </a:xfrm>
                    <a:prstGeom prst="rect">
                      <a:avLst/>
                    </a:prstGeom>
                  </pic:spPr>
                </pic:pic>
              </a:graphicData>
            </a:graphic>
          </wp:inline>
        </w:drawing>
      </w:r>
    </w:p>
    <w:p w14:paraId="3B7595C2" w14:textId="77777777" w:rsidR="00402880" w:rsidRDefault="00402880" w:rsidP="00232A3B"/>
    <w:p w14:paraId="75788BC8" w14:textId="77777777" w:rsidR="00402880" w:rsidRDefault="00402880" w:rsidP="00232A3B">
      <w:bookmarkStart w:id="2" w:name="_GoBack"/>
      <w:bookmarkEnd w:id="2"/>
    </w:p>
    <w:p w14:paraId="0D582556" w14:textId="77777777" w:rsidR="00D172BF" w:rsidRDefault="00D172BF" w:rsidP="00232A3B"/>
    <w:sectPr w:rsidR="00D172BF" w:rsidSect="00683D9C">
      <w:headerReference w:type="default" r:id="rId38"/>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15003" w14:textId="77777777" w:rsidR="00A06A24" w:rsidRDefault="00A06A24">
      <w:r>
        <w:separator/>
      </w:r>
    </w:p>
  </w:endnote>
  <w:endnote w:type="continuationSeparator" w:id="0">
    <w:p w14:paraId="2B7136C4" w14:textId="77777777" w:rsidR="00A06A24" w:rsidRDefault="00A06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DC546" w14:textId="77777777" w:rsidR="00A06A24" w:rsidRDefault="00A06A24">
      <w:r>
        <w:separator/>
      </w:r>
    </w:p>
  </w:footnote>
  <w:footnote w:type="continuationSeparator" w:id="0">
    <w:p w14:paraId="3C512D52" w14:textId="77777777" w:rsidR="00A06A24" w:rsidRDefault="00A06A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232A3B" w:rsidRDefault="00232A3B">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E4"/>
    <w:multiLevelType w:val="multilevel"/>
    <w:tmpl w:val="730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AF3A97"/>
    <w:multiLevelType w:val="hybridMultilevel"/>
    <w:tmpl w:val="E424E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B2084F"/>
    <w:multiLevelType w:val="hybridMultilevel"/>
    <w:tmpl w:val="69C2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514D4803"/>
    <w:multiLevelType w:val="multilevel"/>
    <w:tmpl w:val="D646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570445"/>
    <w:multiLevelType w:val="hybridMultilevel"/>
    <w:tmpl w:val="FEBAB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0746E9"/>
    <w:multiLevelType w:val="hybridMultilevel"/>
    <w:tmpl w:val="FBC08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85F7E"/>
    <w:rsid w:val="000B1796"/>
    <w:rsid w:val="000B272A"/>
    <w:rsid w:val="000D2DEA"/>
    <w:rsid w:val="00103B8B"/>
    <w:rsid w:val="00105C0B"/>
    <w:rsid w:val="0010741E"/>
    <w:rsid w:val="0011201E"/>
    <w:rsid w:val="001163AC"/>
    <w:rsid w:val="00123308"/>
    <w:rsid w:val="00145496"/>
    <w:rsid w:val="0015391D"/>
    <w:rsid w:val="0017468D"/>
    <w:rsid w:val="0019183F"/>
    <w:rsid w:val="00193E21"/>
    <w:rsid w:val="00196E70"/>
    <w:rsid w:val="001A7C53"/>
    <w:rsid w:val="001C2703"/>
    <w:rsid w:val="001E0504"/>
    <w:rsid w:val="00210446"/>
    <w:rsid w:val="00222A84"/>
    <w:rsid w:val="002320F4"/>
    <w:rsid w:val="00232A3B"/>
    <w:rsid w:val="0027634D"/>
    <w:rsid w:val="00286999"/>
    <w:rsid w:val="002A5CE1"/>
    <w:rsid w:val="002B4A82"/>
    <w:rsid w:val="002B614A"/>
    <w:rsid w:val="002E4768"/>
    <w:rsid w:val="002E4E9F"/>
    <w:rsid w:val="002E79A7"/>
    <w:rsid w:val="00314D12"/>
    <w:rsid w:val="003350EE"/>
    <w:rsid w:val="003365F4"/>
    <w:rsid w:val="00346169"/>
    <w:rsid w:val="003474CD"/>
    <w:rsid w:val="00370FDD"/>
    <w:rsid w:val="00374AF7"/>
    <w:rsid w:val="003C4129"/>
    <w:rsid w:val="003F2E62"/>
    <w:rsid w:val="00402880"/>
    <w:rsid w:val="00405CBC"/>
    <w:rsid w:val="00406E52"/>
    <w:rsid w:val="00410C05"/>
    <w:rsid w:val="004126B4"/>
    <w:rsid w:val="00423E80"/>
    <w:rsid w:val="004248A5"/>
    <w:rsid w:val="00451277"/>
    <w:rsid w:val="0046774A"/>
    <w:rsid w:val="004852BB"/>
    <w:rsid w:val="004A4231"/>
    <w:rsid w:val="004A7772"/>
    <w:rsid w:val="004B52EF"/>
    <w:rsid w:val="004B554C"/>
    <w:rsid w:val="004C413F"/>
    <w:rsid w:val="005363D0"/>
    <w:rsid w:val="00537CE3"/>
    <w:rsid w:val="00564C0D"/>
    <w:rsid w:val="00580465"/>
    <w:rsid w:val="005A5AFC"/>
    <w:rsid w:val="005A7AA6"/>
    <w:rsid w:val="005C3880"/>
    <w:rsid w:val="005C3F9E"/>
    <w:rsid w:val="005D0EF8"/>
    <w:rsid w:val="005D5E57"/>
    <w:rsid w:val="005F29FE"/>
    <w:rsid w:val="00603AC2"/>
    <w:rsid w:val="00613FC5"/>
    <w:rsid w:val="00624DBC"/>
    <w:rsid w:val="00636B94"/>
    <w:rsid w:val="00646996"/>
    <w:rsid w:val="00654439"/>
    <w:rsid w:val="00663D85"/>
    <w:rsid w:val="006820A6"/>
    <w:rsid w:val="00683D9C"/>
    <w:rsid w:val="00684F99"/>
    <w:rsid w:val="00685F1A"/>
    <w:rsid w:val="006D4395"/>
    <w:rsid w:val="006E19EB"/>
    <w:rsid w:val="006E52AD"/>
    <w:rsid w:val="006E795F"/>
    <w:rsid w:val="006F1517"/>
    <w:rsid w:val="00717C22"/>
    <w:rsid w:val="007207F8"/>
    <w:rsid w:val="007215CD"/>
    <w:rsid w:val="0072511C"/>
    <w:rsid w:val="00730926"/>
    <w:rsid w:val="0073267C"/>
    <w:rsid w:val="00745A38"/>
    <w:rsid w:val="00776781"/>
    <w:rsid w:val="00784D31"/>
    <w:rsid w:val="00792261"/>
    <w:rsid w:val="007C1C5E"/>
    <w:rsid w:val="008112C4"/>
    <w:rsid w:val="0081184D"/>
    <w:rsid w:val="00831C05"/>
    <w:rsid w:val="00834AF5"/>
    <w:rsid w:val="00834D29"/>
    <w:rsid w:val="008516B8"/>
    <w:rsid w:val="00854784"/>
    <w:rsid w:val="00873BC2"/>
    <w:rsid w:val="00876AE6"/>
    <w:rsid w:val="008870D9"/>
    <w:rsid w:val="00890C4E"/>
    <w:rsid w:val="00897DFE"/>
    <w:rsid w:val="008B3CED"/>
    <w:rsid w:val="008C604C"/>
    <w:rsid w:val="008E0DF6"/>
    <w:rsid w:val="008F402F"/>
    <w:rsid w:val="00904623"/>
    <w:rsid w:val="00907928"/>
    <w:rsid w:val="00915A67"/>
    <w:rsid w:val="00930F8A"/>
    <w:rsid w:val="00932C15"/>
    <w:rsid w:val="0093486C"/>
    <w:rsid w:val="009373D2"/>
    <w:rsid w:val="00947043"/>
    <w:rsid w:val="00950A4A"/>
    <w:rsid w:val="00954B1D"/>
    <w:rsid w:val="0097347D"/>
    <w:rsid w:val="00982C19"/>
    <w:rsid w:val="009969DB"/>
    <w:rsid w:val="009B1957"/>
    <w:rsid w:val="009C748C"/>
    <w:rsid w:val="00A03180"/>
    <w:rsid w:val="00A06636"/>
    <w:rsid w:val="00A06A24"/>
    <w:rsid w:val="00A06E30"/>
    <w:rsid w:val="00A10709"/>
    <w:rsid w:val="00A2050A"/>
    <w:rsid w:val="00A8603C"/>
    <w:rsid w:val="00AA519D"/>
    <w:rsid w:val="00AB1778"/>
    <w:rsid w:val="00AB5BAB"/>
    <w:rsid w:val="00AD24D3"/>
    <w:rsid w:val="00AE0EB9"/>
    <w:rsid w:val="00AE58EA"/>
    <w:rsid w:val="00B15070"/>
    <w:rsid w:val="00B51450"/>
    <w:rsid w:val="00B57D05"/>
    <w:rsid w:val="00B7234D"/>
    <w:rsid w:val="00B867A7"/>
    <w:rsid w:val="00B87741"/>
    <w:rsid w:val="00BD452D"/>
    <w:rsid w:val="00BD4FC6"/>
    <w:rsid w:val="00BE09A4"/>
    <w:rsid w:val="00BE6C16"/>
    <w:rsid w:val="00BF20F1"/>
    <w:rsid w:val="00BF3227"/>
    <w:rsid w:val="00BF5D97"/>
    <w:rsid w:val="00C36462"/>
    <w:rsid w:val="00C80A6D"/>
    <w:rsid w:val="00C811FE"/>
    <w:rsid w:val="00C85B3A"/>
    <w:rsid w:val="00C909E4"/>
    <w:rsid w:val="00C9349A"/>
    <w:rsid w:val="00C97300"/>
    <w:rsid w:val="00C97FCA"/>
    <w:rsid w:val="00CA412F"/>
    <w:rsid w:val="00CB3ED7"/>
    <w:rsid w:val="00CB63C9"/>
    <w:rsid w:val="00CD43B5"/>
    <w:rsid w:val="00CE428D"/>
    <w:rsid w:val="00CF7411"/>
    <w:rsid w:val="00D112C1"/>
    <w:rsid w:val="00D172BF"/>
    <w:rsid w:val="00D24BEA"/>
    <w:rsid w:val="00D34F11"/>
    <w:rsid w:val="00D35752"/>
    <w:rsid w:val="00D62D0E"/>
    <w:rsid w:val="00D85389"/>
    <w:rsid w:val="00D92FB9"/>
    <w:rsid w:val="00D97E6F"/>
    <w:rsid w:val="00DA3670"/>
    <w:rsid w:val="00DB0479"/>
    <w:rsid w:val="00DD3F20"/>
    <w:rsid w:val="00DD5BA1"/>
    <w:rsid w:val="00DF1F6B"/>
    <w:rsid w:val="00E16BA5"/>
    <w:rsid w:val="00E350A2"/>
    <w:rsid w:val="00E4709C"/>
    <w:rsid w:val="00E503C1"/>
    <w:rsid w:val="00E66B24"/>
    <w:rsid w:val="00E84108"/>
    <w:rsid w:val="00E97E32"/>
    <w:rsid w:val="00EB068A"/>
    <w:rsid w:val="00ED2F80"/>
    <w:rsid w:val="00ED3935"/>
    <w:rsid w:val="00ED5659"/>
    <w:rsid w:val="00ED759F"/>
    <w:rsid w:val="00F17DA1"/>
    <w:rsid w:val="00F42954"/>
    <w:rsid w:val="00F51741"/>
    <w:rsid w:val="00F51AD2"/>
    <w:rsid w:val="00F626A8"/>
    <w:rsid w:val="00F7024F"/>
    <w:rsid w:val="00F76923"/>
    <w:rsid w:val="00F8004B"/>
    <w:rsid w:val="00FB09AF"/>
    <w:rsid w:val="00FC051E"/>
    <w:rsid w:val="00FD1600"/>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3136648">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rk.apache.org/docs/0.9.1/scala-programming-gui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park.apache.or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4E88-D2F3-4031-BFF6-4B4DEC126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4</cp:revision>
  <cp:lastPrinted>2022-04-25T03:30:00Z</cp:lastPrinted>
  <dcterms:created xsi:type="dcterms:W3CDTF">2022-08-28T06:52:00Z</dcterms:created>
  <dcterms:modified xsi:type="dcterms:W3CDTF">2022-08-28T08:15:00Z</dcterms:modified>
</cp:coreProperties>
</file>