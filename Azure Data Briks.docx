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93CB14" w14:textId="77777777" w:rsidR="00451277" w:rsidRPr="0097347D" w:rsidRDefault="00EF338D">
      <w:pPr>
        <w:spacing w:line="140" w:lineRule="exact"/>
        <w:rPr>
          <w:rFonts w:asciiTheme="minorHAnsi" w:hAnsiTheme="minorHAnsi" w:cstheme="minorHAnsi"/>
          <w:color w:val="0D0D0D" w:themeColor="text1" w:themeTint="F2"/>
          <w:sz w:val="24"/>
          <w:szCs w:val="24"/>
        </w:rPr>
      </w:pPr>
      <w:r>
        <w:rPr>
          <w:rFonts w:asciiTheme="minorHAnsi" w:hAnsiTheme="minorHAnsi" w:cstheme="minorHAnsi"/>
          <w:color w:val="0D0D0D" w:themeColor="text1" w:themeTint="F2"/>
          <w:sz w:val="24"/>
          <w:szCs w:val="24"/>
        </w:rPr>
        <w:pict w14:anchorId="1C188838">
          <v:group id="_x0000_s1039" style="position:absolute;margin-left:1.5pt;margin-top:81.8pt;width:593.8pt;height:439.95pt;z-index:-251658240;mso-position-horizontal-relative:page;mso-position-vertical-relative:page" coordorigin="30,1636" coordsize="11876,8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style="position:absolute;left:30;top:1636;width:11876;height:4467">
              <v:imagedata r:id="rId8" o:title=""/>
            </v:shape>
            <v:shape id="_x0000_s1042" style="position:absolute;left:7441;top:5469;width:4185;height:101" coordorigin="7441,5469" coordsize="4185,101" path="m7441,5570r4185,l11626,5469r-4185,l7441,5570xe" fillcolor="#006fc0" stroked="f">
              <v:path arrowok="t"/>
            </v:shape>
            <v:shape id="_x0000_s1041" style="position:absolute;left:7366;top:5917;width:4151;height:4508" coordorigin="7366,5917" coordsize="4151,4508" path="m7366,10425r4151,l11517,5917r-4151,l7366,10425xe" fillcolor="#096cbc" stroked="f">
              <v:path arrowok="t"/>
            </v:shape>
            <v:shape id="_x0000_s1040" type="#_x0000_t75" style="position:absolute;left:7380;top:6221;width:4121;height:3830">
              <v:imagedata r:id="rId9" o:title=""/>
            </v:shape>
            <w10:wrap anchorx="page" anchory="page"/>
          </v:group>
        </w:pict>
      </w:r>
    </w:p>
    <w:p w14:paraId="77E2958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A9059E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DEFB047" w14:textId="1ED7E207" w:rsidR="00451277" w:rsidRPr="0097347D" w:rsidRDefault="006E795F" w:rsidP="00ED3935">
      <w:pPr>
        <w:spacing w:line="540" w:lineRule="exact"/>
        <w:ind w:left="334" w:right="369"/>
        <w:jc w:val="center"/>
        <w:rPr>
          <w:rFonts w:asciiTheme="minorHAnsi" w:hAnsiTheme="minorHAnsi" w:cstheme="minorHAnsi"/>
          <w:color w:val="0D0D0D" w:themeColor="text1" w:themeTint="F2"/>
          <w:sz w:val="24"/>
          <w:szCs w:val="24"/>
        </w:rPr>
      </w:pPr>
      <w:r w:rsidRPr="0097347D">
        <w:rPr>
          <w:rFonts w:asciiTheme="minorHAnsi" w:eastAsia="Arial" w:hAnsiTheme="minorHAnsi" w:cstheme="minorHAnsi"/>
          <w:b/>
          <w:color w:val="0D0D0D" w:themeColor="text1" w:themeTint="F2"/>
          <w:position w:val="-1"/>
          <w:sz w:val="56"/>
          <w:szCs w:val="24"/>
        </w:rPr>
        <w:t xml:space="preserve">Lab Manual- </w:t>
      </w:r>
      <w:r w:rsidR="009969DB">
        <w:rPr>
          <w:rFonts w:asciiTheme="minorHAnsi" w:eastAsia="Arial" w:hAnsiTheme="minorHAnsi" w:cstheme="minorHAnsi"/>
          <w:b/>
          <w:color w:val="0D0D0D" w:themeColor="text1" w:themeTint="F2"/>
          <w:position w:val="-1"/>
          <w:sz w:val="56"/>
          <w:szCs w:val="24"/>
        </w:rPr>
        <w:t>Azure Data Bricks Provisioning and Data Ingestion Part1</w:t>
      </w:r>
    </w:p>
    <w:p w14:paraId="1F4A79B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072B7CB5"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A5BD37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FCC6069"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E9B705C"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C327FEB"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862360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BECA2F"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45F56A5"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88BF586"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C56D9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E838C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9D6056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29915BB" w14:textId="77777777" w:rsidR="00451277" w:rsidRPr="0097347D" w:rsidRDefault="00451277">
      <w:pPr>
        <w:spacing w:before="17" w:line="260" w:lineRule="exact"/>
        <w:rPr>
          <w:rFonts w:asciiTheme="minorHAnsi" w:hAnsiTheme="minorHAnsi" w:cstheme="minorHAnsi"/>
          <w:color w:val="0D0D0D" w:themeColor="text1" w:themeTint="F2"/>
          <w:sz w:val="24"/>
          <w:szCs w:val="24"/>
        </w:rPr>
      </w:pPr>
    </w:p>
    <w:p w14:paraId="57DD6965" w14:textId="77777777" w:rsidR="00915A67" w:rsidRDefault="00915A67">
      <w:pPr>
        <w:spacing w:before="34"/>
        <w:ind w:left="6225"/>
        <w:rPr>
          <w:rFonts w:asciiTheme="minorHAnsi" w:eastAsia="Arial" w:hAnsiTheme="minorHAnsi" w:cstheme="minorHAnsi"/>
          <w:b/>
          <w:color w:val="FFFFFF" w:themeColor="background1"/>
          <w:w w:val="99"/>
          <w:sz w:val="24"/>
          <w:szCs w:val="24"/>
        </w:rPr>
      </w:pPr>
    </w:p>
    <w:p w14:paraId="05E38951" w14:textId="6F0CAA3D" w:rsidR="00451277" w:rsidRPr="007215CD" w:rsidRDefault="006E795F">
      <w:pPr>
        <w:spacing w:before="34"/>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for</w:t>
      </w:r>
      <w:r w:rsidRPr="007215CD">
        <w:rPr>
          <w:rFonts w:asciiTheme="minorHAnsi" w:eastAsia="Arial" w:hAnsiTheme="minorHAnsi" w:cstheme="minorHAnsi"/>
          <w:color w:val="FFFFFF" w:themeColor="background1"/>
          <w:w w:val="99"/>
          <w:sz w:val="24"/>
          <w:szCs w:val="24"/>
        </w:rPr>
        <w:t>:</w:t>
      </w:r>
      <w:r w:rsidRPr="007215CD">
        <w:rPr>
          <w:rFonts w:asciiTheme="minorHAnsi" w:eastAsia="Arial" w:hAnsiTheme="minorHAnsi" w:cstheme="minorHAnsi"/>
          <w:color w:val="FFFFFF" w:themeColor="background1"/>
          <w:sz w:val="24"/>
          <w:szCs w:val="24"/>
        </w:rPr>
        <w:t xml:space="preserve"> </w:t>
      </w:r>
    </w:p>
    <w:p w14:paraId="0517AEDD"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789BFDDE" w14:textId="63F8B8FB" w:rsidR="00451277" w:rsidRPr="007215CD" w:rsidRDefault="006E795F">
      <w:pPr>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Date:</w:t>
      </w:r>
      <w:r w:rsidRPr="007215CD">
        <w:rPr>
          <w:rFonts w:asciiTheme="minorHAnsi" w:eastAsia="Arial" w:hAnsiTheme="minorHAnsi" w:cstheme="minorHAnsi"/>
          <w:b/>
          <w:color w:val="FFFFFF" w:themeColor="background1"/>
          <w:sz w:val="24"/>
          <w:szCs w:val="24"/>
        </w:rPr>
        <w:t xml:space="preserve"> </w:t>
      </w:r>
      <w:proofErr w:type="gramStart"/>
      <w:r w:rsidRPr="007215CD">
        <w:rPr>
          <w:rFonts w:asciiTheme="minorHAnsi" w:eastAsia="Arial" w:hAnsiTheme="minorHAnsi" w:cstheme="minorHAnsi"/>
          <w:color w:val="FFFFFF" w:themeColor="background1"/>
          <w:w w:val="99"/>
          <w:sz w:val="24"/>
          <w:szCs w:val="24"/>
        </w:rPr>
        <w:t>18</w:t>
      </w:r>
      <w:proofErr w:type="spellStart"/>
      <w:r w:rsidRPr="007215CD">
        <w:rPr>
          <w:rFonts w:asciiTheme="minorHAnsi" w:eastAsia="Arial" w:hAnsiTheme="minorHAnsi" w:cstheme="minorHAnsi"/>
          <w:color w:val="FFFFFF" w:themeColor="background1"/>
          <w:w w:val="99"/>
          <w:position w:val="6"/>
          <w:sz w:val="24"/>
          <w:szCs w:val="24"/>
        </w:rPr>
        <w:t>th</w:t>
      </w:r>
      <w:proofErr w:type="spellEnd"/>
      <w:r w:rsidRPr="007215CD">
        <w:rPr>
          <w:rFonts w:asciiTheme="minorHAnsi" w:eastAsia="Arial" w:hAnsiTheme="minorHAnsi" w:cstheme="minorHAnsi"/>
          <w:color w:val="FFFFFF" w:themeColor="background1"/>
          <w:position w:val="6"/>
          <w:sz w:val="24"/>
          <w:szCs w:val="24"/>
        </w:rPr>
        <w:t xml:space="preserve">  </w:t>
      </w:r>
      <w:r w:rsidR="00915A67">
        <w:rPr>
          <w:rFonts w:asciiTheme="minorHAnsi" w:eastAsia="Arial" w:hAnsiTheme="minorHAnsi" w:cstheme="minorHAnsi"/>
          <w:color w:val="FFFFFF" w:themeColor="background1"/>
          <w:w w:val="99"/>
          <w:sz w:val="24"/>
          <w:szCs w:val="24"/>
        </w:rPr>
        <w:t>March</w:t>
      </w:r>
      <w:proofErr w:type="gramEnd"/>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20</w:t>
      </w:r>
      <w:r w:rsidR="00683D9C" w:rsidRPr="007215CD">
        <w:rPr>
          <w:rFonts w:asciiTheme="minorHAnsi" w:eastAsia="Arial" w:hAnsiTheme="minorHAnsi" w:cstheme="minorHAnsi"/>
          <w:color w:val="FFFFFF" w:themeColor="background1"/>
          <w:w w:val="99"/>
          <w:sz w:val="24"/>
          <w:szCs w:val="24"/>
        </w:rPr>
        <w:t>2</w:t>
      </w:r>
      <w:r w:rsidR="00915A67">
        <w:rPr>
          <w:rFonts w:asciiTheme="minorHAnsi" w:eastAsia="Arial" w:hAnsiTheme="minorHAnsi" w:cstheme="minorHAnsi"/>
          <w:color w:val="FFFFFF" w:themeColor="background1"/>
          <w:w w:val="99"/>
          <w:sz w:val="24"/>
          <w:szCs w:val="24"/>
        </w:rPr>
        <w:t>2</w:t>
      </w:r>
    </w:p>
    <w:p w14:paraId="13672696"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408CD3F6" w14:textId="77777777" w:rsidR="002320F4" w:rsidRPr="007215CD" w:rsidRDefault="006E795F">
      <w:pPr>
        <w:spacing w:line="413" w:lineRule="auto"/>
        <w:ind w:left="6225" w:right="253"/>
        <w:rPr>
          <w:rFonts w:asciiTheme="minorHAnsi" w:eastAsia="Arial" w:hAnsiTheme="minorHAnsi" w:cstheme="minorHAnsi"/>
          <w:b/>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by:</w:t>
      </w:r>
      <w:r w:rsidRPr="007215CD">
        <w:rPr>
          <w:rFonts w:asciiTheme="minorHAnsi" w:eastAsia="Arial" w:hAnsiTheme="minorHAnsi" w:cstheme="minorHAnsi"/>
          <w:b/>
          <w:color w:val="FFFFFF" w:themeColor="background1"/>
          <w:sz w:val="24"/>
          <w:szCs w:val="24"/>
        </w:rPr>
        <w:t xml:space="preserve"> </w:t>
      </w:r>
    </w:p>
    <w:p w14:paraId="7740028F" w14:textId="6A3AA019" w:rsidR="00451277" w:rsidRPr="007215CD" w:rsidRDefault="006E795F">
      <w:pPr>
        <w:spacing w:line="413" w:lineRule="auto"/>
        <w:ind w:left="6225" w:right="253"/>
        <w:rPr>
          <w:rFonts w:asciiTheme="minorHAnsi" w:eastAsia="Arial" w:hAnsiTheme="minorHAnsi" w:cstheme="minorHAnsi"/>
          <w:color w:val="FFFFFF" w:themeColor="background1"/>
          <w:sz w:val="24"/>
          <w:szCs w:val="24"/>
        </w:rPr>
      </w:pPr>
      <w:r w:rsidRPr="007215CD">
        <w:rPr>
          <w:rFonts w:asciiTheme="minorHAnsi" w:eastAsia="Arial" w:hAnsiTheme="minorHAnsi" w:cstheme="minorHAnsi"/>
          <w:color w:val="FFFFFF" w:themeColor="background1"/>
          <w:w w:val="99"/>
          <w:sz w:val="24"/>
          <w:szCs w:val="24"/>
        </w:rPr>
        <w:t>Document</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Name:</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Lab</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 xml:space="preserve">Manual </w:t>
      </w:r>
      <w:r w:rsidRPr="007215CD">
        <w:rPr>
          <w:rFonts w:asciiTheme="minorHAnsi" w:eastAsia="Arial" w:hAnsiTheme="minorHAnsi" w:cstheme="minorHAnsi"/>
          <w:b/>
          <w:color w:val="FFFFFF" w:themeColor="background1"/>
          <w:w w:val="99"/>
          <w:sz w:val="24"/>
          <w:szCs w:val="24"/>
        </w:rPr>
        <w:t>Document</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Number</w:t>
      </w:r>
      <w:r w:rsidRPr="007215CD">
        <w:rPr>
          <w:rFonts w:asciiTheme="minorHAnsi" w:eastAsia="Arial" w:hAnsiTheme="minorHAnsi" w:cstheme="minorHAnsi"/>
          <w:b/>
          <w:color w:val="FFFFFF" w:themeColor="background1"/>
          <w:sz w:val="24"/>
          <w:szCs w:val="24"/>
        </w:rPr>
        <w:t xml:space="preserve"> </w:t>
      </w:r>
      <w:r w:rsidR="00915A67">
        <w:rPr>
          <w:rFonts w:asciiTheme="minorHAnsi" w:eastAsia="Arial" w:hAnsiTheme="minorHAnsi" w:cstheme="minorHAnsi"/>
          <w:color w:val="FFFFFF" w:themeColor="background1"/>
          <w:w w:val="99"/>
          <w:sz w:val="24"/>
          <w:szCs w:val="24"/>
        </w:rPr>
        <w:t>AZ</w:t>
      </w:r>
      <w:r w:rsidR="00636B94" w:rsidRPr="007215CD">
        <w:rPr>
          <w:rFonts w:asciiTheme="minorHAnsi" w:eastAsia="Arial" w:hAnsiTheme="minorHAnsi" w:cstheme="minorHAnsi"/>
          <w:color w:val="FFFFFF" w:themeColor="background1"/>
          <w:w w:val="99"/>
          <w:sz w:val="24"/>
          <w:szCs w:val="24"/>
        </w:rPr>
        <w:t>Labn99</w:t>
      </w:r>
      <w:r w:rsidR="001163AC">
        <w:rPr>
          <w:rFonts w:asciiTheme="minorHAnsi" w:eastAsia="Arial" w:hAnsiTheme="minorHAnsi" w:cstheme="minorHAnsi"/>
          <w:color w:val="FFFFFF" w:themeColor="background1"/>
          <w:w w:val="99"/>
          <w:sz w:val="24"/>
          <w:szCs w:val="24"/>
        </w:rPr>
        <w:t>0</w:t>
      </w:r>
    </w:p>
    <w:p w14:paraId="6DAF1F62" w14:textId="77777777" w:rsidR="00451277" w:rsidRPr="007215CD" w:rsidRDefault="006E795F">
      <w:pPr>
        <w:spacing w:before="5"/>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Contributor:</w:t>
      </w:r>
    </w:p>
    <w:p w14:paraId="7253E11E" w14:textId="77777777" w:rsidR="00451277" w:rsidRPr="0097347D" w:rsidRDefault="00451277">
      <w:pPr>
        <w:spacing w:before="6" w:line="160" w:lineRule="exact"/>
        <w:rPr>
          <w:rFonts w:asciiTheme="minorHAnsi" w:hAnsiTheme="minorHAnsi" w:cstheme="minorHAnsi"/>
          <w:color w:val="0D0D0D" w:themeColor="text1" w:themeTint="F2"/>
          <w:sz w:val="24"/>
          <w:szCs w:val="24"/>
        </w:rPr>
      </w:pPr>
    </w:p>
    <w:p w14:paraId="18CB885E" w14:textId="77777777" w:rsidR="00451277" w:rsidRPr="0097347D" w:rsidRDefault="00451277">
      <w:pPr>
        <w:spacing w:before="2" w:line="100" w:lineRule="exact"/>
        <w:rPr>
          <w:rFonts w:asciiTheme="minorHAnsi" w:hAnsiTheme="minorHAnsi" w:cstheme="minorHAnsi"/>
          <w:color w:val="0D0D0D" w:themeColor="text1" w:themeTint="F2"/>
          <w:sz w:val="24"/>
          <w:szCs w:val="24"/>
        </w:rPr>
      </w:pPr>
    </w:p>
    <w:p w14:paraId="533B438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39A99E4"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D0E7F5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039143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8C84397"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5D5BC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03B2AFA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90A605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E1F5B1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3F6B86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B0D3DF5" w14:textId="7272D43B" w:rsidR="00451277" w:rsidRPr="0097347D" w:rsidRDefault="00451277">
      <w:pPr>
        <w:spacing w:line="200" w:lineRule="exact"/>
        <w:rPr>
          <w:rFonts w:asciiTheme="minorHAnsi" w:hAnsiTheme="minorHAnsi" w:cstheme="minorHAnsi"/>
          <w:color w:val="0D0D0D" w:themeColor="text1" w:themeTint="F2"/>
          <w:sz w:val="24"/>
          <w:szCs w:val="24"/>
        </w:rPr>
      </w:pPr>
    </w:p>
    <w:p w14:paraId="3A44D425" w14:textId="7D8B5AE4" w:rsidR="002320F4" w:rsidRPr="0097347D" w:rsidRDefault="002320F4">
      <w:pPr>
        <w:spacing w:line="200" w:lineRule="exact"/>
        <w:rPr>
          <w:rFonts w:asciiTheme="minorHAnsi" w:hAnsiTheme="minorHAnsi" w:cstheme="minorHAnsi"/>
          <w:color w:val="0D0D0D" w:themeColor="text1" w:themeTint="F2"/>
          <w:sz w:val="24"/>
          <w:szCs w:val="24"/>
        </w:rPr>
      </w:pPr>
    </w:p>
    <w:p w14:paraId="662AD9A8" w14:textId="14ECF38D" w:rsidR="002320F4" w:rsidRPr="0097347D" w:rsidRDefault="002320F4">
      <w:pPr>
        <w:spacing w:line="200" w:lineRule="exact"/>
        <w:rPr>
          <w:rFonts w:asciiTheme="minorHAnsi" w:hAnsiTheme="minorHAnsi" w:cstheme="minorHAnsi"/>
          <w:color w:val="0D0D0D" w:themeColor="text1" w:themeTint="F2"/>
          <w:sz w:val="24"/>
          <w:szCs w:val="24"/>
        </w:rPr>
      </w:pPr>
    </w:p>
    <w:p w14:paraId="614822D1" w14:textId="276C876A" w:rsidR="002320F4" w:rsidRPr="0097347D" w:rsidRDefault="002320F4">
      <w:pPr>
        <w:spacing w:line="200" w:lineRule="exact"/>
        <w:rPr>
          <w:rFonts w:asciiTheme="minorHAnsi" w:hAnsiTheme="minorHAnsi" w:cstheme="minorHAnsi"/>
          <w:color w:val="0D0D0D" w:themeColor="text1" w:themeTint="F2"/>
          <w:sz w:val="24"/>
          <w:szCs w:val="24"/>
        </w:rPr>
      </w:pPr>
    </w:p>
    <w:p w14:paraId="0993BF09" w14:textId="0414615D" w:rsidR="002320F4" w:rsidRPr="0097347D" w:rsidRDefault="002320F4">
      <w:pPr>
        <w:spacing w:line="200" w:lineRule="exact"/>
        <w:rPr>
          <w:rFonts w:asciiTheme="minorHAnsi" w:hAnsiTheme="minorHAnsi" w:cstheme="minorHAnsi"/>
          <w:color w:val="0D0D0D" w:themeColor="text1" w:themeTint="F2"/>
          <w:sz w:val="24"/>
          <w:szCs w:val="24"/>
        </w:rPr>
      </w:pPr>
    </w:p>
    <w:p w14:paraId="1CE7DCE4" w14:textId="0611E1D6" w:rsidR="002320F4" w:rsidRPr="0097347D" w:rsidRDefault="002320F4">
      <w:pPr>
        <w:spacing w:line="200" w:lineRule="exact"/>
        <w:rPr>
          <w:rFonts w:asciiTheme="minorHAnsi" w:hAnsiTheme="minorHAnsi" w:cstheme="minorHAnsi"/>
          <w:color w:val="0D0D0D" w:themeColor="text1" w:themeTint="F2"/>
          <w:sz w:val="24"/>
          <w:szCs w:val="24"/>
        </w:rPr>
      </w:pPr>
    </w:p>
    <w:p w14:paraId="77117B65" w14:textId="74B7DBC8" w:rsidR="002320F4" w:rsidRPr="0097347D" w:rsidRDefault="002320F4">
      <w:pPr>
        <w:spacing w:line="200" w:lineRule="exact"/>
        <w:rPr>
          <w:rFonts w:asciiTheme="minorHAnsi" w:hAnsiTheme="minorHAnsi" w:cstheme="minorHAnsi"/>
          <w:color w:val="0D0D0D" w:themeColor="text1" w:themeTint="F2"/>
          <w:sz w:val="24"/>
          <w:szCs w:val="24"/>
        </w:rPr>
      </w:pPr>
    </w:p>
    <w:p w14:paraId="4C777EDE" w14:textId="1F4AE431" w:rsidR="002320F4" w:rsidRPr="0097347D" w:rsidRDefault="002320F4">
      <w:pPr>
        <w:spacing w:line="200" w:lineRule="exact"/>
        <w:rPr>
          <w:rFonts w:asciiTheme="minorHAnsi" w:hAnsiTheme="minorHAnsi" w:cstheme="minorHAnsi"/>
          <w:color w:val="0D0D0D" w:themeColor="text1" w:themeTint="F2"/>
          <w:sz w:val="24"/>
          <w:szCs w:val="24"/>
        </w:rPr>
      </w:pPr>
    </w:p>
    <w:p w14:paraId="1720E19A" w14:textId="637B9474" w:rsidR="002320F4" w:rsidRPr="0097347D" w:rsidRDefault="002320F4">
      <w:pPr>
        <w:spacing w:line="200" w:lineRule="exact"/>
        <w:rPr>
          <w:rFonts w:asciiTheme="minorHAnsi" w:hAnsiTheme="minorHAnsi" w:cstheme="minorHAnsi"/>
          <w:color w:val="0D0D0D" w:themeColor="text1" w:themeTint="F2"/>
          <w:sz w:val="24"/>
          <w:szCs w:val="24"/>
        </w:rPr>
      </w:pPr>
    </w:p>
    <w:p w14:paraId="16FB193C" w14:textId="3A03C646" w:rsidR="002320F4" w:rsidRPr="0097347D" w:rsidRDefault="002320F4">
      <w:pPr>
        <w:spacing w:line="200" w:lineRule="exact"/>
        <w:rPr>
          <w:rFonts w:asciiTheme="minorHAnsi" w:hAnsiTheme="minorHAnsi" w:cstheme="minorHAnsi"/>
          <w:color w:val="0D0D0D" w:themeColor="text1" w:themeTint="F2"/>
          <w:sz w:val="24"/>
          <w:szCs w:val="24"/>
        </w:rPr>
      </w:pPr>
    </w:p>
    <w:p w14:paraId="3DDA3D1A" w14:textId="7866E7D5" w:rsidR="002320F4" w:rsidRPr="0097347D" w:rsidRDefault="002320F4">
      <w:pPr>
        <w:spacing w:line="200" w:lineRule="exact"/>
        <w:rPr>
          <w:rFonts w:asciiTheme="minorHAnsi" w:hAnsiTheme="minorHAnsi" w:cstheme="minorHAnsi"/>
          <w:color w:val="0D0D0D" w:themeColor="text1" w:themeTint="F2"/>
          <w:sz w:val="24"/>
          <w:szCs w:val="24"/>
        </w:rPr>
      </w:pPr>
    </w:p>
    <w:p w14:paraId="1ED8CAF8" w14:textId="7DEF57D8" w:rsidR="002320F4" w:rsidRPr="0097347D" w:rsidRDefault="002320F4">
      <w:pPr>
        <w:spacing w:line="200" w:lineRule="exact"/>
        <w:rPr>
          <w:rFonts w:asciiTheme="minorHAnsi" w:hAnsiTheme="minorHAnsi" w:cstheme="minorHAnsi"/>
          <w:color w:val="0D0D0D" w:themeColor="text1" w:themeTint="F2"/>
          <w:sz w:val="24"/>
          <w:szCs w:val="24"/>
        </w:rPr>
      </w:pPr>
    </w:p>
    <w:p w14:paraId="6209EBCF" w14:textId="31A8453C" w:rsidR="002320F4" w:rsidRPr="0097347D" w:rsidRDefault="002320F4">
      <w:pPr>
        <w:spacing w:line="200" w:lineRule="exact"/>
        <w:rPr>
          <w:rFonts w:asciiTheme="minorHAnsi" w:hAnsiTheme="minorHAnsi" w:cstheme="minorHAnsi"/>
          <w:color w:val="0D0D0D" w:themeColor="text1" w:themeTint="F2"/>
          <w:sz w:val="24"/>
          <w:szCs w:val="24"/>
        </w:rPr>
      </w:pPr>
    </w:p>
    <w:p w14:paraId="1F74CAE4" w14:textId="5E985A3A" w:rsidR="002320F4" w:rsidRPr="0097347D" w:rsidRDefault="002320F4">
      <w:pPr>
        <w:spacing w:line="200" w:lineRule="exact"/>
        <w:rPr>
          <w:rFonts w:asciiTheme="minorHAnsi" w:hAnsiTheme="minorHAnsi" w:cstheme="minorHAnsi"/>
          <w:color w:val="0D0D0D" w:themeColor="text1" w:themeTint="F2"/>
          <w:sz w:val="24"/>
          <w:szCs w:val="24"/>
        </w:rPr>
      </w:pPr>
    </w:p>
    <w:p w14:paraId="15CA5544" w14:textId="0E35BE4A" w:rsidR="002320F4" w:rsidRPr="0097347D" w:rsidRDefault="002320F4">
      <w:pPr>
        <w:spacing w:line="200" w:lineRule="exact"/>
        <w:rPr>
          <w:rFonts w:asciiTheme="minorHAnsi" w:hAnsiTheme="minorHAnsi" w:cstheme="minorHAnsi"/>
          <w:color w:val="0D0D0D" w:themeColor="text1" w:themeTint="F2"/>
          <w:sz w:val="24"/>
          <w:szCs w:val="24"/>
        </w:rPr>
      </w:pPr>
    </w:p>
    <w:p w14:paraId="3ED1D348" w14:textId="12A3460E" w:rsidR="002320F4" w:rsidRPr="0097347D" w:rsidRDefault="002320F4">
      <w:pPr>
        <w:spacing w:line="200" w:lineRule="exact"/>
        <w:rPr>
          <w:rFonts w:asciiTheme="minorHAnsi" w:hAnsiTheme="minorHAnsi" w:cstheme="minorHAnsi"/>
          <w:color w:val="0D0D0D" w:themeColor="text1" w:themeTint="F2"/>
          <w:sz w:val="24"/>
          <w:szCs w:val="24"/>
        </w:rPr>
      </w:pPr>
    </w:p>
    <w:p w14:paraId="1CC332D9" w14:textId="0782654F" w:rsidR="002320F4" w:rsidRPr="0097347D" w:rsidRDefault="002320F4">
      <w:pPr>
        <w:spacing w:line="200" w:lineRule="exact"/>
        <w:rPr>
          <w:rFonts w:asciiTheme="minorHAnsi" w:hAnsiTheme="minorHAnsi" w:cstheme="minorHAnsi"/>
          <w:color w:val="0D0D0D" w:themeColor="text1" w:themeTint="F2"/>
          <w:sz w:val="24"/>
          <w:szCs w:val="24"/>
        </w:rPr>
      </w:pPr>
    </w:p>
    <w:p w14:paraId="30753D33" w14:textId="1CB99B88" w:rsidR="002320F4" w:rsidRPr="0097347D" w:rsidRDefault="002320F4">
      <w:pPr>
        <w:spacing w:line="200" w:lineRule="exact"/>
        <w:rPr>
          <w:rFonts w:asciiTheme="minorHAnsi" w:hAnsiTheme="minorHAnsi" w:cstheme="minorHAnsi"/>
          <w:color w:val="0D0D0D" w:themeColor="text1" w:themeTint="F2"/>
          <w:sz w:val="24"/>
          <w:szCs w:val="24"/>
        </w:rPr>
      </w:pPr>
    </w:p>
    <w:p w14:paraId="17906742" w14:textId="77777777" w:rsidR="002320F4" w:rsidRPr="0097347D" w:rsidRDefault="002320F4">
      <w:pPr>
        <w:spacing w:line="200" w:lineRule="exact"/>
        <w:rPr>
          <w:rFonts w:asciiTheme="minorHAnsi" w:hAnsiTheme="minorHAnsi" w:cstheme="minorHAnsi"/>
          <w:color w:val="0D0D0D" w:themeColor="text1" w:themeTint="F2"/>
          <w:sz w:val="24"/>
          <w:szCs w:val="24"/>
        </w:rPr>
      </w:pPr>
    </w:p>
    <w:p w14:paraId="660EA11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47CFD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7422671"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4FC98E33"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02610981"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621D6BCC" w14:textId="77777777" w:rsidR="00451277" w:rsidRPr="0097347D" w:rsidRDefault="00451277">
      <w:pPr>
        <w:spacing w:before="5" w:line="180" w:lineRule="exact"/>
        <w:rPr>
          <w:rFonts w:asciiTheme="minorHAnsi" w:hAnsiTheme="minorHAnsi" w:cstheme="minorHAnsi"/>
          <w:color w:val="0D0D0D" w:themeColor="text1" w:themeTint="F2"/>
          <w:sz w:val="24"/>
          <w:szCs w:val="24"/>
        </w:rPr>
      </w:pPr>
    </w:p>
    <w:p w14:paraId="6A01A25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BBD721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sdt>
      <w:sdtPr>
        <w:rPr>
          <w:rFonts w:asciiTheme="minorHAnsi" w:eastAsia="Times New Roman" w:hAnsiTheme="minorHAnsi" w:cstheme="minorHAnsi"/>
          <w:color w:val="0D0D0D" w:themeColor="text1" w:themeTint="F2"/>
          <w:sz w:val="24"/>
          <w:szCs w:val="24"/>
        </w:rPr>
        <w:id w:val="1670598284"/>
        <w:docPartObj>
          <w:docPartGallery w:val="Table of Contents"/>
          <w:docPartUnique/>
        </w:docPartObj>
      </w:sdtPr>
      <w:sdtEndPr>
        <w:rPr>
          <w:b/>
          <w:bCs/>
          <w:noProof/>
        </w:rPr>
      </w:sdtEndPr>
      <w:sdtContent>
        <w:p w14:paraId="34D7B1E2" w14:textId="61666F54" w:rsidR="00F7024F" w:rsidRPr="0097347D" w:rsidRDefault="00F7024F">
          <w:pPr>
            <w:pStyle w:val="TOCHeading"/>
            <w:rPr>
              <w:rFonts w:asciiTheme="minorHAnsi" w:hAnsiTheme="minorHAnsi" w:cstheme="minorHAnsi"/>
              <w:color w:val="0D0D0D" w:themeColor="text1" w:themeTint="F2"/>
              <w:sz w:val="24"/>
              <w:szCs w:val="24"/>
            </w:rPr>
          </w:pPr>
          <w:r w:rsidRPr="0097347D">
            <w:rPr>
              <w:rFonts w:asciiTheme="minorHAnsi" w:hAnsiTheme="minorHAnsi" w:cstheme="minorHAnsi"/>
              <w:color w:val="0D0D0D" w:themeColor="text1" w:themeTint="F2"/>
              <w:sz w:val="24"/>
              <w:szCs w:val="24"/>
            </w:rPr>
            <w:t>Contents</w:t>
          </w:r>
        </w:p>
        <w:p w14:paraId="2AD4DE1F" w14:textId="77777777" w:rsidR="00B50B88" w:rsidRDefault="00F7024F">
          <w:pPr>
            <w:pStyle w:val="TOC1"/>
            <w:tabs>
              <w:tab w:val="left" w:pos="440"/>
              <w:tab w:val="right" w:leader="dot" w:pos="9750"/>
            </w:tabs>
            <w:rPr>
              <w:rFonts w:cstheme="minorBidi"/>
              <w:noProof/>
              <w:lang w:val="en-IN" w:eastAsia="en-IN"/>
            </w:rPr>
          </w:pPr>
          <w:r w:rsidRPr="0097347D">
            <w:rPr>
              <w:rFonts w:cstheme="minorHAnsi"/>
              <w:b/>
              <w:bCs/>
              <w:noProof/>
              <w:color w:val="0D0D0D" w:themeColor="text1" w:themeTint="F2"/>
              <w:sz w:val="24"/>
              <w:szCs w:val="24"/>
            </w:rPr>
            <w:fldChar w:fldCharType="begin"/>
          </w:r>
          <w:r w:rsidRPr="0097347D">
            <w:rPr>
              <w:rFonts w:cstheme="minorHAnsi"/>
              <w:b/>
              <w:bCs/>
              <w:noProof/>
              <w:color w:val="0D0D0D" w:themeColor="text1" w:themeTint="F2"/>
              <w:sz w:val="24"/>
              <w:szCs w:val="24"/>
            </w:rPr>
            <w:instrText xml:space="preserve"> TOC \o "1-3" \h \z \u </w:instrText>
          </w:r>
          <w:r w:rsidRPr="0097347D">
            <w:rPr>
              <w:rFonts w:cstheme="minorHAnsi"/>
              <w:b/>
              <w:bCs/>
              <w:noProof/>
              <w:color w:val="0D0D0D" w:themeColor="text1" w:themeTint="F2"/>
              <w:sz w:val="24"/>
              <w:szCs w:val="24"/>
            </w:rPr>
            <w:fldChar w:fldCharType="separate"/>
          </w:r>
          <w:hyperlink w:anchor="_Toc102632083" w:history="1">
            <w:r w:rsidR="00B50B88" w:rsidRPr="001D5E8C">
              <w:rPr>
                <w:rStyle w:val="Hyperlink"/>
                <w:rFonts w:eastAsia="Arial" w:cstheme="minorHAnsi"/>
                <w:noProof/>
              </w:rPr>
              <w:t>1.</w:t>
            </w:r>
            <w:r w:rsidR="00B50B88">
              <w:rPr>
                <w:rFonts w:cstheme="minorBidi"/>
                <w:noProof/>
                <w:lang w:val="en-IN" w:eastAsia="en-IN"/>
              </w:rPr>
              <w:tab/>
            </w:r>
            <w:r w:rsidR="00B50B88" w:rsidRPr="001D5E8C">
              <w:rPr>
                <w:rStyle w:val="Hyperlink"/>
                <w:rFonts w:eastAsia="Arial" w:cstheme="minorHAnsi"/>
                <w:noProof/>
              </w:rPr>
              <w:t>Introduction</w:t>
            </w:r>
            <w:r w:rsidR="00B50B88">
              <w:rPr>
                <w:noProof/>
                <w:webHidden/>
              </w:rPr>
              <w:tab/>
            </w:r>
            <w:r w:rsidR="00B50B88">
              <w:rPr>
                <w:noProof/>
                <w:webHidden/>
              </w:rPr>
              <w:fldChar w:fldCharType="begin"/>
            </w:r>
            <w:r w:rsidR="00B50B88">
              <w:rPr>
                <w:noProof/>
                <w:webHidden/>
              </w:rPr>
              <w:instrText xml:space="preserve"> PAGEREF _Toc102632083 \h </w:instrText>
            </w:r>
            <w:r w:rsidR="00B50B88">
              <w:rPr>
                <w:noProof/>
                <w:webHidden/>
              </w:rPr>
            </w:r>
            <w:r w:rsidR="00B50B88">
              <w:rPr>
                <w:noProof/>
                <w:webHidden/>
              </w:rPr>
              <w:fldChar w:fldCharType="separate"/>
            </w:r>
            <w:r w:rsidR="00B50B88">
              <w:rPr>
                <w:noProof/>
                <w:webHidden/>
              </w:rPr>
              <w:t>2</w:t>
            </w:r>
            <w:r w:rsidR="00B50B88">
              <w:rPr>
                <w:noProof/>
                <w:webHidden/>
              </w:rPr>
              <w:fldChar w:fldCharType="end"/>
            </w:r>
          </w:hyperlink>
        </w:p>
        <w:p w14:paraId="435A0E8D" w14:textId="77777777" w:rsidR="00B50B88" w:rsidRDefault="00B50B88">
          <w:pPr>
            <w:pStyle w:val="TOC1"/>
            <w:tabs>
              <w:tab w:val="left" w:pos="440"/>
              <w:tab w:val="right" w:leader="dot" w:pos="9750"/>
            </w:tabs>
            <w:rPr>
              <w:rFonts w:cstheme="minorBidi"/>
              <w:noProof/>
              <w:lang w:val="en-IN" w:eastAsia="en-IN"/>
            </w:rPr>
          </w:pPr>
          <w:hyperlink w:anchor="_Toc102632084" w:history="1">
            <w:r w:rsidRPr="001D5E8C">
              <w:rPr>
                <w:rStyle w:val="Hyperlink"/>
                <w:rFonts w:eastAsia="Arial"/>
                <w:noProof/>
              </w:rPr>
              <w:t>2.</w:t>
            </w:r>
            <w:r>
              <w:rPr>
                <w:rFonts w:cstheme="minorBidi"/>
                <w:noProof/>
                <w:lang w:val="en-IN" w:eastAsia="en-IN"/>
              </w:rPr>
              <w:tab/>
            </w:r>
            <w:r w:rsidRPr="001D5E8C">
              <w:rPr>
                <w:rStyle w:val="Hyperlink"/>
                <w:rFonts w:eastAsia="Arial" w:cstheme="minorHAnsi"/>
                <w:noProof/>
              </w:rPr>
              <w:t>Lab 1: Provision Azure Data Bricks</w:t>
            </w:r>
            <w:r>
              <w:rPr>
                <w:noProof/>
                <w:webHidden/>
              </w:rPr>
              <w:tab/>
            </w:r>
            <w:r>
              <w:rPr>
                <w:noProof/>
                <w:webHidden/>
              </w:rPr>
              <w:fldChar w:fldCharType="begin"/>
            </w:r>
            <w:r>
              <w:rPr>
                <w:noProof/>
                <w:webHidden/>
              </w:rPr>
              <w:instrText xml:space="preserve"> PAGEREF _Toc102632084 \h </w:instrText>
            </w:r>
            <w:r>
              <w:rPr>
                <w:noProof/>
                <w:webHidden/>
              </w:rPr>
            </w:r>
            <w:r>
              <w:rPr>
                <w:noProof/>
                <w:webHidden/>
              </w:rPr>
              <w:fldChar w:fldCharType="separate"/>
            </w:r>
            <w:r>
              <w:rPr>
                <w:noProof/>
                <w:webHidden/>
              </w:rPr>
              <w:t>2</w:t>
            </w:r>
            <w:r>
              <w:rPr>
                <w:noProof/>
                <w:webHidden/>
              </w:rPr>
              <w:fldChar w:fldCharType="end"/>
            </w:r>
          </w:hyperlink>
        </w:p>
        <w:p w14:paraId="70ED060B" w14:textId="77777777" w:rsidR="00B50B88" w:rsidRDefault="00B50B88">
          <w:pPr>
            <w:pStyle w:val="TOC1"/>
            <w:tabs>
              <w:tab w:val="left" w:pos="440"/>
              <w:tab w:val="right" w:leader="dot" w:pos="9750"/>
            </w:tabs>
            <w:rPr>
              <w:rFonts w:cstheme="minorBidi"/>
              <w:noProof/>
              <w:lang w:val="en-IN" w:eastAsia="en-IN"/>
            </w:rPr>
          </w:pPr>
          <w:hyperlink w:anchor="_Toc102632085" w:history="1">
            <w:r w:rsidRPr="001D5E8C">
              <w:rPr>
                <w:rStyle w:val="Hyperlink"/>
                <w:rFonts w:eastAsia="Arial" w:cstheme="minorHAnsi"/>
                <w:noProof/>
              </w:rPr>
              <w:t>3.</w:t>
            </w:r>
            <w:r>
              <w:rPr>
                <w:rFonts w:cstheme="minorBidi"/>
                <w:noProof/>
                <w:lang w:val="en-IN" w:eastAsia="en-IN"/>
              </w:rPr>
              <w:tab/>
            </w:r>
            <w:r w:rsidRPr="001D5E8C">
              <w:rPr>
                <w:rStyle w:val="Hyperlink"/>
                <w:rFonts w:eastAsia="Arial" w:cstheme="minorHAnsi"/>
                <w:noProof/>
              </w:rPr>
              <w:t>Lab 2: Configure Databricks Cluster with Apace Spark</w:t>
            </w:r>
            <w:r>
              <w:rPr>
                <w:noProof/>
                <w:webHidden/>
              </w:rPr>
              <w:tab/>
            </w:r>
            <w:r>
              <w:rPr>
                <w:noProof/>
                <w:webHidden/>
              </w:rPr>
              <w:fldChar w:fldCharType="begin"/>
            </w:r>
            <w:r>
              <w:rPr>
                <w:noProof/>
                <w:webHidden/>
              </w:rPr>
              <w:instrText xml:space="preserve"> PAGEREF _Toc102632085 \h </w:instrText>
            </w:r>
            <w:r>
              <w:rPr>
                <w:noProof/>
                <w:webHidden/>
              </w:rPr>
            </w:r>
            <w:r>
              <w:rPr>
                <w:noProof/>
                <w:webHidden/>
              </w:rPr>
              <w:fldChar w:fldCharType="separate"/>
            </w:r>
            <w:r>
              <w:rPr>
                <w:noProof/>
                <w:webHidden/>
              </w:rPr>
              <w:t>4</w:t>
            </w:r>
            <w:r>
              <w:rPr>
                <w:noProof/>
                <w:webHidden/>
              </w:rPr>
              <w:fldChar w:fldCharType="end"/>
            </w:r>
          </w:hyperlink>
        </w:p>
        <w:p w14:paraId="500DD77F" w14:textId="77777777" w:rsidR="00B50B88" w:rsidRDefault="00B50B88">
          <w:pPr>
            <w:pStyle w:val="TOC1"/>
            <w:tabs>
              <w:tab w:val="left" w:pos="440"/>
              <w:tab w:val="right" w:leader="dot" w:pos="9750"/>
            </w:tabs>
            <w:rPr>
              <w:rFonts w:cstheme="minorBidi"/>
              <w:noProof/>
              <w:lang w:val="en-IN" w:eastAsia="en-IN"/>
            </w:rPr>
          </w:pPr>
          <w:hyperlink w:anchor="_Toc102632086" w:history="1">
            <w:r w:rsidRPr="001D5E8C">
              <w:rPr>
                <w:rStyle w:val="Hyperlink"/>
                <w:rFonts w:eastAsia="Arial" w:cstheme="minorHAnsi"/>
                <w:noProof/>
              </w:rPr>
              <w:t>4.</w:t>
            </w:r>
            <w:r>
              <w:rPr>
                <w:rFonts w:cstheme="minorBidi"/>
                <w:noProof/>
                <w:lang w:val="en-IN" w:eastAsia="en-IN"/>
              </w:rPr>
              <w:tab/>
            </w:r>
            <w:r w:rsidRPr="001D5E8C">
              <w:rPr>
                <w:rStyle w:val="Hyperlink"/>
                <w:rFonts w:eastAsia="Arial" w:cstheme="minorHAnsi"/>
                <w:noProof/>
              </w:rPr>
              <w:t>Lab 3: Data Ingestion using Delta lake Table</w:t>
            </w:r>
            <w:r>
              <w:rPr>
                <w:noProof/>
                <w:webHidden/>
              </w:rPr>
              <w:tab/>
            </w:r>
            <w:r>
              <w:rPr>
                <w:noProof/>
                <w:webHidden/>
              </w:rPr>
              <w:fldChar w:fldCharType="begin"/>
            </w:r>
            <w:r>
              <w:rPr>
                <w:noProof/>
                <w:webHidden/>
              </w:rPr>
              <w:instrText xml:space="preserve"> PAGEREF _Toc102632086 \h </w:instrText>
            </w:r>
            <w:r>
              <w:rPr>
                <w:noProof/>
                <w:webHidden/>
              </w:rPr>
            </w:r>
            <w:r>
              <w:rPr>
                <w:noProof/>
                <w:webHidden/>
              </w:rPr>
              <w:fldChar w:fldCharType="separate"/>
            </w:r>
            <w:r>
              <w:rPr>
                <w:noProof/>
                <w:webHidden/>
              </w:rPr>
              <w:t>7</w:t>
            </w:r>
            <w:r>
              <w:rPr>
                <w:noProof/>
                <w:webHidden/>
              </w:rPr>
              <w:fldChar w:fldCharType="end"/>
            </w:r>
          </w:hyperlink>
        </w:p>
        <w:p w14:paraId="51CFEF10" w14:textId="3AF84471" w:rsidR="00F7024F" w:rsidRPr="0097347D" w:rsidRDefault="00F7024F">
          <w:pPr>
            <w:rPr>
              <w:rFonts w:asciiTheme="minorHAnsi" w:hAnsiTheme="minorHAnsi" w:cstheme="minorHAnsi"/>
              <w:color w:val="0D0D0D" w:themeColor="text1" w:themeTint="F2"/>
              <w:sz w:val="24"/>
              <w:szCs w:val="24"/>
            </w:rPr>
          </w:pPr>
          <w:r w:rsidRPr="0097347D">
            <w:rPr>
              <w:rFonts w:asciiTheme="minorHAnsi" w:hAnsiTheme="minorHAnsi" w:cstheme="minorHAnsi"/>
              <w:b/>
              <w:bCs/>
              <w:noProof/>
              <w:color w:val="0D0D0D" w:themeColor="text1" w:themeTint="F2"/>
              <w:sz w:val="24"/>
              <w:szCs w:val="24"/>
            </w:rPr>
            <w:fldChar w:fldCharType="end"/>
          </w:r>
        </w:p>
      </w:sdtContent>
    </w:sdt>
    <w:p w14:paraId="0DCDD23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C05576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5D2D8" w14:textId="77777777" w:rsidR="00F7024F" w:rsidRDefault="00F7024F">
      <w:pPr>
        <w:spacing w:before="5" w:line="180" w:lineRule="exact"/>
        <w:rPr>
          <w:rFonts w:asciiTheme="minorHAnsi" w:hAnsiTheme="minorHAnsi" w:cstheme="minorHAnsi"/>
          <w:color w:val="0D0D0D" w:themeColor="text1" w:themeTint="F2"/>
          <w:sz w:val="24"/>
          <w:szCs w:val="24"/>
        </w:rPr>
      </w:pPr>
    </w:p>
    <w:p w14:paraId="3E10F496" w14:textId="77777777" w:rsidR="00B50B88" w:rsidRDefault="00B50B88">
      <w:pPr>
        <w:spacing w:before="5" w:line="180" w:lineRule="exact"/>
        <w:rPr>
          <w:rFonts w:asciiTheme="minorHAnsi" w:hAnsiTheme="minorHAnsi" w:cstheme="minorHAnsi"/>
          <w:color w:val="0D0D0D" w:themeColor="text1" w:themeTint="F2"/>
          <w:sz w:val="24"/>
          <w:szCs w:val="24"/>
        </w:rPr>
      </w:pPr>
    </w:p>
    <w:p w14:paraId="1AD065C7" w14:textId="77777777" w:rsidR="00B50B88" w:rsidRDefault="00B50B88">
      <w:pPr>
        <w:spacing w:before="5" w:line="180" w:lineRule="exact"/>
        <w:rPr>
          <w:rFonts w:asciiTheme="minorHAnsi" w:hAnsiTheme="minorHAnsi" w:cstheme="minorHAnsi"/>
          <w:color w:val="0D0D0D" w:themeColor="text1" w:themeTint="F2"/>
          <w:sz w:val="24"/>
          <w:szCs w:val="24"/>
        </w:rPr>
      </w:pPr>
    </w:p>
    <w:p w14:paraId="47DD3379" w14:textId="77777777" w:rsidR="00B50B88" w:rsidRDefault="00B50B88">
      <w:pPr>
        <w:spacing w:before="5" w:line="180" w:lineRule="exact"/>
        <w:rPr>
          <w:rFonts w:asciiTheme="minorHAnsi" w:hAnsiTheme="minorHAnsi" w:cstheme="minorHAnsi"/>
          <w:color w:val="0D0D0D" w:themeColor="text1" w:themeTint="F2"/>
          <w:sz w:val="24"/>
          <w:szCs w:val="24"/>
        </w:rPr>
      </w:pPr>
    </w:p>
    <w:p w14:paraId="0C0C7AEF" w14:textId="77777777" w:rsidR="00B50B88" w:rsidRDefault="00B50B88">
      <w:pPr>
        <w:spacing w:before="5" w:line="180" w:lineRule="exact"/>
        <w:rPr>
          <w:rFonts w:asciiTheme="minorHAnsi" w:hAnsiTheme="minorHAnsi" w:cstheme="minorHAnsi"/>
          <w:color w:val="0D0D0D" w:themeColor="text1" w:themeTint="F2"/>
          <w:sz w:val="24"/>
          <w:szCs w:val="24"/>
        </w:rPr>
      </w:pPr>
    </w:p>
    <w:p w14:paraId="55D4CB5C" w14:textId="77777777" w:rsidR="00B50B88" w:rsidRDefault="00B50B88">
      <w:pPr>
        <w:spacing w:before="5" w:line="180" w:lineRule="exact"/>
        <w:rPr>
          <w:rFonts w:asciiTheme="minorHAnsi" w:hAnsiTheme="minorHAnsi" w:cstheme="minorHAnsi"/>
          <w:color w:val="0D0D0D" w:themeColor="text1" w:themeTint="F2"/>
          <w:sz w:val="24"/>
          <w:szCs w:val="24"/>
        </w:rPr>
      </w:pPr>
    </w:p>
    <w:p w14:paraId="5F8A6C86" w14:textId="77777777" w:rsidR="00B50B88" w:rsidRDefault="00B50B88">
      <w:pPr>
        <w:spacing w:before="5" w:line="180" w:lineRule="exact"/>
        <w:rPr>
          <w:rFonts w:asciiTheme="minorHAnsi" w:hAnsiTheme="minorHAnsi" w:cstheme="minorHAnsi"/>
          <w:color w:val="0D0D0D" w:themeColor="text1" w:themeTint="F2"/>
          <w:sz w:val="24"/>
          <w:szCs w:val="24"/>
        </w:rPr>
      </w:pPr>
    </w:p>
    <w:p w14:paraId="5C72444B" w14:textId="77777777" w:rsidR="00B50B88" w:rsidRDefault="00B50B88">
      <w:pPr>
        <w:spacing w:before="5" w:line="180" w:lineRule="exact"/>
        <w:rPr>
          <w:rFonts w:asciiTheme="minorHAnsi" w:hAnsiTheme="minorHAnsi" w:cstheme="minorHAnsi"/>
          <w:color w:val="0D0D0D" w:themeColor="text1" w:themeTint="F2"/>
          <w:sz w:val="24"/>
          <w:szCs w:val="24"/>
        </w:rPr>
      </w:pPr>
    </w:p>
    <w:p w14:paraId="26B2D581" w14:textId="77777777" w:rsidR="00B50B88" w:rsidRDefault="00B50B88">
      <w:pPr>
        <w:spacing w:before="5" w:line="180" w:lineRule="exact"/>
        <w:rPr>
          <w:rFonts w:asciiTheme="minorHAnsi" w:hAnsiTheme="minorHAnsi" w:cstheme="minorHAnsi"/>
          <w:color w:val="0D0D0D" w:themeColor="text1" w:themeTint="F2"/>
          <w:sz w:val="24"/>
          <w:szCs w:val="24"/>
        </w:rPr>
      </w:pPr>
    </w:p>
    <w:p w14:paraId="35B56AB0" w14:textId="77777777" w:rsidR="00B50B88" w:rsidRDefault="00B50B88">
      <w:pPr>
        <w:spacing w:before="5" w:line="180" w:lineRule="exact"/>
        <w:rPr>
          <w:rFonts w:asciiTheme="minorHAnsi" w:hAnsiTheme="minorHAnsi" w:cstheme="minorHAnsi"/>
          <w:color w:val="0D0D0D" w:themeColor="text1" w:themeTint="F2"/>
          <w:sz w:val="24"/>
          <w:szCs w:val="24"/>
        </w:rPr>
      </w:pPr>
    </w:p>
    <w:p w14:paraId="0BCABDF4" w14:textId="77777777" w:rsidR="00B50B88" w:rsidRDefault="00B50B88">
      <w:pPr>
        <w:spacing w:before="5" w:line="180" w:lineRule="exact"/>
        <w:rPr>
          <w:rFonts w:asciiTheme="minorHAnsi" w:hAnsiTheme="minorHAnsi" w:cstheme="minorHAnsi"/>
          <w:color w:val="0D0D0D" w:themeColor="text1" w:themeTint="F2"/>
          <w:sz w:val="24"/>
          <w:szCs w:val="24"/>
        </w:rPr>
      </w:pPr>
    </w:p>
    <w:p w14:paraId="7BE5EF36" w14:textId="77777777" w:rsidR="00B50B88" w:rsidRDefault="00B50B88">
      <w:pPr>
        <w:spacing w:before="5" w:line="180" w:lineRule="exact"/>
        <w:rPr>
          <w:rFonts w:asciiTheme="minorHAnsi" w:hAnsiTheme="minorHAnsi" w:cstheme="minorHAnsi"/>
          <w:color w:val="0D0D0D" w:themeColor="text1" w:themeTint="F2"/>
          <w:sz w:val="24"/>
          <w:szCs w:val="24"/>
        </w:rPr>
      </w:pPr>
    </w:p>
    <w:p w14:paraId="3F16E5F3" w14:textId="77777777" w:rsidR="00B50B88" w:rsidRDefault="00B50B88">
      <w:pPr>
        <w:spacing w:before="5" w:line="180" w:lineRule="exact"/>
        <w:rPr>
          <w:rFonts w:asciiTheme="minorHAnsi" w:hAnsiTheme="minorHAnsi" w:cstheme="minorHAnsi"/>
          <w:color w:val="0D0D0D" w:themeColor="text1" w:themeTint="F2"/>
          <w:sz w:val="24"/>
          <w:szCs w:val="24"/>
        </w:rPr>
      </w:pPr>
    </w:p>
    <w:p w14:paraId="6C807484" w14:textId="77777777" w:rsidR="00B50B88" w:rsidRDefault="00B50B88">
      <w:pPr>
        <w:spacing w:before="5" w:line="180" w:lineRule="exact"/>
        <w:rPr>
          <w:rFonts w:asciiTheme="minorHAnsi" w:hAnsiTheme="minorHAnsi" w:cstheme="minorHAnsi"/>
          <w:color w:val="0D0D0D" w:themeColor="text1" w:themeTint="F2"/>
          <w:sz w:val="24"/>
          <w:szCs w:val="24"/>
        </w:rPr>
      </w:pPr>
    </w:p>
    <w:p w14:paraId="1702D29C" w14:textId="77777777" w:rsidR="00B50B88" w:rsidRDefault="00B50B88">
      <w:pPr>
        <w:spacing w:before="5" w:line="180" w:lineRule="exact"/>
        <w:rPr>
          <w:rFonts w:asciiTheme="minorHAnsi" w:hAnsiTheme="minorHAnsi" w:cstheme="minorHAnsi"/>
          <w:color w:val="0D0D0D" w:themeColor="text1" w:themeTint="F2"/>
          <w:sz w:val="24"/>
          <w:szCs w:val="24"/>
        </w:rPr>
      </w:pPr>
    </w:p>
    <w:p w14:paraId="62565874" w14:textId="77777777" w:rsidR="00B50B88" w:rsidRDefault="00B50B88">
      <w:pPr>
        <w:spacing w:before="5" w:line="180" w:lineRule="exact"/>
        <w:rPr>
          <w:rFonts w:asciiTheme="minorHAnsi" w:hAnsiTheme="minorHAnsi" w:cstheme="minorHAnsi"/>
          <w:color w:val="0D0D0D" w:themeColor="text1" w:themeTint="F2"/>
          <w:sz w:val="24"/>
          <w:szCs w:val="24"/>
        </w:rPr>
      </w:pPr>
    </w:p>
    <w:p w14:paraId="258C334F" w14:textId="77777777" w:rsidR="00B50B88" w:rsidRDefault="00B50B88">
      <w:pPr>
        <w:spacing w:before="5" w:line="180" w:lineRule="exact"/>
        <w:rPr>
          <w:rFonts w:asciiTheme="minorHAnsi" w:hAnsiTheme="minorHAnsi" w:cstheme="minorHAnsi"/>
          <w:color w:val="0D0D0D" w:themeColor="text1" w:themeTint="F2"/>
          <w:sz w:val="24"/>
          <w:szCs w:val="24"/>
        </w:rPr>
      </w:pPr>
    </w:p>
    <w:p w14:paraId="0E991706" w14:textId="77777777" w:rsidR="00B50B88" w:rsidRDefault="00B50B88">
      <w:pPr>
        <w:spacing w:before="5" w:line="180" w:lineRule="exact"/>
        <w:rPr>
          <w:rFonts w:asciiTheme="minorHAnsi" w:hAnsiTheme="minorHAnsi" w:cstheme="minorHAnsi"/>
          <w:color w:val="0D0D0D" w:themeColor="text1" w:themeTint="F2"/>
          <w:sz w:val="24"/>
          <w:szCs w:val="24"/>
        </w:rPr>
      </w:pPr>
    </w:p>
    <w:p w14:paraId="2214F2EF" w14:textId="77777777" w:rsidR="00B50B88" w:rsidRDefault="00B50B88">
      <w:pPr>
        <w:spacing w:before="5" w:line="180" w:lineRule="exact"/>
        <w:rPr>
          <w:rFonts w:asciiTheme="minorHAnsi" w:hAnsiTheme="minorHAnsi" w:cstheme="minorHAnsi"/>
          <w:color w:val="0D0D0D" w:themeColor="text1" w:themeTint="F2"/>
          <w:sz w:val="24"/>
          <w:szCs w:val="24"/>
        </w:rPr>
      </w:pPr>
    </w:p>
    <w:p w14:paraId="18B885AE" w14:textId="77777777" w:rsidR="00B50B88" w:rsidRDefault="00B50B88">
      <w:pPr>
        <w:spacing w:before="5" w:line="180" w:lineRule="exact"/>
        <w:rPr>
          <w:rFonts w:asciiTheme="minorHAnsi" w:hAnsiTheme="minorHAnsi" w:cstheme="minorHAnsi"/>
          <w:color w:val="0D0D0D" w:themeColor="text1" w:themeTint="F2"/>
          <w:sz w:val="24"/>
          <w:szCs w:val="24"/>
        </w:rPr>
      </w:pPr>
    </w:p>
    <w:p w14:paraId="79ED294B" w14:textId="77777777" w:rsidR="00B50B88" w:rsidRDefault="00B50B88">
      <w:pPr>
        <w:spacing w:before="5" w:line="180" w:lineRule="exact"/>
        <w:rPr>
          <w:rFonts w:asciiTheme="minorHAnsi" w:hAnsiTheme="minorHAnsi" w:cstheme="minorHAnsi"/>
          <w:color w:val="0D0D0D" w:themeColor="text1" w:themeTint="F2"/>
          <w:sz w:val="24"/>
          <w:szCs w:val="24"/>
        </w:rPr>
      </w:pPr>
    </w:p>
    <w:p w14:paraId="1A560E38" w14:textId="77777777" w:rsidR="00B50B88" w:rsidRDefault="00B50B88">
      <w:pPr>
        <w:spacing w:before="5" w:line="180" w:lineRule="exact"/>
        <w:rPr>
          <w:rFonts w:asciiTheme="minorHAnsi" w:hAnsiTheme="minorHAnsi" w:cstheme="minorHAnsi"/>
          <w:color w:val="0D0D0D" w:themeColor="text1" w:themeTint="F2"/>
          <w:sz w:val="24"/>
          <w:szCs w:val="24"/>
        </w:rPr>
      </w:pPr>
    </w:p>
    <w:p w14:paraId="726C4A70" w14:textId="77777777" w:rsidR="00B50B88" w:rsidRDefault="00B50B88">
      <w:pPr>
        <w:spacing w:before="5" w:line="180" w:lineRule="exact"/>
        <w:rPr>
          <w:rFonts w:asciiTheme="minorHAnsi" w:hAnsiTheme="minorHAnsi" w:cstheme="minorHAnsi"/>
          <w:color w:val="0D0D0D" w:themeColor="text1" w:themeTint="F2"/>
          <w:sz w:val="24"/>
          <w:szCs w:val="24"/>
        </w:rPr>
      </w:pPr>
    </w:p>
    <w:p w14:paraId="3F70B18F" w14:textId="77777777" w:rsidR="00B50B88" w:rsidRDefault="00B50B88">
      <w:pPr>
        <w:spacing w:before="5" w:line="180" w:lineRule="exact"/>
        <w:rPr>
          <w:rFonts w:asciiTheme="minorHAnsi" w:hAnsiTheme="minorHAnsi" w:cstheme="minorHAnsi"/>
          <w:color w:val="0D0D0D" w:themeColor="text1" w:themeTint="F2"/>
          <w:sz w:val="24"/>
          <w:szCs w:val="24"/>
        </w:rPr>
      </w:pPr>
    </w:p>
    <w:p w14:paraId="615892FD" w14:textId="77777777" w:rsidR="00B50B88" w:rsidRDefault="00B50B88">
      <w:pPr>
        <w:spacing w:before="5" w:line="180" w:lineRule="exact"/>
        <w:rPr>
          <w:rFonts w:asciiTheme="minorHAnsi" w:hAnsiTheme="minorHAnsi" w:cstheme="minorHAnsi"/>
          <w:color w:val="0D0D0D" w:themeColor="text1" w:themeTint="F2"/>
          <w:sz w:val="24"/>
          <w:szCs w:val="24"/>
        </w:rPr>
      </w:pPr>
    </w:p>
    <w:p w14:paraId="1E0BDE29" w14:textId="77777777" w:rsidR="00B50B88" w:rsidRDefault="00B50B88">
      <w:pPr>
        <w:spacing w:before="5" w:line="180" w:lineRule="exact"/>
        <w:rPr>
          <w:rFonts w:asciiTheme="minorHAnsi" w:hAnsiTheme="minorHAnsi" w:cstheme="minorHAnsi"/>
          <w:color w:val="0D0D0D" w:themeColor="text1" w:themeTint="F2"/>
          <w:sz w:val="24"/>
          <w:szCs w:val="24"/>
        </w:rPr>
      </w:pPr>
    </w:p>
    <w:p w14:paraId="48569419" w14:textId="77777777" w:rsidR="00B50B88" w:rsidRDefault="00B50B88">
      <w:pPr>
        <w:spacing w:before="5" w:line="180" w:lineRule="exact"/>
        <w:rPr>
          <w:rFonts w:asciiTheme="minorHAnsi" w:hAnsiTheme="minorHAnsi" w:cstheme="minorHAnsi"/>
          <w:color w:val="0D0D0D" w:themeColor="text1" w:themeTint="F2"/>
          <w:sz w:val="24"/>
          <w:szCs w:val="24"/>
        </w:rPr>
      </w:pPr>
    </w:p>
    <w:p w14:paraId="3C7C6EAE" w14:textId="77777777" w:rsidR="00B50B88" w:rsidRDefault="00B50B88">
      <w:pPr>
        <w:spacing w:before="5" w:line="180" w:lineRule="exact"/>
        <w:rPr>
          <w:rFonts w:asciiTheme="minorHAnsi" w:hAnsiTheme="minorHAnsi" w:cstheme="minorHAnsi"/>
          <w:color w:val="0D0D0D" w:themeColor="text1" w:themeTint="F2"/>
          <w:sz w:val="24"/>
          <w:szCs w:val="24"/>
        </w:rPr>
      </w:pPr>
    </w:p>
    <w:p w14:paraId="0CAEDCC2" w14:textId="77777777" w:rsidR="00B50B88" w:rsidRDefault="00B50B88">
      <w:pPr>
        <w:spacing w:before="5" w:line="180" w:lineRule="exact"/>
        <w:rPr>
          <w:rFonts w:asciiTheme="minorHAnsi" w:hAnsiTheme="minorHAnsi" w:cstheme="minorHAnsi"/>
          <w:color w:val="0D0D0D" w:themeColor="text1" w:themeTint="F2"/>
          <w:sz w:val="24"/>
          <w:szCs w:val="24"/>
        </w:rPr>
      </w:pPr>
    </w:p>
    <w:p w14:paraId="2B57C642" w14:textId="77777777" w:rsidR="00B50B88" w:rsidRDefault="00B50B88">
      <w:pPr>
        <w:spacing w:before="5" w:line="180" w:lineRule="exact"/>
        <w:rPr>
          <w:rFonts w:asciiTheme="minorHAnsi" w:hAnsiTheme="minorHAnsi" w:cstheme="minorHAnsi"/>
          <w:color w:val="0D0D0D" w:themeColor="text1" w:themeTint="F2"/>
          <w:sz w:val="24"/>
          <w:szCs w:val="24"/>
        </w:rPr>
      </w:pPr>
    </w:p>
    <w:p w14:paraId="615DAC43" w14:textId="77777777" w:rsidR="00B50B88" w:rsidRDefault="00B50B88">
      <w:pPr>
        <w:spacing w:before="5" w:line="180" w:lineRule="exact"/>
        <w:rPr>
          <w:rFonts w:asciiTheme="minorHAnsi" w:hAnsiTheme="minorHAnsi" w:cstheme="minorHAnsi"/>
          <w:color w:val="0D0D0D" w:themeColor="text1" w:themeTint="F2"/>
          <w:sz w:val="24"/>
          <w:szCs w:val="24"/>
        </w:rPr>
      </w:pPr>
    </w:p>
    <w:p w14:paraId="61A681D2" w14:textId="77777777" w:rsidR="00B50B88" w:rsidRDefault="00B50B88">
      <w:pPr>
        <w:spacing w:before="5" w:line="180" w:lineRule="exact"/>
        <w:rPr>
          <w:rFonts w:asciiTheme="minorHAnsi" w:hAnsiTheme="minorHAnsi" w:cstheme="minorHAnsi"/>
          <w:color w:val="0D0D0D" w:themeColor="text1" w:themeTint="F2"/>
          <w:sz w:val="24"/>
          <w:szCs w:val="24"/>
        </w:rPr>
      </w:pPr>
    </w:p>
    <w:p w14:paraId="4BCF3C51" w14:textId="77777777" w:rsidR="00B50B88" w:rsidRDefault="00B50B88">
      <w:pPr>
        <w:spacing w:before="5" w:line="180" w:lineRule="exact"/>
        <w:rPr>
          <w:rFonts w:asciiTheme="minorHAnsi" w:hAnsiTheme="minorHAnsi" w:cstheme="minorHAnsi"/>
          <w:color w:val="0D0D0D" w:themeColor="text1" w:themeTint="F2"/>
          <w:sz w:val="24"/>
          <w:szCs w:val="24"/>
        </w:rPr>
      </w:pPr>
    </w:p>
    <w:p w14:paraId="6849BFE6" w14:textId="77777777" w:rsidR="00B50B88" w:rsidRDefault="00B50B88">
      <w:pPr>
        <w:spacing w:before="5" w:line="180" w:lineRule="exact"/>
        <w:rPr>
          <w:rFonts w:asciiTheme="minorHAnsi" w:hAnsiTheme="minorHAnsi" w:cstheme="minorHAnsi"/>
          <w:color w:val="0D0D0D" w:themeColor="text1" w:themeTint="F2"/>
          <w:sz w:val="24"/>
          <w:szCs w:val="24"/>
        </w:rPr>
      </w:pPr>
    </w:p>
    <w:p w14:paraId="7053B78A" w14:textId="77777777" w:rsidR="00B50B88" w:rsidRDefault="00B50B88">
      <w:pPr>
        <w:spacing w:before="5" w:line="180" w:lineRule="exact"/>
        <w:rPr>
          <w:rFonts w:asciiTheme="minorHAnsi" w:hAnsiTheme="minorHAnsi" w:cstheme="minorHAnsi"/>
          <w:color w:val="0D0D0D" w:themeColor="text1" w:themeTint="F2"/>
          <w:sz w:val="24"/>
          <w:szCs w:val="24"/>
        </w:rPr>
      </w:pPr>
    </w:p>
    <w:p w14:paraId="56B512EE" w14:textId="77777777" w:rsidR="00B50B88" w:rsidRDefault="00B50B88">
      <w:pPr>
        <w:spacing w:before="5" w:line="180" w:lineRule="exact"/>
        <w:rPr>
          <w:rFonts w:asciiTheme="minorHAnsi" w:hAnsiTheme="minorHAnsi" w:cstheme="minorHAnsi"/>
          <w:color w:val="0D0D0D" w:themeColor="text1" w:themeTint="F2"/>
          <w:sz w:val="24"/>
          <w:szCs w:val="24"/>
        </w:rPr>
      </w:pPr>
    </w:p>
    <w:p w14:paraId="7BA42094" w14:textId="77777777" w:rsidR="00B50B88" w:rsidRDefault="00B50B88">
      <w:pPr>
        <w:spacing w:before="5" w:line="180" w:lineRule="exact"/>
        <w:rPr>
          <w:rFonts w:asciiTheme="minorHAnsi" w:hAnsiTheme="minorHAnsi" w:cstheme="minorHAnsi"/>
          <w:color w:val="0D0D0D" w:themeColor="text1" w:themeTint="F2"/>
          <w:sz w:val="24"/>
          <w:szCs w:val="24"/>
        </w:rPr>
      </w:pPr>
    </w:p>
    <w:p w14:paraId="6282D216" w14:textId="77777777" w:rsidR="00B50B88" w:rsidRDefault="00B50B88">
      <w:pPr>
        <w:spacing w:before="5" w:line="180" w:lineRule="exact"/>
        <w:rPr>
          <w:rFonts w:asciiTheme="minorHAnsi" w:hAnsiTheme="minorHAnsi" w:cstheme="minorHAnsi"/>
          <w:color w:val="0D0D0D" w:themeColor="text1" w:themeTint="F2"/>
          <w:sz w:val="24"/>
          <w:szCs w:val="24"/>
        </w:rPr>
      </w:pPr>
    </w:p>
    <w:p w14:paraId="4FC28DCD" w14:textId="77777777" w:rsidR="00B50B88" w:rsidRDefault="00B50B88">
      <w:pPr>
        <w:spacing w:before="5" w:line="180" w:lineRule="exact"/>
        <w:rPr>
          <w:rFonts w:asciiTheme="minorHAnsi" w:hAnsiTheme="minorHAnsi" w:cstheme="minorHAnsi"/>
          <w:color w:val="0D0D0D" w:themeColor="text1" w:themeTint="F2"/>
          <w:sz w:val="24"/>
          <w:szCs w:val="24"/>
        </w:rPr>
      </w:pPr>
    </w:p>
    <w:p w14:paraId="75C6DC51" w14:textId="77777777" w:rsidR="00B50B88" w:rsidRDefault="00B50B88">
      <w:pPr>
        <w:spacing w:before="5" w:line="180" w:lineRule="exact"/>
        <w:rPr>
          <w:rFonts w:asciiTheme="minorHAnsi" w:hAnsiTheme="minorHAnsi" w:cstheme="minorHAnsi"/>
          <w:color w:val="0D0D0D" w:themeColor="text1" w:themeTint="F2"/>
          <w:sz w:val="24"/>
          <w:szCs w:val="24"/>
        </w:rPr>
      </w:pPr>
    </w:p>
    <w:p w14:paraId="68FF1060" w14:textId="77777777" w:rsidR="00B50B88" w:rsidRDefault="00B50B88">
      <w:pPr>
        <w:spacing w:before="5" w:line="180" w:lineRule="exact"/>
        <w:rPr>
          <w:rFonts w:asciiTheme="minorHAnsi" w:hAnsiTheme="minorHAnsi" w:cstheme="minorHAnsi"/>
          <w:color w:val="0D0D0D" w:themeColor="text1" w:themeTint="F2"/>
          <w:sz w:val="24"/>
          <w:szCs w:val="24"/>
        </w:rPr>
      </w:pPr>
    </w:p>
    <w:p w14:paraId="1C2423F2" w14:textId="77777777" w:rsidR="00B50B88" w:rsidRDefault="00B50B88">
      <w:pPr>
        <w:spacing w:before="5" w:line="180" w:lineRule="exact"/>
        <w:rPr>
          <w:rFonts w:asciiTheme="minorHAnsi" w:hAnsiTheme="minorHAnsi" w:cstheme="minorHAnsi"/>
          <w:color w:val="0D0D0D" w:themeColor="text1" w:themeTint="F2"/>
          <w:sz w:val="24"/>
          <w:szCs w:val="24"/>
        </w:rPr>
      </w:pPr>
    </w:p>
    <w:p w14:paraId="3183B210" w14:textId="77777777" w:rsidR="00B50B88" w:rsidRDefault="00B50B88">
      <w:pPr>
        <w:spacing w:before="5" w:line="180" w:lineRule="exact"/>
        <w:rPr>
          <w:rFonts w:asciiTheme="minorHAnsi" w:hAnsiTheme="minorHAnsi" w:cstheme="minorHAnsi"/>
          <w:color w:val="0D0D0D" w:themeColor="text1" w:themeTint="F2"/>
          <w:sz w:val="24"/>
          <w:szCs w:val="24"/>
        </w:rPr>
      </w:pPr>
    </w:p>
    <w:p w14:paraId="2452DDAA" w14:textId="77777777" w:rsidR="00B50B88" w:rsidRDefault="00B50B88">
      <w:pPr>
        <w:spacing w:before="5" w:line="180" w:lineRule="exact"/>
        <w:rPr>
          <w:rFonts w:asciiTheme="minorHAnsi" w:hAnsiTheme="minorHAnsi" w:cstheme="minorHAnsi"/>
          <w:color w:val="0D0D0D" w:themeColor="text1" w:themeTint="F2"/>
          <w:sz w:val="24"/>
          <w:szCs w:val="24"/>
        </w:rPr>
      </w:pPr>
    </w:p>
    <w:p w14:paraId="1A0E9209" w14:textId="77777777" w:rsidR="00B50B88" w:rsidRDefault="00B50B88">
      <w:pPr>
        <w:spacing w:before="5" w:line="180" w:lineRule="exact"/>
        <w:rPr>
          <w:rFonts w:asciiTheme="minorHAnsi" w:hAnsiTheme="minorHAnsi" w:cstheme="minorHAnsi"/>
          <w:color w:val="0D0D0D" w:themeColor="text1" w:themeTint="F2"/>
          <w:sz w:val="24"/>
          <w:szCs w:val="24"/>
        </w:rPr>
      </w:pPr>
    </w:p>
    <w:p w14:paraId="3C051D7D" w14:textId="77777777" w:rsidR="00B50B88" w:rsidRDefault="00B50B88">
      <w:pPr>
        <w:spacing w:before="5" w:line="180" w:lineRule="exact"/>
        <w:rPr>
          <w:rFonts w:asciiTheme="minorHAnsi" w:hAnsiTheme="minorHAnsi" w:cstheme="minorHAnsi"/>
          <w:color w:val="0D0D0D" w:themeColor="text1" w:themeTint="F2"/>
          <w:sz w:val="24"/>
          <w:szCs w:val="24"/>
        </w:rPr>
      </w:pPr>
    </w:p>
    <w:p w14:paraId="2B49236C" w14:textId="77777777" w:rsidR="00B50B88" w:rsidRDefault="00B50B88">
      <w:pPr>
        <w:spacing w:before="5" w:line="180" w:lineRule="exact"/>
        <w:rPr>
          <w:rFonts w:asciiTheme="minorHAnsi" w:hAnsiTheme="minorHAnsi" w:cstheme="minorHAnsi"/>
          <w:color w:val="0D0D0D" w:themeColor="text1" w:themeTint="F2"/>
          <w:sz w:val="24"/>
          <w:szCs w:val="24"/>
        </w:rPr>
      </w:pPr>
    </w:p>
    <w:p w14:paraId="2FE0A600" w14:textId="77777777" w:rsidR="00B50B88" w:rsidRDefault="00B50B88">
      <w:pPr>
        <w:spacing w:before="5" w:line="180" w:lineRule="exact"/>
        <w:rPr>
          <w:rFonts w:asciiTheme="minorHAnsi" w:hAnsiTheme="minorHAnsi" w:cstheme="minorHAnsi"/>
          <w:color w:val="0D0D0D" w:themeColor="text1" w:themeTint="F2"/>
          <w:sz w:val="24"/>
          <w:szCs w:val="24"/>
        </w:rPr>
      </w:pPr>
    </w:p>
    <w:p w14:paraId="584D1794" w14:textId="77777777" w:rsidR="00B50B88" w:rsidRDefault="00B50B88">
      <w:pPr>
        <w:spacing w:before="5" w:line="180" w:lineRule="exact"/>
        <w:rPr>
          <w:rFonts w:asciiTheme="minorHAnsi" w:hAnsiTheme="minorHAnsi" w:cstheme="minorHAnsi"/>
          <w:color w:val="0D0D0D" w:themeColor="text1" w:themeTint="F2"/>
          <w:sz w:val="24"/>
          <w:szCs w:val="24"/>
        </w:rPr>
      </w:pPr>
    </w:p>
    <w:p w14:paraId="208E70D8" w14:textId="77777777" w:rsidR="00B50B88" w:rsidRDefault="00B50B88">
      <w:pPr>
        <w:spacing w:before="5" w:line="180" w:lineRule="exact"/>
        <w:rPr>
          <w:rFonts w:asciiTheme="minorHAnsi" w:hAnsiTheme="minorHAnsi" w:cstheme="minorHAnsi"/>
          <w:color w:val="0D0D0D" w:themeColor="text1" w:themeTint="F2"/>
          <w:sz w:val="24"/>
          <w:szCs w:val="24"/>
        </w:rPr>
      </w:pPr>
    </w:p>
    <w:p w14:paraId="138BCD69" w14:textId="77777777" w:rsidR="00B50B88" w:rsidRDefault="00B50B88">
      <w:pPr>
        <w:spacing w:before="5" w:line="180" w:lineRule="exact"/>
        <w:rPr>
          <w:rFonts w:asciiTheme="minorHAnsi" w:hAnsiTheme="minorHAnsi" w:cstheme="minorHAnsi"/>
          <w:color w:val="0D0D0D" w:themeColor="text1" w:themeTint="F2"/>
          <w:sz w:val="24"/>
          <w:szCs w:val="24"/>
        </w:rPr>
      </w:pPr>
    </w:p>
    <w:p w14:paraId="7553FECC" w14:textId="77777777" w:rsidR="00B50B88" w:rsidRDefault="00B50B88">
      <w:pPr>
        <w:spacing w:before="5" w:line="180" w:lineRule="exact"/>
        <w:rPr>
          <w:rFonts w:asciiTheme="minorHAnsi" w:hAnsiTheme="minorHAnsi" w:cstheme="minorHAnsi"/>
          <w:color w:val="0D0D0D" w:themeColor="text1" w:themeTint="F2"/>
          <w:sz w:val="24"/>
          <w:szCs w:val="24"/>
        </w:rPr>
      </w:pPr>
    </w:p>
    <w:p w14:paraId="3262C727" w14:textId="77777777" w:rsidR="00B50B88" w:rsidRDefault="00B50B88">
      <w:pPr>
        <w:spacing w:before="5" w:line="180" w:lineRule="exact"/>
        <w:rPr>
          <w:rFonts w:asciiTheme="minorHAnsi" w:hAnsiTheme="minorHAnsi" w:cstheme="minorHAnsi"/>
          <w:color w:val="0D0D0D" w:themeColor="text1" w:themeTint="F2"/>
          <w:sz w:val="24"/>
          <w:szCs w:val="24"/>
        </w:rPr>
      </w:pPr>
    </w:p>
    <w:p w14:paraId="127F0481" w14:textId="77777777" w:rsidR="00B50B88" w:rsidRDefault="00B50B88">
      <w:pPr>
        <w:spacing w:before="5" w:line="180" w:lineRule="exact"/>
        <w:rPr>
          <w:rFonts w:asciiTheme="minorHAnsi" w:hAnsiTheme="minorHAnsi" w:cstheme="minorHAnsi"/>
          <w:color w:val="0D0D0D" w:themeColor="text1" w:themeTint="F2"/>
          <w:sz w:val="24"/>
          <w:szCs w:val="24"/>
        </w:rPr>
      </w:pPr>
    </w:p>
    <w:p w14:paraId="2DDC7A78" w14:textId="77777777" w:rsidR="00B50B88" w:rsidRPr="0097347D" w:rsidRDefault="00B50B88">
      <w:pPr>
        <w:spacing w:before="5" w:line="180" w:lineRule="exact"/>
        <w:rPr>
          <w:rFonts w:asciiTheme="minorHAnsi" w:hAnsiTheme="minorHAnsi" w:cstheme="minorHAnsi"/>
          <w:color w:val="0D0D0D" w:themeColor="text1" w:themeTint="F2"/>
          <w:sz w:val="24"/>
          <w:szCs w:val="24"/>
        </w:rPr>
      </w:pPr>
      <w:bookmarkStart w:id="0" w:name="_GoBack"/>
      <w:bookmarkEnd w:id="0"/>
    </w:p>
    <w:p w14:paraId="68A6818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887AE45" w14:textId="1F62BAC7" w:rsidR="00683D9C" w:rsidRPr="005A7AA6" w:rsidRDefault="00683D9C" w:rsidP="00E503C1">
      <w:pPr>
        <w:pStyle w:val="Heading1"/>
        <w:rPr>
          <w:rFonts w:asciiTheme="minorHAnsi" w:eastAsia="Arial" w:hAnsiTheme="minorHAnsi" w:cstheme="minorHAnsi"/>
          <w:color w:val="E36C0A" w:themeColor="accent6" w:themeShade="BF"/>
        </w:rPr>
      </w:pPr>
      <w:bookmarkStart w:id="1" w:name="_Toc102632083"/>
      <w:r w:rsidRPr="005A7AA6">
        <w:rPr>
          <w:rFonts w:asciiTheme="minorHAnsi" w:eastAsia="Arial" w:hAnsiTheme="minorHAnsi" w:cstheme="minorHAnsi"/>
          <w:color w:val="E36C0A" w:themeColor="accent6" w:themeShade="BF"/>
        </w:rPr>
        <w:lastRenderedPageBreak/>
        <w:t>Introduction</w:t>
      </w:r>
      <w:bookmarkEnd w:id="1"/>
    </w:p>
    <w:p w14:paraId="6CAE9ED0" w14:textId="77777777" w:rsidR="009969DB" w:rsidRPr="009969DB" w:rsidRDefault="009969DB" w:rsidP="00ED3935">
      <w:pPr>
        <w:pStyle w:val="NormalWeb"/>
        <w:shd w:val="clear" w:color="auto" w:fill="FFFFFF"/>
        <w:spacing w:before="240" w:beforeAutospacing="0" w:after="240" w:afterAutospacing="0" w:line="360" w:lineRule="atLeast"/>
        <w:rPr>
          <w:rFonts w:asciiTheme="minorHAnsi" w:hAnsiTheme="minorHAnsi" w:cstheme="minorHAnsi"/>
          <w:color w:val="252525"/>
          <w:shd w:val="clear" w:color="auto" w:fill="FFFFFF"/>
        </w:rPr>
      </w:pPr>
      <w:r w:rsidRPr="009969DB">
        <w:rPr>
          <w:rFonts w:asciiTheme="minorHAnsi" w:hAnsiTheme="minorHAnsi" w:cstheme="minorHAnsi"/>
          <w:color w:val="252525"/>
          <w:shd w:val="clear" w:color="auto" w:fill="FFFFFF"/>
        </w:rPr>
        <w:t xml:space="preserve">Systems are working with massive amounts of data in petabytes or even more and it is still growing at an exponential rate. Big data is present everywhere around us and comes in from different sources like social media sites, sales, customer data, transactional data, </w:t>
      </w:r>
      <w:proofErr w:type="spellStart"/>
      <w:r w:rsidRPr="009969DB">
        <w:rPr>
          <w:rFonts w:asciiTheme="minorHAnsi" w:hAnsiTheme="minorHAnsi" w:cstheme="minorHAnsi"/>
          <w:color w:val="252525"/>
          <w:shd w:val="clear" w:color="auto" w:fill="FFFFFF"/>
        </w:rPr>
        <w:t>etc</w:t>
      </w:r>
      <w:proofErr w:type="spellEnd"/>
    </w:p>
    <w:p w14:paraId="10A109BB" w14:textId="2DA9DEBD" w:rsidR="009969DB" w:rsidRPr="009969DB" w:rsidRDefault="00EF338D" w:rsidP="00ED3935">
      <w:pPr>
        <w:pStyle w:val="NormalWeb"/>
        <w:shd w:val="clear" w:color="auto" w:fill="FFFFFF"/>
        <w:spacing w:before="240" w:beforeAutospacing="0" w:after="240" w:afterAutospacing="0" w:line="360" w:lineRule="atLeast"/>
        <w:rPr>
          <w:rFonts w:asciiTheme="minorHAnsi" w:hAnsiTheme="minorHAnsi" w:cstheme="minorHAnsi"/>
          <w:color w:val="252525"/>
          <w:shd w:val="clear" w:color="auto" w:fill="FFFFFF"/>
        </w:rPr>
      </w:pPr>
      <w:hyperlink r:id="rId10" w:tgtFrame="_blank" w:history="1">
        <w:r w:rsidR="009969DB" w:rsidRPr="009969DB">
          <w:rPr>
            <w:rStyle w:val="Hyperlink"/>
            <w:rFonts w:asciiTheme="minorHAnsi" w:eastAsiaTheme="majorEastAsia" w:hAnsiTheme="minorHAnsi" w:cstheme="minorHAnsi"/>
            <w:color w:val="1662B5"/>
            <w:bdr w:val="none" w:sz="0" w:space="0" w:color="auto" w:frame="1"/>
            <w:shd w:val="clear" w:color="auto" w:fill="FFFFFF"/>
          </w:rPr>
          <w:t>Apache Spark</w:t>
        </w:r>
      </w:hyperlink>
      <w:r w:rsidR="009969DB" w:rsidRPr="009969DB">
        <w:rPr>
          <w:rFonts w:asciiTheme="minorHAnsi" w:hAnsiTheme="minorHAnsi" w:cstheme="minorHAnsi"/>
          <w:color w:val="252525"/>
          <w:shd w:val="clear" w:color="auto" w:fill="FFFFFF"/>
        </w:rPr>
        <w:t> is an open-source, fast cluster computing system and a highly popular framework for big data analysis. This framework processes the data in parallel that helps to boost the performance. It is written in </w:t>
      </w:r>
      <w:hyperlink r:id="rId11" w:tgtFrame="_blank" w:history="1">
        <w:r w:rsidR="009969DB" w:rsidRPr="009969DB">
          <w:rPr>
            <w:rStyle w:val="Hyperlink"/>
            <w:rFonts w:asciiTheme="minorHAnsi" w:eastAsiaTheme="majorEastAsia" w:hAnsiTheme="minorHAnsi" w:cstheme="minorHAnsi"/>
            <w:color w:val="606ADB"/>
            <w:bdr w:val="none" w:sz="0" w:space="0" w:color="auto" w:frame="1"/>
            <w:shd w:val="clear" w:color="auto" w:fill="FFFFFF"/>
          </w:rPr>
          <w:t>Scala</w:t>
        </w:r>
      </w:hyperlink>
      <w:r w:rsidR="009969DB" w:rsidRPr="009969DB">
        <w:rPr>
          <w:rFonts w:asciiTheme="minorHAnsi" w:hAnsiTheme="minorHAnsi" w:cstheme="minorHAnsi"/>
          <w:color w:val="252525"/>
          <w:shd w:val="clear" w:color="auto" w:fill="FFFFFF"/>
        </w:rPr>
        <w:t>, a high-level language, and also supports APIs for Python, SQL, Java and R.</w:t>
      </w:r>
    </w:p>
    <w:p w14:paraId="68D2C4DC" w14:textId="67B8E1FE" w:rsidR="009969DB" w:rsidRPr="009969DB" w:rsidRDefault="009969DB" w:rsidP="00ED3935">
      <w:pPr>
        <w:pStyle w:val="NormalWeb"/>
        <w:shd w:val="clear" w:color="auto" w:fill="FFFFFF"/>
        <w:spacing w:before="240" w:beforeAutospacing="0" w:after="240" w:afterAutospacing="0" w:line="360" w:lineRule="atLeast"/>
        <w:rPr>
          <w:rFonts w:asciiTheme="minorHAnsi" w:hAnsiTheme="minorHAnsi" w:cstheme="minorHAnsi"/>
          <w:color w:val="252525"/>
          <w:shd w:val="clear" w:color="auto" w:fill="FFFFFF"/>
        </w:rPr>
      </w:pPr>
      <w:r w:rsidRPr="009969DB">
        <w:rPr>
          <w:rFonts w:asciiTheme="minorHAnsi" w:hAnsiTheme="minorHAnsi" w:cstheme="minorHAnsi"/>
          <w:color w:val="252525"/>
          <w:shd w:val="clear" w:color="auto" w:fill="FFFFFF"/>
        </w:rPr>
        <w:t>Azure Databricks is the implementation of Apache Spark on Azure. With fully managed Spark clusters, it is used to process large workloads of data and also helps in data engineering, data exploring and also visualizing data using Machine learning.</w:t>
      </w:r>
    </w:p>
    <w:p w14:paraId="08D2B5D5" w14:textId="020F70BA" w:rsidR="00ED3935" w:rsidRPr="009969DB" w:rsidRDefault="00ED3935" w:rsidP="00ED3935">
      <w:pPr>
        <w:pStyle w:val="NormalWeb"/>
        <w:shd w:val="clear" w:color="auto" w:fill="FFFFFF"/>
        <w:spacing w:before="240" w:beforeAutospacing="0" w:after="240" w:afterAutospacing="0" w:line="360" w:lineRule="atLeast"/>
        <w:rPr>
          <w:rFonts w:asciiTheme="minorHAnsi" w:hAnsiTheme="minorHAnsi" w:cstheme="minorHAnsi"/>
          <w:color w:val="252525"/>
          <w:shd w:val="clear" w:color="auto" w:fill="FFFFFF"/>
        </w:rPr>
      </w:pPr>
      <w:r w:rsidRPr="009969DB">
        <w:rPr>
          <w:rFonts w:asciiTheme="minorHAnsi" w:hAnsiTheme="minorHAnsi" w:cstheme="minorHAnsi"/>
          <w:color w:val="252525"/>
          <w:shd w:val="clear" w:color="auto" w:fill="FFFFFF"/>
        </w:rPr>
        <w:t>In this Lab, you do the following:</w:t>
      </w:r>
    </w:p>
    <w:p w14:paraId="16965B10" w14:textId="34B9495F" w:rsidR="00ED3935" w:rsidRPr="009969DB" w:rsidRDefault="009969DB" w:rsidP="009969DB">
      <w:pPr>
        <w:pStyle w:val="NormalWeb"/>
        <w:numPr>
          <w:ilvl w:val="0"/>
          <w:numId w:val="21"/>
        </w:numPr>
        <w:shd w:val="clear" w:color="auto" w:fill="FFFFFF"/>
        <w:spacing w:before="240" w:beforeAutospacing="0" w:after="240" w:afterAutospacing="0" w:line="360" w:lineRule="atLeast"/>
        <w:rPr>
          <w:rFonts w:asciiTheme="minorHAnsi" w:hAnsiTheme="minorHAnsi" w:cstheme="minorHAnsi"/>
          <w:color w:val="252525"/>
          <w:shd w:val="clear" w:color="auto" w:fill="FFFFFF"/>
        </w:rPr>
      </w:pPr>
      <w:r>
        <w:rPr>
          <w:rFonts w:asciiTheme="minorHAnsi" w:hAnsiTheme="minorHAnsi" w:cstheme="minorHAnsi"/>
          <w:color w:val="252525"/>
          <w:shd w:val="clear" w:color="auto" w:fill="FFFFFF"/>
        </w:rPr>
        <w:t>Provision Azure Data Bricks</w:t>
      </w:r>
    </w:p>
    <w:p w14:paraId="41B6C1E4" w14:textId="305888A1" w:rsidR="009969DB" w:rsidRDefault="009969DB" w:rsidP="009969DB">
      <w:pPr>
        <w:pStyle w:val="NormalWeb"/>
        <w:numPr>
          <w:ilvl w:val="0"/>
          <w:numId w:val="21"/>
        </w:numPr>
        <w:shd w:val="clear" w:color="auto" w:fill="FFFFFF"/>
        <w:spacing w:before="240" w:beforeAutospacing="0" w:after="240" w:afterAutospacing="0" w:line="360" w:lineRule="atLeast"/>
        <w:rPr>
          <w:rFonts w:asciiTheme="minorHAnsi" w:hAnsiTheme="minorHAnsi" w:cstheme="minorHAnsi"/>
          <w:color w:val="252525"/>
          <w:shd w:val="clear" w:color="auto" w:fill="FFFFFF"/>
        </w:rPr>
      </w:pPr>
      <w:r>
        <w:rPr>
          <w:rFonts w:asciiTheme="minorHAnsi" w:hAnsiTheme="minorHAnsi" w:cstheme="minorHAnsi"/>
          <w:color w:val="252525"/>
          <w:shd w:val="clear" w:color="auto" w:fill="FFFFFF"/>
        </w:rPr>
        <w:t>Configure Azure Data bricks Cluster</w:t>
      </w:r>
    </w:p>
    <w:p w14:paraId="799F70DC" w14:textId="77777777" w:rsidR="009969DB" w:rsidRDefault="009969DB" w:rsidP="009969DB">
      <w:pPr>
        <w:pStyle w:val="NormalWeb"/>
        <w:numPr>
          <w:ilvl w:val="0"/>
          <w:numId w:val="21"/>
        </w:numPr>
        <w:shd w:val="clear" w:color="auto" w:fill="FFFFFF"/>
        <w:spacing w:before="240" w:beforeAutospacing="0" w:after="240" w:afterAutospacing="0" w:line="360" w:lineRule="atLeast"/>
        <w:rPr>
          <w:rFonts w:asciiTheme="minorHAnsi" w:hAnsiTheme="minorHAnsi" w:cstheme="minorHAnsi"/>
          <w:color w:val="252525"/>
          <w:shd w:val="clear" w:color="auto" w:fill="FFFFFF"/>
        </w:rPr>
      </w:pPr>
      <w:r>
        <w:rPr>
          <w:rFonts w:asciiTheme="minorHAnsi" w:hAnsiTheme="minorHAnsi" w:cstheme="minorHAnsi"/>
          <w:color w:val="252525"/>
          <w:shd w:val="clear" w:color="auto" w:fill="FFFFFF"/>
        </w:rPr>
        <w:t>Ingest Data to Azure Databricks with Delta Lake</w:t>
      </w:r>
    </w:p>
    <w:p w14:paraId="6C320790" w14:textId="7B35DC8B" w:rsidR="00ED5659" w:rsidRDefault="00ED5659" w:rsidP="00ED5659">
      <w:pPr>
        <w:rPr>
          <w:rFonts w:eastAsia="Arial"/>
        </w:rPr>
      </w:pPr>
    </w:p>
    <w:p w14:paraId="21AC1639" w14:textId="620EADB4" w:rsidR="00ED3935" w:rsidRPr="00915A67" w:rsidRDefault="00915A67" w:rsidP="00232A3B">
      <w:pPr>
        <w:pStyle w:val="Heading1"/>
        <w:rPr>
          <w:rFonts w:eastAsia="Arial"/>
        </w:rPr>
      </w:pPr>
      <w:bookmarkStart w:id="2" w:name="_Toc102632084"/>
      <w:r w:rsidRPr="00915A67">
        <w:rPr>
          <w:rFonts w:asciiTheme="minorHAnsi" w:eastAsia="Arial" w:hAnsiTheme="minorHAnsi" w:cstheme="minorHAnsi"/>
          <w:color w:val="E36C0A" w:themeColor="accent6" w:themeShade="BF"/>
        </w:rPr>
        <w:t xml:space="preserve">Lab 1: </w:t>
      </w:r>
      <w:r w:rsidR="008112C4">
        <w:rPr>
          <w:rFonts w:asciiTheme="minorHAnsi" w:eastAsia="Arial" w:hAnsiTheme="minorHAnsi" w:cstheme="minorHAnsi"/>
          <w:color w:val="E36C0A" w:themeColor="accent6" w:themeShade="BF"/>
        </w:rPr>
        <w:t>Provision Azure Data Bricks</w:t>
      </w:r>
      <w:bookmarkEnd w:id="2"/>
    </w:p>
    <w:p w14:paraId="0902B920" w14:textId="61DD5548" w:rsidR="00ED3935" w:rsidRDefault="00ED3935" w:rsidP="00ED3935">
      <w:pPr>
        <w:rPr>
          <w:rFonts w:eastAsia="Arial"/>
        </w:rPr>
      </w:pPr>
    </w:p>
    <w:p w14:paraId="493C8DAC" w14:textId="3FC08410" w:rsidR="00ED5659" w:rsidRPr="00ED5659" w:rsidRDefault="00ED5659" w:rsidP="00717C22">
      <w:pPr>
        <w:pStyle w:val="NormalWeb"/>
        <w:numPr>
          <w:ilvl w:val="0"/>
          <w:numId w:val="3"/>
        </w:numPr>
        <w:shd w:val="clear" w:color="auto" w:fill="FFFFFF"/>
        <w:spacing w:before="0" w:beforeAutospacing="0" w:after="0" w:afterAutospacing="0" w:line="360" w:lineRule="atLeast"/>
        <w:ind w:left="0"/>
        <w:rPr>
          <w:rFonts w:asciiTheme="minorHAnsi" w:hAnsiTheme="minorHAnsi" w:cstheme="minorHAnsi"/>
          <w:color w:val="16191F"/>
        </w:rPr>
      </w:pPr>
      <w:r w:rsidRPr="00ED5659">
        <w:rPr>
          <w:rFonts w:asciiTheme="minorHAnsi" w:hAnsiTheme="minorHAnsi" w:cstheme="minorHAnsi"/>
          <w:color w:val="16191F"/>
        </w:rPr>
        <w:t xml:space="preserve">Sign in to </w:t>
      </w:r>
      <w:r w:rsidR="00915A67">
        <w:rPr>
          <w:rFonts w:asciiTheme="minorHAnsi" w:hAnsiTheme="minorHAnsi" w:cstheme="minorHAnsi"/>
          <w:color w:val="16191F"/>
        </w:rPr>
        <w:t>Azure Portal</w:t>
      </w:r>
    </w:p>
    <w:p w14:paraId="3313EB3B" w14:textId="4818655D" w:rsidR="00ED5659" w:rsidRPr="00ED5659" w:rsidRDefault="00915A67" w:rsidP="00717C22">
      <w:pPr>
        <w:pStyle w:val="NormalWeb"/>
        <w:numPr>
          <w:ilvl w:val="0"/>
          <w:numId w:val="3"/>
        </w:numPr>
        <w:shd w:val="clear" w:color="auto" w:fill="FFFFFF"/>
        <w:spacing w:before="0" w:beforeAutospacing="0" w:after="0" w:afterAutospacing="0" w:line="360" w:lineRule="atLeast"/>
        <w:ind w:left="0"/>
        <w:rPr>
          <w:rFonts w:asciiTheme="minorHAnsi" w:hAnsiTheme="minorHAnsi" w:cstheme="minorHAnsi"/>
          <w:color w:val="16191F"/>
        </w:rPr>
      </w:pPr>
      <w:r>
        <w:rPr>
          <w:rFonts w:asciiTheme="minorHAnsi" w:hAnsiTheme="minorHAnsi" w:cstheme="minorHAnsi"/>
          <w:color w:val="16191F"/>
        </w:rPr>
        <w:t xml:space="preserve">In the Search Bar type </w:t>
      </w:r>
      <w:r w:rsidR="008112C4">
        <w:rPr>
          <w:rFonts w:asciiTheme="minorHAnsi" w:hAnsiTheme="minorHAnsi" w:cstheme="minorHAnsi"/>
          <w:color w:val="16191F"/>
        </w:rPr>
        <w:t>Databricks and select Azure Databricks</w:t>
      </w:r>
    </w:p>
    <w:p w14:paraId="47EC8248" w14:textId="67991058" w:rsidR="00ED5659" w:rsidRDefault="00915A67" w:rsidP="00717C22">
      <w:pPr>
        <w:pStyle w:val="NormalWeb"/>
        <w:numPr>
          <w:ilvl w:val="0"/>
          <w:numId w:val="3"/>
        </w:numPr>
        <w:shd w:val="clear" w:color="auto" w:fill="FFFFFF"/>
        <w:spacing w:before="0" w:beforeAutospacing="0" w:after="0" w:afterAutospacing="0" w:line="360" w:lineRule="atLeast"/>
        <w:ind w:left="0"/>
        <w:rPr>
          <w:rFonts w:asciiTheme="minorHAnsi" w:hAnsiTheme="minorHAnsi" w:cstheme="minorHAnsi"/>
          <w:color w:val="16191F"/>
        </w:rPr>
      </w:pPr>
      <w:r>
        <w:rPr>
          <w:rFonts w:asciiTheme="minorHAnsi" w:hAnsiTheme="minorHAnsi" w:cstheme="minorHAnsi"/>
          <w:color w:val="16191F"/>
        </w:rPr>
        <w:t xml:space="preserve">Click Create to </w:t>
      </w:r>
      <w:r w:rsidR="008112C4">
        <w:rPr>
          <w:rFonts w:asciiTheme="minorHAnsi" w:hAnsiTheme="minorHAnsi" w:cstheme="minorHAnsi"/>
          <w:color w:val="16191F"/>
        </w:rPr>
        <w:t>Create Azure Databricks workspace</w:t>
      </w:r>
    </w:p>
    <w:p w14:paraId="74BA86F0" w14:textId="63CA9154" w:rsidR="00ED5659" w:rsidRDefault="006D4395" w:rsidP="00717C22">
      <w:pPr>
        <w:pStyle w:val="NormalWeb"/>
        <w:numPr>
          <w:ilvl w:val="0"/>
          <w:numId w:val="3"/>
        </w:numPr>
        <w:shd w:val="clear" w:color="auto" w:fill="FFFFFF"/>
        <w:spacing w:before="0" w:beforeAutospacing="0" w:after="0" w:afterAutospacing="0" w:line="360" w:lineRule="atLeast"/>
        <w:ind w:left="0"/>
        <w:rPr>
          <w:rFonts w:asciiTheme="minorHAnsi" w:hAnsiTheme="minorHAnsi" w:cstheme="minorHAnsi"/>
          <w:color w:val="16191F"/>
        </w:rPr>
      </w:pPr>
      <w:r>
        <w:rPr>
          <w:rFonts w:asciiTheme="minorHAnsi" w:hAnsiTheme="minorHAnsi" w:cstheme="minorHAnsi"/>
          <w:color w:val="16191F"/>
        </w:rPr>
        <w:t>Use below parameter in the wizard</w:t>
      </w:r>
    </w:p>
    <w:p w14:paraId="38F68149" w14:textId="131244DD" w:rsidR="006D4395" w:rsidRPr="006D4395" w:rsidRDefault="006D4395" w:rsidP="006D4395">
      <w:pPr>
        <w:pStyle w:val="NormalWeb"/>
        <w:numPr>
          <w:ilvl w:val="1"/>
          <w:numId w:val="10"/>
        </w:numPr>
        <w:shd w:val="clear" w:color="auto" w:fill="FFFFFF"/>
        <w:spacing w:before="0" w:beforeAutospacing="0" w:after="0" w:afterAutospacing="0" w:line="360" w:lineRule="atLeast"/>
        <w:rPr>
          <w:rFonts w:asciiTheme="minorHAnsi" w:hAnsiTheme="minorHAnsi" w:cstheme="minorHAnsi"/>
          <w:color w:val="16191F"/>
        </w:rPr>
      </w:pPr>
      <w:r w:rsidRPr="006D4395">
        <w:rPr>
          <w:rFonts w:asciiTheme="minorHAnsi" w:hAnsiTheme="minorHAnsi" w:cstheme="minorHAnsi"/>
          <w:b/>
          <w:color w:val="16191F"/>
        </w:rPr>
        <w:t>Resource Group :</w:t>
      </w:r>
      <w:r>
        <w:rPr>
          <w:rFonts w:asciiTheme="minorHAnsi" w:hAnsiTheme="minorHAnsi" w:cstheme="minorHAnsi"/>
          <w:color w:val="16191F"/>
        </w:rPr>
        <w:t xml:space="preserve"> </w:t>
      </w:r>
      <w:r w:rsidRPr="006D4395">
        <w:rPr>
          <w:rFonts w:asciiTheme="minorHAnsi" w:hAnsiTheme="minorHAnsi" w:cstheme="minorHAnsi"/>
          <w:b/>
          <w:color w:val="C00000"/>
        </w:rPr>
        <w:t>Your Resource Group</w:t>
      </w:r>
    </w:p>
    <w:p w14:paraId="4FD58BEE" w14:textId="3CAC6D12" w:rsidR="006D4395" w:rsidRPr="00ED5659" w:rsidRDefault="006D4395" w:rsidP="006D4395">
      <w:pPr>
        <w:pStyle w:val="NormalWeb"/>
        <w:numPr>
          <w:ilvl w:val="1"/>
          <w:numId w:val="10"/>
        </w:numPr>
        <w:shd w:val="clear" w:color="auto" w:fill="FFFFFF"/>
        <w:spacing w:before="0" w:beforeAutospacing="0" w:after="0" w:afterAutospacing="0" w:line="360" w:lineRule="atLeast"/>
        <w:rPr>
          <w:rFonts w:asciiTheme="minorHAnsi" w:hAnsiTheme="minorHAnsi" w:cstheme="minorHAnsi"/>
          <w:color w:val="16191F"/>
        </w:rPr>
      </w:pPr>
      <w:r>
        <w:rPr>
          <w:rFonts w:asciiTheme="minorHAnsi" w:hAnsiTheme="minorHAnsi" w:cstheme="minorHAnsi"/>
          <w:b/>
          <w:color w:val="16191F"/>
        </w:rPr>
        <w:t>Virtual Machine Name</w:t>
      </w:r>
      <w:r w:rsidRPr="006D4395">
        <w:rPr>
          <w:rFonts w:asciiTheme="minorHAnsi" w:hAnsiTheme="minorHAnsi" w:cstheme="minorHAnsi"/>
          <w:b/>
          <w:color w:val="16191F"/>
        </w:rPr>
        <w:t xml:space="preserve"> :</w:t>
      </w:r>
      <w:r>
        <w:rPr>
          <w:rFonts w:asciiTheme="minorHAnsi" w:hAnsiTheme="minorHAnsi" w:cstheme="minorHAnsi"/>
          <w:color w:val="16191F"/>
        </w:rPr>
        <w:t xml:space="preserve"> </w:t>
      </w:r>
      <w:proofErr w:type="spellStart"/>
      <w:r w:rsidR="008112C4">
        <w:rPr>
          <w:rFonts w:asciiTheme="minorHAnsi" w:hAnsiTheme="minorHAnsi" w:cstheme="minorHAnsi"/>
          <w:b/>
          <w:color w:val="C00000"/>
        </w:rPr>
        <w:t>Anyname</w:t>
      </w:r>
      <w:proofErr w:type="spellEnd"/>
      <w:r w:rsidR="008112C4">
        <w:rPr>
          <w:rFonts w:asciiTheme="minorHAnsi" w:hAnsiTheme="minorHAnsi" w:cstheme="minorHAnsi"/>
          <w:b/>
          <w:color w:val="C00000"/>
        </w:rPr>
        <w:t xml:space="preserve"> </w:t>
      </w:r>
    </w:p>
    <w:p w14:paraId="4E65FFB4" w14:textId="62CFEFEA" w:rsidR="006D4395" w:rsidRPr="00ED5659" w:rsidRDefault="008112C4" w:rsidP="006D4395">
      <w:pPr>
        <w:pStyle w:val="NormalWeb"/>
        <w:numPr>
          <w:ilvl w:val="1"/>
          <w:numId w:val="10"/>
        </w:numPr>
        <w:shd w:val="clear" w:color="auto" w:fill="FFFFFF"/>
        <w:spacing w:before="0" w:beforeAutospacing="0" w:after="0" w:afterAutospacing="0" w:line="360" w:lineRule="atLeast"/>
        <w:rPr>
          <w:rFonts w:asciiTheme="minorHAnsi" w:hAnsiTheme="minorHAnsi" w:cstheme="minorHAnsi"/>
          <w:color w:val="16191F"/>
        </w:rPr>
      </w:pPr>
      <w:r>
        <w:rPr>
          <w:rFonts w:asciiTheme="minorHAnsi" w:hAnsiTheme="minorHAnsi" w:cstheme="minorHAnsi"/>
          <w:b/>
          <w:color w:val="16191F"/>
        </w:rPr>
        <w:t>Pricing Tier</w:t>
      </w:r>
      <w:r w:rsidR="006D4395">
        <w:rPr>
          <w:rFonts w:asciiTheme="minorHAnsi" w:hAnsiTheme="minorHAnsi" w:cstheme="minorHAnsi"/>
          <w:b/>
          <w:color w:val="16191F"/>
        </w:rPr>
        <w:t xml:space="preserve"> : </w:t>
      </w:r>
      <w:r w:rsidR="006D4395">
        <w:rPr>
          <w:rFonts w:asciiTheme="minorHAnsi" w:hAnsiTheme="minorHAnsi" w:cstheme="minorHAnsi"/>
          <w:color w:val="16191F"/>
        </w:rPr>
        <w:t xml:space="preserve"> </w:t>
      </w:r>
      <w:r>
        <w:rPr>
          <w:rFonts w:asciiTheme="minorHAnsi" w:hAnsiTheme="minorHAnsi" w:cstheme="minorHAnsi"/>
          <w:b/>
          <w:color w:val="C00000"/>
        </w:rPr>
        <w:t>Standard</w:t>
      </w:r>
    </w:p>
    <w:p w14:paraId="3A0F78DA" w14:textId="1604BE7D" w:rsidR="006D4395" w:rsidRPr="00ED5659" w:rsidRDefault="006D4395" w:rsidP="006D4395">
      <w:pPr>
        <w:pStyle w:val="NormalWeb"/>
        <w:numPr>
          <w:ilvl w:val="1"/>
          <w:numId w:val="10"/>
        </w:numPr>
        <w:shd w:val="clear" w:color="auto" w:fill="FFFFFF"/>
        <w:spacing w:before="0" w:beforeAutospacing="0" w:after="0" w:afterAutospacing="0" w:line="360" w:lineRule="atLeast"/>
        <w:rPr>
          <w:rFonts w:asciiTheme="minorHAnsi" w:hAnsiTheme="minorHAnsi" w:cstheme="minorHAnsi"/>
          <w:color w:val="16191F"/>
        </w:rPr>
      </w:pPr>
      <w:r>
        <w:rPr>
          <w:rFonts w:asciiTheme="minorHAnsi" w:hAnsiTheme="minorHAnsi" w:cstheme="minorHAnsi"/>
          <w:b/>
          <w:color w:val="16191F"/>
        </w:rPr>
        <w:t>Size</w:t>
      </w:r>
      <w:r w:rsidRPr="006D4395">
        <w:rPr>
          <w:rFonts w:asciiTheme="minorHAnsi" w:hAnsiTheme="minorHAnsi" w:cstheme="minorHAnsi"/>
          <w:b/>
          <w:color w:val="16191F"/>
        </w:rPr>
        <w:t xml:space="preserve"> :</w:t>
      </w:r>
      <w:r>
        <w:rPr>
          <w:rFonts w:asciiTheme="minorHAnsi" w:hAnsiTheme="minorHAnsi" w:cstheme="minorHAnsi"/>
          <w:color w:val="16191F"/>
        </w:rPr>
        <w:t xml:space="preserve"> </w:t>
      </w:r>
      <w:r>
        <w:rPr>
          <w:rFonts w:asciiTheme="minorHAnsi" w:hAnsiTheme="minorHAnsi" w:cstheme="minorHAnsi"/>
          <w:b/>
          <w:color w:val="C00000"/>
        </w:rPr>
        <w:t xml:space="preserve">Default </w:t>
      </w:r>
    </w:p>
    <w:p w14:paraId="7E9C2293" w14:textId="5795070A" w:rsidR="006D4395" w:rsidRPr="00ED5659" w:rsidRDefault="006D4395" w:rsidP="006D4395">
      <w:pPr>
        <w:pStyle w:val="NormalWeb"/>
        <w:numPr>
          <w:ilvl w:val="1"/>
          <w:numId w:val="10"/>
        </w:numPr>
        <w:shd w:val="clear" w:color="auto" w:fill="FFFFFF"/>
        <w:spacing w:before="0" w:beforeAutospacing="0" w:after="0" w:afterAutospacing="0" w:line="360" w:lineRule="atLeast"/>
        <w:rPr>
          <w:rFonts w:asciiTheme="minorHAnsi" w:hAnsiTheme="minorHAnsi" w:cstheme="minorHAnsi"/>
          <w:color w:val="16191F"/>
        </w:rPr>
      </w:pPr>
      <w:r>
        <w:rPr>
          <w:rFonts w:asciiTheme="minorHAnsi" w:hAnsiTheme="minorHAnsi" w:cstheme="minorHAnsi"/>
          <w:b/>
          <w:color w:val="16191F"/>
        </w:rPr>
        <w:t>Username</w:t>
      </w:r>
      <w:r w:rsidRPr="006D4395">
        <w:rPr>
          <w:rFonts w:asciiTheme="minorHAnsi" w:hAnsiTheme="minorHAnsi" w:cstheme="minorHAnsi"/>
          <w:b/>
          <w:color w:val="16191F"/>
        </w:rPr>
        <w:t xml:space="preserve"> :</w:t>
      </w:r>
      <w:r>
        <w:rPr>
          <w:rFonts w:asciiTheme="minorHAnsi" w:hAnsiTheme="minorHAnsi" w:cstheme="minorHAnsi"/>
          <w:color w:val="16191F"/>
        </w:rPr>
        <w:t xml:space="preserve"> </w:t>
      </w:r>
      <w:proofErr w:type="spellStart"/>
      <w:r>
        <w:rPr>
          <w:rFonts w:asciiTheme="minorHAnsi" w:hAnsiTheme="minorHAnsi" w:cstheme="minorHAnsi"/>
          <w:b/>
          <w:color w:val="C00000"/>
        </w:rPr>
        <w:t>VMAdmin</w:t>
      </w:r>
      <w:proofErr w:type="spellEnd"/>
    </w:p>
    <w:p w14:paraId="09884F5D" w14:textId="595B705B" w:rsidR="006D4395" w:rsidRPr="00ED5659" w:rsidRDefault="006D4395" w:rsidP="006D4395">
      <w:pPr>
        <w:pStyle w:val="NormalWeb"/>
        <w:numPr>
          <w:ilvl w:val="1"/>
          <w:numId w:val="10"/>
        </w:numPr>
        <w:shd w:val="clear" w:color="auto" w:fill="FFFFFF"/>
        <w:spacing w:before="0" w:beforeAutospacing="0" w:after="0" w:afterAutospacing="0" w:line="360" w:lineRule="atLeast"/>
        <w:rPr>
          <w:rFonts w:asciiTheme="minorHAnsi" w:hAnsiTheme="minorHAnsi" w:cstheme="minorHAnsi"/>
          <w:color w:val="16191F"/>
        </w:rPr>
      </w:pPr>
      <w:r>
        <w:rPr>
          <w:rFonts w:asciiTheme="minorHAnsi" w:hAnsiTheme="minorHAnsi" w:cstheme="minorHAnsi"/>
          <w:b/>
          <w:color w:val="16191F"/>
        </w:rPr>
        <w:t>Password</w:t>
      </w:r>
      <w:r w:rsidRPr="006D4395">
        <w:rPr>
          <w:rFonts w:asciiTheme="minorHAnsi" w:hAnsiTheme="minorHAnsi" w:cstheme="minorHAnsi"/>
          <w:b/>
          <w:color w:val="16191F"/>
        </w:rPr>
        <w:t xml:space="preserve"> :</w:t>
      </w:r>
      <w:r>
        <w:rPr>
          <w:rFonts w:asciiTheme="minorHAnsi" w:hAnsiTheme="minorHAnsi" w:cstheme="minorHAnsi"/>
          <w:color w:val="16191F"/>
        </w:rPr>
        <w:t xml:space="preserve"> </w:t>
      </w:r>
      <w:r>
        <w:rPr>
          <w:rFonts w:asciiTheme="minorHAnsi" w:hAnsiTheme="minorHAnsi" w:cstheme="minorHAnsi"/>
          <w:b/>
          <w:color w:val="C00000"/>
        </w:rPr>
        <w:t>Password@123</w:t>
      </w:r>
    </w:p>
    <w:p w14:paraId="4D5961A6" w14:textId="4DDC40BD" w:rsidR="006D4395" w:rsidRPr="00ED5659" w:rsidRDefault="006D4395" w:rsidP="006D4395">
      <w:pPr>
        <w:pStyle w:val="NormalWeb"/>
        <w:numPr>
          <w:ilvl w:val="1"/>
          <w:numId w:val="10"/>
        </w:numPr>
        <w:shd w:val="clear" w:color="auto" w:fill="FFFFFF"/>
        <w:spacing w:before="0" w:beforeAutospacing="0" w:after="0" w:afterAutospacing="0" w:line="360" w:lineRule="atLeast"/>
        <w:rPr>
          <w:rFonts w:asciiTheme="minorHAnsi" w:hAnsiTheme="minorHAnsi" w:cstheme="minorHAnsi"/>
          <w:color w:val="16191F"/>
        </w:rPr>
      </w:pPr>
      <w:r>
        <w:rPr>
          <w:rFonts w:asciiTheme="minorHAnsi" w:hAnsiTheme="minorHAnsi" w:cstheme="minorHAnsi"/>
          <w:b/>
          <w:color w:val="16191F"/>
        </w:rPr>
        <w:t xml:space="preserve">Ports </w:t>
      </w:r>
      <w:r w:rsidRPr="006D4395">
        <w:rPr>
          <w:rFonts w:asciiTheme="minorHAnsi" w:hAnsiTheme="minorHAnsi" w:cstheme="minorHAnsi"/>
          <w:b/>
          <w:color w:val="16191F"/>
        </w:rPr>
        <w:t>:</w:t>
      </w:r>
      <w:r>
        <w:rPr>
          <w:rFonts w:asciiTheme="minorHAnsi" w:hAnsiTheme="minorHAnsi" w:cstheme="minorHAnsi"/>
          <w:color w:val="16191F"/>
        </w:rPr>
        <w:t xml:space="preserve"> </w:t>
      </w:r>
      <w:r>
        <w:rPr>
          <w:rFonts w:asciiTheme="minorHAnsi" w:hAnsiTheme="minorHAnsi" w:cstheme="minorHAnsi"/>
          <w:b/>
          <w:color w:val="C00000"/>
        </w:rPr>
        <w:t>80,3389</w:t>
      </w:r>
    </w:p>
    <w:p w14:paraId="7EDBC305" w14:textId="77777777" w:rsidR="006D4395" w:rsidRPr="00ED5659" w:rsidRDefault="006D4395" w:rsidP="006D4395">
      <w:pPr>
        <w:pStyle w:val="NormalWeb"/>
        <w:shd w:val="clear" w:color="auto" w:fill="FFFFFF"/>
        <w:spacing w:before="0" w:beforeAutospacing="0" w:after="0" w:afterAutospacing="0" w:line="360" w:lineRule="atLeast"/>
        <w:ind w:left="1440"/>
        <w:rPr>
          <w:rFonts w:asciiTheme="minorHAnsi" w:hAnsiTheme="minorHAnsi" w:cstheme="minorHAnsi"/>
          <w:color w:val="16191F"/>
        </w:rPr>
      </w:pPr>
    </w:p>
    <w:p w14:paraId="6EEFBFEB" w14:textId="77777777" w:rsidR="00ED5659" w:rsidRPr="00ED5659" w:rsidRDefault="00ED5659" w:rsidP="00ED5659">
      <w:pPr>
        <w:pStyle w:val="NormalWeb"/>
        <w:shd w:val="clear" w:color="auto" w:fill="FFFFFF"/>
        <w:spacing w:before="0" w:beforeAutospacing="0" w:after="0" w:afterAutospacing="0" w:line="360" w:lineRule="atLeast"/>
        <w:rPr>
          <w:rFonts w:asciiTheme="minorHAnsi" w:hAnsiTheme="minorHAnsi" w:cstheme="minorHAnsi"/>
          <w:color w:val="16191F"/>
        </w:rPr>
      </w:pPr>
    </w:p>
    <w:p w14:paraId="361E1473" w14:textId="77777777" w:rsidR="00ED3935" w:rsidRDefault="00ED3935" w:rsidP="00ED3935"/>
    <w:p w14:paraId="3B0345B0" w14:textId="5FC92688" w:rsidR="00ED3935" w:rsidRDefault="008870D9" w:rsidP="00ED3935">
      <w:r w:rsidRPr="008870D9">
        <w:rPr>
          <w:noProof/>
          <w:lang w:val="en-IN" w:eastAsia="en-IN"/>
        </w:rPr>
        <w:lastRenderedPageBreak/>
        <w:drawing>
          <wp:inline distT="0" distB="0" distL="0" distR="0" wp14:anchorId="42D821D2" wp14:editId="78965D23">
            <wp:extent cx="5004057" cy="558828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4057" cy="5588287"/>
                    </a:xfrm>
                    <a:prstGeom prst="rect">
                      <a:avLst/>
                    </a:prstGeom>
                  </pic:spPr>
                </pic:pic>
              </a:graphicData>
            </a:graphic>
          </wp:inline>
        </w:drawing>
      </w:r>
    </w:p>
    <w:p w14:paraId="45E77236" w14:textId="2E137741" w:rsidR="00ED5659" w:rsidRDefault="008112C4" w:rsidP="00717C22">
      <w:pPr>
        <w:pStyle w:val="NormalWeb"/>
        <w:numPr>
          <w:ilvl w:val="0"/>
          <w:numId w:val="3"/>
        </w:numPr>
        <w:shd w:val="clear" w:color="auto" w:fill="FFFFFF"/>
        <w:spacing w:before="0" w:beforeAutospacing="0" w:after="0" w:afterAutospacing="0" w:line="360" w:lineRule="atLeast"/>
        <w:ind w:left="0"/>
        <w:rPr>
          <w:rFonts w:asciiTheme="minorHAnsi" w:hAnsiTheme="minorHAnsi" w:cstheme="minorHAnsi"/>
          <w:color w:val="16191F"/>
        </w:rPr>
      </w:pPr>
      <w:r>
        <w:rPr>
          <w:rFonts w:asciiTheme="minorHAnsi" w:hAnsiTheme="minorHAnsi" w:cstheme="minorHAnsi"/>
          <w:color w:val="16191F"/>
        </w:rPr>
        <w:t>Leave all option default and click Next</w:t>
      </w:r>
    </w:p>
    <w:p w14:paraId="03B62C1C" w14:textId="77777777" w:rsidR="008112C4" w:rsidRPr="00ED5659" w:rsidRDefault="008112C4" w:rsidP="008112C4">
      <w:pPr>
        <w:pStyle w:val="NormalWeb"/>
        <w:shd w:val="clear" w:color="auto" w:fill="FFFFFF"/>
        <w:spacing w:before="0" w:beforeAutospacing="0" w:after="0" w:afterAutospacing="0" w:line="360" w:lineRule="atLeast"/>
        <w:rPr>
          <w:rFonts w:asciiTheme="minorHAnsi" w:hAnsiTheme="minorHAnsi" w:cstheme="minorHAnsi"/>
          <w:color w:val="16191F"/>
        </w:rPr>
      </w:pPr>
    </w:p>
    <w:p w14:paraId="0795367A" w14:textId="17096DB8" w:rsidR="00ED3935" w:rsidRDefault="008870D9" w:rsidP="00ED3935">
      <w:r w:rsidRPr="008870D9">
        <w:rPr>
          <w:noProof/>
          <w:lang w:val="en-IN" w:eastAsia="en-IN"/>
        </w:rPr>
        <w:drawing>
          <wp:inline distT="0" distB="0" distL="0" distR="0" wp14:anchorId="5FC2DC65" wp14:editId="518E0381">
            <wp:extent cx="3359323" cy="18352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9323" cy="1835244"/>
                    </a:xfrm>
                    <a:prstGeom prst="rect">
                      <a:avLst/>
                    </a:prstGeom>
                  </pic:spPr>
                </pic:pic>
              </a:graphicData>
            </a:graphic>
          </wp:inline>
        </w:drawing>
      </w:r>
    </w:p>
    <w:p w14:paraId="71934D62" w14:textId="77777777" w:rsidR="008112C4" w:rsidRDefault="008112C4" w:rsidP="00ED3935"/>
    <w:p w14:paraId="6FE5964E" w14:textId="77777777" w:rsidR="008112C4" w:rsidRDefault="008112C4" w:rsidP="008112C4">
      <w:pPr>
        <w:pStyle w:val="NormalWeb"/>
        <w:numPr>
          <w:ilvl w:val="0"/>
          <w:numId w:val="3"/>
        </w:numPr>
        <w:shd w:val="clear" w:color="auto" w:fill="FFFFFF"/>
        <w:spacing w:before="0" w:beforeAutospacing="0" w:after="0" w:afterAutospacing="0" w:line="360" w:lineRule="atLeast"/>
        <w:ind w:left="0"/>
        <w:rPr>
          <w:rFonts w:asciiTheme="minorHAnsi" w:hAnsiTheme="minorHAnsi" w:cstheme="minorHAnsi"/>
          <w:color w:val="16191F"/>
        </w:rPr>
      </w:pPr>
      <w:r>
        <w:rPr>
          <w:rFonts w:asciiTheme="minorHAnsi" w:hAnsiTheme="minorHAnsi" w:cstheme="minorHAnsi"/>
          <w:color w:val="16191F"/>
        </w:rPr>
        <w:t>Leave all option default and click Next</w:t>
      </w:r>
    </w:p>
    <w:p w14:paraId="3B0CAA14" w14:textId="77777777" w:rsidR="008112C4" w:rsidRDefault="008112C4" w:rsidP="00ED3935"/>
    <w:p w14:paraId="50294C85" w14:textId="77777777" w:rsidR="008870D9" w:rsidRDefault="008870D9" w:rsidP="00ED3935"/>
    <w:p w14:paraId="5B69704B" w14:textId="77777777" w:rsidR="008870D9" w:rsidRDefault="008870D9" w:rsidP="00ED3935"/>
    <w:p w14:paraId="7705CF40" w14:textId="77777777" w:rsidR="008870D9" w:rsidRDefault="008870D9" w:rsidP="00ED3935"/>
    <w:p w14:paraId="34ECBA92" w14:textId="7131D01D" w:rsidR="008870D9" w:rsidRDefault="008870D9" w:rsidP="00ED3935">
      <w:r w:rsidRPr="008870D9">
        <w:rPr>
          <w:noProof/>
          <w:lang w:val="en-IN" w:eastAsia="en-IN"/>
        </w:rPr>
        <w:lastRenderedPageBreak/>
        <w:drawing>
          <wp:inline distT="0" distB="0" distL="0" distR="0" wp14:anchorId="1F09DCFA" wp14:editId="586F20C9">
            <wp:extent cx="4667490" cy="19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7490" cy="1943200"/>
                    </a:xfrm>
                    <a:prstGeom prst="rect">
                      <a:avLst/>
                    </a:prstGeom>
                  </pic:spPr>
                </pic:pic>
              </a:graphicData>
            </a:graphic>
          </wp:inline>
        </w:drawing>
      </w:r>
    </w:p>
    <w:p w14:paraId="3A49A12D" w14:textId="77777777" w:rsidR="008870D9" w:rsidRDefault="008870D9" w:rsidP="00ED3935"/>
    <w:p w14:paraId="6328CB38" w14:textId="7CF6151C" w:rsidR="008112C4" w:rsidRDefault="008112C4" w:rsidP="008112C4">
      <w:pPr>
        <w:pStyle w:val="NormalWeb"/>
        <w:numPr>
          <w:ilvl w:val="0"/>
          <w:numId w:val="3"/>
        </w:numPr>
        <w:shd w:val="clear" w:color="auto" w:fill="FFFFFF"/>
        <w:spacing w:before="0" w:beforeAutospacing="0" w:after="0" w:afterAutospacing="0" w:line="360" w:lineRule="atLeast"/>
        <w:ind w:left="0"/>
        <w:rPr>
          <w:rFonts w:asciiTheme="minorHAnsi" w:hAnsiTheme="minorHAnsi" w:cstheme="minorHAnsi"/>
          <w:color w:val="16191F"/>
        </w:rPr>
      </w:pPr>
      <w:r>
        <w:rPr>
          <w:rFonts w:asciiTheme="minorHAnsi" w:hAnsiTheme="minorHAnsi" w:cstheme="minorHAnsi"/>
          <w:color w:val="16191F"/>
        </w:rPr>
        <w:t xml:space="preserve">Click </w:t>
      </w:r>
      <w:r w:rsidRPr="008112C4">
        <w:rPr>
          <w:rFonts w:asciiTheme="minorHAnsi" w:hAnsiTheme="minorHAnsi" w:cstheme="minorHAnsi"/>
          <w:b/>
          <w:color w:val="16191F"/>
        </w:rPr>
        <w:t>Review and create</w:t>
      </w:r>
      <w:r>
        <w:rPr>
          <w:rFonts w:asciiTheme="minorHAnsi" w:hAnsiTheme="minorHAnsi" w:cstheme="minorHAnsi"/>
          <w:color w:val="16191F"/>
        </w:rPr>
        <w:t xml:space="preserve"> </w:t>
      </w:r>
    </w:p>
    <w:p w14:paraId="55C434C2" w14:textId="77777777" w:rsidR="008112C4" w:rsidRDefault="008112C4" w:rsidP="00ED3935"/>
    <w:p w14:paraId="5C280044" w14:textId="77777777" w:rsidR="008870D9" w:rsidRDefault="008870D9" w:rsidP="00ED3935"/>
    <w:p w14:paraId="059F0B4C" w14:textId="36B11D64" w:rsidR="008870D9" w:rsidRDefault="008870D9" w:rsidP="00ED3935">
      <w:r w:rsidRPr="008870D9">
        <w:rPr>
          <w:noProof/>
          <w:lang w:val="en-IN" w:eastAsia="en-IN"/>
        </w:rPr>
        <w:drawing>
          <wp:inline distT="0" distB="0" distL="0" distR="0" wp14:anchorId="1AE9A7F9" wp14:editId="10DDBF0C">
            <wp:extent cx="3645087" cy="45785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5087" cy="4578585"/>
                    </a:xfrm>
                    <a:prstGeom prst="rect">
                      <a:avLst/>
                    </a:prstGeom>
                  </pic:spPr>
                </pic:pic>
              </a:graphicData>
            </a:graphic>
          </wp:inline>
        </w:drawing>
      </w:r>
      <w:r w:rsidR="00A06636">
        <w:br/>
      </w:r>
      <w:r w:rsidR="00A06636">
        <w:br/>
      </w:r>
    </w:p>
    <w:p w14:paraId="7391FACA" w14:textId="0C761D17" w:rsidR="008112C4" w:rsidRPr="00B50B88" w:rsidRDefault="005A5AFC" w:rsidP="008112C4">
      <w:pPr>
        <w:pStyle w:val="Heading1"/>
        <w:rPr>
          <w:rFonts w:asciiTheme="minorHAnsi" w:eastAsia="Arial" w:hAnsiTheme="minorHAnsi" w:cstheme="minorHAnsi"/>
          <w:color w:val="E36C0A" w:themeColor="accent6" w:themeShade="BF"/>
          <w:sz w:val="24"/>
          <w:szCs w:val="24"/>
        </w:rPr>
      </w:pPr>
      <w:bookmarkStart w:id="3" w:name="_Toc102632085"/>
      <w:r w:rsidRPr="00B50B88">
        <w:rPr>
          <w:rFonts w:asciiTheme="minorHAnsi" w:eastAsia="Arial" w:hAnsiTheme="minorHAnsi" w:cstheme="minorHAnsi"/>
          <w:color w:val="E36C0A" w:themeColor="accent6" w:themeShade="BF"/>
          <w:sz w:val="24"/>
          <w:szCs w:val="24"/>
        </w:rPr>
        <w:t>Lab 2</w:t>
      </w:r>
      <w:r w:rsidR="008112C4" w:rsidRPr="00B50B88">
        <w:rPr>
          <w:rFonts w:asciiTheme="minorHAnsi" w:eastAsia="Arial" w:hAnsiTheme="minorHAnsi" w:cstheme="minorHAnsi"/>
          <w:color w:val="E36C0A" w:themeColor="accent6" w:themeShade="BF"/>
          <w:sz w:val="24"/>
          <w:szCs w:val="24"/>
        </w:rPr>
        <w:t>: Configure Databricks Cluster with Apace Spark</w:t>
      </w:r>
      <w:bookmarkEnd w:id="3"/>
    </w:p>
    <w:p w14:paraId="2A0318F5" w14:textId="63B3AD3A" w:rsidR="008112C4" w:rsidRPr="00B50B88" w:rsidRDefault="008112C4" w:rsidP="00B50B88">
      <w:pPr>
        <w:pStyle w:val="ListParagraph"/>
        <w:numPr>
          <w:ilvl w:val="0"/>
          <w:numId w:val="37"/>
        </w:numPr>
        <w:rPr>
          <w:rFonts w:asciiTheme="minorHAnsi" w:hAnsiTheme="minorHAnsi" w:cstheme="minorHAnsi"/>
          <w:b/>
          <w:sz w:val="24"/>
          <w:szCs w:val="24"/>
        </w:rPr>
      </w:pPr>
      <w:r w:rsidRPr="00B50B88">
        <w:rPr>
          <w:rFonts w:asciiTheme="minorHAnsi" w:hAnsiTheme="minorHAnsi" w:cstheme="minorHAnsi"/>
          <w:sz w:val="24"/>
          <w:szCs w:val="24"/>
        </w:rPr>
        <w:t xml:space="preserve">Click your workspace to open it. </w:t>
      </w:r>
    </w:p>
    <w:p w14:paraId="3CDDF4BF" w14:textId="77777777" w:rsidR="008112C4" w:rsidRPr="00B50B88" w:rsidRDefault="008112C4" w:rsidP="008112C4">
      <w:pPr>
        <w:rPr>
          <w:rFonts w:asciiTheme="minorHAnsi" w:eastAsia="Arial" w:hAnsiTheme="minorHAnsi" w:cstheme="minorHAnsi"/>
          <w:sz w:val="24"/>
          <w:szCs w:val="24"/>
        </w:rPr>
      </w:pPr>
    </w:p>
    <w:p w14:paraId="43C1599F" w14:textId="77777777" w:rsidR="00A06636" w:rsidRPr="00B50B88" w:rsidRDefault="00A06636" w:rsidP="00ED3935">
      <w:pPr>
        <w:rPr>
          <w:rFonts w:asciiTheme="minorHAnsi" w:hAnsiTheme="minorHAnsi" w:cstheme="minorHAnsi"/>
          <w:sz w:val="24"/>
          <w:szCs w:val="24"/>
        </w:rPr>
      </w:pPr>
    </w:p>
    <w:p w14:paraId="6B980FDC" w14:textId="3BAFF9A6" w:rsidR="00A06636" w:rsidRPr="00B50B88" w:rsidRDefault="00A06636" w:rsidP="00ED3935">
      <w:pPr>
        <w:rPr>
          <w:rFonts w:asciiTheme="minorHAnsi" w:hAnsiTheme="minorHAnsi" w:cstheme="minorHAnsi"/>
          <w:sz w:val="24"/>
          <w:szCs w:val="24"/>
        </w:rPr>
      </w:pPr>
      <w:r w:rsidRPr="00B50B88">
        <w:rPr>
          <w:rFonts w:asciiTheme="minorHAnsi" w:hAnsiTheme="minorHAnsi" w:cstheme="minorHAnsi"/>
          <w:noProof/>
          <w:sz w:val="24"/>
          <w:szCs w:val="24"/>
          <w:lang w:val="en-IN" w:eastAsia="en-IN"/>
        </w:rPr>
        <w:lastRenderedPageBreak/>
        <w:drawing>
          <wp:inline distT="0" distB="0" distL="0" distR="0" wp14:anchorId="690916F1" wp14:editId="24FBF2B9">
            <wp:extent cx="6197600" cy="2993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97600" cy="2993390"/>
                    </a:xfrm>
                    <a:prstGeom prst="rect">
                      <a:avLst/>
                    </a:prstGeom>
                  </pic:spPr>
                </pic:pic>
              </a:graphicData>
            </a:graphic>
          </wp:inline>
        </w:drawing>
      </w:r>
    </w:p>
    <w:p w14:paraId="709B5B7A" w14:textId="77777777" w:rsidR="00A06636" w:rsidRPr="00B50B88" w:rsidRDefault="00A06636" w:rsidP="00ED3935">
      <w:pPr>
        <w:rPr>
          <w:rFonts w:asciiTheme="minorHAnsi" w:hAnsiTheme="minorHAnsi" w:cstheme="minorHAnsi"/>
          <w:sz w:val="24"/>
          <w:szCs w:val="24"/>
        </w:rPr>
      </w:pPr>
    </w:p>
    <w:p w14:paraId="292927F8" w14:textId="77777777" w:rsidR="00A06636" w:rsidRPr="00B50B88" w:rsidRDefault="00A06636" w:rsidP="00ED3935">
      <w:pPr>
        <w:rPr>
          <w:rFonts w:asciiTheme="minorHAnsi" w:hAnsiTheme="minorHAnsi" w:cstheme="minorHAnsi"/>
          <w:sz w:val="24"/>
          <w:szCs w:val="24"/>
        </w:rPr>
      </w:pPr>
    </w:p>
    <w:p w14:paraId="237DF0FB" w14:textId="4D1A5FA5" w:rsidR="008112C4" w:rsidRPr="00B50B88" w:rsidRDefault="008112C4" w:rsidP="00B50B88">
      <w:pPr>
        <w:pStyle w:val="ListParagraph"/>
        <w:numPr>
          <w:ilvl w:val="0"/>
          <w:numId w:val="37"/>
        </w:numPr>
        <w:rPr>
          <w:rFonts w:asciiTheme="minorHAnsi" w:hAnsiTheme="minorHAnsi" w:cstheme="minorHAnsi"/>
          <w:b/>
          <w:i/>
          <w:sz w:val="24"/>
          <w:szCs w:val="24"/>
        </w:rPr>
      </w:pPr>
      <w:r w:rsidRPr="00B50B88">
        <w:rPr>
          <w:rFonts w:asciiTheme="minorHAnsi" w:hAnsiTheme="minorHAnsi" w:cstheme="minorHAnsi"/>
          <w:sz w:val="24"/>
          <w:szCs w:val="24"/>
        </w:rPr>
        <w:t xml:space="preserve">Click Launch workspace to open </w:t>
      </w:r>
      <w:r w:rsidRPr="00B50B88">
        <w:rPr>
          <w:rFonts w:asciiTheme="minorHAnsi" w:hAnsiTheme="minorHAnsi" w:cstheme="minorHAnsi"/>
          <w:b/>
          <w:sz w:val="24"/>
          <w:szCs w:val="24"/>
        </w:rPr>
        <w:t>Databricks studio</w:t>
      </w:r>
    </w:p>
    <w:p w14:paraId="2AEF1370" w14:textId="77777777" w:rsidR="00A06636" w:rsidRPr="00B50B88" w:rsidRDefault="00A06636" w:rsidP="00ED3935">
      <w:pPr>
        <w:rPr>
          <w:rFonts w:asciiTheme="minorHAnsi" w:hAnsiTheme="minorHAnsi" w:cstheme="minorHAnsi"/>
          <w:sz w:val="24"/>
          <w:szCs w:val="24"/>
        </w:rPr>
      </w:pPr>
    </w:p>
    <w:p w14:paraId="30C967F6" w14:textId="0695CE9D" w:rsidR="00A06636" w:rsidRPr="00B50B88" w:rsidRDefault="00A06636" w:rsidP="00ED3935">
      <w:pPr>
        <w:rPr>
          <w:rFonts w:asciiTheme="minorHAnsi" w:hAnsiTheme="minorHAnsi" w:cstheme="minorHAnsi"/>
          <w:sz w:val="24"/>
          <w:szCs w:val="24"/>
        </w:rPr>
      </w:pPr>
      <w:r w:rsidRPr="00B50B88">
        <w:rPr>
          <w:rFonts w:asciiTheme="minorHAnsi" w:hAnsiTheme="minorHAnsi" w:cstheme="minorHAnsi"/>
          <w:noProof/>
          <w:sz w:val="24"/>
          <w:szCs w:val="24"/>
          <w:lang w:val="en-IN" w:eastAsia="en-IN"/>
        </w:rPr>
        <w:drawing>
          <wp:inline distT="0" distB="0" distL="0" distR="0" wp14:anchorId="3C241575" wp14:editId="0BC20527">
            <wp:extent cx="6197600" cy="27393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7600" cy="2739390"/>
                    </a:xfrm>
                    <a:prstGeom prst="rect">
                      <a:avLst/>
                    </a:prstGeom>
                  </pic:spPr>
                </pic:pic>
              </a:graphicData>
            </a:graphic>
          </wp:inline>
        </w:drawing>
      </w:r>
    </w:p>
    <w:p w14:paraId="6E90387C" w14:textId="77777777" w:rsidR="008112C4" w:rsidRPr="00B50B88" w:rsidRDefault="008112C4" w:rsidP="00ED3935">
      <w:pPr>
        <w:rPr>
          <w:rFonts w:asciiTheme="minorHAnsi" w:hAnsiTheme="minorHAnsi" w:cstheme="minorHAnsi"/>
          <w:sz w:val="24"/>
          <w:szCs w:val="24"/>
        </w:rPr>
      </w:pPr>
    </w:p>
    <w:p w14:paraId="2DD3ED1A" w14:textId="7F37A8D9" w:rsidR="008112C4" w:rsidRPr="00B50B88" w:rsidRDefault="008112C4" w:rsidP="00B50B88">
      <w:pPr>
        <w:pStyle w:val="ListParagraph"/>
        <w:numPr>
          <w:ilvl w:val="0"/>
          <w:numId w:val="42"/>
        </w:numPr>
        <w:rPr>
          <w:rFonts w:asciiTheme="minorHAnsi" w:hAnsiTheme="minorHAnsi" w:cstheme="minorHAnsi"/>
          <w:b/>
          <w:i/>
          <w:sz w:val="24"/>
          <w:szCs w:val="24"/>
        </w:rPr>
      </w:pPr>
      <w:r w:rsidRPr="00B50B88">
        <w:rPr>
          <w:rFonts w:asciiTheme="minorHAnsi" w:hAnsiTheme="minorHAnsi" w:cstheme="minorHAnsi"/>
          <w:sz w:val="24"/>
          <w:szCs w:val="24"/>
        </w:rPr>
        <w:t xml:space="preserve">In the Databricks Studio, Click </w:t>
      </w:r>
      <w:r w:rsidRPr="00B50B88">
        <w:rPr>
          <w:rFonts w:asciiTheme="minorHAnsi" w:hAnsiTheme="minorHAnsi" w:cstheme="minorHAnsi"/>
          <w:b/>
          <w:sz w:val="24"/>
          <w:szCs w:val="24"/>
        </w:rPr>
        <w:t>Compute</w:t>
      </w:r>
      <w:r w:rsidRPr="00B50B88">
        <w:rPr>
          <w:rFonts w:asciiTheme="minorHAnsi" w:hAnsiTheme="minorHAnsi" w:cstheme="minorHAnsi"/>
          <w:sz w:val="24"/>
          <w:szCs w:val="24"/>
        </w:rPr>
        <w:t xml:space="preserve"> from left hand side menu</w:t>
      </w:r>
    </w:p>
    <w:p w14:paraId="2D4C71DA" w14:textId="77777777" w:rsidR="00A06636" w:rsidRPr="00B50B88" w:rsidRDefault="00A06636" w:rsidP="00ED3935">
      <w:pPr>
        <w:rPr>
          <w:rFonts w:asciiTheme="minorHAnsi" w:hAnsiTheme="minorHAnsi" w:cstheme="minorHAnsi"/>
          <w:sz w:val="24"/>
          <w:szCs w:val="24"/>
        </w:rPr>
      </w:pPr>
    </w:p>
    <w:p w14:paraId="07E069D6" w14:textId="09DC96C2" w:rsidR="00A06636" w:rsidRPr="00B50B88" w:rsidRDefault="008112C4" w:rsidP="00ED3935">
      <w:pPr>
        <w:rPr>
          <w:rFonts w:asciiTheme="minorHAnsi" w:hAnsiTheme="minorHAnsi" w:cstheme="minorHAnsi"/>
          <w:sz w:val="24"/>
          <w:szCs w:val="24"/>
        </w:rPr>
      </w:pPr>
      <w:r w:rsidRPr="00B50B88">
        <w:rPr>
          <w:rFonts w:asciiTheme="minorHAnsi" w:hAnsiTheme="minorHAnsi" w:cstheme="minorHAnsi"/>
          <w:sz w:val="24"/>
          <w:szCs w:val="24"/>
        </w:rPr>
        <w:object w:dxaOrig="4320" w:dyaOrig="1716" w14:anchorId="2C185211">
          <v:shape id="_x0000_i1025" type="#_x0000_t75" style="width:509.9pt;height:201.95pt" o:ole="">
            <v:imagedata r:id="rId18" o:title=""/>
          </v:shape>
          <o:OLEObject Type="Embed" ProgID="Paint.Picture" ShapeID="_x0000_i1025" DrawAspect="Content" ObjectID="_1713244868" r:id="rId19"/>
        </w:object>
      </w:r>
    </w:p>
    <w:p w14:paraId="766C8929" w14:textId="77777777" w:rsidR="00A06636" w:rsidRPr="00B50B88" w:rsidRDefault="00A06636" w:rsidP="00ED3935">
      <w:pPr>
        <w:rPr>
          <w:rFonts w:asciiTheme="minorHAnsi" w:hAnsiTheme="minorHAnsi" w:cstheme="minorHAnsi"/>
          <w:sz w:val="24"/>
          <w:szCs w:val="24"/>
        </w:rPr>
      </w:pPr>
    </w:p>
    <w:p w14:paraId="1CE0F9B5" w14:textId="3E9FC853" w:rsidR="00D92FB9" w:rsidRPr="00B50B88" w:rsidRDefault="00D92FB9" w:rsidP="00B50B88">
      <w:pPr>
        <w:pStyle w:val="ListParagraph"/>
        <w:numPr>
          <w:ilvl w:val="0"/>
          <w:numId w:val="42"/>
        </w:numPr>
        <w:rPr>
          <w:rFonts w:asciiTheme="minorHAnsi" w:hAnsiTheme="minorHAnsi" w:cstheme="minorHAnsi"/>
          <w:b/>
          <w:i/>
          <w:sz w:val="24"/>
          <w:szCs w:val="24"/>
        </w:rPr>
      </w:pPr>
      <w:r w:rsidRPr="00B50B88">
        <w:rPr>
          <w:rFonts w:asciiTheme="minorHAnsi" w:hAnsiTheme="minorHAnsi" w:cstheme="minorHAnsi"/>
          <w:sz w:val="24"/>
          <w:szCs w:val="24"/>
        </w:rPr>
        <w:t xml:space="preserve">Click Create Cluster and type your </w:t>
      </w:r>
      <w:r w:rsidRPr="00B50B88">
        <w:rPr>
          <w:rFonts w:asciiTheme="minorHAnsi" w:hAnsiTheme="minorHAnsi" w:cstheme="minorHAnsi"/>
          <w:b/>
          <w:sz w:val="24"/>
          <w:szCs w:val="24"/>
        </w:rPr>
        <w:t>cluster name</w:t>
      </w:r>
      <w:r w:rsidRPr="00B50B88">
        <w:rPr>
          <w:rFonts w:asciiTheme="minorHAnsi" w:hAnsiTheme="minorHAnsi" w:cstheme="minorHAnsi"/>
          <w:sz w:val="24"/>
          <w:szCs w:val="24"/>
        </w:rPr>
        <w:t xml:space="preserve"> </w:t>
      </w:r>
    </w:p>
    <w:p w14:paraId="5E6233EC" w14:textId="2A22CB73" w:rsidR="00D92FB9" w:rsidRPr="00B50B88" w:rsidRDefault="00D92FB9" w:rsidP="00B50B88">
      <w:pPr>
        <w:pStyle w:val="ListParagraph"/>
        <w:numPr>
          <w:ilvl w:val="0"/>
          <w:numId w:val="42"/>
        </w:numPr>
        <w:rPr>
          <w:rFonts w:asciiTheme="minorHAnsi" w:hAnsiTheme="minorHAnsi" w:cstheme="minorHAnsi"/>
          <w:b/>
          <w:i/>
          <w:sz w:val="24"/>
          <w:szCs w:val="24"/>
        </w:rPr>
      </w:pPr>
      <w:r w:rsidRPr="00B50B88">
        <w:rPr>
          <w:rFonts w:asciiTheme="minorHAnsi" w:hAnsiTheme="minorHAnsi" w:cstheme="minorHAnsi"/>
          <w:sz w:val="24"/>
          <w:szCs w:val="24"/>
        </w:rPr>
        <w:t xml:space="preserve">In the </w:t>
      </w:r>
      <w:r w:rsidRPr="00B50B88">
        <w:rPr>
          <w:rFonts w:asciiTheme="minorHAnsi" w:hAnsiTheme="minorHAnsi" w:cstheme="minorHAnsi"/>
          <w:b/>
          <w:sz w:val="24"/>
          <w:szCs w:val="24"/>
        </w:rPr>
        <w:t>cluster Node</w:t>
      </w:r>
      <w:r w:rsidRPr="00B50B88">
        <w:rPr>
          <w:rFonts w:asciiTheme="minorHAnsi" w:hAnsiTheme="minorHAnsi" w:cstheme="minorHAnsi"/>
          <w:sz w:val="24"/>
          <w:szCs w:val="24"/>
        </w:rPr>
        <w:t xml:space="preserve"> select </w:t>
      </w:r>
      <w:r w:rsidRPr="00B50B88">
        <w:rPr>
          <w:rFonts w:asciiTheme="minorHAnsi" w:hAnsiTheme="minorHAnsi" w:cstheme="minorHAnsi"/>
          <w:b/>
          <w:sz w:val="24"/>
          <w:szCs w:val="24"/>
        </w:rPr>
        <w:t>Single Node</w:t>
      </w:r>
    </w:p>
    <w:p w14:paraId="786EC6BD" w14:textId="260D26D3" w:rsidR="00D92FB9" w:rsidRPr="00B50B88" w:rsidRDefault="00D92FB9" w:rsidP="00B50B88">
      <w:pPr>
        <w:pStyle w:val="ListParagraph"/>
        <w:numPr>
          <w:ilvl w:val="0"/>
          <w:numId w:val="42"/>
        </w:numPr>
        <w:rPr>
          <w:rFonts w:asciiTheme="minorHAnsi" w:hAnsiTheme="minorHAnsi" w:cstheme="minorHAnsi"/>
          <w:b/>
          <w:i/>
          <w:sz w:val="24"/>
          <w:szCs w:val="24"/>
        </w:rPr>
      </w:pPr>
      <w:r w:rsidRPr="00B50B88">
        <w:rPr>
          <w:rFonts w:asciiTheme="minorHAnsi" w:hAnsiTheme="minorHAnsi" w:cstheme="minorHAnsi"/>
          <w:sz w:val="24"/>
          <w:szCs w:val="24"/>
        </w:rPr>
        <w:t xml:space="preserve">In the </w:t>
      </w:r>
      <w:r w:rsidRPr="00B50B88">
        <w:rPr>
          <w:rFonts w:asciiTheme="minorHAnsi" w:hAnsiTheme="minorHAnsi" w:cstheme="minorHAnsi"/>
          <w:b/>
          <w:sz w:val="24"/>
          <w:szCs w:val="24"/>
        </w:rPr>
        <w:t>terminat</w:t>
      </w:r>
      <w:r w:rsidRPr="00B50B88">
        <w:rPr>
          <w:rFonts w:asciiTheme="minorHAnsi" w:hAnsiTheme="minorHAnsi" w:cstheme="minorHAnsi"/>
          <w:sz w:val="24"/>
          <w:szCs w:val="24"/>
        </w:rPr>
        <w:t xml:space="preserve">e after type </w:t>
      </w:r>
      <w:r w:rsidRPr="00B50B88">
        <w:rPr>
          <w:rFonts w:asciiTheme="minorHAnsi" w:hAnsiTheme="minorHAnsi" w:cstheme="minorHAnsi"/>
          <w:b/>
          <w:sz w:val="24"/>
          <w:szCs w:val="24"/>
        </w:rPr>
        <w:t>60</w:t>
      </w:r>
    </w:p>
    <w:p w14:paraId="3CD6F2F0" w14:textId="77777777" w:rsidR="00A06636" w:rsidRPr="00B50B88" w:rsidRDefault="00A06636" w:rsidP="00ED3935">
      <w:pPr>
        <w:rPr>
          <w:rFonts w:asciiTheme="minorHAnsi" w:hAnsiTheme="minorHAnsi" w:cstheme="minorHAnsi"/>
          <w:sz w:val="24"/>
          <w:szCs w:val="24"/>
        </w:rPr>
      </w:pPr>
    </w:p>
    <w:p w14:paraId="1D32C392" w14:textId="77777777" w:rsidR="00A06636" w:rsidRPr="00B50B88" w:rsidRDefault="00A06636" w:rsidP="00ED3935">
      <w:pPr>
        <w:rPr>
          <w:rFonts w:asciiTheme="minorHAnsi" w:hAnsiTheme="minorHAnsi" w:cstheme="minorHAnsi"/>
          <w:sz w:val="24"/>
          <w:szCs w:val="24"/>
        </w:rPr>
      </w:pPr>
    </w:p>
    <w:p w14:paraId="3F857E79" w14:textId="7BCB3A78" w:rsidR="00A06636" w:rsidRPr="00B50B88" w:rsidRDefault="00A06636" w:rsidP="00ED3935">
      <w:pPr>
        <w:rPr>
          <w:rFonts w:asciiTheme="minorHAnsi" w:hAnsiTheme="minorHAnsi" w:cstheme="minorHAnsi"/>
          <w:sz w:val="24"/>
          <w:szCs w:val="24"/>
        </w:rPr>
      </w:pPr>
      <w:r w:rsidRPr="00B50B88">
        <w:rPr>
          <w:rFonts w:asciiTheme="minorHAnsi" w:hAnsiTheme="minorHAnsi" w:cstheme="minorHAnsi"/>
          <w:noProof/>
          <w:sz w:val="24"/>
          <w:szCs w:val="24"/>
          <w:lang w:val="en-IN" w:eastAsia="en-IN"/>
        </w:rPr>
        <w:drawing>
          <wp:inline distT="0" distB="0" distL="0" distR="0" wp14:anchorId="3E8F0BA0" wp14:editId="10BDC0AF">
            <wp:extent cx="5702593" cy="42356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2593" cy="4235668"/>
                    </a:xfrm>
                    <a:prstGeom prst="rect">
                      <a:avLst/>
                    </a:prstGeom>
                  </pic:spPr>
                </pic:pic>
              </a:graphicData>
            </a:graphic>
          </wp:inline>
        </w:drawing>
      </w:r>
    </w:p>
    <w:p w14:paraId="5A95BEF5" w14:textId="77777777" w:rsidR="00A06636" w:rsidRPr="00B50B88" w:rsidRDefault="00A06636" w:rsidP="00ED3935">
      <w:pPr>
        <w:rPr>
          <w:rFonts w:asciiTheme="minorHAnsi" w:hAnsiTheme="minorHAnsi" w:cstheme="minorHAnsi"/>
          <w:sz w:val="24"/>
          <w:szCs w:val="24"/>
        </w:rPr>
      </w:pPr>
    </w:p>
    <w:p w14:paraId="0D7A1DE2" w14:textId="6C01AA0B" w:rsidR="005A5AFC" w:rsidRPr="00B50B88" w:rsidRDefault="005A5AFC" w:rsidP="00B50B88">
      <w:pPr>
        <w:pStyle w:val="ListParagraph"/>
        <w:numPr>
          <w:ilvl w:val="0"/>
          <w:numId w:val="43"/>
        </w:numPr>
        <w:rPr>
          <w:rFonts w:asciiTheme="minorHAnsi" w:hAnsiTheme="minorHAnsi" w:cstheme="minorHAnsi"/>
          <w:b/>
          <w:i/>
          <w:sz w:val="24"/>
          <w:szCs w:val="24"/>
        </w:rPr>
      </w:pPr>
      <w:r w:rsidRPr="00B50B88">
        <w:rPr>
          <w:rFonts w:asciiTheme="minorHAnsi" w:hAnsiTheme="minorHAnsi" w:cstheme="minorHAnsi"/>
          <w:sz w:val="24"/>
          <w:szCs w:val="24"/>
        </w:rPr>
        <w:t xml:space="preserve">Click </w:t>
      </w:r>
      <w:r w:rsidRPr="00B50B88">
        <w:rPr>
          <w:rFonts w:asciiTheme="minorHAnsi" w:hAnsiTheme="minorHAnsi" w:cstheme="minorHAnsi"/>
          <w:b/>
          <w:sz w:val="24"/>
          <w:szCs w:val="24"/>
        </w:rPr>
        <w:t>Create Cluster</w:t>
      </w:r>
      <w:r w:rsidRPr="00B50B88">
        <w:rPr>
          <w:rFonts w:asciiTheme="minorHAnsi" w:hAnsiTheme="minorHAnsi" w:cstheme="minorHAnsi"/>
          <w:sz w:val="24"/>
          <w:szCs w:val="24"/>
        </w:rPr>
        <w:t>. It will take 5-10 Minute</w:t>
      </w:r>
    </w:p>
    <w:p w14:paraId="52EEC1D6" w14:textId="77777777" w:rsidR="004C413F" w:rsidRDefault="004C413F" w:rsidP="00ED3935"/>
    <w:p w14:paraId="2C8F1B3D" w14:textId="525D5EAF" w:rsidR="004C413F" w:rsidRDefault="004C413F" w:rsidP="00ED3935">
      <w:r w:rsidRPr="004C413F">
        <w:rPr>
          <w:noProof/>
          <w:lang w:val="en-IN" w:eastAsia="en-IN"/>
        </w:rPr>
        <w:lastRenderedPageBreak/>
        <w:drawing>
          <wp:inline distT="0" distB="0" distL="0" distR="0" wp14:anchorId="63063D28" wp14:editId="016522B8">
            <wp:extent cx="5867702" cy="36260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7702" cy="3626036"/>
                    </a:xfrm>
                    <a:prstGeom prst="rect">
                      <a:avLst/>
                    </a:prstGeom>
                  </pic:spPr>
                </pic:pic>
              </a:graphicData>
            </a:graphic>
          </wp:inline>
        </w:drawing>
      </w:r>
    </w:p>
    <w:p w14:paraId="34E20A55" w14:textId="77777777" w:rsidR="00145496" w:rsidRDefault="00145496" w:rsidP="00ED3935"/>
    <w:p w14:paraId="5EB32D54" w14:textId="77777777" w:rsidR="00145496" w:rsidRDefault="00145496" w:rsidP="00ED3935"/>
    <w:p w14:paraId="1ADED02D" w14:textId="77777777" w:rsidR="00145496" w:rsidRDefault="00145496" w:rsidP="00ED3935"/>
    <w:p w14:paraId="73F5FB53" w14:textId="7EBFE987" w:rsidR="005A5AFC" w:rsidRPr="005A5AFC" w:rsidRDefault="005A5AFC" w:rsidP="005A5AFC">
      <w:pPr>
        <w:pStyle w:val="Heading1"/>
        <w:numPr>
          <w:ilvl w:val="0"/>
          <w:numId w:val="26"/>
        </w:numPr>
        <w:rPr>
          <w:rFonts w:asciiTheme="minorHAnsi" w:eastAsia="Arial" w:hAnsiTheme="minorHAnsi" w:cstheme="minorHAnsi"/>
          <w:color w:val="E36C0A" w:themeColor="accent6" w:themeShade="BF"/>
        </w:rPr>
      </w:pPr>
      <w:bookmarkStart w:id="4" w:name="_Toc102632086"/>
      <w:r w:rsidRPr="005A5AFC">
        <w:rPr>
          <w:rFonts w:asciiTheme="minorHAnsi" w:eastAsia="Arial" w:hAnsiTheme="minorHAnsi" w:cstheme="minorHAnsi"/>
          <w:color w:val="E36C0A" w:themeColor="accent6" w:themeShade="BF"/>
        </w:rPr>
        <w:t xml:space="preserve">Lab </w:t>
      </w:r>
      <w:r>
        <w:rPr>
          <w:rFonts w:asciiTheme="minorHAnsi" w:eastAsia="Arial" w:hAnsiTheme="minorHAnsi" w:cstheme="minorHAnsi"/>
          <w:color w:val="E36C0A" w:themeColor="accent6" w:themeShade="BF"/>
        </w:rPr>
        <w:t>3</w:t>
      </w:r>
      <w:r w:rsidRPr="005A5AFC">
        <w:rPr>
          <w:rFonts w:asciiTheme="minorHAnsi" w:eastAsia="Arial" w:hAnsiTheme="minorHAnsi" w:cstheme="minorHAnsi"/>
          <w:color w:val="E36C0A" w:themeColor="accent6" w:themeShade="BF"/>
        </w:rPr>
        <w:t xml:space="preserve">: </w:t>
      </w:r>
      <w:r>
        <w:rPr>
          <w:rFonts w:asciiTheme="minorHAnsi" w:eastAsia="Arial" w:hAnsiTheme="minorHAnsi" w:cstheme="minorHAnsi"/>
          <w:color w:val="E36C0A" w:themeColor="accent6" w:themeShade="BF"/>
        </w:rPr>
        <w:t>Data Ingestion using Delta lake Table</w:t>
      </w:r>
      <w:bookmarkEnd w:id="4"/>
    </w:p>
    <w:p w14:paraId="4BA9C793" w14:textId="1EB9E167" w:rsidR="005A5AFC" w:rsidRPr="00B50B88" w:rsidRDefault="005A5AFC" w:rsidP="00B50B88">
      <w:pPr>
        <w:pStyle w:val="ListParagraph"/>
        <w:numPr>
          <w:ilvl w:val="0"/>
          <w:numId w:val="43"/>
        </w:numPr>
        <w:rPr>
          <w:rFonts w:asciiTheme="minorHAnsi" w:hAnsiTheme="minorHAnsi" w:cstheme="minorHAnsi"/>
          <w:b/>
          <w:sz w:val="24"/>
          <w:szCs w:val="24"/>
        </w:rPr>
      </w:pPr>
      <w:r w:rsidRPr="00B50B88">
        <w:rPr>
          <w:rFonts w:asciiTheme="minorHAnsi" w:hAnsiTheme="minorHAnsi" w:cstheme="minorHAnsi"/>
          <w:sz w:val="24"/>
          <w:szCs w:val="24"/>
        </w:rPr>
        <w:t>Click</w:t>
      </w:r>
      <w:r w:rsidRPr="00B50B88">
        <w:rPr>
          <w:rFonts w:asciiTheme="minorHAnsi" w:hAnsiTheme="minorHAnsi" w:cstheme="minorHAnsi"/>
          <w:b/>
          <w:sz w:val="24"/>
          <w:szCs w:val="24"/>
        </w:rPr>
        <w:t xml:space="preserve"> Data</w:t>
      </w:r>
      <w:r w:rsidRPr="00B50B88">
        <w:rPr>
          <w:rFonts w:asciiTheme="minorHAnsi" w:hAnsiTheme="minorHAnsi" w:cstheme="minorHAnsi"/>
          <w:sz w:val="24"/>
          <w:szCs w:val="24"/>
        </w:rPr>
        <w:t xml:space="preserve"> menu</w:t>
      </w:r>
      <w:r w:rsidR="00B50B88" w:rsidRPr="00B50B88">
        <w:rPr>
          <w:rFonts w:asciiTheme="minorHAnsi" w:hAnsiTheme="minorHAnsi" w:cstheme="minorHAnsi"/>
          <w:sz w:val="24"/>
          <w:szCs w:val="24"/>
        </w:rPr>
        <w:t xml:space="preserve"> from Left side Pane </w:t>
      </w:r>
      <w:r w:rsidRPr="00B50B88">
        <w:rPr>
          <w:rFonts w:asciiTheme="minorHAnsi" w:hAnsiTheme="minorHAnsi" w:cstheme="minorHAnsi"/>
          <w:sz w:val="24"/>
          <w:szCs w:val="24"/>
        </w:rPr>
        <w:t xml:space="preserve"> and Click </w:t>
      </w:r>
      <w:r w:rsidRPr="00B50B88">
        <w:rPr>
          <w:rFonts w:asciiTheme="minorHAnsi" w:hAnsiTheme="minorHAnsi" w:cstheme="minorHAnsi"/>
          <w:b/>
          <w:sz w:val="24"/>
          <w:szCs w:val="24"/>
        </w:rPr>
        <w:t>Create Table</w:t>
      </w:r>
      <w:r w:rsidRPr="00B50B88">
        <w:rPr>
          <w:rFonts w:asciiTheme="minorHAnsi" w:hAnsiTheme="minorHAnsi" w:cstheme="minorHAnsi"/>
          <w:sz w:val="24"/>
          <w:szCs w:val="24"/>
        </w:rPr>
        <w:t xml:space="preserve"> </w:t>
      </w:r>
    </w:p>
    <w:p w14:paraId="70E50DF6" w14:textId="77777777" w:rsidR="00145496" w:rsidRPr="00B50B88" w:rsidRDefault="00145496" w:rsidP="00ED3935">
      <w:pPr>
        <w:rPr>
          <w:rFonts w:asciiTheme="minorHAnsi" w:hAnsiTheme="minorHAnsi" w:cstheme="minorHAnsi"/>
          <w:sz w:val="24"/>
          <w:szCs w:val="24"/>
        </w:rPr>
      </w:pPr>
    </w:p>
    <w:p w14:paraId="1E557860" w14:textId="77777777" w:rsidR="00145496" w:rsidRPr="00B50B88" w:rsidRDefault="00145496" w:rsidP="00ED3935">
      <w:pPr>
        <w:rPr>
          <w:rFonts w:asciiTheme="minorHAnsi" w:hAnsiTheme="minorHAnsi" w:cstheme="minorHAnsi"/>
          <w:sz w:val="24"/>
          <w:szCs w:val="24"/>
        </w:rPr>
      </w:pPr>
    </w:p>
    <w:p w14:paraId="4FF7C4D4" w14:textId="469E56D7" w:rsidR="00145496" w:rsidRPr="00B50B88" w:rsidRDefault="005A5AFC" w:rsidP="00ED3935">
      <w:pPr>
        <w:rPr>
          <w:rFonts w:asciiTheme="minorHAnsi" w:hAnsiTheme="minorHAnsi" w:cstheme="minorHAnsi"/>
          <w:sz w:val="24"/>
          <w:szCs w:val="24"/>
        </w:rPr>
      </w:pPr>
      <w:r w:rsidRPr="00B50B88">
        <w:rPr>
          <w:rFonts w:asciiTheme="minorHAnsi" w:hAnsiTheme="minorHAnsi" w:cstheme="minorHAnsi"/>
          <w:sz w:val="24"/>
          <w:szCs w:val="24"/>
        </w:rPr>
        <w:object w:dxaOrig="4940" w:dyaOrig="3360" w14:anchorId="52DEE55A">
          <v:shape id="_x0000_i1026" type="#_x0000_t75" style="width:410.4pt;height:232.05pt" o:ole="">
            <v:imagedata r:id="rId22" o:title=""/>
          </v:shape>
          <o:OLEObject Type="Embed" ProgID="Paint.Picture" ShapeID="_x0000_i1026" DrawAspect="Content" ObjectID="_1713244869" r:id="rId23"/>
        </w:object>
      </w:r>
    </w:p>
    <w:p w14:paraId="610396A9" w14:textId="77777777" w:rsidR="00145496" w:rsidRPr="00B50B88" w:rsidRDefault="00145496" w:rsidP="00ED3935">
      <w:pPr>
        <w:rPr>
          <w:rFonts w:asciiTheme="minorHAnsi" w:hAnsiTheme="minorHAnsi" w:cstheme="minorHAnsi"/>
          <w:sz w:val="24"/>
          <w:szCs w:val="24"/>
        </w:rPr>
      </w:pPr>
    </w:p>
    <w:p w14:paraId="45510829" w14:textId="5C91DD6A" w:rsidR="005A5AFC" w:rsidRPr="00B50B88" w:rsidRDefault="005A5AFC" w:rsidP="00B50B88">
      <w:pPr>
        <w:pStyle w:val="ListParagraph"/>
        <w:numPr>
          <w:ilvl w:val="0"/>
          <w:numId w:val="43"/>
        </w:numPr>
        <w:rPr>
          <w:rFonts w:asciiTheme="minorHAnsi" w:hAnsiTheme="minorHAnsi" w:cstheme="minorHAnsi"/>
          <w:b/>
          <w:i/>
          <w:sz w:val="24"/>
          <w:szCs w:val="24"/>
        </w:rPr>
      </w:pPr>
      <w:r w:rsidRPr="00B50B88">
        <w:rPr>
          <w:rFonts w:asciiTheme="minorHAnsi" w:hAnsiTheme="minorHAnsi" w:cstheme="minorHAnsi"/>
          <w:b/>
          <w:sz w:val="24"/>
          <w:szCs w:val="24"/>
        </w:rPr>
        <w:t xml:space="preserve">Upload </w:t>
      </w:r>
      <w:r w:rsidRPr="00B50B88">
        <w:rPr>
          <w:rFonts w:asciiTheme="minorHAnsi" w:hAnsiTheme="minorHAnsi" w:cstheme="minorHAnsi"/>
          <w:sz w:val="24"/>
          <w:szCs w:val="24"/>
        </w:rPr>
        <w:t>your CSV File</w:t>
      </w:r>
    </w:p>
    <w:p w14:paraId="5B6CC989" w14:textId="77777777" w:rsidR="004C413F" w:rsidRPr="00B50B88" w:rsidRDefault="004C413F" w:rsidP="00ED3935">
      <w:pPr>
        <w:rPr>
          <w:rFonts w:asciiTheme="minorHAnsi" w:hAnsiTheme="minorHAnsi" w:cstheme="minorHAnsi"/>
          <w:sz w:val="24"/>
          <w:szCs w:val="24"/>
        </w:rPr>
      </w:pPr>
    </w:p>
    <w:p w14:paraId="7F51B7E7" w14:textId="425BF6F3" w:rsidR="00A06636" w:rsidRPr="00B50B88" w:rsidRDefault="005A5AFC" w:rsidP="00ED3935">
      <w:pPr>
        <w:rPr>
          <w:rFonts w:asciiTheme="minorHAnsi" w:hAnsiTheme="minorHAnsi" w:cstheme="minorHAnsi"/>
          <w:sz w:val="24"/>
          <w:szCs w:val="24"/>
        </w:rPr>
      </w:pPr>
      <w:r w:rsidRPr="00B50B88">
        <w:rPr>
          <w:rFonts w:asciiTheme="minorHAnsi" w:hAnsiTheme="minorHAnsi" w:cstheme="minorHAnsi"/>
          <w:sz w:val="24"/>
          <w:szCs w:val="24"/>
        </w:rPr>
        <w:object w:dxaOrig="4950" w:dyaOrig="3480" w14:anchorId="46FBBBAF">
          <v:shape id="_x0000_i1027" type="#_x0000_t75" style="width:247.4pt;height:174.1pt" o:ole="">
            <v:imagedata r:id="rId24" o:title=""/>
          </v:shape>
          <o:OLEObject Type="Embed" ProgID="Paint.Picture" ShapeID="_x0000_i1027" DrawAspect="Content" ObjectID="_1713244870" r:id="rId25"/>
        </w:object>
      </w:r>
    </w:p>
    <w:p w14:paraId="5BDCD8C9" w14:textId="77777777" w:rsidR="00145496" w:rsidRPr="00B50B88" w:rsidRDefault="00145496" w:rsidP="00ED3935">
      <w:pPr>
        <w:rPr>
          <w:rFonts w:asciiTheme="minorHAnsi" w:hAnsiTheme="minorHAnsi" w:cstheme="minorHAnsi"/>
          <w:sz w:val="24"/>
          <w:szCs w:val="24"/>
        </w:rPr>
      </w:pPr>
    </w:p>
    <w:p w14:paraId="290882DF" w14:textId="55FCF93D" w:rsidR="00854784" w:rsidRPr="00B50B88" w:rsidRDefault="00854784" w:rsidP="00B50B88">
      <w:pPr>
        <w:pStyle w:val="ListParagraph"/>
        <w:numPr>
          <w:ilvl w:val="0"/>
          <w:numId w:val="43"/>
        </w:numPr>
        <w:rPr>
          <w:rFonts w:asciiTheme="minorHAnsi" w:hAnsiTheme="minorHAnsi" w:cstheme="minorHAnsi"/>
          <w:b/>
          <w:i/>
          <w:sz w:val="24"/>
          <w:szCs w:val="24"/>
        </w:rPr>
      </w:pPr>
      <w:r w:rsidRPr="00B50B88">
        <w:rPr>
          <w:rFonts w:asciiTheme="minorHAnsi" w:hAnsiTheme="minorHAnsi" w:cstheme="minorHAnsi"/>
          <w:sz w:val="24"/>
          <w:szCs w:val="24"/>
        </w:rPr>
        <w:t>Once your CSV Uploaded click “</w:t>
      </w:r>
      <w:r w:rsidRPr="00B50B88">
        <w:rPr>
          <w:rFonts w:asciiTheme="minorHAnsi" w:hAnsiTheme="minorHAnsi" w:cstheme="minorHAnsi"/>
          <w:b/>
          <w:sz w:val="24"/>
          <w:szCs w:val="24"/>
        </w:rPr>
        <w:t>Create Table in Notebook</w:t>
      </w:r>
      <w:r w:rsidRPr="00B50B88">
        <w:rPr>
          <w:rFonts w:asciiTheme="minorHAnsi" w:hAnsiTheme="minorHAnsi" w:cstheme="minorHAnsi"/>
          <w:sz w:val="24"/>
          <w:szCs w:val="24"/>
        </w:rPr>
        <w:t>”</w:t>
      </w:r>
    </w:p>
    <w:p w14:paraId="4275774D" w14:textId="77777777" w:rsidR="00145496" w:rsidRPr="00B50B88" w:rsidRDefault="00145496" w:rsidP="00ED3935">
      <w:pPr>
        <w:rPr>
          <w:rFonts w:asciiTheme="minorHAnsi" w:hAnsiTheme="minorHAnsi" w:cstheme="minorHAnsi"/>
          <w:sz w:val="24"/>
          <w:szCs w:val="24"/>
        </w:rPr>
      </w:pPr>
    </w:p>
    <w:p w14:paraId="2F6EAE79" w14:textId="77777777" w:rsidR="00145496" w:rsidRPr="00B50B88" w:rsidRDefault="00145496" w:rsidP="00ED3935">
      <w:pPr>
        <w:rPr>
          <w:rFonts w:asciiTheme="minorHAnsi" w:hAnsiTheme="minorHAnsi" w:cstheme="minorHAnsi"/>
          <w:sz w:val="24"/>
          <w:szCs w:val="24"/>
        </w:rPr>
      </w:pPr>
    </w:p>
    <w:p w14:paraId="44282835" w14:textId="7D83F551" w:rsidR="00145496" w:rsidRPr="00B50B88" w:rsidRDefault="00854784" w:rsidP="00ED3935">
      <w:pPr>
        <w:rPr>
          <w:rFonts w:asciiTheme="minorHAnsi" w:hAnsiTheme="minorHAnsi" w:cstheme="minorHAnsi"/>
          <w:sz w:val="24"/>
          <w:szCs w:val="24"/>
        </w:rPr>
      </w:pPr>
      <w:r w:rsidRPr="00B50B88">
        <w:rPr>
          <w:rFonts w:asciiTheme="minorHAnsi" w:hAnsiTheme="minorHAnsi" w:cstheme="minorHAnsi"/>
          <w:sz w:val="24"/>
          <w:szCs w:val="24"/>
        </w:rPr>
        <w:object w:dxaOrig="4100" w:dyaOrig="3430" w14:anchorId="199ED5FC">
          <v:shape id="_x0000_i1028" type="#_x0000_t75" style="width:204.85pt;height:171.5pt" o:ole="">
            <v:imagedata r:id="rId26" o:title=""/>
          </v:shape>
          <o:OLEObject Type="Embed" ProgID="Paint.Picture" ShapeID="_x0000_i1028" DrawAspect="Content" ObjectID="_1713244871" r:id="rId27"/>
        </w:object>
      </w:r>
    </w:p>
    <w:p w14:paraId="47242AED" w14:textId="77777777" w:rsidR="00145496" w:rsidRPr="00B50B88" w:rsidRDefault="00145496" w:rsidP="00ED3935">
      <w:pPr>
        <w:rPr>
          <w:rFonts w:asciiTheme="minorHAnsi" w:hAnsiTheme="minorHAnsi" w:cstheme="minorHAnsi"/>
          <w:sz w:val="24"/>
          <w:szCs w:val="24"/>
        </w:rPr>
      </w:pPr>
    </w:p>
    <w:p w14:paraId="45690AB4" w14:textId="72E6E7E0" w:rsidR="00854784" w:rsidRPr="00B50B88" w:rsidRDefault="00854784" w:rsidP="00B50B88">
      <w:pPr>
        <w:pStyle w:val="ListParagraph"/>
        <w:numPr>
          <w:ilvl w:val="0"/>
          <w:numId w:val="43"/>
        </w:numPr>
        <w:rPr>
          <w:rFonts w:asciiTheme="minorHAnsi" w:hAnsiTheme="minorHAnsi" w:cstheme="minorHAnsi"/>
          <w:b/>
          <w:i/>
          <w:sz w:val="24"/>
          <w:szCs w:val="24"/>
        </w:rPr>
      </w:pPr>
      <w:r w:rsidRPr="00B50B88">
        <w:rPr>
          <w:rFonts w:asciiTheme="minorHAnsi" w:hAnsiTheme="minorHAnsi" w:cstheme="minorHAnsi"/>
          <w:sz w:val="24"/>
          <w:szCs w:val="24"/>
        </w:rPr>
        <w:t xml:space="preserve">In The notebook first </w:t>
      </w:r>
      <w:r w:rsidRPr="00B50B88">
        <w:rPr>
          <w:rFonts w:asciiTheme="minorHAnsi" w:hAnsiTheme="minorHAnsi" w:cstheme="minorHAnsi"/>
          <w:b/>
          <w:sz w:val="24"/>
          <w:szCs w:val="24"/>
        </w:rPr>
        <w:t>attach your cluster</w:t>
      </w:r>
    </w:p>
    <w:p w14:paraId="44E36204" w14:textId="77777777" w:rsidR="00222A84" w:rsidRPr="00B50B88" w:rsidRDefault="00222A84" w:rsidP="00ED3935">
      <w:pPr>
        <w:rPr>
          <w:rFonts w:asciiTheme="minorHAnsi" w:hAnsiTheme="minorHAnsi" w:cstheme="minorHAnsi"/>
          <w:sz w:val="24"/>
          <w:szCs w:val="24"/>
        </w:rPr>
      </w:pPr>
    </w:p>
    <w:p w14:paraId="6233FF94" w14:textId="4C75BD63" w:rsidR="00222A84" w:rsidRPr="00B50B88" w:rsidRDefault="00854784" w:rsidP="00ED3935">
      <w:pPr>
        <w:rPr>
          <w:rFonts w:asciiTheme="minorHAnsi" w:hAnsiTheme="minorHAnsi" w:cstheme="minorHAnsi"/>
          <w:sz w:val="24"/>
          <w:szCs w:val="24"/>
        </w:rPr>
      </w:pPr>
      <w:r w:rsidRPr="00B50B88">
        <w:rPr>
          <w:rFonts w:asciiTheme="minorHAnsi" w:hAnsiTheme="minorHAnsi" w:cstheme="minorHAnsi"/>
          <w:sz w:val="24"/>
          <w:szCs w:val="24"/>
        </w:rPr>
        <w:object w:dxaOrig="6510" w:dyaOrig="2360" w14:anchorId="6D4A0A30">
          <v:shape id="_x0000_i1029" type="#_x0000_t75" style="width:325.65pt;height:118.15pt" o:ole="">
            <v:imagedata r:id="rId28" o:title=""/>
          </v:shape>
          <o:OLEObject Type="Embed" ProgID="Paint.Picture" ShapeID="_x0000_i1029" DrawAspect="Content" ObjectID="_1713244872" r:id="rId29"/>
        </w:object>
      </w:r>
    </w:p>
    <w:p w14:paraId="62F1E602" w14:textId="77777777" w:rsidR="00222A84" w:rsidRPr="00B50B88" w:rsidRDefault="00222A84" w:rsidP="00ED3935">
      <w:pPr>
        <w:rPr>
          <w:rFonts w:asciiTheme="minorHAnsi" w:hAnsiTheme="minorHAnsi" w:cstheme="minorHAnsi"/>
          <w:sz w:val="24"/>
          <w:szCs w:val="24"/>
        </w:rPr>
      </w:pPr>
    </w:p>
    <w:p w14:paraId="360B1DA3" w14:textId="0AAA31B4" w:rsidR="00854784" w:rsidRPr="00B50B88" w:rsidRDefault="00854784" w:rsidP="00B50B88">
      <w:pPr>
        <w:pStyle w:val="ListParagraph"/>
        <w:numPr>
          <w:ilvl w:val="0"/>
          <w:numId w:val="43"/>
        </w:numPr>
        <w:rPr>
          <w:rFonts w:asciiTheme="minorHAnsi" w:hAnsiTheme="minorHAnsi" w:cstheme="minorHAnsi"/>
          <w:sz w:val="24"/>
          <w:szCs w:val="24"/>
        </w:rPr>
      </w:pPr>
      <w:r w:rsidRPr="00B50B88">
        <w:rPr>
          <w:rFonts w:asciiTheme="minorHAnsi" w:hAnsiTheme="minorHAnsi" w:cstheme="minorHAnsi"/>
          <w:sz w:val="24"/>
          <w:szCs w:val="24"/>
        </w:rPr>
        <w:t xml:space="preserve">In The notebook in each cell, change the type from </w:t>
      </w:r>
      <w:r w:rsidRPr="00B50B88">
        <w:rPr>
          <w:rFonts w:asciiTheme="minorHAnsi" w:hAnsiTheme="minorHAnsi" w:cstheme="minorHAnsi"/>
          <w:b/>
          <w:sz w:val="24"/>
          <w:szCs w:val="24"/>
        </w:rPr>
        <w:t xml:space="preserve">Python </w:t>
      </w:r>
      <w:r w:rsidRPr="00B50B88">
        <w:rPr>
          <w:rFonts w:asciiTheme="minorHAnsi" w:hAnsiTheme="minorHAnsi" w:cstheme="minorHAnsi"/>
          <w:sz w:val="24"/>
          <w:szCs w:val="24"/>
        </w:rPr>
        <w:t>to</w:t>
      </w:r>
      <w:r w:rsidRPr="00B50B88">
        <w:rPr>
          <w:rFonts w:asciiTheme="minorHAnsi" w:hAnsiTheme="minorHAnsi" w:cstheme="minorHAnsi"/>
          <w:b/>
          <w:sz w:val="24"/>
          <w:szCs w:val="24"/>
        </w:rPr>
        <w:t xml:space="preserve"> SQL</w:t>
      </w:r>
    </w:p>
    <w:p w14:paraId="4A04D278" w14:textId="77777777" w:rsidR="00854784" w:rsidRPr="00B50B88" w:rsidRDefault="00854784" w:rsidP="00ED3935">
      <w:pPr>
        <w:rPr>
          <w:rFonts w:asciiTheme="minorHAnsi" w:hAnsiTheme="minorHAnsi" w:cstheme="minorHAnsi"/>
          <w:sz w:val="24"/>
          <w:szCs w:val="24"/>
        </w:rPr>
      </w:pPr>
    </w:p>
    <w:p w14:paraId="533EBD45" w14:textId="359115D4" w:rsidR="00222A84" w:rsidRPr="00B50B88" w:rsidRDefault="00854784" w:rsidP="00ED3935">
      <w:pPr>
        <w:rPr>
          <w:rFonts w:asciiTheme="minorHAnsi" w:hAnsiTheme="minorHAnsi" w:cstheme="minorHAnsi"/>
          <w:sz w:val="24"/>
          <w:szCs w:val="24"/>
        </w:rPr>
      </w:pPr>
      <w:r w:rsidRPr="00B50B88">
        <w:rPr>
          <w:rFonts w:asciiTheme="minorHAnsi" w:hAnsiTheme="minorHAnsi" w:cstheme="minorHAnsi"/>
          <w:sz w:val="24"/>
          <w:szCs w:val="24"/>
        </w:rPr>
        <w:object w:dxaOrig="6510" w:dyaOrig="2360" w14:anchorId="0E56874C">
          <v:shape id="_x0000_i1030" type="#_x0000_t75" style="width:472.25pt;height:171.5pt" o:ole="">
            <v:imagedata r:id="rId30" o:title=""/>
          </v:shape>
          <o:OLEObject Type="Embed" ProgID="Paint.Picture" ShapeID="_x0000_i1030" DrawAspect="Content" ObjectID="_1713244873" r:id="rId31"/>
        </w:object>
      </w:r>
    </w:p>
    <w:p w14:paraId="34F75FA1" w14:textId="43EA2486" w:rsidR="00854784" w:rsidRPr="00B50B88" w:rsidRDefault="00854784" w:rsidP="00B50B88">
      <w:pPr>
        <w:pStyle w:val="ListParagraph"/>
        <w:numPr>
          <w:ilvl w:val="0"/>
          <w:numId w:val="43"/>
        </w:numPr>
        <w:rPr>
          <w:rFonts w:asciiTheme="minorHAnsi" w:hAnsiTheme="minorHAnsi" w:cstheme="minorHAnsi"/>
          <w:b/>
          <w:sz w:val="24"/>
          <w:szCs w:val="24"/>
        </w:rPr>
      </w:pPr>
      <w:r w:rsidRPr="00B50B88">
        <w:rPr>
          <w:rFonts w:asciiTheme="minorHAnsi" w:hAnsiTheme="minorHAnsi" w:cstheme="minorHAnsi"/>
          <w:sz w:val="24"/>
          <w:szCs w:val="24"/>
        </w:rPr>
        <w:t xml:space="preserve">In The notebook in </w:t>
      </w:r>
      <w:r w:rsidR="00C80A6D" w:rsidRPr="00B50B88">
        <w:rPr>
          <w:rFonts w:asciiTheme="minorHAnsi" w:hAnsiTheme="minorHAnsi" w:cstheme="minorHAnsi"/>
          <w:b/>
          <w:sz w:val="24"/>
          <w:szCs w:val="24"/>
        </w:rPr>
        <w:t>First Cell</w:t>
      </w:r>
      <w:r w:rsidR="00C80A6D" w:rsidRPr="00B50B88">
        <w:rPr>
          <w:rFonts w:asciiTheme="minorHAnsi" w:hAnsiTheme="minorHAnsi" w:cstheme="minorHAnsi"/>
          <w:sz w:val="24"/>
          <w:szCs w:val="24"/>
        </w:rPr>
        <w:t xml:space="preserve"> Remove existing code and type below </w:t>
      </w:r>
      <w:r w:rsidR="00C80A6D" w:rsidRPr="00B50B88">
        <w:rPr>
          <w:rFonts w:asciiTheme="minorHAnsi" w:hAnsiTheme="minorHAnsi" w:cstheme="minorHAnsi"/>
          <w:b/>
          <w:sz w:val="24"/>
          <w:szCs w:val="24"/>
        </w:rPr>
        <w:t>SQL Script</w:t>
      </w:r>
      <w:r w:rsidR="00C80A6D" w:rsidRPr="00B50B88">
        <w:rPr>
          <w:rFonts w:asciiTheme="minorHAnsi" w:hAnsiTheme="minorHAnsi" w:cstheme="minorHAnsi"/>
          <w:sz w:val="24"/>
          <w:szCs w:val="24"/>
        </w:rPr>
        <w:t xml:space="preserve"> to create Table and Click </w:t>
      </w:r>
      <w:r w:rsidR="00C80A6D" w:rsidRPr="00B50B88">
        <w:rPr>
          <w:rFonts w:asciiTheme="minorHAnsi" w:hAnsiTheme="minorHAnsi" w:cstheme="minorHAnsi"/>
          <w:b/>
          <w:sz w:val="24"/>
          <w:szCs w:val="24"/>
        </w:rPr>
        <w:t xml:space="preserve">Run Cell </w:t>
      </w:r>
    </w:p>
    <w:p w14:paraId="1630D7D1" w14:textId="77777777" w:rsidR="00222A84" w:rsidRPr="00B50B88" w:rsidRDefault="00222A84" w:rsidP="00ED3935">
      <w:pPr>
        <w:rPr>
          <w:rFonts w:asciiTheme="minorHAnsi" w:hAnsiTheme="minorHAnsi" w:cstheme="minorHAnsi"/>
          <w:sz w:val="24"/>
          <w:szCs w:val="24"/>
        </w:rPr>
      </w:pPr>
    </w:p>
    <w:p w14:paraId="3AEB9E0F" w14:textId="77777777" w:rsidR="00222A84" w:rsidRPr="00B50B88" w:rsidRDefault="00222A84" w:rsidP="00222A84">
      <w:pPr>
        <w:rPr>
          <w:rFonts w:asciiTheme="minorHAnsi" w:hAnsiTheme="minorHAnsi" w:cstheme="minorHAnsi"/>
          <w:b/>
          <w:color w:val="FF0000"/>
          <w:sz w:val="24"/>
          <w:szCs w:val="24"/>
        </w:rPr>
      </w:pPr>
      <w:proofErr w:type="gramStart"/>
      <w:r w:rsidRPr="00B50B88">
        <w:rPr>
          <w:rFonts w:asciiTheme="minorHAnsi" w:hAnsiTheme="minorHAnsi" w:cstheme="minorHAnsi"/>
          <w:b/>
          <w:color w:val="FF0000"/>
          <w:sz w:val="24"/>
          <w:szCs w:val="24"/>
        </w:rPr>
        <w:t>drop</w:t>
      </w:r>
      <w:proofErr w:type="gramEnd"/>
      <w:r w:rsidRPr="00B50B88">
        <w:rPr>
          <w:rFonts w:asciiTheme="minorHAnsi" w:hAnsiTheme="minorHAnsi" w:cstheme="minorHAnsi"/>
          <w:b/>
          <w:color w:val="FF0000"/>
          <w:sz w:val="24"/>
          <w:szCs w:val="24"/>
        </w:rPr>
        <w:t xml:space="preserve"> table if exists </w:t>
      </w:r>
      <w:proofErr w:type="spellStart"/>
      <w:r w:rsidRPr="00B50B88">
        <w:rPr>
          <w:rFonts w:asciiTheme="minorHAnsi" w:hAnsiTheme="minorHAnsi" w:cstheme="minorHAnsi"/>
          <w:b/>
          <w:color w:val="FF0000"/>
          <w:sz w:val="24"/>
          <w:szCs w:val="24"/>
        </w:rPr>
        <w:t>empdata</w:t>
      </w:r>
      <w:proofErr w:type="spellEnd"/>
      <w:r w:rsidRPr="00B50B88">
        <w:rPr>
          <w:rFonts w:asciiTheme="minorHAnsi" w:hAnsiTheme="minorHAnsi" w:cstheme="minorHAnsi"/>
          <w:b/>
          <w:color w:val="FF0000"/>
          <w:sz w:val="24"/>
          <w:szCs w:val="24"/>
        </w:rPr>
        <w:t>;</w:t>
      </w:r>
    </w:p>
    <w:p w14:paraId="67701B24" w14:textId="7C1B6968" w:rsidR="00222A84" w:rsidRPr="00B50B88" w:rsidRDefault="00222A84" w:rsidP="00222A84">
      <w:pPr>
        <w:rPr>
          <w:rFonts w:asciiTheme="minorHAnsi" w:hAnsiTheme="minorHAnsi" w:cstheme="minorHAnsi"/>
          <w:b/>
          <w:color w:val="FF0000"/>
          <w:sz w:val="24"/>
          <w:szCs w:val="24"/>
        </w:rPr>
      </w:pPr>
      <w:proofErr w:type="gramStart"/>
      <w:r w:rsidRPr="00B50B88">
        <w:rPr>
          <w:rFonts w:asciiTheme="minorHAnsi" w:hAnsiTheme="minorHAnsi" w:cstheme="minorHAnsi"/>
          <w:b/>
          <w:color w:val="FF0000"/>
          <w:sz w:val="24"/>
          <w:szCs w:val="24"/>
        </w:rPr>
        <w:t>create</w:t>
      </w:r>
      <w:proofErr w:type="gramEnd"/>
      <w:r w:rsidRPr="00B50B88">
        <w:rPr>
          <w:rFonts w:asciiTheme="minorHAnsi" w:hAnsiTheme="minorHAnsi" w:cstheme="minorHAnsi"/>
          <w:b/>
          <w:color w:val="FF0000"/>
          <w:sz w:val="24"/>
          <w:szCs w:val="24"/>
        </w:rPr>
        <w:t xml:space="preserve"> table </w:t>
      </w:r>
      <w:proofErr w:type="spellStart"/>
      <w:r w:rsidRPr="00B50B88">
        <w:rPr>
          <w:rFonts w:asciiTheme="minorHAnsi" w:hAnsiTheme="minorHAnsi" w:cstheme="minorHAnsi"/>
          <w:b/>
          <w:color w:val="FF0000"/>
          <w:sz w:val="24"/>
          <w:szCs w:val="24"/>
        </w:rPr>
        <w:t>empdata</w:t>
      </w:r>
      <w:proofErr w:type="spellEnd"/>
      <w:r w:rsidRPr="00B50B88">
        <w:rPr>
          <w:rFonts w:asciiTheme="minorHAnsi" w:hAnsiTheme="minorHAnsi" w:cstheme="minorHAnsi"/>
          <w:b/>
          <w:color w:val="FF0000"/>
          <w:sz w:val="24"/>
          <w:szCs w:val="24"/>
        </w:rPr>
        <w:t xml:space="preserve"> USING CSV OPTIONS (path "/</w:t>
      </w:r>
      <w:proofErr w:type="spellStart"/>
      <w:r w:rsidRPr="00B50B88">
        <w:rPr>
          <w:rFonts w:asciiTheme="minorHAnsi" w:hAnsiTheme="minorHAnsi" w:cstheme="minorHAnsi"/>
          <w:b/>
          <w:color w:val="FF0000"/>
          <w:sz w:val="24"/>
          <w:szCs w:val="24"/>
        </w:rPr>
        <w:t>FileStore</w:t>
      </w:r>
      <w:proofErr w:type="spellEnd"/>
      <w:r w:rsidRPr="00B50B88">
        <w:rPr>
          <w:rFonts w:asciiTheme="minorHAnsi" w:hAnsiTheme="minorHAnsi" w:cstheme="minorHAnsi"/>
          <w:b/>
          <w:color w:val="FF0000"/>
          <w:sz w:val="24"/>
          <w:szCs w:val="24"/>
        </w:rPr>
        <w:t>/tables/</w:t>
      </w:r>
      <w:proofErr w:type="spellStart"/>
      <w:r w:rsidRPr="00B50B88">
        <w:rPr>
          <w:rFonts w:asciiTheme="minorHAnsi" w:hAnsiTheme="minorHAnsi" w:cstheme="minorHAnsi"/>
          <w:b/>
          <w:color w:val="FF0000"/>
          <w:sz w:val="24"/>
          <w:szCs w:val="24"/>
        </w:rPr>
        <w:t>empdata.csv",header</w:t>
      </w:r>
      <w:proofErr w:type="spellEnd"/>
      <w:r w:rsidRPr="00B50B88">
        <w:rPr>
          <w:rFonts w:asciiTheme="minorHAnsi" w:hAnsiTheme="minorHAnsi" w:cstheme="minorHAnsi"/>
          <w:b/>
          <w:color w:val="FF0000"/>
          <w:sz w:val="24"/>
          <w:szCs w:val="24"/>
        </w:rPr>
        <w:t xml:space="preserve"> "true")</w:t>
      </w:r>
    </w:p>
    <w:p w14:paraId="42A7B151" w14:textId="77777777" w:rsidR="00222A84" w:rsidRPr="00B50B88" w:rsidRDefault="00222A84" w:rsidP="00222A84">
      <w:pPr>
        <w:rPr>
          <w:rFonts w:asciiTheme="minorHAnsi" w:hAnsiTheme="minorHAnsi" w:cstheme="minorHAnsi"/>
          <w:sz w:val="24"/>
          <w:szCs w:val="24"/>
        </w:rPr>
      </w:pPr>
    </w:p>
    <w:p w14:paraId="5D20CC94" w14:textId="4A2EF4C1" w:rsidR="00222A84" w:rsidRPr="00B50B88" w:rsidRDefault="00B50B88" w:rsidP="00222A84">
      <w:pPr>
        <w:rPr>
          <w:rFonts w:asciiTheme="minorHAnsi" w:hAnsiTheme="minorHAnsi" w:cstheme="minorHAnsi"/>
          <w:sz w:val="24"/>
          <w:szCs w:val="24"/>
        </w:rPr>
      </w:pPr>
      <w:r w:rsidRPr="00B50B88">
        <w:rPr>
          <w:rFonts w:asciiTheme="minorHAnsi" w:hAnsiTheme="minorHAnsi" w:cstheme="minorHAnsi"/>
          <w:sz w:val="24"/>
          <w:szCs w:val="24"/>
        </w:rPr>
        <w:object w:dxaOrig="6510" w:dyaOrig="1160" w14:anchorId="590C1CD6">
          <v:shape id="_x0000_i1031" type="#_x0000_t75" style="width:437.25pt;height:77.9pt" o:ole="">
            <v:imagedata r:id="rId32" o:title=""/>
          </v:shape>
          <o:OLEObject Type="Embed" ProgID="Paint.Picture" ShapeID="_x0000_i1031" DrawAspect="Content" ObjectID="_1713244874" r:id="rId33"/>
        </w:object>
      </w:r>
    </w:p>
    <w:p w14:paraId="66062C47" w14:textId="506A5D91" w:rsidR="00C80A6D" w:rsidRPr="00B50B88" w:rsidRDefault="00C80A6D" w:rsidP="00B50B88">
      <w:pPr>
        <w:pStyle w:val="ListParagraph"/>
        <w:numPr>
          <w:ilvl w:val="0"/>
          <w:numId w:val="43"/>
        </w:numPr>
        <w:rPr>
          <w:rFonts w:asciiTheme="minorHAnsi" w:hAnsiTheme="minorHAnsi" w:cstheme="minorHAnsi"/>
          <w:sz w:val="24"/>
          <w:szCs w:val="24"/>
        </w:rPr>
      </w:pPr>
      <w:r w:rsidRPr="00B50B88">
        <w:rPr>
          <w:rFonts w:asciiTheme="minorHAnsi" w:hAnsiTheme="minorHAnsi" w:cstheme="minorHAnsi"/>
          <w:sz w:val="24"/>
          <w:szCs w:val="24"/>
        </w:rPr>
        <w:t xml:space="preserve">In The notebook in </w:t>
      </w:r>
      <w:r w:rsidRPr="00B50B88">
        <w:rPr>
          <w:rFonts w:asciiTheme="minorHAnsi" w:hAnsiTheme="minorHAnsi" w:cstheme="minorHAnsi"/>
          <w:b/>
          <w:sz w:val="24"/>
          <w:szCs w:val="24"/>
        </w:rPr>
        <w:t>2nd Cell</w:t>
      </w:r>
      <w:r w:rsidRPr="00B50B88">
        <w:rPr>
          <w:rFonts w:asciiTheme="minorHAnsi" w:hAnsiTheme="minorHAnsi" w:cstheme="minorHAnsi"/>
          <w:sz w:val="24"/>
          <w:szCs w:val="24"/>
        </w:rPr>
        <w:t xml:space="preserve"> Remove existing code and type below SQL Script to show the data from just created table and click run cell. It will show the content of your CSV Data as Table</w:t>
      </w:r>
    </w:p>
    <w:p w14:paraId="1B86EF7C" w14:textId="77777777" w:rsidR="00222A84" w:rsidRPr="00B50B88" w:rsidRDefault="00222A84" w:rsidP="00222A84">
      <w:pPr>
        <w:rPr>
          <w:rFonts w:asciiTheme="minorHAnsi" w:hAnsiTheme="minorHAnsi" w:cstheme="minorHAnsi"/>
          <w:sz w:val="24"/>
          <w:szCs w:val="24"/>
        </w:rPr>
      </w:pPr>
    </w:p>
    <w:p w14:paraId="229E391F" w14:textId="16F63550" w:rsidR="00222A84" w:rsidRPr="00B50B88" w:rsidRDefault="00222A84" w:rsidP="00222A84">
      <w:pPr>
        <w:rPr>
          <w:rFonts w:asciiTheme="minorHAnsi" w:hAnsiTheme="minorHAnsi" w:cstheme="minorHAnsi"/>
          <w:b/>
          <w:color w:val="FF0000"/>
          <w:sz w:val="24"/>
          <w:szCs w:val="24"/>
        </w:rPr>
      </w:pPr>
      <w:proofErr w:type="gramStart"/>
      <w:r w:rsidRPr="00B50B88">
        <w:rPr>
          <w:rFonts w:asciiTheme="minorHAnsi" w:hAnsiTheme="minorHAnsi" w:cstheme="minorHAnsi"/>
          <w:b/>
          <w:color w:val="FF0000"/>
          <w:sz w:val="24"/>
          <w:szCs w:val="24"/>
        </w:rPr>
        <w:t>select</w:t>
      </w:r>
      <w:proofErr w:type="gramEnd"/>
      <w:r w:rsidRPr="00B50B88">
        <w:rPr>
          <w:rFonts w:asciiTheme="minorHAnsi" w:hAnsiTheme="minorHAnsi" w:cstheme="minorHAnsi"/>
          <w:b/>
          <w:color w:val="FF0000"/>
          <w:sz w:val="24"/>
          <w:szCs w:val="24"/>
        </w:rPr>
        <w:t xml:space="preserve"> * from </w:t>
      </w:r>
      <w:proofErr w:type="spellStart"/>
      <w:r w:rsidRPr="00B50B88">
        <w:rPr>
          <w:rFonts w:asciiTheme="minorHAnsi" w:hAnsiTheme="minorHAnsi" w:cstheme="minorHAnsi"/>
          <w:b/>
          <w:color w:val="FF0000"/>
          <w:sz w:val="24"/>
          <w:szCs w:val="24"/>
        </w:rPr>
        <w:t>empdata</w:t>
      </w:r>
      <w:proofErr w:type="spellEnd"/>
    </w:p>
    <w:p w14:paraId="7E67FFD9" w14:textId="77777777" w:rsidR="00222A84" w:rsidRPr="00B50B88" w:rsidRDefault="00222A84" w:rsidP="00222A84">
      <w:pPr>
        <w:rPr>
          <w:rFonts w:asciiTheme="minorHAnsi" w:hAnsiTheme="minorHAnsi" w:cstheme="minorHAnsi"/>
          <w:sz w:val="24"/>
          <w:szCs w:val="24"/>
        </w:rPr>
      </w:pPr>
    </w:p>
    <w:p w14:paraId="059979F9" w14:textId="1FB529F7" w:rsidR="00222A84" w:rsidRPr="00B50B88" w:rsidRDefault="00222A84" w:rsidP="00222A84">
      <w:pPr>
        <w:rPr>
          <w:rFonts w:asciiTheme="minorHAnsi" w:hAnsiTheme="minorHAnsi" w:cstheme="minorHAnsi"/>
          <w:sz w:val="24"/>
          <w:szCs w:val="24"/>
        </w:rPr>
      </w:pPr>
      <w:r w:rsidRPr="00B50B88">
        <w:rPr>
          <w:rFonts w:asciiTheme="minorHAnsi" w:hAnsiTheme="minorHAnsi" w:cstheme="minorHAnsi"/>
          <w:noProof/>
          <w:sz w:val="24"/>
          <w:szCs w:val="24"/>
          <w:lang w:val="en-IN" w:eastAsia="en-IN"/>
        </w:rPr>
        <w:drawing>
          <wp:inline distT="0" distB="0" distL="0" distR="0" wp14:anchorId="04179BB0" wp14:editId="5213BFF4">
            <wp:extent cx="5396033" cy="347056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16384" cy="3483652"/>
                    </a:xfrm>
                    <a:prstGeom prst="rect">
                      <a:avLst/>
                    </a:prstGeom>
                  </pic:spPr>
                </pic:pic>
              </a:graphicData>
            </a:graphic>
          </wp:inline>
        </w:drawing>
      </w:r>
    </w:p>
    <w:p w14:paraId="0B4F6E42" w14:textId="77777777" w:rsidR="00222A84" w:rsidRPr="00B50B88" w:rsidRDefault="00222A84" w:rsidP="00222A84">
      <w:pPr>
        <w:rPr>
          <w:rFonts w:asciiTheme="minorHAnsi" w:hAnsiTheme="minorHAnsi" w:cstheme="minorHAnsi"/>
          <w:sz w:val="24"/>
          <w:szCs w:val="24"/>
        </w:rPr>
      </w:pPr>
    </w:p>
    <w:p w14:paraId="470423CE" w14:textId="77777777" w:rsidR="00222A84" w:rsidRPr="00B50B88" w:rsidRDefault="00222A84" w:rsidP="00222A84">
      <w:pPr>
        <w:rPr>
          <w:rFonts w:asciiTheme="minorHAnsi" w:hAnsiTheme="minorHAnsi" w:cstheme="minorHAnsi"/>
          <w:sz w:val="24"/>
          <w:szCs w:val="24"/>
        </w:rPr>
      </w:pPr>
    </w:p>
    <w:p w14:paraId="04DE6A82" w14:textId="77777777" w:rsidR="00222A84" w:rsidRPr="00B50B88" w:rsidRDefault="00222A84" w:rsidP="00222A84">
      <w:pPr>
        <w:rPr>
          <w:rFonts w:asciiTheme="minorHAnsi" w:hAnsiTheme="minorHAnsi" w:cstheme="minorHAnsi"/>
          <w:sz w:val="24"/>
          <w:szCs w:val="24"/>
        </w:rPr>
      </w:pPr>
    </w:p>
    <w:p w14:paraId="24087752" w14:textId="5B089016" w:rsidR="00C80A6D" w:rsidRPr="00B50B88" w:rsidRDefault="00C80A6D" w:rsidP="00B50B88">
      <w:pPr>
        <w:pStyle w:val="ListParagraph"/>
        <w:numPr>
          <w:ilvl w:val="0"/>
          <w:numId w:val="43"/>
        </w:numPr>
        <w:rPr>
          <w:rFonts w:asciiTheme="minorHAnsi" w:hAnsiTheme="minorHAnsi" w:cstheme="minorHAnsi"/>
          <w:b/>
          <w:i/>
          <w:sz w:val="24"/>
          <w:szCs w:val="24"/>
        </w:rPr>
      </w:pPr>
      <w:r w:rsidRPr="00B50B88">
        <w:rPr>
          <w:rFonts w:asciiTheme="minorHAnsi" w:hAnsiTheme="minorHAnsi" w:cstheme="minorHAnsi"/>
          <w:sz w:val="24"/>
          <w:szCs w:val="24"/>
        </w:rPr>
        <w:lastRenderedPageBreak/>
        <w:t xml:space="preserve">In The notebook in </w:t>
      </w:r>
      <w:r w:rsidRPr="00B50B88">
        <w:rPr>
          <w:rFonts w:asciiTheme="minorHAnsi" w:hAnsiTheme="minorHAnsi" w:cstheme="minorHAnsi"/>
          <w:b/>
          <w:sz w:val="24"/>
          <w:szCs w:val="24"/>
        </w:rPr>
        <w:t>3</w:t>
      </w:r>
      <w:r w:rsidRPr="00B50B88">
        <w:rPr>
          <w:rFonts w:asciiTheme="minorHAnsi" w:hAnsiTheme="minorHAnsi" w:cstheme="minorHAnsi"/>
          <w:b/>
          <w:sz w:val="24"/>
          <w:szCs w:val="24"/>
          <w:vertAlign w:val="superscript"/>
        </w:rPr>
        <w:t>rd</w:t>
      </w:r>
      <w:r w:rsidRPr="00B50B88">
        <w:rPr>
          <w:rFonts w:asciiTheme="minorHAnsi" w:hAnsiTheme="minorHAnsi" w:cstheme="minorHAnsi"/>
          <w:b/>
          <w:sz w:val="24"/>
          <w:szCs w:val="24"/>
        </w:rPr>
        <w:t xml:space="preserve">   Cell</w:t>
      </w:r>
      <w:r w:rsidRPr="00B50B88">
        <w:rPr>
          <w:rFonts w:asciiTheme="minorHAnsi" w:hAnsiTheme="minorHAnsi" w:cstheme="minorHAnsi"/>
          <w:sz w:val="24"/>
          <w:szCs w:val="24"/>
        </w:rPr>
        <w:t xml:space="preserve"> Remove existing code and type below SQL Script to show the data from just created table and click run cell. It will show the content of your CSV Data as Table with condition</w:t>
      </w:r>
    </w:p>
    <w:p w14:paraId="63A8BA71" w14:textId="77777777" w:rsidR="00222A84" w:rsidRDefault="00222A84" w:rsidP="00222A84"/>
    <w:p w14:paraId="5B056A40" w14:textId="0A525BC6" w:rsidR="00222A84" w:rsidRDefault="00222A84" w:rsidP="00222A84">
      <w:proofErr w:type="gramStart"/>
      <w:r w:rsidRPr="00C80A6D">
        <w:rPr>
          <w:b/>
          <w:color w:val="FF0000"/>
        </w:rPr>
        <w:t>select</w:t>
      </w:r>
      <w:proofErr w:type="gramEnd"/>
      <w:r w:rsidRPr="00C80A6D">
        <w:rPr>
          <w:b/>
          <w:color w:val="FF0000"/>
        </w:rPr>
        <w:t xml:space="preserve"> * from </w:t>
      </w:r>
      <w:proofErr w:type="spellStart"/>
      <w:r w:rsidRPr="00C80A6D">
        <w:rPr>
          <w:b/>
          <w:color w:val="FF0000"/>
        </w:rPr>
        <w:t>empdata</w:t>
      </w:r>
      <w:proofErr w:type="spellEnd"/>
      <w:r w:rsidRPr="00C80A6D">
        <w:rPr>
          <w:b/>
          <w:color w:val="FF0000"/>
        </w:rPr>
        <w:t xml:space="preserve"> where </w:t>
      </w:r>
      <w:proofErr w:type="spellStart"/>
      <w:r w:rsidRPr="00C80A6D">
        <w:rPr>
          <w:b/>
          <w:color w:val="FF0000"/>
        </w:rPr>
        <w:t>dsepartment</w:t>
      </w:r>
      <w:proofErr w:type="spellEnd"/>
      <w:r w:rsidRPr="00C80A6D">
        <w:rPr>
          <w:b/>
          <w:color w:val="FF0000"/>
        </w:rPr>
        <w:t>='IT'</w:t>
      </w:r>
    </w:p>
    <w:p w14:paraId="1497753A" w14:textId="77777777" w:rsidR="00222A84" w:rsidRDefault="00222A84" w:rsidP="00222A84"/>
    <w:p w14:paraId="1178F1B0" w14:textId="77777777" w:rsidR="00222A84" w:rsidRDefault="00222A84" w:rsidP="00222A84"/>
    <w:p w14:paraId="67DCA894" w14:textId="77777777" w:rsidR="00222A84" w:rsidRDefault="00222A84" w:rsidP="00222A84"/>
    <w:p w14:paraId="173C2616" w14:textId="3F21EB29" w:rsidR="00222A84" w:rsidRDefault="00222A84" w:rsidP="00222A84">
      <w:r w:rsidRPr="00222A84">
        <w:rPr>
          <w:noProof/>
          <w:lang w:val="en-IN" w:eastAsia="en-IN"/>
        </w:rPr>
        <w:drawing>
          <wp:inline distT="0" distB="0" distL="0" distR="0" wp14:anchorId="13475A24" wp14:editId="3359CD2D">
            <wp:extent cx="5651790" cy="2654436"/>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51790" cy="2654436"/>
                    </a:xfrm>
                    <a:prstGeom prst="rect">
                      <a:avLst/>
                    </a:prstGeom>
                  </pic:spPr>
                </pic:pic>
              </a:graphicData>
            </a:graphic>
          </wp:inline>
        </w:drawing>
      </w:r>
    </w:p>
    <w:p w14:paraId="05667CF8" w14:textId="77777777" w:rsidR="00BD4FC6" w:rsidRDefault="00BD4FC6" w:rsidP="00222A84"/>
    <w:p w14:paraId="47D4E812" w14:textId="77777777" w:rsidR="00BD4FC6" w:rsidRDefault="00BD4FC6" w:rsidP="00222A84"/>
    <w:p w14:paraId="4DD7DA4C" w14:textId="77777777" w:rsidR="00BD4FC6" w:rsidRDefault="00BD4FC6" w:rsidP="00222A84"/>
    <w:p w14:paraId="6CDE74B1" w14:textId="77777777" w:rsidR="00BD4FC6" w:rsidRDefault="00BD4FC6" w:rsidP="00222A84"/>
    <w:p w14:paraId="2D2F9766" w14:textId="77777777" w:rsidR="00BD4FC6" w:rsidRDefault="00BD4FC6" w:rsidP="00222A84"/>
    <w:p w14:paraId="15CFE984" w14:textId="77777777" w:rsidR="00BD4FC6" w:rsidRDefault="00BD4FC6" w:rsidP="00222A84"/>
    <w:p w14:paraId="643E2F0A" w14:textId="77777777" w:rsidR="00BD4FC6" w:rsidRDefault="00BD4FC6" w:rsidP="00222A84"/>
    <w:sectPr w:rsidR="00BD4FC6" w:rsidSect="00683D9C">
      <w:headerReference w:type="default" r:id="rId36"/>
      <w:pgSz w:w="11920" w:h="16840"/>
      <w:pgMar w:top="1280" w:right="860" w:bottom="280" w:left="1300" w:header="348" w:footer="10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01BD26" w14:textId="77777777" w:rsidR="00EF338D" w:rsidRDefault="00EF338D">
      <w:r>
        <w:separator/>
      </w:r>
    </w:p>
  </w:endnote>
  <w:endnote w:type="continuationSeparator" w:id="0">
    <w:p w14:paraId="02500E54" w14:textId="77777777" w:rsidR="00EF338D" w:rsidRDefault="00EF33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5D6419" w14:textId="77777777" w:rsidR="00EF338D" w:rsidRDefault="00EF338D">
      <w:r>
        <w:separator/>
      </w:r>
    </w:p>
  </w:footnote>
  <w:footnote w:type="continuationSeparator" w:id="0">
    <w:p w14:paraId="5A30035F" w14:textId="77777777" w:rsidR="00EF338D" w:rsidRDefault="00EF338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81937" w14:textId="5A4BB9C5" w:rsidR="00232A3B" w:rsidRDefault="00232A3B">
    <w:pPr>
      <w:spacing w:line="200" w:lineRule="exac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452E4"/>
    <w:multiLevelType w:val="multilevel"/>
    <w:tmpl w:val="730AA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86BDA"/>
    <w:multiLevelType w:val="multilevel"/>
    <w:tmpl w:val="BFFA5F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6E4DFD"/>
    <w:multiLevelType w:val="multilevel"/>
    <w:tmpl w:val="C07E4C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CC6948"/>
    <w:multiLevelType w:val="multilevel"/>
    <w:tmpl w:val="71986F1C"/>
    <w:lvl w:ilvl="0">
      <w:start w:val="1"/>
      <w:numFmt w:val="decimal"/>
      <w:lvlText w:val="%1."/>
      <w:lvlJc w:val="left"/>
      <w:pPr>
        <w:tabs>
          <w:tab w:val="num" w:pos="720"/>
        </w:tabs>
        <w:ind w:left="720" w:hanging="72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5AC117D"/>
    <w:multiLevelType w:val="multilevel"/>
    <w:tmpl w:val="43CECC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9208E8"/>
    <w:multiLevelType w:val="hybridMultilevel"/>
    <w:tmpl w:val="6DF6F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6E295E"/>
    <w:multiLevelType w:val="hybridMultilevel"/>
    <w:tmpl w:val="D668F7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0F4850"/>
    <w:multiLevelType w:val="multilevel"/>
    <w:tmpl w:val="71986F1C"/>
    <w:lvl w:ilvl="0">
      <w:start w:val="1"/>
      <w:numFmt w:val="decimal"/>
      <w:lvlText w:val="%1."/>
      <w:lvlJc w:val="left"/>
      <w:pPr>
        <w:tabs>
          <w:tab w:val="num" w:pos="720"/>
        </w:tabs>
        <w:ind w:left="720" w:hanging="72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2E7C0F14"/>
    <w:multiLevelType w:val="multilevel"/>
    <w:tmpl w:val="31E2F80E"/>
    <w:lvl w:ilvl="0">
      <w:start w:val="1"/>
      <w:numFmt w:val="bullet"/>
      <w:lvlText w:val=""/>
      <w:lvlJc w:val="left"/>
      <w:pPr>
        <w:tabs>
          <w:tab w:val="num" w:pos="1800"/>
        </w:tabs>
        <w:ind w:left="1800" w:hanging="360"/>
      </w:pPr>
      <w:rPr>
        <w:rFonts w:ascii="Wingdings" w:hAnsi="Wingdings" w:hint="default"/>
      </w:rPr>
    </w:lvl>
    <w:lvl w:ilvl="1">
      <w:start w:val="1"/>
      <w:numFmt w:val="bullet"/>
      <w:lvlText w:val=""/>
      <w:lvlJc w:val="left"/>
      <w:pPr>
        <w:tabs>
          <w:tab w:val="num" w:pos="2520"/>
        </w:tabs>
        <w:ind w:left="2520" w:hanging="360"/>
      </w:pPr>
      <w:rPr>
        <w:rFonts w:ascii="Symbol" w:hAnsi="Symbol" w:hint="default"/>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9" w15:restartNumberingAfterBreak="0">
    <w:nsid w:val="47C107EE"/>
    <w:multiLevelType w:val="hybridMultilevel"/>
    <w:tmpl w:val="E1D07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CAF2698"/>
    <w:multiLevelType w:val="multilevel"/>
    <w:tmpl w:val="C07E4C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9045D8"/>
    <w:multiLevelType w:val="multilevel"/>
    <w:tmpl w:val="5A54DC0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2" w15:restartNumberingAfterBreak="0">
    <w:nsid w:val="514D4803"/>
    <w:multiLevelType w:val="multilevel"/>
    <w:tmpl w:val="D646D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112059"/>
    <w:multiLevelType w:val="multilevel"/>
    <w:tmpl w:val="61B02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42479F"/>
    <w:multiLevelType w:val="hybridMultilevel"/>
    <w:tmpl w:val="FA726B64"/>
    <w:lvl w:ilvl="0" w:tplc="B55649E2">
      <w:numFmt w:val="bullet"/>
      <w:lvlText w:val=""/>
      <w:lvlJc w:val="left"/>
      <w:pPr>
        <w:ind w:left="720" w:hanging="360"/>
      </w:pPr>
      <w:rPr>
        <w:rFonts w:ascii="Symbol" w:eastAsia="Times New Roman"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7DD4EA6"/>
    <w:multiLevelType w:val="multilevel"/>
    <w:tmpl w:val="07940AA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6" w15:restartNumberingAfterBreak="0">
    <w:nsid w:val="6BA26C1E"/>
    <w:multiLevelType w:val="multilevel"/>
    <w:tmpl w:val="162A8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D202236"/>
    <w:multiLevelType w:val="multilevel"/>
    <w:tmpl w:val="71986F1C"/>
    <w:lvl w:ilvl="0">
      <w:start w:val="1"/>
      <w:numFmt w:val="decimal"/>
      <w:lvlText w:val="%1."/>
      <w:lvlJc w:val="left"/>
      <w:pPr>
        <w:tabs>
          <w:tab w:val="num" w:pos="720"/>
        </w:tabs>
        <w:ind w:left="720" w:hanging="72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7A8E6000"/>
    <w:multiLevelType w:val="multilevel"/>
    <w:tmpl w:val="43045EE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C5A6AF0"/>
    <w:multiLevelType w:val="multilevel"/>
    <w:tmpl w:val="71986F1C"/>
    <w:lvl w:ilvl="0">
      <w:start w:val="1"/>
      <w:numFmt w:val="decimal"/>
      <w:lvlText w:val="%1."/>
      <w:lvlJc w:val="left"/>
      <w:pPr>
        <w:tabs>
          <w:tab w:val="num" w:pos="720"/>
        </w:tabs>
        <w:ind w:left="720" w:hanging="72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1"/>
  </w:num>
  <w:num w:numId="2">
    <w:abstractNumId w:val="15"/>
  </w:num>
  <w:num w:numId="3">
    <w:abstractNumId w:val="1"/>
  </w:num>
  <w:num w:numId="4">
    <w:abstractNumId w:val="10"/>
  </w:num>
  <w:num w:numId="5">
    <w:abstractNumId w:val="16"/>
  </w:num>
  <w:num w:numId="6">
    <w:abstractNumId w:val="18"/>
  </w:num>
  <w:num w:numId="7">
    <w:abstractNumId w:val="2"/>
  </w:num>
  <w:num w:numId="8">
    <w:abstractNumId w:val="8"/>
  </w:num>
  <w:num w:numId="9">
    <w:abstractNumId w:val="13"/>
  </w:num>
  <w:num w:numId="10">
    <w:abstractNumId w:val="4"/>
  </w:num>
  <w:num w:numId="11">
    <w:abstractNumId w:val="0"/>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11"/>
  </w:num>
  <w:num w:numId="26">
    <w:abstractNumId w:val="11"/>
    <w:lvlOverride w:ilvl="0">
      <w:startOverride w:val="4"/>
    </w:lvlOverride>
  </w:num>
  <w:num w:numId="27">
    <w:abstractNumId w:val="11"/>
  </w:num>
  <w:num w:numId="28">
    <w:abstractNumId w:val="11"/>
  </w:num>
  <w:num w:numId="2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num>
  <w:num w:numId="32">
    <w:abstractNumId w:val="11"/>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6"/>
  </w:num>
  <w:num w:numId="38">
    <w:abstractNumId w:val="3"/>
  </w:num>
  <w:num w:numId="39">
    <w:abstractNumId w:val="7"/>
  </w:num>
  <w:num w:numId="40">
    <w:abstractNumId w:val="17"/>
  </w:num>
  <w:num w:numId="41">
    <w:abstractNumId w:val="19"/>
  </w:num>
  <w:num w:numId="42">
    <w:abstractNumId w:val="9"/>
  </w:num>
  <w:num w:numId="43">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1277"/>
    <w:rsid w:val="00001D48"/>
    <w:rsid w:val="00003FDA"/>
    <w:rsid w:val="00020DB9"/>
    <w:rsid w:val="000B1796"/>
    <w:rsid w:val="000B272A"/>
    <w:rsid w:val="000D2DEA"/>
    <w:rsid w:val="00103B8B"/>
    <w:rsid w:val="00105C0B"/>
    <w:rsid w:val="0010741E"/>
    <w:rsid w:val="0011201E"/>
    <w:rsid w:val="001163AC"/>
    <w:rsid w:val="00123308"/>
    <w:rsid w:val="00145496"/>
    <w:rsid w:val="0015391D"/>
    <w:rsid w:val="0017468D"/>
    <w:rsid w:val="0019183F"/>
    <w:rsid w:val="00193E21"/>
    <w:rsid w:val="00196E70"/>
    <w:rsid w:val="001A7C53"/>
    <w:rsid w:val="001C2703"/>
    <w:rsid w:val="001E0504"/>
    <w:rsid w:val="00210446"/>
    <w:rsid w:val="00222A84"/>
    <w:rsid w:val="002320F4"/>
    <w:rsid w:val="00232A3B"/>
    <w:rsid w:val="00270802"/>
    <w:rsid w:val="0027634D"/>
    <w:rsid w:val="00286999"/>
    <w:rsid w:val="002A5CE1"/>
    <w:rsid w:val="002B4A82"/>
    <w:rsid w:val="002B614A"/>
    <w:rsid w:val="002E4E9F"/>
    <w:rsid w:val="002E79A7"/>
    <w:rsid w:val="00314D12"/>
    <w:rsid w:val="003365F4"/>
    <w:rsid w:val="00346169"/>
    <w:rsid w:val="003474CD"/>
    <w:rsid w:val="00370FDD"/>
    <w:rsid w:val="00374AF7"/>
    <w:rsid w:val="003C4129"/>
    <w:rsid w:val="003F2E62"/>
    <w:rsid w:val="00405CBC"/>
    <w:rsid w:val="00406E52"/>
    <w:rsid w:val="00410C05"/>
    <w:rsid w:val="004126B4"/>
    <w:rsid w:val="00423E80"/>
    <w:rsid w:val="004248A5"/>
    <w:rsid w:val="00451277"/>
    <w:rsid w:val="0046774A"/>
    <w:rsid w:val="004852BB"/>
    <w:rsid w:val="004A4231"/>
    <w:rsid w:val="004A7772"/>
    <w:rsid w:val="004B52EF"/>
    <w:rsid w:val="004C413F"/>
    <w:rsid w:val="005363D0"/>
    <w:rsid w:val="00537CE3"/>
    <w:rsid w:val="00580465"/>
    <w:rsid w:val="005A5AFC"/>
    <w:rsid w:val="005A7AA6"/>
    <w:rsid w:val="005C3880"/>
    <w:rsid w:val="005C3F9E"/>
    <w:rsid w:val="005D0EF8"/>
    <w:rsid w:val="005D5E57"/>
    <w:rsid w:val="005F29FE"/>
    <w:rsid w:val="00603AC2"/>
    <w:rsid w:val="00613FC5"/>
    <w:rsid w:val="00624DBC"/>
    <w:rsid w:val="00636B94"/>
    <w:rsid w:val="00646996"/>
    <w:rsid w:val="00654439"/>
    <w:rsid w:val="00663D85"/>
    <w:rsid w:val="006820A6"/>
    <w:rsid w:val="00683D9C"/>
    <w:rsid w:val="00684F99"/>
    <w:rsid w:val="00685F1A"/>
    <w:rsid w:val="006D4395"/>
    <w:rsid w:val="006E19EB"/>
    <w:rsid w:val="006E52AD"/>
    <w:rsid w:val="006E795F"/>
    <w:rsid w:val="006F1517"/>
    <w:rsid w:val="00717C22"/>
    <w:rsid w:val="007207F8"/>
    <w:rsid w:val="007215CD"/>
    <w:rsid w:val="0072511C"/>
    <w:rsid w:val="00730926"/>
    <w:rsid w:val="0073267C"/>
    <w:rsid w:val="00745A38"/>
    <w:rsid w:val="00776781"/>
    <w:rsid w:val="00784D31"/>
    <w:rsid w:val="00792261"/>
    <w:rsid w:val="007C1C5E"/>
    <w:rsid w:val="008112C4"/>
    <w:rsid w:val="0081184D"/>
    <w:rsid w:val="00831C05"/>
    <w:rsid w:val="00834D29"/>
    <w:rsid w:val="008516B8"/>
    <w:rsid w:val="00854784"/>
    <w:rsid w:val="00873BC2"/>
    <w:rsid w:val="00876AE6"/>
    <w:rsid w:val="008870D9"/>
    <w:rsid w:val="00890C4E"/>
    <w:rsid w:val="00897DFE"/>
    <w:rsid w:val="008B3CED"/>
    <w:rsid w:val="008C604C"/>
    <w:rsid w:val="008E0DF6"/>
    <w:rsid w:val="008F402F"/>
    <w:rsid w:val="00915A67"/>
    <w:rsid w:val="00930F8A"/>
    <w:rsid w:val="0093486C"/>
    <w:rsid w:val="00947043"/>
    <w:rsid w:val="00950A4A"/>
    <w:rsid w:val="00954B1D"/>
    <w:rsid w:val="0097347D"/>
    <w:rsid w:val="00982C19"/>
    <w:rsid w:val="009969DB"/>
    <w:rsid w:val="009B1957"/>
    <w:rsid w:val="009C748C"/>
    <w:rsid w:val="00A03180"/>
    <w:rsid w:val="00A06636"/>
    <w:rsid w:val="00A06E30"/>
    <w:rsid w:val="00A10709"/>
    <w:rsid w:val="00A2050A"/>
    <w:rsid w:val="00A8603C"/>
    <w:rsid w:val="00AA519D"/>
    <w:rsid w:val="00AB1778"/>
    <w:rsid w:val="00AB5BAB"/>
    <w:rsid w:val="00AD24D3"/>
    <w:rsid w:val="00AE0EB9"/>
    <w:rsid w:val="00AE58EA"/>
    <w:rsid w:val="00B15070"/>
    <w:rsid w:val="00B50B88"/>
    <w:rsid w:val="00B51450"/>
    <w:rsid w:val="00B57D05"/>
    <w:rsid w:val="00B867A7"/>
    <w:rsid w:val="00B87741"/>
    <w:rsid w:val="00BD4FC6"/>
    <w:rsid w:val="00BE09A4"/>
    <w:rsid w:val="00BE6C16"/>
    <w:rsid w:val="00BF20F1"/>
    <w:rsid w:val="00BF3227"/>
    <w:rsid w:val="00C36462"/>
    <w:rsid w:val="00C80A6D"/>
    <w:rsid w:val="00C811FE"/>
    <w:rsid w:val="00C85B3A"/>
    <w:rsid w:val="00C909E4"/>
    <w:rsid w:val="00C9349A"/>
    <w:rsid w:val="00C97300"/>
    <w:rsid w:val="00C97FCA"/>
    <w:rsid w:val="00CA412F"/>
    <w:rsid w:val="00CB3ED7"/>
    <w:rsid w:val="00CD43B5"/>
    <w:rsid w:val="00CE428D"/>
    <w:rsid w:val="00CF7411"/>
    <w:rsid w:val="00D112C1"/>
    <w:rsid w:val="00D24BEA"/>
    <w:rsid w:val="00D35752"/>
    <w:rsid w:val="00D62D0E"/>
    <w:rsid w:val="00D85389"/>
    <w:rsid w:val="00D92FB9"/>
    <w:rsid w:val="00D97E6F"/>
    <w:rsid w:val="00DA3670"/>
    <w:rsid w:val="00DD3F20"/>
    <w:rsid w:val="00DD5BA1"/>
    <w:rsid w:val="00DF1F6B"/>
    <w:rsid w:val="00E16BA5"/>
    <w:rsid w:val="00E350A2"/>
    <w:rsid w:val="00E4709C"/>
    <w:rsid w:val="00E503C1"/>
    <w:rsid w:val="00E66B24"/>
    <w:rsid w:val="00E84108"/>
    <w:rsid w:val="00E97E32"/>
    <w:rsid w:val="00ED2F80"/>
    <w:rsid w:val="00ED3935"/>
    <w:rsid w:val="00ED5659"/>
    <w:rsid w:val="00ED759F"/>
    <w:rsid w:val="00EF338D"/>
    <w:rsid w:val="00F17DA1"/>
    <w:rsid w:val="00F51741"/>
    <w:rsid w:val="00F626A8"/>
    <w:rsid w:val="00F7024F"/>
    <w:rsid w:val="00F76923"/>
    <w:rsid w:val="00F8004B"/>
    <w:rsid w:val="00FB09AF"/>
    <w:rsid w:val="00FC051E"/>
    <w:rsid w:val="00FD3F18"/>
    <w:rsid w:val="00FE1DE5"/>
    <w:rsid w:val="00FE1E38"/>
    <w:rsid w:val="00FF3B35"/>
    <w:rsid w:val="00FF6102"/>
    <w:rsid w:val="00FF69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F9503A"/>
  <w15:docId w15:val="{5CCDF025-B7F1-412F-AB1F-6C68DEB3A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4E9F"/>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C909E4"/>
    <w:pPr>
      <w:tabs>
        <w:tab w:val="center" w:pos="4513"/>
        <w:tab w:val="right" w:pos="9026"/>
      </w:tabs>
    </w:pPr>
  </w:style>
  <w:style w:type="character" w:customStyle="1" w:styleId="HeaderChar">
    <w:name w:val="Header Char"/>
    <w:basedOn w:val="DefaultParagraphFont"/>
    <w:link w:val="Header"/>
    <w:uiPriority w:val="99"/>
    <w:rsid w:val="00C909E4"/>
  </w:style>
  <w:style w:type="paragraph" w:styleId="Footer">
    <w:name w:val="footer"/>
    <w:basedOn w:val="Normal"/>
    <w:link w:val="FooterChar"/>
    <w:uiPriority w:val="99"/>
    <w:unhideWhenUsed/>
    <w:rsid w:val="00C909E4"/>
    <w:pPr>
      <w:tabs>
        <w:tab w:val="center" w:pos="4513"/>
        <w:tab w:val="right" w:pos="9026"/>
      </w:tabs>
    </w:pPr>
  </w:style>
  <w:style w:type="character" w:customStyle="1" w:styleId="FooterChar">
    <w:name w:val="Footer Char"/>
    <w:basedOn w:val="DefaultParagraphFont"/>
    <w:link w:val="Footer"/>
    <w:uiPriority w:val="99"/>
    <w:rsid w:val="00C909E4"/>
  </w:style>
  <w:style w:type="character" w:styleId="Strong">
    <w:name w:val="Strong"/>
    <w:basedOn w:val="DefaultParagraphFont"/>
    <w:uiPriority w:val="22"/>
    <w:qFormat/>
    <w:rsid w:val="00683D9C"/>
    <w:rPr>
      <w:b/>
      <w:bCs/>
    </w:rPr>
  </w:style>
  <w:style w:type="character" w:styleId="Emphasis">
    <w:name w:val="Emphasis"/>
    <w:basedOn w:val="DefaultParagraphFont"/>
    <w:uiPriority w:val="20"/>
    <w:qFormat/>
    <w:rsid w:val="00683D9C"/>
    <w:rPr>
      <w:i/>
      <w:iCs/>
    </w:rPr>
  </w:style>
  <w:style w:type="character" w:styleId="Hyperlink">
    <w:name w:val="Hyperlink"/>
    <w:basedOn w:val="DefaultParagraphFont"/>
    <w:uiPriority w:val="99"/>
    <w:unhideWhenUsed/>
    <w:rsid w:val="00683D9C"/>
    <w:rPr>
      <w:color w:val="0000FF"/>
      <w:u w:val="single"/>
    </w:rPr>
  </w:style>
  <w:style w:type="paragraph" w:styleId="TOCHeading">
    <w:name w:val="TOC Heading"/>
    <w:basedOn w:val="Heading1"/>
    <w:next w:val="Normal"/>
    <w:uiPriority w:val="39"/>
    <w:unhideWhenUsed/>
    <w:qFormat/>
    <w:rsid w:val="00F7024F"/>
    <w:pPr>
      <w:keepLines/>
      <w:numPr>
        <w:numId w:val="0"/>
      </w:numPr>
      <w:spacing w:after="0" w:line="259" w:lineRule="auto"/>
      <w:outlineLvl w:val="9"/>
    </w:pPr>
    <w:rPr>
      <w:b w:val="0"/>
      <w:bCs w:val="0"/>
      <w:color w:val="365F91" w:themeColor="accent1" w:themeShade="BF"/>
      <w:kern w:val="0"/>
    </w:rPr>
  </w:style>
  <w:style w:type="paragraph" w:styleId="TOC2">
    <w:name w:val="toc 2"/>
    <w:basedOn w:val="Normal"/>
    <w:next w:val="Normal"/>
    <w:autoRedefine/>
    <w:uiPriority w:val="39"/>
    <w:unhideWhenUsed/>
    <w:rsid w:val="00F7024F"/>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F7024F"/>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F7024F"/>
    <w:pPr>
      <w:spacing w:after="100" w:line="259" w:lineRule="auto"/>
      <w:ind w:left="440"/>
    </w:pPr>
    <w:rPr>
      <w:rFonts w:asciiTheme="minorHAnsi" w:eastAsiaTheme="minorEastAsia" w:hAnsiTheme="minorHAnsi"/>
      <w:sz w:val="22"/>
      <w:szCs w:val="22"/>
    </w:rPr>
  </w:style>
  <w:style w:type="paragraph" w:styleId="NormalWeb">
    <w:name w:val="Normal (Web)"/>
    <w:basedOn w:val="Normal"/>
    <w:uiPriority w:val="99"/>
    <w:unhideWhenUsed/>
    <w:rsid w:val="000D2DEA"/>
    <w:pPr>
      <w:spacing w:before="100" w:beforeAutospacing="1" w:after="100" w:afterAutospacing="1"/>
    </w:pPr>
    <w:rPr>
      <w:sz w:val="24"/>
      <w:szCs w:val="24"/>
      <w:lang w:val="en-IN" w:eastAsia="en-IN"/>
    </w:rPr>
  </w:style>
  <w:style w:type="paragraph" w:styleId="ListParagraph">
    <w:name w:val="List Paragraph"/>
    <w:basedOn w:val="Normal"/>
    <w:uiPriority w:val="34"/>
    <w:qFormat/>
    <w:rsid w:val="00406E52"/>
    <w:pPr>
      <w:ind w:left="720"/>
      <w:contextualSpacing/>
    </w:pPr>
  </w:style>
  <w:style w:type="paragraph" w:styleId="HTMLPreformatted">
    <w:name w:val="HTML Preformatted"/>
    <w:basedOn w:val="Normal"/>
    <w:link w:val="HTMLPreformattedChar"/>
    <w:uiPriority w:val="99"/>
    <w:semiHidden/>
    <w:unhideWhenUsed/>
    <w:rsid w:val="00D35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N" w:eastAsia="en-IN"/>
    </w:rPr>
  </w:style>
  <w:style w:type="character" w:customStyle="1" w:styleId="HTMLPreformattedChar">
    <w:name w:val="HTML Preformatted Char"/>
    <w:basedOn w:val="DefaultParagraphFont"/>
    <w:link w:val="HTMLPreformatted"/>
    <w:uiPriority w:val="99"/>
    <w:semiHidden/>
    <w:rsid w:val="00D35752"/>
    <w:rPr>
      <w:rFonts w:ascii="Courier New" w:hAnsi="Courier New" w:cs="Courier New"/>
      <w:lang w:val="en-IN" w:eastAsia="en-IN"/>
    </w:rPr>
  </w:style>
  <w:style w:type="character" w:customStyle="1" w:styleId="pl-k">
    <w:name w:val="pl-k"/>
    <w:basedOn w:val="DefaultParagraphFont"/>
    <w:rsid w:val="00D35752"/>
  </w:style>
  <w:style w:type="character" w:customStyle="1" w:styleId="pl-s">
    <w:name w:val="pl-s"/>
    <w:basedOn w:val="DefaultParagraphFont"/>
    <w:rsid w:val="00D35752"/>
  </w:style>
  <w:style w:type="character" w:customStyle="1" w:styleId="pl-pds">
    <w:name w:val="pl-pds"/>
    <w:basedOn w:val="DefaultParagraphFont"/>
    <w:rsid w:val="00D35752"/>
  </w:style>
  <w:style w:type="character" w:customStyle="1" w:styleId="pl-c1">
    <w:name w:val="pl-c1"/>
    <w:basedOn w:val="DefaultParagraphFont"/>
    <w:rsid w:val="00D35752"/>
  </w:style>
  <w:style w:type="character" w:styleId="HTMLCode">
    <w:name w:val="HTML Code"/>
    <w:basedOn w:val="DefaultParagraphFont"/>
    <w:uiPriority w:val="99"/>
    <w:semiHidden/>
    <w:unhideWhenUsed/>
    <w:rsid w:val="004A423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258">
      <w:bodyDiv w:val="1"/>
      <w:marLeft w:val="0"/>
      <w:marRight w:val="0"/>
      <w:marTop w:val="0"/>
      <w:marBottom w:val="0"/>
      <w:divBdr>
        <w:top w:val="none" w:sz="0" w:space="0" w:color="auto"/>
        <w:left w:val="none" w:sz="0" w:space="0" w:color="auto"/>
        <w:bottom w:val="none" w:sz="0" w:space="0" w:color="auto"/>
        <w:right w:val="none" w:sz="0" w:space="0" w:color="auto"/>
      </w:divBdr>
    </w:div>
    <w:div w:id="1706962">
      <w:bodyDiv w:val="1"/>
      <w:marLeft w:val="0"/>
      <w:marRight w:val="0"/>
      <w:marTop w:val="0"/>
      <w:marBottom w:val="0"/>
      <w:divBdr>
        <w:top w:val="none" w:sz="0" w:space="0" w:color="auto"/>
        <w:left w:val="none" w:sz="0" w:space="0" w:color="auto"/>
        <w:bottom w:val="none" w:sz="0" w:space="0" w:color="auto"/>
        <w:right w:val="none" w:sz="0" w:space="0" w:color="auto"/>
      </w:divBdr>
    </w:div>
    <w:div w:id="36855597">
      <w:bodyDiv w:val="1"/>
      <w:marLeft w:val="0"/>
      <w:marRight w:val="0"/>
      <w:marTop w:val="0"/>
      <w:marBottom w:val="0"/>
      <w:divBdr>
        <w:top w:val="none" w:sz="0" w:space="0" w:color="auto"/>
        <w:left w:val="none" w:sz="0" w:space="0" w:color="auto"/>
        <w:bottom w:val="none" w:sz="0" w:space="0" w:color="auto"/>
        <w:right w:val="none" w:sz="0" w:space="0" w:color="auto"/>
      </w:divBdr>
    </w:div>
    <w:div w:id="52893650">
      <w:bodyDiv w:val="1"/>
      <w:marLeft w:val="0"/>
      <w:marRight w:val="0"/>
      <w:marTop w:val="0"/>
      <w:marBottom w:val="0"/>
      <w:divBdr>
        <w:top w:val="none" w:sz="0" w:space="0" w:color="auto"/>
        <w:left w:val="none" w:sz="0" w:space="0" w:color="auto"/>
        <w:bottom w:val="none" w:sz="0" w:space="0" w:color="auto"/>
        <w:right w:val="none" w:sz="0" w:space="0" w:color="auto"/>
      </w:divBdr>
      <w:divsChild>
        <w:div w:id="437917391">
          <w:marLeft w:val="0"/>
          <w:marRight w:val="0"/>
          <w:marTop w:val="0"/>
          <w:marBottom w:val="0"/>
          <w:divBdr>
            <w:top w:val="none" w:sz="0" w:space="0" w:color="auto"/>
            <w:left w:val="none" w:sz="0" w:space="0" w:color="auto"/>
            <w:bottom w:val="none" w:sz="0" w:space="0" w:color="auto"/>
            <w:right w:val="none" w:sz="0" w:space="0" w:color="auto"/>
          </w:divBdr>
        </w:div>
      </w:divsChild>
    </w:div>
    <w:div w:id="80683142">
      <w:bodyDiv w:val="1"/>
      <w:marLeft w:val="0"/>
      <w:marRight w:val="0"/>
      <w:marTop w:val="0"/>
      <w:marBottom w:val="0"/>
      <w:divBdr>
        <w:top w:val="none" w:sz="0" w:space="0" w:color="auto"/>
        <w:left w:val="none" w:sz="0" w:space="0" w:color="auto"/>
        <w:bottom w:val="none" w:sz="0" w:space="0" w:color="auto"/>
        <w:right w:val="none" w:sz="0" w:space="0" w:color="auto"/>
      </w:divBdr>
    </w:div>
    <w:div w:id="89935693">
      <w:bodyDiv w:val="1"/>
      <w:marLeft w:val="0"/>
      <w:marRight w:val="0"/>
      <w:marTop w:val="0"/>
      <w:marBottom w:val="0"/>
      <w:divBdr>
        <w:top w:val="none" w:sz="0" w:space="0" w:color="auto"/>
        <w:left w:val="none" w:sz="0" w:space="0" w:color="auto"/>
        <w:bottom w:val="none" w:sz="0" w:space="0" w:color="auto"/>
        <w:right w:val="none" w:sz="0" w:space="0" w:color="auto"/>
      </w:divBdr>
    </w:div>
    <w:div w:id="108159219">
      <w:bodyDiv w:val="1"/>
      <w:marLeft w:val="0"/>
      <w:marRight w:val="0"/>
      <w:marTop w:val="0"/>
      <w:marBottom w:val="0"/>
      <w:divBdr>
        <w:top w:val="none" w:sz="0" w:space="0" w:color="auto"/>
        <w:left w:val="none" w:sz="0" w:space="0" w:color="auto"/>
        <w:bottom w:val="none" w:sz="0" w:space="0" w:color="auto"/>
        <w:right w:val="none" w:sz="0" w:space="0" w:color="auto"/>
      </w:divBdr>
    </w:div>
    <w:div w:id="112333944">
      <w:bodyDiv w:val="1"/>
      <w:marLeft w:val="0"/>
      <w:marRight w:val="0"/>
      <w:marTop w:val="0"/>
      <w:marBottom w:val="0"/>
      <w:divBdr>
        <w:top w:val="none" w:sz="0" w:space="0" w:color="auto"/>
        <w:left w:val="none" w:sz="0" w:space="0" w:color="auto"/>
        <w:bottom w:val="none" w:sz="0" w:space="0" w:color="auto"/>
        <w:right w:val="none" w:sz="0" w:space="0" w:color="auto"/>
      </w:divBdr>
    </w:div>
    <w:div w:id="121315642">
      <w:bodyDiv w:val="1"/>
      <w:marLeft w:val="0"/>
      <w:marRight w:val="0"/>
      <w:marTop w:val="0"/>
      <w:marBottom w:val="0"/>
      <w:divBdr>
        <w:top w:val="none" w:sz="0" w:space="0" w:color="auto"/>
        <w:left w:val="none" w:sz="0" w:space="0" w:color="auto"/>
        <w:bottom w:val="none" w:sz="0" w:space="0" w:color="auto"/>
        <w:right w:val="none" w:sz="0" w:space="0" w:color="auto"/>
      </w:divBdr>
    </w:div>
    <w:div w:id="142746833">
      <w:bodyDiv w:val="1"/>
      <w:marLeft w:val="0"/>
      <w:marRight w:val="0"/>
      <w:marTop w:val="0"/>
      <w:marBottom w:val="0"/>
      <w:divBdr>
        <w:top w:val="none" w:sz="0" w:space="0" w:color="auto"/>
        <w:left w:val="none" w:sz="0" w:space="0" w:color="auto"/>
        <w:bottom w:val="none" w:sz="0" w:space="0" w:color="auto"/>
        <w:right w:val="none" w:sz="0" w:space="0" w:color="auto"/>
      </w:divBdr>
    </w:div>
    <w:div w:id="143162543">
      <w:bodyDiv w:val="1"/>
      <w:marLeft w:val="0"/>
      <w:marRight w:val="0"/>
      <w:marTop w:val="0"/>
      <w:marBottom w:val="0"/>
      <w:divBdr>
        <w:top w:val="none" w:sz="0" w:space="0" w:color="auto"/>
        <w:left w:val="none" w:sz="0" w:space="0" w:color="auto"/>
        <w:bottom w:val="none" w:sz="0" w:space="0" w:color="auto"/>
        <w:right w:val="none" w:sz="0" w:space="0" w:color="auto"/>
      </w:divBdr>
    </w:div>
    <w:div w:id="158427584">
      <w:bodyDiv w:val="1"/>
      <w:marLeft w:val="0"/>
      <w:marRight w:val="0"/>
      <w:marTop w:val="0"/>
      <w:marBottom w:val="0"/>
      <w:divBdr>
        <w:top w:val="none" w:sz="0" w:space="0" w:color="auto"/>
        <w:left w:val="none" w:sz="0" w:space="0" w:color="auto"/>
        <w:bottom w:val="none" w:sz="0" w:space="0" w:color="auto"/>
        <w:right w:val="none" w:sz="0" w:space="0" w:color="auto"/>
      </w:divBdr>
    </w:div>
    <w:div w:id="163906572">
      <w:bodyDiv w:val="1"/>
      <w:marLeft w:val="0"/>
      <w:marRight w:val="0"/>
      <w:marTop w:val="0"/>
      <w:marBottom w:val="0"/>
      <w:divBdr>
        <w:top w:val="none" w:sz="0" w:space="0" w:color="auto"/>
        <w:left w:val="none" w:sz="0" w:space="0" w:color="auto"/>
        <w:bottom w:val="none" w:sz="0" w:space="0" w:color="auto"/>
        <w:right w:val="none" w:sz="0" w:space="0" w:color="auto"/>
      </w:divBdr>
    </w:div>
    <w:div w:id="174999088">
      <w:bodyDiv w:val="1"/>
      <w:marLeft w:val="0"/>
      <w:marRight w:val="0"/>
      <w:marTop w:val="0"/>
      <w:marBottom w:val="0"/>
      <w:divBdr>
        <w:top w:val="none" w:sz="0" w:space="0" w:color="auto"/>
        <w:left w:val="none" w:sz="0" w:space="0" w:color="auto"/>
        <w:bottom w:val="none" w:sz="0" w:space="0" w:color="auto"/>
        <w:right w:val="none" w:sz="0" w:space="0" w:color="auto"/>
      </w:divBdr>
    </w:div>
    <w:div w:id="186801164">
      <w:bodyDiv w:val="1"/>
      <w:marLeft w:val="0"/>
      <w:marRight w:val="0"/>
      <w:marTop w:val="0"/>
      <w:marBottom w:val="0"/>
      <w:divBdr>
        <w:top w:val="none" w:sz="0" w:space="0" w:color="auto"/>
        <w:left w:val="none" w:sz="0" w:space="0" w:color="auto"/>
        <w:bottom w:val="none" w:sz="0" w:space="0" w:color="auto"/>
        <w:right w:val="none" w:sz="0" w:space="0" w:color="auto"/>
      </w:divBdr>
    </w:div>
    <w:div w:id="193885295">
      <w:bodyDiv w:val="1"/>
      <w:marLeft w:val="0"/>
      <w:marRight w:val="0"/>
      <w:marTop w:val="0"/>
      <w:marBottom w:val="0"/>
      <w:divBdr>
        <w:top w:val="none" w:sz="0" w:space="0" w:color="auto"/>
        <w:left w:val="none" w:sz="0" w:space="0" w:color="auto"/>
        <w:bottom w:val="none" w:sz="0" w:space="0" w:color="auto"/>
        <w:right w:val="none" w:sz="0" w:space="0" w:color="auto"/>
      </w:divBdr>
    </w:div>
    <w:div w:id="194974200">
      <w:bodyDiv w:val="1"/>
      <w:marLeft w:val="0"/>
      <w:marRight w:val="0"/>
      <w:marTop w:val="0"/>
      <w:marBottom w:val="0"/>
      <w:divBdr>
        <w:top w:val="none" w:sz="0" w:space="0" w:color="auto"/>
        <w:left w:val="none" w:sz="0" w:space="0" w:color="auto"/>
        <w:bottom w:val="none" w:sz="0" w:space="0" w:color="auto"/>
        <w:right w:val="none" w:sz="0" w:space="0" w:color="auto"/>
      </w:divBdr>
    </w:div>
    <w:div w:id="224024084">
      <w:bodyDiv w:val="1"/>
      <w:marLeft w:val="0"/>
      <w:marRight w:val="0"/>
      <w:marTop w:val="0"/>
      <w:marBottom w:val="0"/>
      <w:divBdr>
        <w:top w:val="none" w:sz="0" w:space="0" w:color="auto"/>
        <w:left w:val="none" w:sz="0" w:space="0" w:color="auto"/>
        <w:bottom w:val="none" w:sz="0" w:space="0" w:color="auto"/>
        <w:right w:val="none" w:sz="0" w:space="0" w:color="auto"/>
      </w:divBdr>
    </w:div>
    <w:div w:id="232470684">
      <w:bodyDiv w:val="1"/>
      <w:marLeft w:val="0"/>
      <w:marRight w:val="0"/>
      <w:marTop w:val="0"/>
      <w:marBottom w:val="0"/>
      <w:divBdr>
        <w:top w:val="none" w:sz="0" w:space="0" w:color="auto"/>
        <w:left w:val="none" w:sz="0" w:space="0" w:color="auto"/>
        <w:bottom w:val="none" w:sz="0" w:space="0" w:color="auto"/>
        <w:right w:val="none" w:sz="0" w:space="0" w:color="auto"/>
      </w:divBdr>
    </w:div>
    <w:div w:id="246231876">
      <w:bodyDiv w:val="1"/>
      <w:marLeft w:val="0"/>
      <w:marRight w:val="0"/>
      <w:marTop w:val="0"/>
      <w:marBottom w:val="0"/>
      <w:divBdr>
        <w:top w:val="none" w:sz="0" w:space="0" w:color="auto"/>
        <w:left w:val="none" w:sz="0" w:space="0" w:color="auto"/>
        <w:bottom w:val="none" w:sz="0" w:space="0" w:color="auto"/>
        <w:right w:val="none" w:sz="0" w:space="0" w:color="auto"/>
      </w:divBdr>
    </w:div>
    <w:div w:id="254286238">
      <w:bodyDiv w:val="1"/>
      <w:marLeft w:val="0"/>
      <w:marRight w:val="0"/>
      <w:marTop w:val="0"/>
      <w:marBottom w:val="0"/>
      <w:divBdr>
        <w:top w:val="none" w:sz="0" w:space="0" w:color="auto"/>
        <w:left w:val="none" w:sz="0" w:space="0" w:color="auto"/>
        <w:bottom w:val="none" w:sz="0" w:space="0" w:color="auto"/>
        <w:right w:val="none" w:sz="0" w:space="0" w:color="auto"/>
      </w:divBdr>
    </w:div>
    <w:div w:id="281613645">
      <w:bodyDiv w:val="1"/>
      <w:marLeft w:val="0"/>
      <w:marRight w:val="0"/>
      <w:marTop w:val="0"/>
      <w:marBottom w:val="0"/>
      <w:divBdr>
        <w:top w:val="none" w:sz="0" w:space="0" w:color="auto"/>
        <w:left w:val="none" w:sz="0" w:space="0" w:color="auto"/>
        <w:bottom w:val="none" w:sz="0" w:space="0" w:color="auto"/>
        <w:right w:val="none" w:sz="0" w:space="0" w:color="auto"/>
      </w:divBdr>
    </w:div>
    <w:div w:id="283539062">
      <w:bodyDiv w:val="1"/>
      <w:marLeft w:val="0"/>
      <w:marRight w:val="0"/>
      <w:marTop w:val="0"/>
      <w:marBottom w:val="0"/>
      <w:divBdr>
        <w:top w:val="none" w:sz="0" w:space="0" w:color="auto"/>
        <w:left w:val="none" w:sz="0" w:space="0" w:color="auto"/>
        <w:bottom w:val="none" w:sz="0" w:space="0" w:color="auto"/>
        <w:right w:val="none" w:sz="0" w:space="0" w:color="auto"/>
      </w:divBdr>
    </w:div>
    <w:div w:id="300621219">
      <w:bodyDiv w:val="1"/>
      <w:marLeft w:val="0"/>
      <w:marRight w:val="0"/>
      <w:marTop w:val="0"/>
      <w:marBottom w:val="0"/>
      <w:divBdr>
        <w:top w:val="none" w:sz="0" w:space="0" w:color="auto"/>
        <w:left w:val="none" w:sz="0" w:space="0" w:color="auto"/>
        <w:bottom w:val="none" w:sz="0" w:space="0" w:color="auto"/>
        <w:right w:val="none" w:sz="0" w:space="0" w:color="auto"/>
      </w:divBdr>
    </w:div>
    <w:div w:id="393503618">
      <w:bodyDiv w:val="1"/>
      <w:marLeft w:val="0"/>
      <w:marRight w:val="0"/>
      <w:marTop w:val="0"/>
      <w:marBottom w:val="0"/>
      <w:divBdr>
        <w:top w:val="none" w:sz="0" w:space="0" w:color="auto"/>
        <w:left w:val="none" w:sz="0" w:space="0" w:color="auto"/>
        <w:bottom w:val="none" w:sz="0" w:space="0" w:color="auto"/>
        <w:right w:val="none" w:sz="0" w:space="0" w:color="auto"/>
      </w:divBdr>
    </w:div>
    <w:div w:id="395471698">
      <w:bodyDiv w:val="1"/>
      <w:marLeft w:val="0"/>
      <w:marRight w:val="0"/>
      <w:marTop w:val="0"/>
      <w:marBottom w:val="0"/>
      <w:divBdr>
        <w:top w:val="none" w:sz="0" w:space="0" w:color="auto"/>
        <w:left w:val="none" w:sz="0" w:space="0" w:color="auto"/>
        <w:bottom w:val="none" w:sz="0" w:space="0" w:color="auto"/>
        <w:right w:val="none" w:sz="0" w:space="0" w:color="auto"/>
      </w:divBdr>
    </w:div>
    <w:div w:id="405880181">
      <w:bodyDiv w:val="1"/>
      <w:marLeft w:val="0"/>
      <w:marRight w:val="0"/>
      <w:marTop w:val="0"/>
      <w:marBottom w:val="0"/>
      <w:divBdr>
        <w:top w:val="none" w:sz="0" w:space="0" w:color="auto"/>
        <w:left w:val="none" w:sz="0" w:space="0" w:color="auto"/>
        <w:bottom w:val="none" w:sz="0" w:space="0" w:color="auto"/>
        <w:right w:val="none" w:sz="0" w:space="0" w:color="auto"/>
      </w:divBdr>
    </w:div>
    <w:div w:id="430904664">
      <w:bodyDiv w:val="1"/>
      <w:marLeft w:val="0"/>
      <w:marRight w:val="0"/>
      <w:marTop w:val="0"/>
      <w:marBottom w:val="0"/>
      <w:divBdr>
        <w:top w:val="none" w:sz="0" w:space="0" w:color="auto"/>
        <w:left w:val="none" w:sz="0" w:space="0" w:color="auto"/>
        <w:bottom w:val="none" w:sz="0" w:space="0" w:color="auto"/>
        <w:right w:val="none" w:sz="0" w:space="0" w:color="auto"/>
      </w:divBdr>
    </w:div>
    <w:div w:id="439303912">
      <w:bodyDiv w:val="1"/>
      <w:marLeft w:val="0"/>
      <w:marRight w:val="0"/>
      <w:marTop w:val="0"/>
      <w:marBottom w:val="0"/>
      <w:divBdr>
        <w:top w:val="none" w:sz="0" w:space="0" w:color="auto"/>
        <w:left w:val="none" w:sz="0" w:space="0" w:color="auto"/>
        <w:bottom w:val="none" w:sz="0" w:space="0" w:color="auto"/>
        <w:right w:val="none" w:sz="0" w:space="0" w:color="auto"/>
      </w:divBdr>
    </w:div>
    <w:div w:id="442456527">
      <w:bodyDiv w:val="1"/>
      <w:marLeft w:val="0"/>
      <w:marRight w:val="0"/>
      <w:marTop w:val="0"/>
      <w:marBottom w:val="0"/>
      <w:divBdr>
        <w:top w:val="none" w:sz="0" w:space="0" w:color="auto"/>
        <w:left w:val="none" w:sz="0" w:space="0" w:color="auto"/>
        <w:bottom w:val="none" w:sz="0" w:space="0" w:color="auto"/>
        <w:right w:val="none" w:sz="0" w:space="0" w:color="auto"/>
      </w:divBdr>
    </w:div>
    <w:div w:id="448546207">
      <w:bodyDiv w:val="1"/>
      <w:marLeft w:val="0"/>
      <w:marRight w:val="0"/>
      <w:marTop w:val="0"/>
      <w:marBottom w:val="0"/>
      <w:divBdr>
        <w:top w:val="none" w:sz="0" w:space="0" w:color="auto"/>
        <w:left w:val="none" w:sz="0" w:space="0" w:color="auto"/>
        <w:bottom w:val="none" w:sz="0" w:space="0" w:color="auto"/>
        <w:right w:val="none" w:sz="0" w:space="0" w:color="auto"/>
      </w:divBdr>
    </w:div>
    <w:div w:id="461073031">
      <w:bodyDiv w:val="1"/>
      <w:marLeft w:val="0"/>
      <w:marRight w:val="0"/>
      <w:marTop w:val="0"/>
      <w:marBottom w:val="0"/>
      <w:divBdr>
        <w:top w:val="none" w:sz="0" w:space="0" w:color="auto"/>
        <w:left w:val="none" w:sz="0" w:space="0" w:color="auto"/>
        <w:bottom w:val="none" w:sz="0" w:space="0" w:color="auto"/>
        <w:right w:val="none" w:sz="0" w:space="0" w:color="auto"/>
      </w:divBdr>
    </w:div>
    <w:div w:id="495145384">
      <w:bodyDiv w:val="1"/>
      <w:marLeft w:val="0"/>
      <w:marRight w:val="0"/>
      <w:marTop w:val="0"/>
      <w:marBottom w:val="0"/>
      <w:divBdr>
        <w:top w:val="none" w:sz="0" w:space="0" w:color="auto"/>
        <w:left w:val="none" w:sz="0" w:space="0" w:color="auto"/>
        <w:bottom w:val="none" w:sz="0" w:space="0" w:color="auto"/>
        <w:right w:val="none" w:sz="0" w:space="0" w:color="auto"/>
      </w:divBdr>
    </w:div>
    <w:div w:id="495457705">
      <w:bodyDiv w:val="1"/>
      <w:marLeft w:val="0"/>
      <w:marRight w:val="0"/>
      <w:marTop w:val="0"/>
      <w:marBottom w:val="0"/>
      <w:divBdr>
        <w:top w:val="none" w:sz="0" w:space="0" w:color="auto"/>
        <w:left w:val="none" w:sz="0" w:space="0" w:color="auto"/>
        <w:bottom w:val="none" w:sz="0" w:space="0" w:color="auto"/>
        <w:right w:val="none" w:sz="0" w:space="0" w:color="auto"/>
      </w:divBdr>
    </w:div>
    <w:div w:id="511526769">
      <w:bodyDiv w:val="1"/>
      <w:marLeft w:val="0"/>
      <w:marRight w:val="0"/>
      <w:marTop w:val="0"/>
      <w:marBottom w:val="0"/>
      <w:divBdr>
        <w:top w:val="none" w:sz="0" w:space="0" w:color="auto"/>
        <w:left w:val="none" w:sz="0" w:space="0" w:color="auto"/>
        <w:bottom w:val="none" w:sz="0" w:space="0" w:color="auto"/>
        <w:right w:val="none" w:sz="0" w:space="0" w:color="auto"/>
      </w:divBdr>
    </w:div>
    <w:div w:id="517741837">
      <w:bodyDiv w:val="1"/>
      <w:marLeft w:val="0"/>
      <w:marRight w:val="0"/>
      <w:marTop w:val="0"/>
      <w:marBottom w:val="0"/>
      <w:divBdr>
        <w:top w:val="none" w:sz="0" w:space="0" w:color="auto"/>
        <w:left w:val="none" w:sz="0" w:space="0" w:color="auto"/>
        <w:bottom w:val="none" w:sz="0" w:space="0" w:color="auto"/>
        <w:right w:val="none" w:sz="0" w:space="0" w:color="auto"/>
      </w:divBdr>
    </w:div>
    <w:div w:id="532886633">
      <w:bodyDiv w:val="1"/>
      <w:marLeft w:val="0"/>
      <w:marRight w:val="0"/>
      <w:marTop w:val="0"/>
      <w:marBottom w:val="0"/>
      <w:divBdr>
        <w:top w:val="none" w:sz="0" w:space="0" w:color="auto"/>
        <w:left w:val="none" w:sz="0" w:space="0" w:color="auto"/>
        <w:bottom w:val="none" w:sz="0" w:space="0" w:color="auto"/>
        <w:right w:val="none" w:sz="0" w:space="0" w:color="auto"/>
      </w:divBdr>
    </w:div>
    <w:div w:id="538011687">
      <w:bodyDiv w:val="1"/>
      <w:marLeft w:val="0"/>
      <w:marRight w:val="0"/>
      <w:marTop w:val="0"/>
      <w:marBottom w:val="0"/>
      <w:divBdr>
        <w:top w:val="none" w:sz="0" w:space="0" w:color="auto"/>
        <w:left w:val="none" w:sz="0" w:space="0" w:color="auto"/>
        <w:bottom w:val="none" w:sz="0" w:space="0" w:color="auto"/>
        <w:right w:val="none" w:sz="0" w:space="0" w:color="auto"/>
      </w:divBdr>
    </w:div>
    <w:div w:id="541137178">
      <w:bodyDiv w:val="1"/>
      <w:marLeft w:val="0"/>
      <w:marRight w:val="0"/>
      <w:marTop w:val="0"/>
      <w:marBottom w:val="0"/>
      <w:divBdr>
        <w:top w:val="none" w:sz="0" w:space="0" w:color="auto"/>
        <w:left w:val="none" w:sz="0" w:space="0" w:color="auto"/>
        <w:bottom w:val="none" w:sz="0" w:space="0" w:color="auto"/>
        <w:right w:val="none" w:sz="0" w:space="0" w:color="auto"/>
      </w:divBdr>
    </w:div>
    <w:div w:id="545987835">
      <w:bodyDiv w:val="1"/>
      <w:marLeft w:val="0"/>
      <w:marRight w:val="0"/>
      <w:marTop w:val="0"/>
      <w:marBottom w:val="0"/>
      <w:divBdr>
        <w:top w:val="none" w:sz="0" w:space="0" w:color="auto"/>
        <w:left w:val="none" w:sz="0" w:space="0" w:color="auto"/>
        <w:bottom w:val="none" w:sz="0" w:space="0" w:color="auto"/>
        <w:right w:val="none" w:sz="0" w:space="0" w:color="auto"/>
      </w:divBdr>
    </w:div>
    <w:div w:id="560361927">
      <w:bodyDiv w:val="1"/>
      <w:marLeft w:val="0"/>
      <w:marRight w:val="0"/>
      <w:marTop w:val="0"/>
      <w:marBottom w:val="0"/>
      <w:divBdr>
        <w:top w:val="none" w:sz="0" w:space="0" w:color="auto"/>
        <w:left w:val="none" w:sz="0" w:space="0" w:color="auto"/>
        <w:bottom w:val="none" w:sz="0" w:space="0" w:color="auto"/>
        <w:right w:val="none" w:sz="0" w:space="0" w:color="auto"/>
      </w:divBdr>
    </w:div>
    <w:div w:id="565191084">
      <w:bodyDiv w:val="1"/>
      <w:marLeft w:val="0"/>
      <w:marRight w:val="0"/>
      <w:marTop w:val="0"/>
      <w:marBottom w:val="0"/>
      <w:divBdr>
        <w:top w:val="none" w:sz="0" w:space="0" w:color="auto"/>
        <w:left w:val="none" w:sz="0" w:space="0" w:color="auto"/>
        <w:bottom w:val="none" w:sz="0" w:space="0" w:color="auto"/>
        <w:right w:val="none" w:sz="0" w:space="0" w:color="auto"/>
      </w:divBdr>
    </w:div>
    <w:div w:id="573398823">
      <w:bodyDiv w:val="1"/>
      <w:marLeft w:val="0"/>
      <w:marRight w:val="0"/>
      <w:marTop w:val="0"/>
      <w:marBottom w:val="0"/>
      <w:divBdr>
        <w:top w:val="none" w:sz="0" w:space="0" w:color="auto"/>
        <w:left w:val="none" w:sz="0" w:space="0" w:color="auto"/>
        <w:bottom w:val="none" w:sz="0" w:space="0" w:color="auto"/>
        <w:right w:val="none" w:sz="0" w:space="0" w:color="auto"/>
      </w:divBdr>
    </w:div>
    <w:div w:id="605498574">
      <w:bodyDiv w:val="1"/>
      <w:marLeft w:val="0"/>
      <w:marRight w:val="0"/>
      <w:marTop w:val="0"/>
      <w:marBottom w:val="0"/>
      <w:divBdr>
        <w:top w:val="none" w:sz="0" w:space="0" w:color="auto"/>
        <w:left w:val="none" w:sz="0" w:space="0" w:color="auto"/>
        <w:bottom w:val="none" w:sz="0" w:space="0" w:color="auto"/>
        <w:right w:val="none" w:sz="0" w:space="0" w:color="auto"/>
      </w:divBdr>
    </w:div>
    <w:div w:id="607782526">
      <w:bodyDiv w:val="1"/>
      <w:marLeft w:val="0"/>
      <w:marRight w:val="0"/>
      <w:marTop w:val="0"/>
      <w:marBottom w:val="0"/>
      <w:divBdr>
        <w:top w:val="none" w:sz="0" w:space="0" w:color="auto"/>
        <w:left w:val="none" w:sz="0" w:space="0" w:color="auto"/>
        <w:bottom w:val="none" w:sz="0" w:space="0" w:color="auto"/>
        <w:right w:val="none" w:sz="0" w:space="0" w:color="auto"/>
      </w:divBdr>
    </w:div>
    <w:div w:id="610551198">
      <w:bodyDiv w:val="1"/>
      <w:marLeft w:val="0"/>
      <w:marRight w:val="0"/>
      <w:marTop w:val="0"/>
      <w:marBottom w:val="0"/>
      <w:divBdr>
        <w:top w:val="none" w:sz="0" w:space="0" w:color="auto"/>
        <w:left w:val="none" w:sz="0" w:space="0" w:color="auto"/>
        <w:bottom w:val="none" w:sz="0" w:space="0" w:color="auto"/>
        <w:right w:val="none" w:sz="0" w:space="0" w:color="auto"/>
      </w:divBdr>
    </w:div>
    <w:div w:id="615018280">
      <w:bodyDiv w:val="1"/>
      <w:marLeft w:val="0"/>
      <w:marRight w:val="0"/>
      <w:marTop w:val="0"/>
      <w:marBottom w:val="0"/>
      <w:divBdr>
        <w:top w:val="none" w:sz="0" w:space="0" w:color="auto"/>
        <w:left w:val="none" w:sz="0" w:space="0" w:color="auto"/>
        <w:bottom w:val="none" w:sz="0" w:space="0" w:color="auto"/>
        <w:right w:val="none" w:sz="0" w:space="0" w:color="auto"/>
      </w:divBdr>
    </w:div>
    <w:div w:id="621378089">
      <w:bodyDiv w:val="1"/>
      <w:marLeft w:val="0"/>
      <w:marRight w:val="0"/>
      <w:marTop w:val="0"/>
      <w:marBottom w:val="0"/>
      <w:divBdr>
        <w:top w:val="none" w:sz="0" w:space="0" w:color="auto"/>
        <w:left w:val="none" w:sz="0" w:space="0" w:color="auto"/>
        <w:bottom w:val="none" w:sz="0" w:space="0" w:color="auto"/>
        <w:right w:val="none" w:sz="0" w:space="0" w:color="auto"/>
      </w:divBdr>
    </w:div>
    <w:div w:id="645470087">
      <w:bodyDiv w:val="1"/>
      <w:marLeft w:val="0"/>
      <w:marRight w:val="0"/>
      <w:marTop w:val="0"/>
      <w:marBottom w:val="0"/>
      <w:divBdr>
        <w:top w:val="none" w:sz="0" w:space="0" w:color="auto"/>
        <w:left w:val="none" w:sz="0" w:space="0" w:color="auto"/>
        <w:bottom w:val="none" w:sz="0" w:space="0" w:color="auto"/>
        <w:right w:val="none" w:sz="0" w:space="0" w:color="auto"/>
      </w:divBdr>
    </w:div>
    <w:div w:id="647243635">
      <w:bodyDiv w:val="1"/>
      <w:marLeft w:val="0"/>
      <w:marRight w:val="0"/>
      <w:marTop w:val="0"/>
      <w:marBottom w:val="0"/>
      <w:divBdr>
        <w:top w:val="none" w:sz="0" w:space="0" w:color="auto"/>
        <w:left w:val="none" w:sz="0" w:space="0" w:color="auto"/>
        <w:bottom w:val="none" w:sz="0" w:space="0" w:color="auto"/>
        <w:right w:val="none" w:sz="0" w:space="0" w:color="auto"/>
      </w:divBdr>
    </w:div>
    <w:div w:id="650450593">
      <w:bodyDiv w:val="1"/>
      <w:marLeft w:val="0"/>
      <w:marRight w:val="0"/>
      <w:marTop w:val="0"/>
      <w:marBottom w:val="0"/>
      <w:divBdr>
        <w:top w:val="none" w:sz="0" w:space="0" w:color="auto"/>
        <w:left w:val="none" w:sz="0" w:space="0" w:color="auto"/>
        <w:bottom w:val="none" w:sz="0" w:space="0" w:color="auto"/>
        <w:right w:val="none" w:sz="0" w:space="0" w:color="auto"/>
      </w:divBdr>
    </w:div>
    <w:div w:id="657920417">
      <w:bodyDiv w:val="1"/>
      <w:marLeft w:val="0"/>
      <w:marRight w:val="0"/>
      <w:marTop w:val="0"/>
      <w:marBottom w:val="0"/>
      <w:divBdr>
        <w:top w:val="none" w:sz="0" w:space="0" w:color="auto"/>
        <w:left w:val="none" w:sz="0" w:space="0" w:color="auto"/>
        <w:bottom w:val="none" w:sz="0" w:space="0" w:color="auto"/>
        <w:right w:val="none" w:sz="0" w:space="0" w:color="auto"/>
      </w:divBdr>
    </w:div>
    <w:div w:id="667440929">
      <w:bodyDiv w:val="1"/>
      <w:marLeft w:val="0"/>
      <w:marRight w:val="0"/>
      <w:marTop w:val="0"/>
      <w:marBottom w:val="0"/>
      <w:divBdr>
        <w:top w:val="none" w:sz="0" w:space="0" w:color="auto"/>
        <w:left w:val="none" w:sz="0" w:space="0" w:color="auto"/>
        <w:bottom w:val="none" w:sz="0" w:space="0" w:color="auto"/>
        <w:right w:val="none" w:sz="0" w:space="0" w:color="auto"/>
      </w:divBdr>
    </w:div>
    <w:div w:id="699673094">
      <w:bodyDiv w:val="1"/>
      <w:marLeft w:val="0"/>
      <w:marRight w:val="0"/>
      <w:marTop w:val="0"/>
      <w:marBottom w:val="0"/>
      <w:divBdr>
        <w:top w:val="none" w:sz="0" w:space="0" w:color="auto"/>
        <w:left w:val="none" w:sz="0" w:space="0" w:color="auto"/>
        <w:bottom w:val="none" w:sz="0" w:space="0" w:color="auto"/>
        <w:right w:val="none" w:sz="0" w:space="0" w:color="auto"/>
      </w:divBdr>
    </w:div>
    <w:div w:id="714550972">
      <w:bodyDiv w:val="1"/>
      <w:marLeft w:val="0"/>
      <w:marRight w:val="0"/>
      <w:marTop w:val="0"/>
      <w:marBottom w:val="0"/>
      <w:divBdr>
        <w:top w:val="none" w:sz="0" w:space="0" w:color="auto"/>
        <w:left w:val="none" w:sz="0" w:space="0" w:color="auto"/>
        <w:bottom w:val="none" w:sz="0" w:space="0" w:color="auto"/>
        <w:right w:val="none" w:sz="0" w:space="0" w:color="auto"/>
      </w:divBdr>
    </w:div>
    <w:div w:id="725489743">
      <w:bodyDiv w:val="1"/>
      <w:marLeft w:val="0"/>
      <w:marRight w:val="0"/>
      <w:marTop w:val="0"/>
      <w:marBottom w:val="0"/>
      <w:divBdr>
        <w:top w:val="none" w:sz="0" w:space="0" w:color="auto"/>
        <w:left w:val="none" w:sz="0" w:space="0" w:color="auto"/>
        <w:bottom w:val="none" w:sz="0" w:space="0" w:color="auto"/>
        <w:right w:val="none" w:sz="0" w:space="0" w:color="auto"/>
      </w:divBdr>
    </w:div>
    <w:div w:id="741367863">
      <w:bodyDiv w:val="1"/>
      <w:marLeft w:val="0"/>
      <w:marRight w:val="0"/>
      <w:marTop w:val="0"/>
      <w:marBottom w:val="0"/>
      <w:divBdr>
        <w:top w:val="none" w:sz="0" w:space="0" w:color="auto"/>
        <w:left w:val="none" w:sz="0" w:space="0" w:color="auto"/>
        <w:bottom w:val="none" w:sz="0" w:space="0" w:color="auto"/>
        <w:right w:val="none" w:sz="0" w:space="0" w:color="auto"/>
      </w:divBdr>
      <w:divsChild>
        <w:div w:id="10956334">
          <w:marLeft w:val="0"/>
          <w:marRight w:val="0"/>
          <w:marTop w:val="0"/>
          <w:marBottom w:val="150"/>
          <w:divBdr>
            <w:top w:val="none" w:sz="0" w:space="0" w:color="auto"/>
            <w:left w:val="none" w:sz="0" w:space="0" w:color="auto"/>
            <w:bottom w:val="none" w:sz="0" w:space="0" w:color="auto"/>
            <w:right w:val="none" w:sz="0" w:space="0" w:color="auto"/>
          </w:divBdr>
        </w:div>
      </w:divsChild>
    </w:div>
    <w:div w:id="756170527">
      <w:bodyDiv w:val="1"/>
      <w:marLeft w:val="0"/>
      <w:marRight w:val="0"/>
      <w:marTop w:val="0"/>
      <w:marBottom w:val="0"/>
      <w:divBdr>
        <w:top w:val="none" w:sz="0" w:space="0" w:color="auto"/>
        <w:left w:val="none" w:sz="0" w:space="0" w:color="auto"/>
        <w:bottom w:val="none" w:sz="0" w:space="0" w:color="auto"/>
        <w:right w:val="none" w:sz="0" w:space="0" w:color="auto"/>
      </w:divBdr>
    </w:div>
    <w:div w:id="769425226">
      <w:bodyDiv w:val="1"/>
      <w:marLeft w:val="0"/>
      <w:marRight w:val="0"/>
      <w:marTop w:val="0"/>
      <w:marBottom w:val="0"/>
      <w:divBdr>
        <w:top w:val="none" w:sz="0" w:space="0" w:color="auto"/>
        <w:left w:val="none" w:sz="0" w:space="0" w:color="auto"/>
        <w:bottom w:val="none" w:sz="0" w:space="0" w:color="auto"/>
        <w:right w:val="none" w:sz="0" w:space="0" w:color="auto"/>
      </w:divBdr>
    </w:div>
    <w:div w:id="777068517">
      <w:bodyDiv w:val="1"/>
      <w:marLeft w:val="0"/>
      <w:marRight w:val="0"/>
      <w:marTop w:val="0"/>
      <w:marBottom w:val="0"/>
      <w:divBdr>
        <w:top w:val="none" w:sz="0" w:space="0" w:color="auto"/>
        <w:left w:val="none" w:sz="0" w:space="0" w:color="auto"/>
        <w:bottom w:val="none" w:sz="0" w:space="0" w:color="auto"/>
        <w:right w:val="none" w:sz="0" w:space="0" w:color="auto"/>
      </w:divBdr>
    </w:div>
    <w:div w:id="778331176">
      <w:bodyDiv w:val="1"/>
      <w:marLeft w:val="0"/>
      <w:marRight w:val="0"/>
      <w:marTop w:val="0"/>
      <w:marBottom w:val="0"/>
      <w:divBdr>
        <w:top w:val="none" w:sz="0" w:space="0" w:color="auto"/>
        <w:left w:val="none" w:sz="0" w:space="0" w:color="auto"/>
        <w:bottom w:val="none" w:sz="0" w:space="0" w:color="auto"/>
        <w:right w:val="none" w:sz="0" w:space="0" w:color="auto"/>
      </w:divBdr>
      <w:divsChild>
        <w:div w:id="1932930220">
          <w:marLeft w:val="0"/>
          <w:marRight w:val="0"/>
          <w:marTop w:val="0"/>
          <w:marBottom w:val="0"/>
          <w:divBdr>
            <w:top w:val="none" w:sz="0" w:space="0" w:color="auto"/>
            <w:left w:val="none" w:sz="0" w:space="0" w:color="auto"/>
            <w:bottom w:val="none" w:sz="0" w:space="0" w:color="auto"/>
            <w:right w:val="none" w:sz="0" w:space="0" w:color="auto"/>
          </w:divBdr>
        </w:div>
        <w:div w:id="1735156778">
          <w:marLeft w:val="0"/>
          <w:marRight w:val="0"/>
          <w:marTop w:val="0"/>
          <w:marBottom w:val="0"/>
          <w:divBdr>
            <w:top w:val="none" w:sz="0" w:space="0" w:color="auto"/>
            <w:left w:val="none" w:sz="0" w:space="0" w:color="auto"/>
            <w:bottom w:val="none" w:sz="0" w:space="0" w:color="auto"/>
            <w:right w:val="none" w:sz="0" w:space="0" w:color="auto"/>
          </w:divBdr>
        </w:div>
        <w:div w:id="1306160344">
          <w:marLeft w:val="0"/>
          <w:marRight w:val="0"/>
          <w:marTop w:val="0"/>
          <w:marBottom w:val="0"/>
          <w:divBdr>
            <w:top w:val="none" w:sz="0" w:space="0" w:color="auto"/>
            <w:left w:val="none" w:sz="0" w:space="0" w:color="auto"/>
            <w:bottom w:val="none" w:sz="0" w:space="0" w:color="auto"/>
            <w:right w:val="none" w:sz="0" w:space="0" w:color="auto"/>
          </w:divBdr>
        </w:div>
        <w:div w:id="1320572488">
          <w:marLeft w:val="0"/>
          <w:marRight w:val="0"/>
          <w:marTop w:val="0"/>
          <w:marBottom w:val="0"/>
          <w:divBdr>
            <w:top w:val="none" w:sz="0" w:space="0" w:color="auto"/>
            <w:left w:val="none" w:sz="0" w:space="0" w:color="auto"/>
            <w:bottom w:val="none" w:sz="0" w:space="0" w:color="auto"/>
            <w:right w:val="none" w:sz="0" w:space="0" w:color="auto"/>
          </w:divBdr>
        </w:div>
        <w:div w:id="764113549">
          <w:marLeft w:val="0"/>
          <w:marRight w:val="0"/>
          <w:marTop w:val="0"/>
          <w:marBottom w:val="0"/>
          <w:divBdr>
            <w:top w:val="none" w:sz="0" w:space="0" w:color="auto"/>
            <w:left w:val="none" w:sz="0" w:space="0" w:color="auto"/>
            <w:bottom w:val="none" w:sz="0" w:space="0" w:color="auto"/>
            <w:right w:val="none" w:sz="0" w:space="0" w:color="auto"/>
          </w:divBdr>
        </w:div>
        <w:div w:id="1198423687">
          <w:marLeft w:val="0"/>
          <w:marRight w:val="0"/>
          <w:marTop w:val="0"/>
          <w:marBottom w:val="0"/>
          <w:divBdr>
            <w:top w:val="none" w:sz="0" w:space="0" w:color="auto"/>
            <w:left w:val="none" w:sz="0" w:space="0" w:color="auto"/>
            <w:bottom w:val="none" w:sz="0" w:space="0" w:color="auto"/>
            <w:right w:val="none" w:sz="0" w:space="0" w:color="auto"/>
          </w:divBdr>
        </w:div>
        <w:div w:id="1086924789">
          <w:marLeft w:val="0"/>
          <w:marRight w:val="0"/>
          <w:marTop w:val="0"/>
          <w:marBottom w:val="0"/>
          <w:divBdr>
            <w:top w:val="none" w:sz="0" w:space="0" w:color="auto"/>
            <w:left w:val="none" w:sz="0" w:space="0" w:color="auto"/>
            <w:bottom w:val="none" w:sz="0" w:space="0" w:color="auto"/>
            <w:right w:val="none" w:sz="0" w:space="0" w:color="auto"/>
          </w:divBdr>
        </w:div>
        <w:div w:id="2033677594">
          <w:marLeft w:val="0"/>
          <w:marRight w:val="0"/>
          <w:marTop w:val="0"/>
          <w:marBottom w:val="0"/>
          <w:divBdr>
            <w:top w:val="none" w:sz="0" w:space="0" w:color="auto"/>
            <w:left w:val="none" w:sz="0" w:space="0" w:color="auto"/>
            <w:bottom w:val="none" w:sz="0" w:space="0" w:color="auto"/>
            <w:right w:val="none" w:sz="0" w:space="0" w:color="auto"/>
          </w:divBdr>
        </w:div>
        <w:div w:id="432744907">
          <w:marLeft w:val="0"/>
          <w:marRight w:val="0"/>
          <w:marTop w:val="0"/>
          <w:marBottom w:val="0"/>
          <w:divBdr>
            <w:top w:val="none" w:sz="0" w:space="0" w:color="auto"/>
            <w:left w:val="none" w:sz="0" w:space="0" w:color="auto"/>
            <w:bottom w:val="none" w:sz="0" w:space="0" w:color="auto"/>
            <w:right w:val="none" w:sz="0" w:space="0" w:color="auto"/>
          </w:divBdr>
        </w:div>
        <w:div w:id="1835877642">
          <w:marLeft w:val="0"/>
          <w:marRight w:val="0"/>
          <w:marTop w:val="0"/>
          <w:marBottom w:val="0"/>
          <w:divBdr>
            <w:top w:val="none" w:sz="0" w:space="0" w:color="auto"/>
            <w:left w:val="none" w:sz="0" w:space="0" w:color="auto"/>
            <w:bottom w:val="none" w:sz="0" w:space="0" w:color="auto"/>
            <w:right w:val="none" w:sz="0" w:space="0" w:color="auto"/>
          </w:divBdr>
        </w:div>
        <w:div w:id="781648680">
          <w:marLeft w:val="0"/>
          <w:marRight w:val="0"/>
          <w:marTop w:val="0"/>
          <w:marBottom w:val="0"/>
          <w:divBdr>
            <w:top w:val="none" w:sz="0" w:space="0" w:color="auto"/>
            <w:left w:val="none" w:sz="0" w:space="0" w:color="auto"/>
            <w:bottom w:val="none" w:sz="0" w:space="0" w:color="auto"/>
            <w:right w:val="none" w:sz="0" w:space="0" w:color="auto"/>
          </w:divBdr>
        </w:div>
        <w:div w:id="297810210">
          <w:marLeft w:val="0"/>
          <w:marRight w:val="0"/>
          <w:marTop w:val="0"/>
          <w:marBottom w:val="0"/>
          <w:divBdr>
            <w:top w:val="none" w:sz="0" w:space="0" w:color="auto"/>
            <w:left w:val="none" w:sz="0" w:space="0" w:color="auto"/>
            <w:bottom w:val="none" w:sz="0" w:space="0" w:color="auto"/>
            <w:right w:val="none" w:sz="0" w:space="0" w:color="auto"/>
          </w:divBdr>
        </w:div>
        <w:div w:id="1876581731">
          <w:marLeft w:val="0"/>
          <w:marRight w:val="0"/>
          <w:marTop w:val="0"/>
          <w:marBottom w:val="0"/>
          <w:divBdr>
            <w:top w:val="none" w:sz="0" w:space="0" w:color="auto"/>
            <w:left w:val="none" w:sz="0" w:space="0" w:color="auto"/>
            <w:bottom w:val="none" w:sz="0" w:space="0" w:color="auto"/>
            <w:right w:val="none" w:sz="0" w:space="0" w:color="auto"/>
          </w:divBdr>
        </w:div>
        <w:div w:id="1423181410">
          <w:marLeft w:val="0"/>
          <w:marRight w:val="0"/>
          <w:marTop w:val="0"/>
          <w:marBottom w:val="0"/>
          <w:divBdr>
            <w:top w:val="none" w:sz="0" w:space="0" w:color="auto"/>
            <w:left w:val="none" w:sz="0" w:space="0" w:color="auto"/>
            <w:bottom w:val="none" w:sz="0" w:space="0" w:color="auto"/>
            <w:right w:val="none" w:sz="0" w:space="0" w:color="auto"/>
          </w:divBdr>
        </w:div>
        <w:div w:id="1436709049">
          <w:marLeft w:val="0"/>
          <w:marRight w:val="0"/>
          <w:marTop w:val="0"/>
          <w:marBottom w:val="0"/>
          <w:divBdr>
            <w:top w:val="none" w:sz="0" w:space="0" w:color="auto"/>
            <w:left w:val="none" w:sz="0" w:space="0" w:color="auto"/>
            <w:bottom w:val="none" w:sz="0" w:space="0" w:color="auto"/>
            <w:right w:val="none" w:sz="0" w:space="0" w:color="auto"/>
          </w:divBdr>
        </w:div>
        <w:div w:id="135412483">
          <w:marLeft w:val="0"/>
          <w:marRight w:val="0"/>
          <w:marTop w:val="0"/>
          <w:marBottom w:val="0"/>
          <w:divBdr>
            <w:top w:val="none" w:sz="0" w:space="0" w:color="auto"/>
            <w:left w:val="none" w:sz="0" w:space="0" w:color="auto"/>
            <w:bottom w:val="none" w:sz="0" w:space="0" w:color="auto"/>
            <w:right w:val="none" w:sz="0" w:space="0" w:color="auto"/>
          </w:divBdr>
        </w:div>
        <w:div w:id="1808468657">
          <w:marLeft w:val="0"/>
          <w:marRight w:val="0"/>
          <w:marTop w:val="0"/>
          <w:marBottom w:val="0"/>
          <w:divBdr>
            <w:top w:val="none" w:sz="0" w:space="0" w:color="auto"/>
            <w:left w:val="none" w:sz="0" w:space="0" w:color="auto"/>
            <w:bottom w:val="none" w:sz="0" w:space="0" w:color="auto"/>
            <w:right w:val="none" w:sz="0" w:space="0" w:color="auto"/>
          </w:divBdr>
        </w:div>
        <w:div w:id="1112700710">
          <w:marLeft w:val="0"/>
          <w:marRight w:val="0"/>
          <w:marTop w:val="0"/>
          <w:marBottom w:val="0"/>
          <w:divBdr>
            <w:top w:val="none" w:sz="0" w:space="0" w:color="auto"/>
            <w:left w:val="none" w:sz="0" w:space="0" w:color="auto"/>
            <w:bottom w:val="none" w:sz="0" w:space="0" w:color="auto"/>
            <w:right w:val="none" w:sz="0" w:space="0" w:color="auto"/>
          </w:divBdr>
        </w:div>
        <w:div w:id="570622642">
          <w:marLeft w:val="0"/>
          <w:marRight w:val="0"/>
          <w:marTop w:val="0"/>
          <w:marBottom w:val="0"/>
          <w:divBdr>
            <w:top w:val="none" w:sz="0" w:space="0" w:color="auto"/>
            <w:left w:val="none" w:sz="0" w:space="0" w:color="auto"/>
            <w:bottom w:val="none" w:sz="0" w:space="0" w:color="auto"/>
            <w:right w:val="none" w:sz="0" w:space="0" w:color="auto"/>
          </w:divBdr>
        </w:div>
        <w:div w:id="1792550088">
          <w:marLeft w:val="0"/>
          <w:marRight w:val="0"/>
          <w:marTop w:val="0"/>
          <w:marBottom w:val="0"/>
          <w:divBdr>
            <w:top w:val="none" w:sz="0" w:space="0" w:color="auto"/>
            <w:left w:val="none" w:sz="0" w:space="0" w:color="auto"/>
            <w:bottom w:val="none" w:sz="0" w:space="0" w:color="auto"/>
            <w:right w:val="none" w:sz="0" w:space="0" w:color="auto"/>
          </w:divBdr>
        </w:div>
        <w:div w:id="559366238">
          <w:marLeft w:val="0"/>
          <w:marRight w:val="0"/>
          <w:marTop w:val="0"/>
          <w:marBottom w:val="0"/>
          <w:divBdr>
            <w:top w:val="none" w:sz="0" w:space="0" w:color="auto"/>
            <w:left w:val="none" w:sz="0" w:space="0" w:color="auto"/>
            <w:bottom w:val="none" w:sz="0" w:space="0" w:color="auto"/>
            <w:right w:val="none" w:sz="0" w:space="0" w:color="auto"/>
          </w:divBdr>
        </w:div>
        <w:div w:id="2126580390">
          <w:marLeft w:val="0"/>
          <w:marRight w:val="0"/>
          <w:marTop w:val="0"/>
          <w:marBottom w:val="0"/>
          <w:divBdr>
            <w:top w:val="none" w:sz="0" w:space="0" w:color="auto"/>
            <w:left w:val="none" w:sz="0" w:space="0" w:color="auto"/>
            <w:bottom w:val="none" w:sz="0" w:space="0" w:color="auto"/>
            <w:right w:val="none" w:sz="0" w:space="0" w:color="auto"/>
          </w:divBdr>
        </w:div>
        <w:div w:id="2088376244">
          <w:marLeft w:val="0"/>
          <w:marRight w:val="0"/>
          <w:marTop w:val="0"/>
          <w:marBottom w:val="0"/>
          <w:divBdr>
            <w:top w:val="none" w:sz="0" w:space="0" w:color="auto"/>
            <w:left w:val="none" w:sz="0" w:space="0" w:color="auto"/>
            <w:bottom w:val="none" w:sz="0" w:space="0" w:color="auto"/>
            <w:right w:val="none" w:sz="0" w:space="0" w:color="auto"/>
          </w:divBdr>
        </w:div>
        <w:div w:id="1548448322">
          <w:marLeft w:val="0"/>
          <w:marRight w:val="0"/>
          <w:marTop w:val="0"/>
          <w:marBottom w:val="0"/>
          <w:divBdr>
            <w:top w:val="none" w:sz="0" w:space="0" w:color="auto"/>
            <w:left w:val="none" w:sz="0" w:space="0" w:color="auto"/>
            <w:bottom w:val="none" w:sz="0" w:space="0" w:color="auto"/>
            <w:right w:val="none" w:sz="0" w:space="0" w:color="auto"/>
          </w:divBdr>
        </w:div>
        <w:div w:id="177081115">
          <w:marLeft w:val="0"/>
          <w:marRight w:val="0"/>
          <w:marTop w:val="0"/>
          <w:marBottom w:val="0"/>
          <w:divBdr>
            <w:top w:val="none" w:sz="0" w:space="0" w:color="auto"/>
            <w:left w:val="none" w:sz="0" w:space="0" w:color="auto"/>
            <w:bottom w:val="none" w:sz="0" w:space="0" w:color="auto"/>
            <w:right w:val="none" w:sz="0" w:space="0" w:color="auto"/>
          </w:divBdr>
        </w:div>
        <w:div w:id="219706764">
          <w:marLeft w:val="0"/>
          <w:marRight w:val="0"/>
          <w:marTop w:val="0"/>
          <w:marBottom w:val="0"/>
          <w:divBdr>
            <w:top w:val="none" w:sz="0" w:space="0" w:color="auto"/>
            <w:left w:val="none" w:sz="0" w:space="0" w:color="auto"/>
            <w:bottom w:val="none" w:sz="0" w:space="0" w:color="auto"/>
            <w:right w:val="none" w:sz="0" w:space="0" w:color="auto"/>
          </w:divBdr>
        </w:div>
        <w:div w:id="643855957">
          <w:marLeft w:val="0"/>
          <w:marRight w:val="0"/>
          <w:marTop w:val="0"/>
          <w:marBottom w:val="0"/>
          <w:divBdr>
            <w:top w:val="none" w:sz="0" w:space="0" w:color="auto"/>
            <w:left w:val="none" w:sz="0" w:space="0" w:color="auto"/>
            <w:bottom w:val="none" w:sz="0" w:space="0" w:color="auto"/>
            <w:right w:val="none" w:sz="0" w:space="0" w:color="auto"/>
          </w:divBdr>
        </w:div>
        <w:div w:id="1300573783">
          <w:marLeft w:val="0"/>
          <w:marRight w:val="0"/>
          <w:marTop w:val="0"/>
          <w:marBottom w:val="0"/>
          <w:divBdr>
            <w:top w:val="none" w:sz="0" w:space="0" w:color="auto"/>
            <w:left w:val="none" w:sz="0" w:space="0" w:color="auto"/>
            <w:bottom w:val="none" w:sz="0" w:space="0" w:color="auto"/>
            <w:right w:val="none" w:sz="0" w:space="0" w:color="auto"/>
          </w:divBdr>
        </w:div>
        <w:div w:id="1504399006">
          <w:marLeft w:val="0"/>
          <w:marRight w:val="0"/>
          <w:marTop w:val="0"/>
          <w:marBottom w:val="0"/>
          <w:divBdr>
            <w:top w:val="none" w:sz="0" w:space="0" w:color="auto"/>
            <w:left w:val="none" w:sz="0" w:space="0" w:color="auto"/>
            <w:bottom w:val="none" w:sz="0" w:space="0" w:color="auto"/>
            <w:right w:val="none" w:sz="0" w:space="0" w:color="auto"/>
          </w:divBdr>
        </w:div>
        <w:div w:id="900290562">
          <w:marLeft w:val="0"/>
          <w:marRight w:val="0"/>
          <w:marTop w:val="0"/>
          <w:marBottom w:val="0"/>
          <w:divBdr>
            <w:top w:val="none" w:sz="0" w:space="0" w:color="auto"/>
            <w:left w:val="none" w:sz="0" w:space="0" w:color="auto"/>
            <w:bottom w:val="none" w:sz="0" w:space="0" w:color="auto"/>
            <w:right w:val="none" w:sz="0" w:space="0" w:color="auto"/>
          </w:divBdr>
        </w:div>
        <w:div w:id="1316836670">
          <w:marLeft w:val="0"/>
          <w:marRight w:val="0"/>
          <w:marTop w:val="0"/>
          <w:marBottom w:val="0"/>
          <w:divBdr>
            <w:top w:val="none" w:sz="0" w:space="0" w:color="auto"/>
            <w:left w:val="none" w:sz="0" w:space="0" w:color="auto"/>
            <w:bottom w:val="none" w:sz="0" w:space="0" w:color="auto"/>
            <w:right w:val="none" w:sz="0" w:space="0" w:color="auto"/>
          </w:divBdr>
        </w:div>
        <w:div w:id="1475826745">
          <w:marLeft w:val="0"/>
          <w:marRight w:val="0"/>
          <w:marTop w:val="0"/>
          <w:marBottom w:val="0"/>
          <w:divBdr>
            <w:top w:val="none" w:sz="0" w:space="0" w:color="auto"/>
            <w:left w:val="none" w:sz="0" w:space="0" w:color="auto"/>
            <w:bottom w:val="none" w:sz="0" w:space="0" w:color="auto"/>
            <w:right w:val="none" w:sz="0" w:space="0" w:color="auto"/>
          </w:divBdr>
        </w:div>
        <w:div w:id="808091406">
          <w:marLeft w:val="0"/>
          <w:marRight w:val="0"/>
          <w:marTop w:val="0"/>
          <w:marBottom w:val="0"/>
          <w:divBdr>
            <w:top w:val="none" w:sz="0" w:space="0" w:color="auto"/>
            <w:left w:val="none" w:sz="0" w:space="0" w:color="auto"/>
            <w:bottom w:val="none" w:sz="0" w:space="0" w:color="auto"/>
            <w:right w:val="none" w:sz="0" w:space="0" w:color="auto"/>
          </w:divBdr>
        </w:div>
        <w:div w:id="1958903429">
          <w:marLeft w:val="0"/>
          <w:marRight w:val="0"/>
          <w:marTop w:val="0"/>
          <w:marBottom w:val="0"/>
          <w:divBdr>
            <w:top w:val="none" w:sz="0" w:space="0" w:color="auto"/>
            <w:left w:val="none" w:sz="0" w:space="0" w:color="auto"/>
            <w:bottom w:val="none" w:sz="0" w:space="0" w:color="auto"/>
            <w:right w:val="none" w:sz="0" w:space="0" w:color="auto"/>
          </w:divBdr>
        </w:div>
        <w:div w:id="1808401731">
          <w:marLeft w:val="0"/>
          <w:marRight w:val="0"/>
          <w:marTop w:val="0"/>
          <w:marBottom w:val="0"/>
          <w:divBdr>
            <w:top w:val="none" w:sz="0" w:space="0" w:color="auto"/>
            <w:left w:val="none" w:sz="0" w:space="0" w:color="auto"/>
            <w:bottom w:val="none" w:sz="0" w:space="0" w:color="auto"/>
            <w:right w:val="none" w:sz="0" w:space="0" w:color="auto"/>
          </w:divBdr>
        </w:div>
        <w:div w:id="1426144805">
          <w:marLeft w:val="0"/>
          <w:marRight w:val="0"/>
          <w:marTop w:val="0"/>
          <w:marBottom w:val="0"/>
          <w:divBdr>
            <w:top w:val="none" w:sz="0" w:space="0" w:color="auto"/>
            <w:left w:val="none" w:sz="0" w:space="0" w:color="auto"/>
            <w:bottom w:val="none" w:sz="0" w:space="0" w:color="auto"/>
            <w:right w:val="none" w:sz="0" w:space="0" w:color="auto"/>
          </w:divBdr>
        </w:div>
        <w:div w:id="1034229244">
          <w:marLeft w:val="0"/>
          <w:marRight w:val="0"/>
          <w:marTop w:val="0"/>
          <w:marBottom w:val="0"/>
          <w:divBdr>
            <w:top w:val="none" w:sz="0" w:space="0" w:color="auto"/>
            <w:left w:val="none" w:sz="0" w:space="0" w:color="auto"/>
            <w:bottom w:val="none" w:sz="0" w:space="0" w:color="auto"/>
            <w:right w:val="none" w:sz="0" w:space="0" w:color="auto"/>
          </w:divBdr>
        </w:div>
        <w:div w:id="1779056383">
          <w:marLeft w:val="0"/>
          <w:marRight w:val="0"/>
          <w:marTop w:val="0"/>
          <w:marBottom w:val="0"/>
          <w:divBdr>
            <w:top w:val="none" w:sz="0" w:space="0" w:color="auto"/>
            <w:left w:val="none" w:sz="0" w:space="0" w:color="auto"/>
            <w:bottom w:val="none" w:sz="0" w:space="0" w:color="auto"/>
            <w:right w:val="none" w:sz="0" w:space="0" w:color="auto"/>
          </w:divBdr>
        </w:div>
        <w:div w:id="1688168876">
          <w:marLeft w:val="0"/>
          <w:marRight w:val="0"/>
          <w:marTop w:val="0"/>
          <w:marBottom w:val="0"/>
          <w:divBdr>
            <w:top w:val="none" w:sz="0" w:space="0" w:color="auto"/>
            <w:left w:val="none" w:sz="0" w:space="0" w:color="auto"/>
            <w:bottom w:val="none" w:sz="0" w:space="0" w:color="auto"/>
            <w:right w:val="none" w:sz="0" w:space="0" w:color="auto"/>
          </w:divBdr>
        </w:div>
        <w:div w:id="331031183">
          <w:marLeft w:val="0"/>
          <w:marRight w:val="0"/>
          <w:marTop w:val="0"/>
          <w:marBottom w:val="0"/>
          <w:divBdr>
            <w:top w:val="none" w:sz="0" w:space="0" w:color="auto"/>
            <w:left w:val="none" w:sz="0" w:space="0" w:color="auto"/>
            <w:bottom w:val="none" w:sz="0" w:space="0" w:color="auto"/>
            <w:right w:val="none" w:sz="0" w:space="0" w:color="auto"/>
          </w:divBdr>
        </w:div>
        <w:div w:id="1664162578">
          <w:marLeft w:val="0"/>
          <w:marRight w:val="0"/>
          <w:marTop w:val="0"/>
          <w:marBottom w:val="0"/>
          <w:divBdr>
            <w:top w:val="none" w:sz="0" w:space="0" w:color="auto"/>
            <w:left w:val="none" w:sz="0" w:space="0" w:color="auto"/>
            <w:bottom w:val="none" w:sz="0" w:space="0" w:color="auto"/>
            <w:right w:val="none" w:sz="0" w:space="0" w:color="auto"/>
          </w:divBdr>
        </w:div>
        <w:div w:id="205988296">
          <w:marLeft w:val="0"/>
          <w:marRight w:val="0"/>
          <w:marTop w:val="0"/>
          <w:marBottom w:val="0"/>
          <w:divBdr>
            <w:top w:val="none" w:sz="0" w:space="0" w:color="auto"/>
            <w:left w:val="none" w:sz="0" w:space="0" w:color="auto"/>
            <w:bottom w:val="none" w:sz="0" w:space="0" w:color="auto"/>
            <w:right w:val="none" w:sz="0" w:space="0" w:color="auto"/>
          </w:divBdr>
        </w:div>
        <w:div w:id="2142796905">
          <w:marLeft w:val="0"/>
          <w:marRight w:val="0"/>
          <w:marTop w:val="0"/>
          <w:marBottom w:val="0"/>
          <w:divBdr>
            <w:top w:val="none" w:sz="0" w:space="0" w:color="auto"/>
            <w:left w:val="none" w:sz="0" w:space="0" w:color="auto"/>
            <w:bottom w:val="none" w:sz="0" w:space="0" w:color="auto"/>
            <w:right w:val="none" w:sz="0" w:space="0" w:color="auto"/>
          </w:divBdr>
        </w:div>
        <w:div w:id="204373000">
          <w:marLeft w:val="0"/>
          <w:marRight w:val="0"/>
          <w:marTop w:val="0"/>
          <w:marBottom w:val="0"/>
          <w:divBdr>
            <w:top w:val="none" w:sz="0" w:space="0" w:color="auto"/>
            <w:left w:val="none" w:sz="0" w:space="0" w:color="auto"/>
            <w:bottom w:val="none" w:sz="0" w:space="0" w:color="auto"/>
            <w:right w:val="none" w:sz="0" w:space="0" w:color="auto"/>
          </w:divBdr>
        </w:div>
        <w:div w:id="1974866873">
          <w:marLeft w:val="0"/>
          <w:marRight w:val="0"/>
          <w:marTop w:val="0"/>
          <w:marBottom w:val="0"/>
          <w:divBdr>
            <w:top w:val="none" w:sz="0" w:space="0" w:color="auto"/>
            <w:left w:val="none" w:sz="0" w:space="0" w:color="auto"/>
            <w:bottom w:val="none" w:sz="0" w:space="0" w:color="auto"/>
            <w:right w:val="none" w:sz="0" w:space="0" w:color="auto"/>
          </w:divBdr>
        </w:div>
        <w:div w:id="1070232968">
          <w:marLeft w:val="0"/>
          <w:marRight w:val="0"/>
          <w:marTop w:val="0"/>
          <w:marBottom w:val="0"/>
          <w:divBdr>
            <w:top w:val="none" w:sz="0" w:space="0" w:color="auto"/>
            <w:left w:val="none" w:sz="0" w:space="0" w:color="auto"/>
            <w:bottom w:val="none" w:sz="0" w:space="0" w:color="auto"/>
            <w:right w:val="none" w:sz="0" w:space="0" w:color="auto"/>
          </w:divBdr>
        </w:div>
        <w:div w:id="488404189">
          <w:marLeft w:val="0"/>
          <w:marRight w:val="0"/>
          <w:marTop w:val="0"/>
          <w:marBottom w:val="0"/>
          <w:divBdr>
            <w:top w:val="none" w:sz="0" w:space="0" w:color="auto"/>
            <w:left w:val="none" w:sz="0" w:space="0" w:color="auto"/>
            <w:bottom w:val="none" w:sz="0" w:space="0" w:color="auto"/>
            <w:right w:val="none" w:sz="0" w:space="0" w:color="auto"/>
          </w:divBdr>
        </w:div>
        <w:div w:id="1964731978">
          <w:marLeft w:val="0"/>
          <w:marRight w:val="0"/>
          <w:marTop w:val="0"/>
          <w:marBottom w:val="0"/>
          <w:divBdr>
            <w:top w:val="none" w:sz="0" w:space="0" w:color="auto"/>
            <w:left w:val="none" w:sz="0" w:space="0" w:color="auto"/>
            <w:bottom w:val="none" w:sz="0" w:space="0" w:color="auto"/>
            <w:right w:val="none" w:sz="0" w:space="0" w:color="auto"/>
          </w:divBdr>
        </w:div>
        <w:div w:id="492986884">
          <w:marLeft w:val="0"/>
          <w:marRight w:val="0"/>
          <w:marTop w:val="0"/>
          <w:marBottom w:val="0"/>
          <w:divBdr>
            <w:top w:val="none" w:sz="0" w:space="0" w:color="auto"/>
            <w:left w:val="none" w:sz="0" w:space="0" w:color="auto"/>
            <w:bottom w:val="none" w:sz="0" w:space="0" w:color="auto"/>
            <w:right w:val="none" w:sz="0" w:space="0" w:color="auto"/>
          </w:divBdr>
        </w:div>
        <w:div w:id="1352680242">
          <w:marLeft w:val="0"/>
          <w:marRight w:val="0"/>
          <w:marTop w:val="0"/>
          <w:marBottom w:val="0"/>
          <w:divBdr>
            <w:top w:val="none" w:sz="0" w:space="0" w:color="auto"/>
            <w:left w:val="none" w:sz="0" w:space="0" w:color="auto"/>
            <w:bottom w:val="none" w:sz="0" w:space="0" w:color="auto"/>
            <w:right w:val="none" w:sz="0" w:space="0" w:color="auto"/>
          </w:divBdr>
        </w:div>
        <w:div w:id="1180239725">
          <w:marLeft w:val="0"/>
          <w:marRight w:val="0"/>
          <w:marTop w:val="0"/>
          <w:marBottom w:val="0"/>
          <w:divBdr>
            <w:top w:val="none" w:sz="0" w:space="0" w:color="auto"/>
            <w:left w:val="none" w:sz="0" w:space="0" w:color="auto"/>
            <w:bottom w:val="none" w:sz="0" w:space="0" w:color="auto"/>
            <w:right w:val="none" w:sz="0" w:space="0" w:color="auto"/>
          </w:divBdr>
          <w:divsChild>
            <w:div w:id="627858957">
              <w:marLeft w:val="0"/>
              <w:marRight w:val="0"/>
              <w:marTop w:val="0"/>
              <w:marBottom w:val="0"/>
              <w:divBdr>
                <w:top w:val="none" w:sz="0" w:space="0" w:color="auto"/>
                <w:left w:val="none" w:sz="0" w:space="0" w:color="auto"/>
                <w:bottom w:val="none" w:sz="0" w:space="0" w:color="auto"/>
                <w:right w:val="none" w:sz="0" w:space="0" w:color="auto"/>
              </w:divBdr>
            </w:div>
          </w:divsChild>
        </w:div>
        <w:div w:id="866021925">
          <w:marLeft w:val="0"/>
          <w:marRight w:val="0"/>
          <w:marTop w:val="0"/>
          <w:marBottom w:val="0"/>
          <w:divBdr>
            <w:top w:val="none" w:sz="0" w:space="0" w:color="auto"/>
            <w:left w:val="none" w:sz="0" w:space="0" w:color="auto"/>
            <w:bottom w:val="none" w:sz="0" w:space="0" w:color="auto"/>
            <w:right w:val="none" w:sz="0" w:space="0" w:color="auto"/>
          </w:divBdr>
        </w:div>
        <w:div w:id="486434328">
          <w:marLeft w:val="0"/>
          <w:marRight w:val="0"/>
          <w:marTop w:val="0"/>
          <w:marBottom w:val="0"/>
          <w:divBdr>
            <w:top w:val="none" w:sz="0" w:space="0" w:color="auto"/>
            <w:left w:val="none" w:sz="0" w:space="0" w:color="auto"/>
            <w:bottom w:val="none" w:sz="0" w:space="0" w:color="auto"/>
            <w:right w:val="none" w:sz="0" w:space="0" w:color="auto"/>
          </w:divBdr>
        </w:div>
        <w:div w:id="1433935246">
          <w:marLeft w:val="0"/>
          <w:marRight w:val="0"/>
          <w:marTop w:val="0"/>
          <w:marBottom w:val="0"/>
          <w:divBdr>
            <w:top w:val="none" w:sz="0" w:space="0" w:color="auto"/>
            <w:left w:val="none" w:sz="0" w:space="0" w:color="auto"/>
            <w:bottom w:val="none" w:sz="0" w:space="0" w:color="auto"/>
            <w:right w:val="none" w:sz="0" w:space="0" w:color="auto"/>
          </w:divBdr>
        </w:div>
        <w:div w:id="1540555716">
          <w:marLeft w:val="0"/>
          <w:marRight w:val="0"/>
          <w:marTop w:val="0"/>
          <w:marBottom w:val="0"/>
          <w:divBdr>
            <w:top w:val="none" w:sz="0" w:space="0" w:color="auto"/>
            <w:left w:val="none" w:sz="0" w:space="0" w:color="auto"/>
            <w:bottom w:val="none" w:sz="0" w:space="0" w:color="auto"/>
            <w:right w:val="none" w:sz="0" w:space="0" w:color="auto"/>
          </w:divBdr>
        </w:div>
        <w:div w:id="1881166806">
          <w:marLeft w:val="0"/>
          <w:marRight w:val="0"/>
          <w:marTop w:val="0"/>
          <w:marBottom w:val="0"/>
          <w:divBdr>
            <w:top w:val="none" w:sz="0" w:space="0" w:color="auto"/>
            <w:left w:val="none" w:sz="0" w:space="0" w:color="auto"/>
            <w:bottom w:val="none" w:sz="0" w:space="0" w:color="auto"/>
            <w:right w:val="none" w:sz="0" w:space="0" w:color="auto"/>
          </w:divBdr>
        </w:div>
        <w:div w:id="1566993480">
          <w:marLeft w:val="0"/>
          <w:marRight w:val="0"/>
          <w:marTop w:val="0"/>
          <w:marBottom w:val="0"/>
          <w:divBdr>
            <w:top w:val="none" w:sz="0" w:space="0" w:color="auto"/>
            <w:left w:val="none" w:sz="0" w:space="0" w:color="auto"/>
            <w:bottom w:val="none" w:sz="0" w:space="0" w:color="auto"/>
            <w:right w:val="none" w:sz="0" w:space="0" w:color="auto"/>
          </w:divBdr>
        </w:div>
        <w:div w:id="588007901">
          <w:marLeft w:val="0"/>
          <w:marRight w:val="0"/>
          <w:marTop w:val="0"/>
          <w:marBottom w:val="0"/>
          <w:divBdr>
            <w:top w:val="none" w:sz="0" w:space="0" w:color="auto"/>
            <w:left w:val="none" w:sz="0" w:space="0" w:color="auto"/>
            <w:bottom w:val="none" w:sz="0" w:space="0" w:color="auto"/>
            <w:right w:val="none" w:sz="0" w:space="0" w:color="auto"/>
          </w:divBdr>
        </w:div>
        <w:div w:id="1022829185">
          <w:marLeft w:val="0"/>
          <w:marRight w:val="0"/>
          <w:marTop w:val="0"/>
          <w:marBottom w:val="0"/>
          <w:divBdr>
            <w:top w:val="none" w:sz="0" w:space="0" w:color="auto"/>
            <w:left w:val="none" w:sz="0" w:space="0" w:color="auto"/>
            <w:bottom w:val="none" w:sz="0" w:space="0" w:color="auto"/>
            <w:right w:val="none" w:sz="0" w:space="0" w:color="auto"/>
          </w:divBdr>
        </w:div>
        <w:div w:id="279338571">
          <w:marLeft w:val="0"/>
          <w:marRight w:val="0"/>
          <w:marTop w:val="0"/>
          <w:marBottom w:val="0"/>
          <w:divBdr>
            <w:top w:val="none" w:sz="0" w:space="0" w:color="auto"/>
            <w:left w:val="none" w:sz="0" w:space="0" w:color="auto"/>
            <w:bottom w:val="none" w:sz="0" w:space="0" w:color="auto"/>
            <w:right w:val="none" w:sz="0" w:space="0" w:color="auto"/>
          </w:divBdr>
        </w:div>
        <w:div w:id="357974982">
          <w:marLeft w:val="0"/>
          <w:marRight w:val="0"/>
          <w:marTop w:val="0"/>
          <w:marBottom w:val="0"/>
          <w:divBdr>
            <w:top w:val="none" w:sz="0" w:space="0" w:color="auto"/>
            <w:left w:val="none" w:sz="0" w:space="0" w:color="auto"/>
            <w:bottom w:val="none" w:sz="0" w:space="0" w:color="auto"/>
            <w:right w:val="none" w:sz="0" w:space="0" w:color="auto"/>
          </w:divBdr>
        </w:div>
        <w:div w:id="294606505">
          <w:marLeft w:val="0"/>
          <w:marRight w:val="0"/>
          <w:marTop w:val="0"/>
          <w:marBottom w:val="0"/>
          <w:divBdr>
            <w:top w:val="none" w:sz="0" w:space="0" w:color="auto"/>
            <w:left w:val="none" w:sz="0" w:space="0" w:color="auto"/>
            <w:bottom w:val="none" w:sz="0" w:space="0" w:color="auto"/>
            <w:right w:val="none" w:sz="0" w:space="0" w:color="auto"/>
          </w:divBdr>
        </w:div>
        <w:div w:id="863785943">
          <w:marLeft w:val="0"/>
          <w:marRight w:val="0"/>
          <w:marTop w:val="0"/>
          <w:marBottom w:val="0"/>
          <w:divBdr>
            <w:top w:val="none" w:sz="0" w:space="0" w:color="auto"/>
            <w:left w:val="none" w:sz="0" w:space="0" w:color="auto"/>
            <w:bottom w:val="none" w:sz="0" w:space="0" w:color="auto"/>
            <w:right w:val="none" w:sz="0" w:space="0" w:color="auto"/>
          </w:divBdr>
        </w:div>
        <w:div w:id="31423410">
          <w:marLeft w:val="0"/>
          <w:marRight w:val="0"/>
          <w:marTop w:val="0"/>
          <w:marBottom w:val="0"/>
          <w:divBdr>
            <w:top w:val="none" w:sz="0" w:space="0" w:color="auto"/>
            <w:left w:val="none" w:sz="0" w:space="0" w:color="auto"/>
            <w:bottom w:val="none" w:sz="0" w:space="0" w:color="auto"/>
            <w:right w:val="none" w:sz="0" w:space="0" w:color="auto"/>
          </w:divBdr>
        </w:div>
        <w:div w:id="190996224">
          <w:marLeft w:val="0"/>
          <w:marRight w:val="0"/>
          <w:marTop w:val="0"/>
          <w:marBottom w:val="0"/>
          <w:divBdr>
            <w:top w:val="none" w:sz="0" w:space="0" w:color="auto"/>
            <w:left w:val="none" w:sz="0" w:space="0" w:color="auto"/>
            <w:bottom w:val="none" w:sz="0" w:space="0" w:color="auto"/>
            <w:right w:val="none" w:sz="0" w:space="0" w:color="auto"/>
          </w:divBdr>
        </w:div>
        <w:div w:id="1943612456">
          <w:marLeft w:val="0"/>
          <w:marRight w:val="0"/>
          <w:marTop w:val="0"/>
          <w:marBottom w:val="0"/>
          <w:divBdr>
            <w:top w:val="none" w:sz="0" w:space="0" w:color="auto"/>
            <w:left w:val="none" w:sz="0" w:space="0" w:color="auto"/>
            <w:bottom w:val="none" w:sz="0" w:space="0" w:color="auto"/>
            <w:right w:val="none" w:sz="0" w:space="0" w:color="auto"/>
          </w:divBdr>
        </w:div>
        <w:div w:id="2145542337">
          <w:marLeft w:val="0"/>
          <w:marRight w:val="0"/>
          <w:marTop w:val="0"/>
          <w:marBottom w:val="0"/>
          <w:divBdr>
            <w:top w:val="none" w:sz="0" w:space="0" w:color="auto"/>
            <w:left w:val="none" w:sz="0" w:space="0" w:color="auto"/>
            <w:bottom w:val="none" w:sz="0" w:space="0" w:color="auto"/>
            <w:right w:val="none" w:sz="0" w:space="0" w:color="auto"/>
          </w:divBdr>
        </w:div>
        <w:div w:id="1686008948">
          <w:marLeft w:val="0"/>
          <w:marRight w:val="0"/>
          <w:marTop w:val="0"/>
          <w:marBottom w:val="0"/>
          <w:divBdr>
            <w:top w:val="none" w:sz="0" w:space="0" w:color="auto"/>
            <w:left w:val="none" w:sz="0" w:space="0" w:color="auto"/>
            <w:bottom w:val="none" w:sz="0" w:space="0" w:color="auto"/>
            <w:right w:val="none" w:sz="0" w:space="0" w:color="auto"/>
          </w:divBdr>
        </w:div>
        <w:div w:id="936913616">
          <w:marLeft w:val="0"/>
          <w:marRight w:val="0"/>
          <w:marTop w:val="0"/>
          <w:marBottom w:val="0"/>
          <w:divBdr>
            <w:top w:val="none" w:sz="0" w:space="0" w:color="auto"/>
            <w:left w:val="none" w:sz="0" w:space="0" w:color="auto"/>
            <w:bottom w:val="none" w:sz="0" w:space="0" w:color="auto"/>
            <w:right w:val="none" w:sz="0" w:space="0" w:color="auto"/>
          </w:divBdr>
        </w:div>
        <w:div w:id="2134277443">
          <w:marLeft w:val="0"/>
          <w:marRight w:val="0"/>
          <w:marTop w:val="0"/>
          <w:marBottom w:val="0"/>
          <w:divBdr>
            <w:top w:val="none" w:sz="0" w:space="0" w:color="auto"/>
            <w:left w:val="none" w:sz="0" w:space="0" w:color="auto"/>
            <w:bottom w:val="none" w:sz="0" w:space="0" w:color="auto"/>
            <w:right w:val="none" w:sz="0" w:space="0" w:color="auto"/>
          </w:divBdr>
        </w:div>
        <w:div w:id="836963395">
          <w:marLeft w:val="0"/>
          <w:marRight w:val="0"/>
          <w:marTop w:val="0"/>
          <w:marBottom w:val="0"/>
          <w:divBdr>
            <w:top w:val="none" w:sz="0" w:space="0" w:color="auto"/>
            <w:left w:val="none" w:sz="0" w:space="0" w:color="auto"/>
            <w:bottom w:val="none" w:sz="0" w:space="0" w:color="auto"/>
            <w:right w:val="none" w:sz="0" w:space="0" w:color="auto"/>
          </w:divBdr>
        </w:div>
        <w:div w:id="65423789">
          <w:marLeft w:val="0"/>
          <w:marRight w:val="0"/>
          <w:marTop w:val="0"/>
          <w:marBottom w:val="0"/>
          <w:divBdr>
            <w:top w:val="none" w:sz="0" w:space="0" w:color="auto"/>
            <w:left w:val="none" w:sz="0" w:space="0" w:color="auto"/>
            <w:bottom w:val="none" w:sz="0" w:space="0" w:color="auto"/>
            <w:right w:val="none" w:sz="0" w:space="0" w:color="auto"/>
          </w:divBdr>
        </w:div>
        <w:div w:id="348920529">
          <w:marLeft w:val="0"/>
          <w:marRight w:val="0"/>
          <w:marTop w:val="0"/>
          <w:marBottom w:val="0"/>
          <w:divBdr>
            <w:top w:val="none" w:sz="0" w:space="0" w:color="auto"/>
            <w:left w:val="none" w:sz="0" w:space="0" w:color="auto"/>
            <w:bottom w:val="none" w:sz="0" w:space="0" w:color="auto"/>
            <w:right w:val="none" w:sz="0" w:space="0" w:color="auto"/>
          </w:divBdr>
        </w:div>
        <w:div w:id="1368948053">
          <w:marLeft w:val="0"/>
          <w:marRight w:val="0"/>
          <w:marTop w:val="0"/>
          <w:marBottom w:val="0"/>
          <w:divBdr>
            <w:top w:val="none" w:sz="0" w:space="0" w:color="auto"/>
            <w:left w:val="none" w:sz="0" w:space="0" w:color="auto"/>
            <w:bottom w:val="none" w:sz="0" w:space="0" w:color="auto"/>
            <w:right w:val="none" w:sz="0" w:space="0" w:color="auto"/>
          </w:divBdr>
        </w:div>
        <w:div w:id="1363088252">
          <w:marLeft w:val="0"/>
          <w:marRight w:val="0"/>
          <w:marTop w:val="0"/>
          <w:marBottom w:val="0"/>
          <w:divBdr>
            <w:top w:val="none" w:sz="0" w:space="0" w:color="auto"/>
            <w:left w:val="none" w:sz="0" w:space="0" w:color="auto"/>
            <w:bottom w:val="none" w:sz="0" w:space="0" w:color="auto"/>
            <w:right w:val="none" w:sz="0" w:space="0" w:color="auto"/>
          </w:divBdr>
        </w:div>
        <w:div w:id="2091613778">
          <w:marLeft w:val="0"/>
          <w:marRight w:val="0"/>
          <w:marTop w:val="0"/>
          <w:marBottom w:val="0"/>
          <w:divBdr>
            <w:top w:val="none" w:sz="0" w:space="0" w:color="auto"/>
            <w:left w:val="none" w:sz="0" w:space="0" w:color="auto"/>
            <w:bottom w:val="none" w:sz="0" w:space="0" w:color="auto"/>
            <w:right w:val="none" w:sz="0" w:space="0" w:color="auto"/>
          </w:divBdr>
        </w:div>
        <w:div w:id="938174267">
          <w:marLeft w:val="0"/>
          <w:marRight w:val="0"/>
          <w:marTop w:val="0"/>
          <w:marBottom w:val="0"/>
          <w:divBdr>
            <w:top w:val="none" w:sz="0" w:space="0" w:color="auto"/>
            <w:left w:val="none" w:sz="0" w:space="0" w:color="auto"/>
            <w:bottom w:val="none" w:sz="0" w:space="0" w:color="auto"/>
            <w:right w:val="none" w:sz="0" w:space="0" w:color="auto"/>
          </w:divBdr>
        </w:div>
        <w:div w:id="1934970385">
          <w:marLeft w:val="0"/>
          <w:marRight w:val="0"/>
          <w:marTop w:val="0"/>
          <w:marBottom w:val="0"/>
          <w:divBdr>
            <w:top w:val="none" w:sz="0" w:space="0" w:color="auto"/>
            <w:left w:val="none" w:sz="0" w:space="0" w:color="auto"/>
            <w:bottom w:val="none" w:sz="0" w:space="0" w:color="auto"/>
            <w:right w:val="none" w:sz="0" w:space="0" w:color="auto"/>
          </w:divBdr>
        </w:div>
        <w:div w:id="2020692423">
          <w:marLeft w:val="0"/>
          <w:marRight w:val="0"/>
          <w:marTop w:val="0"/>
          <w:marBottom w:val="0"/>
          <w:divBdr>
            <w:top w:val="none" w:sz="0" w:space="0" w:color="auto"/>
            <w:left w:val="none" w:sz="0" w:space="0" w:color="auto"/>
            <w:bottom w:val="none" w:sz="0" w:space="0" w:color="auto"/>
            <w:right w:val="none" w:sz="0" w:space="0" w:color="auto"/>
          </w:divBdr>
        </w:div>
        <w:div w:id="938878587">
          <w:marLeft w:val="0"/>
          <w:marRight w:val="0"/>
          <w:marTop w:val="0"/>
          <w:marBottom w:val="0"/>
          <w:divBdr>
            <w:top w:val="none" w:sz="0" w:space="0" w:color="auto"/>
            <w:left w:val="none" w:sz="0" w:space="0" w:color="auto"/>
            <w:bottom w:val="none" w:sz="0" w:space="0" w:color="auto"/>
            <w:right w:val="none" w:sz="0" w:space="0" w:color="auto"/>
          </w:divBdr>
        </w:div>
        <w:div w:id="1530993707">
          <w:marLeft w:val="0"/>
          <w:marRight w:val="0"/>
          <w:marTop w:val="0"/>
          <w:marBottom w:val="0"/>
          <w:divBdr>
            <w:top w:val="none" w:sz="0" w:space="0" w:color="auto"/>
            <w:left w:val="none" w:sz="0" w:space="0" w:color="auto"/>
            <w:bottom w:val="none" w:sz="0" w:space="0" w:color="auto"/>
            <w:right w:val="none" w:sz="0" w:space="0" w:color="auto"/>
          </w:divBdr>
        </w:div>
        <w:div w:id="551113063">
          <w:marLeft w:val="0"/>
          <w:marRight w:val="0"/>
          <w:marTop w:val="0"/>
          <w:marBottom w:val="0"/>
          <w:divBdr>
            <w:top w:val="none" w:sz="0" w:space="0" w:color="auto"/>
            <w:left w:val="none" w:sz="0" w:space="0" w:color="auto"/>
            <w:bottom w:val="none" w:sz="0" w:space="0" w:color="auto"/>
            <w:right w:val="none" w:sz="0" w:space="0" w:color="auto"/>
          </w:divBdr>
        </w:div>
        <w:div w:id="1791976490">
          <w:marLeft w:val="0"/>
          <w:marRight w:val="0"/>
          <w:marTop w:val="0"/>
          <w:marBottom w:val="0"/>
          <w:divBdr>
            <w:top w:val="none" w:sz="0" w:space="0" w:color="auto"/>
            <w:left w:val="none" w:sz="0" w:space="0" w:color="auto"/>
            <w:bottom w:val="none" w:sz="0" w:space="0" w:color="auto"/>
            <w:right w:val="none" w:sz="0" w:space="0" w:color="auto"/>
          </w:divBdr>
        </w:div>
        <w:div w:id="1202281878">
          <w:marLeft w:val="0"/>
          <w:marRight w:val="0"/>
          <w:marTop w:val="0"/>
          <w:marBottom w:val="0"/>
          <w:divBdr>
            <w:top w:val="none" w:sz="0" w:space="0" w:color="auto"/>
            <w:left w:val="none" w:sz="0" w:space="0" w:color="auto"/>
            <w:bottom w:val="none" w:sz="0" w:space="0" w:color="auto"/>
            <w:right w:val="none" w:sz="0" w:space="0" w:color="auto"/>
          </w:divBdr>
        </w:div>
        <w:div w:id="1608610634">
          <w:marLeft w:val="0"/>
          <w:marRight w:val="0"/>
          <w:marTop w:val="0"/>
          <w:marBottom w:val="0"/>
          <w:divBdr>
            <w:top w:val="none" w:sz="0" w:space="0" w:color="auto"/>
            <w:left w:val="none" w:sz="0" w:space="0" w:color="auto"/>
            <w:bottom w:val="none" w:sz="0" w:space="0" w:color="auto"/>
            <w:right w:val="none" w:sz="0" w:space="0" w:color="auto"/>
          </w:divBdr>
        </w:div>
        <w:div w:id="560335123">
          <w:marLeft w:val="0"/>
          <w:marRight w:val="0"/>
          <w:marTop w:val="0"/>
          <w:marBottom w:val="0"/>
          <w:divBdr>
            <w:top w:val="none" w:sz="0" w:space="0" w:color="auto"/>
            <w:left w:val="none" w:sz="0" w:space="0" w:color="auto"/>
            <w:bottom w:val="none" w:sz="0" w:space="0" w:color="auto"/>
            <w:right w:val="none" w:sz="0" w:space="0" w:color="auto"/>
          </w:divBdr>
        </w:div>
        <w:div w:id="622420735">
          <w:marLeft w:val="0"/>
          <w:marRight w:val="0"/>
          <w:marTop w:val="0"/>
          <w:marBottom w:val="0"/>
          <w:divBdr>
            <w:top w:val="none" w:sz="0" w:space="0" w:color="auto"/>
            <w:left w:val="none" w:sz="0" w:space="0" w:color="auto"/>
            <w:bottom w:val="none" w:sz="0" w:space="0" w:color="auto"/>
            <w:right w:val="none" w:sz="0" w:space="0" w:color="auto"/>
          </w:divBdr>
        </w:div>
        <w:div w:id="1741319991">
          <w:marLeft w:val="0"/>
          <w:marRight w:val="0"/>
          <w:marTop w:val="0"/>
          <w:marBottom w:val="0"/>
          <w:divBdr>
            <w:top w:val="none" w:sz="0" w:space="0" w:color="auto"/>
            <w:left w:val="none" w:sz="0" w:space="0" w:color="auto"/>
            <w:bottom w:val="none" w:sz="0" w:space="0" w:color="auto"/>
            <w:right w:val="none" w:sz="0" w:space="0" w:color="auto"/>
          </w:divBdr>
        </w:div>
        <w:div w:id="1009867862">
          <w:marLeft w:val="0"/>
          <w:marRight w:val="0"/>
          <w:marTop w:val="0"/>
          <w:marBottom w:val="0"/>
          <w:divBdr>
            <w:top w:val="none" w:sz="0" w:space="0" w:color="auto"/>
            <w:left w:val="none" w:sz="0" w:space="0" w:color="auto"/>
            <w:bottom w:val="none" w:sz="0" w:space="0" w:color="auto"/>
            <w:right w:val="none" w:sz="0" w:space="0" w:color="auto"/>
          </w:divBdr>
        </w:div>
        <w:div w:id="55864616">
          <w:marLeft w:val="0"/>
          <w:marRight w:val="0"/>
          <w:marTop w:val="0"/>
          <w:marBottom w:val="0"/>
          <w:divBdr>
            <w:top w:val="none" w:sz="0" w:space="0" w:color="auto"/>
            <w:left w:val="none" w:sz="0" w:space="0" w:color="auto"/>
            <w:bottom w:val="none" w:sz="0" w:space="0" w:color="auto"/>
            <w:right w:val="none" w:sz="0" w:space="0" w:color="auto"/>
          </w:divBdr>
        </w:div>
        <w:div w:id="1047532098">
          <w:marLeft w:val="0"/>
          <w:marRight w:val="0"/>
          <w:marTop w:val="0"/>
          <w:marBottom w:val="0"/>
          <w:divBdr>
            <w:top w:val="none" w:sz="0" w:space="0" w:color="auto"/>
            <w:left w:val="none" w:sz="0" w:space="0" w:color="auto"/>
            <w:bottom w:val="none" w:sz="0" w:space="0" w:color="auto"/>
            <w:right w:val="none" w:sz="0" w:space="0" w:color="auto"/>
          </w:divBdr>
        </w:div>
        <w:div w:id="32534914">
          <w:marLeft w:val="0"/>
          <w:marRight w:val="0"/>
          <w:marTop w:val="0"/>
          <w:marBottom w:val="0"/>
          <w:divBdr>
            <w:top w:val="none" w:sz="0" w:space="0" w:color="auto"/>
            <w:left w:val="none" w:sz="0" w:space="0" w:color="auto"/>
            <w:bottom w:val="none" w:sz="0" w:space="0" w:color="auto"/>
            <w:right w:val="none" w:sz="0" w:space="0" w:color="auto"/>
          </w:divBdr>
        </w:div>
        <w:div w:id="1016419564">
          <w:marLeft w:val="0"/>
          <w:marRight w:val="0"/>
          <w:marTop w:val="0"/>
          <w:marBottom w:val="0"/>
          <w:divBdr>
            <w:top w:val="none" w:sz="0" w:space="0" w:color="auto"/>
            <w:left w:val="none" w:sz="0" w:space="0" w:color="auto"/>
            <w:bottom w:val="none" w:sz="0" w:space="0" w:color="auto"/>
            <w:right w:val="none" w:sz="0" w:space="0" w:color="auto"/>
          </w:divBdr>
        </w:div>
        <w:div w:id="1289047923">
          <w:marLeft w:val="0"/>
          <w:marRight w:val="0"/>
          <w:marTop w:val="0"/>
          <w:marBottom w:val="0"/>
          <w:divBdr>
            <w:top w:val="none" w:sz="0" w:space="0" w:color="auto"/>
            <w:left w:val="none" w:sz="0" w:space="0" w:color="auto"/>
            <w:bottom w:val="none" w:sz="0" w:space="0" w:color="auto"/>
            <w:right w:val="none" w:sz="0" w:space="0" w:color="auto"/>
          </w:divBdr>
        </w:div>
        <w:div w:id="1010915458">
          <w:marLeft w:val="0"/>
          <w:marRight w:val="0"/>
          <w:marTop w:val="0"/>
          <w:marBottom w:val="0"/>
          <w:divBdr>
            <w:top w:val="none" w:sz="0" w:space="0" w:color="auto"/>
            <w:left w:val="none" w:sz="0" w:space="0" w:color="auto"/>
            <w:bottom w:val="none" w:sz="0" w:space="0" w:color="auto"/>
            <w:right w:val="none" w:sz="0" w:space="0" w:color="auto"/>
          </w:divBdr>
        </w:div>
        <w:div w:id="209808472">
          <w:marLeft w:val="0"/>
          <w:marRight w:val="0"/>
          <w:marTop w:val="0"/>
          <w:marBottom w:val="0"/>
          <w:divBdr>
            <w:top w:val="none" w:sz="0" w:space="0" w:color="auto"/>
            <w:left w:val="none" w:sz="0" w:space="0" w:color="auto"/>
            <w:bottom w:val="none" w:sz="0" w:space="0" w:color="auto"/>
            <w:right w:val="none" w:sz="0" w:space="0" w:color="auto"/>
          </w:divBdr>
        </w:div>
        <w:div w:id="1625386509">
          <w:marLeft w:val="0"/>
          <w:marRight w:val="0"/>
          <w:marTop w:val="0"/>
          <w:marBottom w:val="0"/>
          <w:divBdr>
            <w:top w:val="none" w:sz="0" w:space="0" w:color="auto"/>
            <w:left w:val="none" w:sz="0" w:space="0" w:color="auto"/>
            <w:bottom w:val="none" w:sz="0" w:space="0" w:color="auto"/>
            <w:right w:val="none" w:sz="0" w:space="0" w:color="auto"/>
          </w:divBdr>
        </w:div>
        <w:div w:id="2121950186">
          <w:marLeft w:val="0"/>
          <w:marRight w:val="0"/>
          <w:marTop w:val="0"/>
          <w:marBottom w:val="0"/>
          <w:divBdr>
            <w:top w:val="none" w:sz="0" w:space="0" w:color="auto"/>
            <w:left w:val="none" w:sz="0" w:space="0" w:color="auto"/>
            <w:bottom w:val="none" w:sz="0" w:space="0" w:color="auto"/>
            <w:right w:val="none" w:sz="0" w:space="0" w:color="auto"/>
          </w:divBdr>
        </w:div>
        <w:div w:id="461775762">
          <w:marLeft w:val="0"/>
          <w:marRight w:val="0"/>
          <w:marTop w:val="0"/>
          <w:marBottom w:val="0"/>
          <w:divBdr>
            <w:top w:val="none" w:sz="0" w:space="0" w:color="auto"/>
            <w:left w:val="none" w:sz="0" w:space="0" w:color="auto"/>
            <w:bottom w:val="none" w:sz="0" w:space="0" w:color="auto"/>
            <w:right w:val="none" w:sz="0" w:space="0" w:color="auto"/>
          </w:divBdr>
        </w:div>
        <w:div w:id="471288106">
          <w:marLeft w:val="0"/>
          <w:marRight w:val="0"/>
          <w:marTop w:val="0"/>
          <w:marBottom w:val="0"/>
          <w:divBdr>
            <w:top w:val="none" w:sz="0" w:space="0" w:color="auto"/>
            <w:left w:val="none" w:sz="0" w:space="0" w:color="auto"/>
            <w:bottom w:val="none" w:sz="0" w:space="0" w:color="auto"/>
            <w:right w:val="none" w:sz="0" w:space="0" w:color="auto"/>
          </w:divBdr>
        </w:div>
        <w:div w:id="1147894946">
          <w:marLeft w:val="0"/>
          <w:marRight w:val="0"/>
          <w:marTop w:val="0"/>
          <w:marBottom w:val="0"/>
          <w:divBdr>
            <w:top w:val="none" w:sz="0" w:space="0" w:color="auto"/>
            <w:left w:val="none" w:sz="0" w:space="0" w:color="auto"/>
            <w:bottom w:val="none" w:sz="0" w:space="0" w:color="auto"/>
            <w:right w:val="none" w:sz="0" w:space="0" w:color="auto"/>
          </w:divBdr>
        </w:div>
        <w:div w:id="1849364863">
          <w:marLeft w:val="0"/>
          <w:marRight w:val="0"/>
          <w:marTop w:val="0"/>
          <w:marBottom w:val="0"/>
          <w:divBdr>
            <w:top w:val="none" w:sz="0" w:space="0" w:color="auto"/>
            <w:left w:val="none" w:sz="0" w:space="0" w:color="auto"/>
            <w:bottom w:val="none" w:sz="0" w:space="0" w:color="auto"/>
            <w:right w:val="none" w:sz="0" w:space="0" w:color="auto"/>
          </w:divBdr>
        </w:div>
        <w:div w:id="884828574">
          <w:marLeft w:val="0"/>
          <w:marRight w:val="0"/>
          <w:marTop w:val="0"/>
          <w:marBottom w:val="0"/>
          <w:divBdr>
            <w:top w:val="none" w:sz="0" w:space="0" w:color="auto"/>
            <w:left w:val="none" w:sz="0" w:space="0" w:color="auto"/>
            <w:bottom w:val="none" w:sz="0" w:space="0" w:color="auto"/>
            <w:right w:val="none" w:sz="0" w:space="0" w:color="auto"/>
          </w:divBdr>
        </w:div>
        <w:div w:id="78988755">
          <w:marLeft w:val="0"/>
          <w:marRight w:val="0"/>
          <w:marTop w:val="0"/>
          <w:marBottom w:val="0"/>
          <w:divBdr>
            <w:top w:val="none" w:sz="0" w:space="0" w:color="auto"/>
            <w:left w:val="none" w:sz="0" w:space="0" w:color="auto"/>
            <w:bottom w:val="none" w:sz="0" w:space="0" w:color="auto"/>
            <w:right w:val="none" w:sz="0" w:space="0" w:color="auto"/>
          </w:divBdr>
        </w:div>
        <w:div w:id="1092975705">
          <w:marLeft w:val="0"/>
          <w:marRight w:val="0"/>
          <w:marTop w:val="0"/>
          <w:marBottom w:val="0"/>
          <w:divBdr>
            <w:top w:val="none" w:sz="0" w:space="0" w:color="auto"/>
            <w:left w:val="none" w:sz="0" w:space="0" w:color="auto"/>
            <w:bottom w:val="none" w:sz="0" w:space="0" w:color="auto"/>
            <w:right w:val="none" w:sz="0" w:space="0" w:color="auto"/>
          </w:divBdr>
        </w:div>
        <w:div w:id="394165328">
          <w:marLeft w:val="0"/>
          <w:marRight w:val="0"/>
          <w:marTop w:val="0"/>
          <w:marBottom w:val="0"/>
          <w:divBdr>
            <w:top w:val="none" w:sz="0" w:space="0" w:color="auto"/>
            <w:left w:val="none" w:sz="0" w:space="0" w:color="auto"/>
            <w:bottom w:val="none" w:sz="0" w:space="0" w:color="auto"/>
            <w:right w:val="none" w:sz="0" w:space="0" w:color="auto"/>
          </w:divBdr>
        </w:div>
        <w:div w:id="932393520">
          <w:marLeft w:val="0"/>
          <w:marRight w:val="0"/>
          <w:marTop w:val="0"/>
          <w:marBottom w:val="0"/>
          <w:divBdr>
            <w:top w:val="none" w:sz="0" w:space="0" w:color="auto"/>
            <w:left w:val="none" w:sz="0" w:space="0" w:color="auto"/>
            <w:bottom w:val="none" w:sz="0" w:space="0" w:color="auto"/>
            <w:right w:val="none" w:sz="0" w:space="0" w:color="auto"/>
          </w:divBdr>
        </w:div>
        <w:div w:id="1605068465">
          <w:marLeft w:val="0"/>
          <w:marRight w:val="0"/>
          <w:marTop w:val="0"/>
          <w:marBottom w:val="0"/>
          <w:divBdr>
            <w:top w:val="none" w:sz="0" w:space="0" w:color="auto"/>
            <w:left w:val="none" w:sz="0" w:space="0" w:color="auto"/>
            <w:bottom w:val="none" w:sz="0" w:space="0" w:color="auto"/>
            <w:right w:val="none" w:sz="0" w:space="0" w:color="auto"/>
          </w:divBdr>
        </w:div>
        <w:div w:id="1231623033">
          <w:marLeft w:val="0"/>
          <w:marRight w:val="0"/>
          <w:marTop w:val="0"/>
          <w:marBottom w:val="0"/>
          <w:divBdr>
            <w:top w:val="none" w:sz="0" w:space="0" w:color="auto"/>
            <w:left w:val="none" w:sz="0" w:space="0" w:color="auto"/>
            <w:bottom w:val="none" w:sz="0" w:space="0" w:color="auto"/>
            <w:right w:val="none" w:sz="0" w:space="0" w:color="auto"/>
          </w:divBdr>
        </w:div>
        <w:div w:id="209075562">
          <w:marLeft w:val="0"/>
          <w:marRight w:val="0"/>
          <w:marTop w:val="0"/>
          <w:marBottom w:val="0"/>
          <w:divBdr>
            <w:top w:val="none" w:sz="0" w:space="0" w:color="auto"/>
            <w:left w:val="none" w:sz="0" w:space="0" w:color="auto"/>
            <w:bottom w:val="none" w:sz="0" w:space="0" w:color="auto"/>
            <w:right w:val="none" w:sz="0" w:space="0" w:color="auto"/>
          </w:divBdr>
        </w:div>
        <w:div w:id="634337521">
          <w:marLeft w:val="0"/>
          <w:marRight w:val="0"/>
          <w:marTop w:val="0"/>
          <w:marBottom w:val="0"/>
          <w:divBdr>
            <w:top w:val="none" w:sz="0" w:space="0" w:color="auto"/>
            <w:left w:val="none" w:sz="0" w:space="0" w:color="auto"/>
            <w:bottom w:val="none" w:sz="0" w:space="0" w:color="auto"/>
            <w:right w:val="none" w:sz="0" w:space="0" w:color="auto"/>
          </w:divBdr>
        </w:div>
        <w:div w:id="338506992">
          <w:marLeft w:val="0"/>
          <w:marRight w:val="0"/>
          <w:marTop w:val="0"/>
          <w:marBottom w:val="0"/>
          <w:divBdr>
            <w:top w:val="none" w:sz="0" w:space="0" w:color="auto"/>
            <w:left w:val="none" w:sz="0" w:space="0" w:color="auto"/>
            <w:bottom w:val="none" w:sz="0" w:space="0" w:color="auto"/>
            <w:right w:val="none" w:sz="0" w:space="0" w:color="auto"/>
          </w:divBdr>
        </w:div>
        <w:div w:id="1914855066">
          <w:marLeft w:val="0"/>
          <w:marRight w:val="0"/>
          <w:marTop w:val="0"/>
          <w:marBottom w:val="0"/>
          <w:divBdr>
            <w:top w:val="none" w:sz="0" w:space="0" w:color="auto"/>
            <w:left w:val="none" w:sz="0" w:space="0" w:color="auto"/>
            <w:bottom w:val="none" w:sz="0" w:space="0" w:color="auto"/>
            <w:right w:val="none" w:sz="0" w:space="0" w:color="auto"/>
          </w:divBdr>
        </w:div>
        <w:div w:id="1474565733">
          <w:marLeft w:val="0"/>
          <w:marRight w:val="0"/>
          <w:marTop w:val="0"/>
          <w:marBottom w:val="0"/>
          <w:divBdr>
            <w:top w:val="none" w:sz="0" w:space="0" w:color="auto"/>
            <w:left w:val="none" w:sz="0" w:space="0" w:color="auto"/>
            <w:bottom w:val="none" w:sz="0" w:space="0" w:color="auto"/>
            <w:right w:val="none" w:sz="0" w:space="0" w:color="auto"/>
          </w:divBdr>
        </w:div>
        <w:div w:id="514922251">
          <w:marLeft w:val="0"/>
          <w:marRight w:val="0"/>
          <w:marTop w:val="0"/>
          <w:marBottom w:val="0"/>
          <w:divBdr>
            <w:top w:val="none" w:sz="0" w:space="0" w:color="auto"/>
            <w:left w:val="none" w:sz="0" w:space="0" w:color="auto"/>
            <w:bottom w:val="none" w:sz="0" w:space="0" w:color="auto"/>
            <w:right w:val="none" w:sz="0" w:space="0" w:color="auto"/>
          </w:divBdr>
        </w:div>
        <w:div w:id="1549563791">
          <w:marLeft w:val="0"/>
          <w:marRight w:val="0"/>
          <w:marTop w:val="0"/>
          <w:marBottom w:val="0"/>
          <w:divBdr>
            <w:top w:val="none" w:sz="0" w:space="0" w:color="auto"/>
            <w:left w:val="none" w:sz="0" w:space="0" w:color="auto"/>
            <w:bottom w:val="none" w:sz="0" w:space="0" w:color="auto"/>
            <w:right w:val="none" w:sz="0" w:space="0" w:color="auto"/>
          </w:divBdr>
        </w:div>
        <w:div w:id="1489177092">
          <w:marLeft w:val="0"/>
          <w:marRight w:val="0"/>
          <w:marTop w:val="0"/>
          <w:marBottom w:val="0"/>
          <w:divBdr>
            <w:top w:val="none" w:sz="0" w:space="0" w:color="auto"/>
            <w:left w:val="none" w:sz="0" w:space="0" w:color="auto"/>
            <w:bottom w:val="none" w:sz="0" w:space="0" w:color="auto"/>
            <w:right w:val="none" w:sz="0" w:space="0" w:color="auto"/>
          </w:divBdr>
        </w:div>
        <w:div w:id="1469087129">
          <w:marLeft w:val="0"/>
          <w:marRight w:val="0"/>
          <w:marTop w:val="0"/>
          <w:marBottom w:val="0"/>
          <w:divBdr>
            <w:top w:val="none" w:sz="0" w:space="0" w:color="auto"/>
            <w:left w:val="none" w:sz="0" w:space="0" w:color="auto"/>
            <w:bottom w:val="none" w:sz="0" w:space="0" w:color="auto"/>
            <w:right w:val="none" w:sz="0" w:space="0" w:color="auto"/>
          </w:divBdr>
        </w:div>
        <w:div w:id="2027369324">
          <w:marLeft w:val="0"/>
          <w:marRight w:val="0"/>
          <w:marTop w:val="0"/>
          <w:marBottom w:val="0"/>
          <w:divBdr>
            <w:top w:val="none" w:sz="0" w:space="0" w:color="auto"/>
            <w:left w:val="none" w:sz="0" w:space="0" w:color="auto"/>
            <w:bottom w:val="none" w:sz="0" w:space="0" w:color="auto"/>
            <w:right w:val="none" w:sz="0" w:space="0" w:color="auto"/>
          </w:divBdr>
        </w:div>
        <w:div w:id="1540849142">
          <w:marLeft w:val="0"/>
          <w:marRight w:val="0"/>
          <w:marTop w:val="0"/>
          <w:marBottom w:val="0"/>
          <w:divBdr>
            <w:top w:val="none" w:sz="0" w:space="0" w:color="auto"/>
            <w:left w:val="none" w:sz="0" w:space="0" w:color="auto"/>
            <w:bottom w:val="none" w:sz="0" w:space="0" w:color="auto"/>
            <w:right w:val="none" w:sz="0" w:space="0" w:color="auto"/>
          </w:divBdr>
        </w:div>
        <w:div w:id="2099325458">
          <w:marLeft w:val="0"/>
          <w:marRight w:val="0"/>
          <w:marTop w:val="0"/>
          <w:marBottom w:val="0"/>
          <w:divBdr>
            <w:top w:val="none" w:sz="0" w:space="0" w:color="auto"/>
            <w:left w:val="none" w:sz="0" w:space="0" w:color="auto"/>
            <w:bottom w:val="none" w:sz="0" w:space="0" w:color="auto"/>
            <w:right w:val="none" w:sz="0" w:space="0" w:color="auto"/>
          </w:divBdr>
        </w:div>
        <w:div w:id="140200402">
          <w:marLeft w:val="0"/>
          <w:marRight w:val="0"/>
          <w:marTop w:val="0"/>
          <w:marBottom w:val="0"/>
          <w:divBdr>
            <w:top w:val="none" w:sz="0" w:space="0" w:color="auto"/>
            <w:left w:val="none" w:sz="0" w:space="0" w:color="auto"/>
            <w:bottom w:val="none" w:sz="0" w:space="0" w:color="auto"/>
            <w:right w:val="none" w:sz="0" w:space="0" w:color="auto"/>
          </w:divBdr>
        </w:div>
        <w:div w:id="601106239">
          <w:marLeft w:val="0"/>
          <w:marRight w:val="0"/>
          <w:marTop w:val="0"/>
          <w:marBottom w:val="0"/>
          <w:divBdr>
            <w:top w:val="none" w:sz="0" w:space="0" w:color="auto"/>
            <w:left w:val="none" w:sz="0" w:space="0" w:color="auto"/>
            <w:bottom w:val="none" w:sz="0" w:space="0" w:color="auto"/>
            <w:right w:val="none" w:sz="0" w:space="0" w:color="auto"/>
          </w:divBdr>
        </w:div>
        <w:div w:id="1071392372">
          <w:marLeft w:val="0"/>
          <w:marRight w:val="0"/>
          <w:marTop w:val="0"/>
          <w:marBottom w:val="0"/>
          <w:divBdr>
            <w:top w:val="none" w:sz="0" w:space="0" w:color="auto"/>
            <w:left w:val="none" w:sz="0" w:space="0" w:color="auto"/>
            <w:bottom w:val="none" w:sz="0" w:space="0" w:color="auto"/>
            <w:right w:val="none" w:sz="0" w:space="0" w:color="auto"/>
          </w:divBdr>
        </w:div>
        <w:div w:id="945116829">
          <w:marLeft w:val="0"/>
          <w:marRight w:val="0"/>
          <w:marTop w:val="0"/>
          <w:marBottom w:val="0"/>
          <w:divBdr>
            <w:top w:val="none" w:sz="0" w:space="0" w:color="auto"/>
            <w:left w:val="none" w:sz="0" w:space="0" w:color="auto"/>
            <w:bottom w:val="none" w:sz="0" w:space="0" w:color="auto"/>
            <w:right w:val="none" w:sz="0" w:space="0" w:color="auto"/>
          </w:divBdr>
        </w:div>
        <w:div w:id="1597782120">
          <w:marLeft w:val="0"/>
          <w:marRight w:val="0"/>
          <w:marTop w:val="0"/>
          <w:marBottom w:val="0"/>
          <w:divBdr>
            <w:top w:val="none" w:sz="0" w:space="0" w:color="auto"/>
            <w:left w:val="none" w:sz="0" w:space="0" w:color="auto"/>
            <w:bottom w:val="none" w:sz="0" w:space="0" w:color="auto"/>
            <w:right w:val="none" w:sz="0" w:space="0" w:color="auto"/>
          </w:divBdr>
        </w:div>
        <w:div w:id="370153330">
          <w:marLeft w:val="0"/>
          <w:marRight w:val="0"/>
          <w:marTop w:val="0"/>
          <w:marBottom w:val="0"/>
          <w:divBdr>
            <w:top w:val="none" w:sz="0" w:space="0" w:color="auto"/>
            <w:left w:val="none" w:sz="0" w:space="0" w:color="auto"/>
            <w:bottom w:val="none" w:sz="0" w:space="0" w:color="auto"/>
            <w:right w:val="none" w:sz="0" w:space="0" w:color="auto"/>
          </w:divBdr>
        </w:div>
        <w:div w:id="231433223">
          <w:marLeft w:val="0"/>
          <w:marRight w:val="0"/>
          <w:marTop w:val="0"/>
          <w:marBottom w:val="0"/>
          <w:divBdr>
            <w:top w:val="none" w:sz="0" w:space="0" w:color="auto"/>
            <w:left w:val="none" w:sz="0" w:space="0" w:color="auto"/>
            <w:bottom w:val="none" w:sz="0" w:space="0" w:color="auto"/>
            <w:right w:val="none" w:sz="0" w:space="0" w:color="auto"/>
          </w:divBdr>
        </w:div>
        <w:div w:id="273294946">
          <w:marLeft w:val="0"/>
          <w:marRight w:val="0"/>
          <w:marTop w:val="0"/>
          <w:marBottom w:val="0"/>
          <w:divBdr>
            <w:top w:val="none" w:sz="0" w:space="0" w:color="auto"/>
            <w:left w:val="none" w:sz="0" w:space="0" w:color="auto"/>
            <w:bottom w:val="none" w:sz="0" w:space="0" w:color="auto"/>
            <w:right w:val="none" w:sz="0" w:space="0" w:color="auto"/>
          </w:divBdr>
        </w:div>
        <w:div w:id="188224676">
          <w:marLeft w:val="0"/>
          <w:marRight w:val="0"/>
          <w:marTop w:val="0"/>
          <w:marBottom w:val="0"/>
          <w:divBdr>
            <w:top w:val="none" w:sz="0" w:space="0" w:color="auto"/>
            <w:left w:val="none" w:sz="0" w:space="0" w:color="auto"/>
            <w:bottom w:val="none" w:sz="0" w:space="0" w:color="auto"/>
            <w:right w:val="none" w:sz="0" w:space="0" w:color="auto"/>
          </w:divBdr>
        </w:div>
        <w:div w:id="1961644093">
          <w:marLeft w:val="0"/>
          <w:marRight w:val="0"/>
          <w:marTop w:val="0"/>
          <w:marBottom w:val="0"/>
          <w:divBdr>
            <w:top w:val="none" w:sz="0" w:space="0" w:color="auto"/>
            <w:left w:val="none" w:sz="0" w:space="0" w:color="auto"/>
            <w:bottom w:val="none" w:sz="0" w:space="0" w:color="auto"/>
            <w:right w:val="none" w:sz="0" w:space="0" w:color="auto"/>
          </w:divBdr>
        </w:div>
        <w:div w:id="1096436200">
          <w:marLeft w:val="0"/>
          <w:marRight w:val="0"/>
          <w:marTop w:val="0"/>
          <w:marBottom w:val="0"/>
          <w:divBdr>
            <w:top w:val="none" w:sz="0" w:space="0" w:color="auto"/>
            <w:left w:val="none" w:sz="0" w:space="0" w:color="auto"/>
            <w:bottom w:val="none" w:sz="0" w:space="0" w:color="auto"/>
            <w:right w:val="none" w:sz="0" w:space="0" w:color="auto"/>
          </w:divBdr>
        </w:div>
        <w:div w:id="1999964017">
          <w:marLeft w:val="0"/>
          <w:marRight w:val="0"/>
          <w:marTop w:val="0"/>
          <w:marBottom w:val="0"/>
          <w:divBdr>
            <w:top w:val="none" w:sz="0" w:space="0" w:color="auto"/>
            <w:left w:val="none" w:sz="0" w:space="0" w:color="auto"/>
            <w:bottom w:val="none" w:sz="0" w:space="0" w:color="auto"/>
            <w:right w:val="none" w:sz="0" w:space="0" w:color="auto"/>
          </w:divBdr>
        </w:div>
        <w:div w:id="11616158">
          <w:marLeft w:val="0"/>
          <w:marRight w:val="0"/>
          <w:marTop w:val="0"/>
          <w:marBottom w:val="0"/>
          <w:divBdr>
            <w:top w:val="none" w:sz="0" w:space="0" w:color="auto"/>
            <w:left w:val="none" w:sz="0" w:space="0" w:color="auto"/>
            <w:bottom w:val="none" w:sz="0" w:space="0" w:color="auto"/>
            <w:right w:val="none" w:sz="0" w:space="0" w:color="auto"/>
          </w:divBdr>
        </w:div>
      </w:divsChild>
    </w:div>
    <w:div w:id="804541779">
      <w:bodyDiv w:val="1"/>
      <w:marLeft w:val="0"/>
      <w:marRight w:val="0"/>
      <w:marTop w:val="0"/>
      <w:marBottom w:val="0"/>
      <w:divBdr>
        <w:top w:val="none" w:sz="0" w:space="0" w:color="auto"/>
        <w:left w:val="none" w:sz="0" w:space="0" w:color="auto"/>
        <w:bottom w:val="none" w:sz="0" w:space="0" w:color="auto"/>
        <w:right w:val="none" w:sz="0" w:space="0" w:color="auto"/>
      </w:divBdr>
    </w:div>
    <w:div w:id="830877031">
      <w:bodyDiv w:val="1"/>
      <w:marLeft w:val="0"/>
      <w:marRight w:val="0"/>
      <w:marTop w:val="0"/>
      <w:marBottom w:val="0"/>
      <w:divBdr>
        <w:top w:val="none" w:sz="0" w:space="0" w:color="auto"/>
        <w:left w:val="none" w:sz="0" w:space="0" w:color="auto"/>
        <w:bottom w:val="none" w:sz="0" w:space="0" w:color="auto"/>
        <w:right w:val="none" w:sz="0" w:space="0" w:color="auto"/>
      </w:divBdr>
      <w:divsChild>
        <w:div w:id="373777096">
          <w:marLeft w:val="0"/>
          <w:marRight w:val="0"/>
          <w:marTop w:val="0"/>
          <w:marBottom w:val="240"/>
          <w:divBdr>
            <w:top w:val="none" w:sz="0" w:space="0" w:color="auto"/>
            <w:left w:val="none" w:sz="0" w:space="0" w:color="auto"/>
            <w:bottom w:val="none" w:sz="0" w:space="0" w:color="auto"/>
            <w:right w:val="none" w:sz="0" w:space="0" w:color="auto"/>
          </w:divBdr>
        </w:div>
        <w:div w:id="949968071">
          <w:marLeft w:val="0"/>
          <w:marRight w:val="0"/>
          <w:marTop w:val="0"/>
          <w:marBottom w:val="240"/>
          <w:divBdr>
            <w:top w:val="none" w:sz="0" w:space="0" w:color="auto"/>
            <w:left w:val="none" w:sz="0" w:space="0" w:color="auto"/>
            <w:bottom w:val="none" w:sz="0" w:space="0" w:color="auto"/>
            <w:right w:val="none" w:sz="0" w:space="0" w:color="auto"/>
          </w:divBdr>
        </w:div>
      </w:divsChild>
    </w:div>
    <w:div w:id="834107847">
      <w:bodyDiv w:val="1"/>
      <w:marLeft w:val="0"/>
      <w:marRight w:val="0"/>
      <w:marTop w:val="0"/>
      <w:marBottom w:val="0"/>
      <w:divBdr>
        <w:top w:val="none" w:sz="0" w:space="0" w:color="auto"/>
        <w:left w:val="none" w:sz="0" w:space="0" w:color="auto"/>
        <w:bottom w:val="none" w:sz="0" w:space="0" w:color="auto"/>
        <w:right w:val="none" w:sz="0" w:space="0" w:color="auto"/>
      </w:divBdr>
    </w:div>
    <w:div w:id="839539413">
      <w:bodyDiv w:val="1"/>
      <w:marLeft w:val="0"/>
      <w:marRight w:val="0"/>
      <w:marTop w:val="0"/>
      <w:marBottom w:val="0"/>
      <w:divBdr>
        <w:top w:val="none" w:sz="0" w:space="0" w:color="auto"/>
        <w:left w:val="none" w:sz="0" w:space="0" w:color="auto"/>
        <w:bottom w:val="none" w:sz="0" w:space="0" w:color="auto"/>
        <w:right w:val="none" w:sz="0" w:space="0" w:color="auto"/>
      </w:divBdr>
    </w:div>
    <w:div w:id="841697950">
      <w:bodyDiv w:val="1"/>
      <w:marLeft w:val="0"/>
      <w:marRight w:val="0"/>
      <w:marTop w:val="0"/>
      <w:marBottom w:val="0"/>
      <w:divBdr>
        <w:top w:val="none" w:sz="0" w:space="0" w:color="auto"/>
        <w:left w:val="none" w:sz="0" w:space="0" w:color="auto"/>
        <w:bottom w:val="none" w:sz="0" w:space="0" w:color="auto"/>
        <w:right w:val="none" w:sz="0" w:space="0" w:color="auto"/>
      </w:divBdr>
    </w:div>
    <w:div w:id="848258772">
      <w:bodyDiv w:val="1"/>
      <w:marLeft w:val="0"/>
      <w:marRight w:val="0"/>
      <w:marTop w:val="0"/>
      <w:marBottom w:val="0"/>
      <w:divBdr>
        <w:top w:val="none" w:sz="0" w:space="0" w:color="auto"/>
        <w:left w:val="none" w:sz="0" w:space="0" w:color="auto"/>
        <w:bottom w:val="none" w:sz="0" w:space="0" w:color="auto"/>
        <w:right w:val="none" w:sz="0" w:space="0" w:color="auto"/>
      </w:divBdr>
    </w:div>
    <w:div w:id="853226003">
      <w:bodyDiv w:val="1"/>
      <w:marLeft w:val="0"/>
      <w:marRight w:val="0"/>
      <w:marTop w:val="0"/>
      <w:marBottom w:val="0"/>
      <w:divBdr>
        <w:top w:val="none" w:sz="0" w:space="0" w:color="auto"/>
        <w:left w:val="none" w:sz="0" w:space="0" w:color="auto"/>
        <w:bottom w:val="none" w:sz="0" w:space="0" w:color="auto"/>
        <w:right w:val="none" w:sz="0" w:space="0" w:color="auto"/>
      </w:divBdr>
    </w:div>
    <w:div w:id="856580163">
      <w:bodyDiv w:val="1"/>
      <w:marLeft w:val="0"/>
      <w:marRight w:val="0"/>
      <w:marTop w:val="0"/>
      <w:marBottom w:val="0"/>
      <w:divBdr>
        <w:top w:val="none" w:sz="0" w:space="0" w:color="auto"/>
        <w:left w:val="none" w:sz="0" w:space="0" w:color="auto"/>
        <w:bottom w:val="none" w:sz="0" w:space="0" w:color="auto"/>
        <w:right w:val="none" w:sz="0" w:space="0" w:color="auto"/>
      </w:divBdr>
    </w:div>
    <w:div w:id="859198194">
      <w:bodyDiv w:val="1"/>
      <w:marLeft w:val="0"/>
      <w:marRight w:val="0"/>
      <w:marTop w:val="0"/>
      <w:marBottom w:val="0"/>
      <w:divBdr>
        <w:top w:val="none" w:sz="0" w:space="0" w:color="auto"/>
        <w:left w:val="none" w:sz="0" w:space="0" w:color="auto"/>
        <w:bottom w:val="none" w:sz="0" w:space="0" w:color="auto"/>
        <w:right w:val="none" w:sz="0" w:space="0" w:color="auto"/>
      </w:divBdr>
    </w:div>
    <w:div w:id="901671206">
      <w:bodyDiv w:val="1"/>
      <w:marLeft w:val="0"/>
      <w:marRight w:val="0"/>
      <w:marTop w:val="0"/>
      <w:marBottom w:val="0"/>
      <w:divBdr>
        <w:top w:val="none" w:sz="0" w:space="0" w:color="auto"/>
        <w:left w:val="none" w:sz="0" w:space="0" w:color="auto"/>
        <w:bottom w:val="none" w:sz="0" w:space="0" w:color="auto"/>
        <w:right w:val="none" w:sz="0" w:space="0" w:color="auto"/>
      </w:divBdr>
    </w:div>
    <w:div w:id="908342565">
      <w:bodyDiv w:val="1"/>
      <w:marLeft w:val="0"/>
      <w:marRight w:val="0"/>
      <w:marTop w:val="0"/>
      <w:marBottom w:val="0"/>
      <w:divBdr>
        <w:top w:val="none" w:sz="0" w:space="0" w:color="auto"/>
        <w:left w:val="none" w:sz="0" w:space="0" w:color="auto"/>
        <w:bottom w:val="none" w:sz="0" w:space="0" w:color="auto"/>
        <w:right w:val="none" w:sz="0" w:space="0" w:color="auto"/>
      </w:divBdr>
    </w:div>
    <w:div w:id="916086897">
      <w:bodyDiv w:val="1"/>
      <w:marLeft w:val="0"/>
      <w:marRight w:val="0"/>
      <w:marTop w:val="0"/>
      <w:marBottom w:val="0"/>
      <w:divBdr>
        <w:top w:val="none" w:sz="0" w:space="0" w:color="auto"/>
        <w:left w:val="none" w:sz="0" w:space="0" w:color="auto"/>
        <w:bottom w:val="none" w:sz="0" w:space="0" w:color="auto"/>
        <w:right w:val="none" w:sz="0" w:space="0" w:color="auto"/>
      </w:divBdr>
    </w:div>
    <w:div w:id="923345156">
      <w:bodyDiv w:val="1"/>
      <w:marLeft w:val="0"/>
      <w:marRight w:val="0"/>
      <w:marTop w:val="0"/>
      <w:marBottom w:val="0"/>
      <w:divBdr>
        <w:top w:val="none" w:sz="0" w:space="0" w:color="auto"/>
        <w:left w:val="none" w:sz="0" w:space="0" w:color="auto"/>
        <w:bottom w:val="none" w:sz="0" w:space="0" w:color="auto"/>
        <w:right w:val="none" w:sz="0" w:space="0" w:color="auto"/>
      </w:divBdr>
    </w:div>
    <w:div w:id="927693504">
      <w:bodyDiv w:val="1"/>
      <w:marLeft w:val="0"/>
      <w:marRight w:val="0"/>
      <w:marTop w:val="0"/>
      <w:marBottom w:val="0"/>
      <w:divBdr>
        <w:top w:val="none" w:sz="0" w:space="0" w:color="auto"/>
        <w:left w:val="none" w:sz="0" w:space="0" w:color="auto"/>
        <w:bottom w:val="none" w:sz="0" w:space="0" w:color="auto"/>
        <w:right w:val="none" w:sz="0" w:space="0" w:color="auto"/>
      </w:divBdr>
    </w:div>
    <w:div w:id="931936705">
      <w:bodyDiv w:val="1"/>
      <w:marLeft w:val="0"/>
      <w:marRight w:val="0"/>
      <w:marTop w:val="0"/>
      <w:marBottom w:val="0"/>
      <w:divBdr>
        <w:top w:val="none" w:sz="0" w:space="0" w:color="auto"/>
        <w:left w:val="none" w:sz="0" w:space="0" w:color="auto"/>
        <w:bottom w:val="none" w:sz="0" w:space="0" w:color="auto"/>
        <w:right w:val="none" w:sz="0" w:space="0" w:color="auto"/>
      </w:divBdr>
    </w:div>
    <w:div w:id="935403006">
      <w:bodyDiv w:val="1"/>
      <w:marLeft w:val="0"/>
      <w:marRight w:val="0"/>
      <w:marTop w:val="0"/>
      <w:marBottom w:val="0"/>
      <w:divBdr>
        <w:top w:val="none" w:sz="0" w:space="0" w:color="auto"/>
        <w:left w:val="none" w:sz="0" w:space="0" w:color="auto"/>
        <w:bottom w:val="none" w:sz="0" w:space="0" w:color="auto"/>
        <w:right w:val="none" w:sz="0" w:space="0" w:color="auto"/>
      </w:divBdr>
    </w:div>
    <w:div w:id="948049487">
      <w:bodyDiv w:val="1"/>
      <w:marLeft w:val="0"/>
      <w:marRight w:val="0"/>
      <w:marTop w:val="0"/>
      <w:marBottom w:val="0"/>
      <w:divBdr>
        <w:top w:val="none" w:sz="0" w:space="0" w:color="auto"/>
        <w:left w:val="none" w:sz="0" w:space="0" w:color="auto"/>
        <w:bottom w:val="none" w:sz="0" w:space="0" w:color="auto"/>
        <w:right w:val="none" w:sz="0" w:space="0" w:color="auto"/>
      </w:divBdr>
    </w:div>
    <w:div w:id="995958053">
      <w:bodyDiv w:val="1"/>
      <w:marLeft w:val="0"/>
      <w:marRight w:val="0"/>
      <w:marTop w:val="0"/>
      <w:marBottom w:val="0"/>
      <w:divBdr>
        <w:top w:val="none" w:sz="0" w:space="0" w:color="auto"/>
        <w:left w:val="none" w:sz="0" w:space="0" w:color="auto"/>
        <w:bottom w:val="none" w:sz="0" w:space="0" w:color="auto"/>
        <w:right w:val="none" w:sz="0" w:space="0" w:color="auto"/>
      </w:divBdr>
    </w:div>
    <w:div w:id="1001616891">
      <w:bodyDiv w:val="1"/>
      <w:marLeft w:val="0"/>
      <w:marRight w:val="0"/>
      <w:marTop w:val="0"/>
      <w:marBottom w:val="0"/>
      <w:divBdr>
        <w:top w:val="none" w:sz="0" w:space="0" w:color="auto"/>
        <w:left w:val="none" w:sz="0" w:space="0" w:color="auto"/>
        <w:bottom w:val="none" w:sz="0" w:space="0" w:color="auto"/>
        <w:right w:val="none" w:sz="0" w:space="0" w:color="auto"/>
      </w:divBdr>
    </w:div>
    <w:div w:id="1009867348">
      <w:bodyDiv w:val="1"/>
      <w:marLeft w:val="0"/>
      <w:marRight w:val="0"/>
      <w:marTop w:val="0"/>
      <w:marBottom w:val="0"/>
      <w:divBdr>
        <w:top w:val="none" w:sz="0" w:space="0" w:color="auto"/>
        <w:left w:val="none" w:sz="0" w:space="0" w:color="auto"/>
        <w:bottom w:val="none" w:sz="0" w:space="0" w:color="auto"/>
        <w:right w:val="none" w:sz="0" w:space="0" w:color="auto"/>
      </w:divBdr>
    </w:div>
    <w:div w:id="1011298599">
      <w:bodyDiv w:val="1"/>
      <w:marLeft w:val="0"/>
      <w:marRight w:val="0"/>
      <w:marTop w:val="0"/>
      <w:marBottom w:val="0"/>
      <w:divBdr>
        <w:top w:val="none" w:sz="0" w:space="0" w:color="auto"/>
        <w:left w:val="none" w:sz="0" w:space="0" w:color="auto"/>
        <w:bottom w:val="none" w:sz="0" w:space="0" w:color="auto"/>
        <w:right w:val="none" w:sz="0" w:space="0" w:color="auto"/>
      </w:divBdr>
    </w:div>
    <w:div w:id="1022173003">
      <w:bodyDiv w:val="1"/>
      <w:marLeft w:val="0"/>
      <w:marRight w:val="0"/>
      <w:marTop w:val="0"/>
      <w:marBottom w:val="0"/>
      <w:divBdr>
        <w:top w:val="none" w:sz="0" w:space="0" w:color="auto"/>
        <w:left w:val="none" w:sz="0" w:space="0" w:color="auto"/>
        <w:bottom w:val="none" w:sz="0" w:space="0" w:color="auto"/>
        <w:right w:val="none" w:sz="0" w:space="0" w:color="auto"/>
      </w:divBdr>
    </w:div>
    <w:div w:id="1035354161">
      <w:bodyDiv w:val="1"/>
      <w:marLeft w:val="0"/>
      <w:marRight w:val="0"/>
      <w:marTop w:val="0"/>
      <w:marBottom w:val="0"/>
      <w:divBdr>
        <w:top w:val="none" w:sz="0" w:space="0" w:color="auto"/>
        <w:left w:val="none" w:sz="0" w:space="0" w:color="auto"/>
        <w:bottom w:val="none" w:sz="0" w:space="0" w:color="auto"/>
        <w:right w:val="none" w:sz="0" w:space="0" w:color="auto"/>
      </w:divBdr>
    </w:div>
    <w:div w:id="1046955592">
      <w:bodyDiv w:val="1"/>
      <w:marLeft w:val="0"/>
      <w:marRight w:val="0"/>
      <w:marTop w:val="0"/>
      <w:marBottom w:val="0"/>
      <w:divBdr>
        <w:top w:val="none" w:sz="0" w:space="0" w:color="auto"/>
        <w:left w:val="none" w:sz="0" w:space="0" w:color="auto"/>
        <w:bottom w:val="none" w:sz="0" w:space="0" w:color="auto"/>
        <w:right w:val="none" w:sz="0" w:space="0" w:color="auto"/>
      </w:divBdr>
    </w:div>
    <w:div w:id="1060518296">
      <w:bodyDiv w:val="1"/>
      <w:marLeft w:val="0"/>
      <w:marRight w:val="0"/>
      <w:marTop w:val="0"/>
      <w:marBottom w:val="0"/>
      <w:divBdr>
        <w:top w:val="none" w:sz="0" w:space="0" w:color="auto"/>
        <w:left w:val="none" w:sz="0" w:space="0" w:color="auto"/>
        <w:bottom w:val="none" w:sz="0" w:space="0" w:color="auto"/>
        <w:right w:val="none" w:sz="0" w:space="0" w:color="auto"/>
      </w:divBdr>
    </w:div>
    <w:div w:id="1060902972">
      <w:bodyDiv w:val="1"/>
      <w:marLeft w:val="0"/>
      <w:marRight w:val="0"/>
      <w:marTop w:val="0"/>
      <w:marBottom w:val="0"/>
      <w:divBdr>
        <w:top w:val="none" w:sz="0" w:space="0" w:color="auto"/>
        <w:left w:val="none" w:sz="0" w:space="0" w:color="auto"/>
        <w:bottom w:val="none" w:sz="0" w:space="0" w:color="auto"/>
        <w:right w:val="none" w:sz="0" w:space="0" w:color="auto"/>
      </w:divBdr>
    </w:div>
    <w:div w:id="1066612248">
      <w:bodyDiv w:val="1"/>
      <w:marLeft w:val="0"/>
      <w:marRight w:val="0"/>
      <w:marTop w:val="0"/>
      <w:marBottom w:val="0"/>
      <w:divBdr>
        <w:top w:val="none" w:sz="0" w:space="0" w:color="auto"/>
        <w:left w:val="none" w:sz="0" w:space="0" w:color="auto"/>
        <w:bottom w:val="none" w:sz="0" w:space="0" w:color="auto"/>
        <w:right w:val="none" w:sz="0" w:space="0" w:color="auto"/>
      </w:divBdr>
    </w:div>
    <w:div w:id="1113210751">
      <w:bodyDiv w:val="1"/>
      <w:marLeft w:val="0"/>
      <w:marRight w:val="0"/>
      <w:marTop w:val="0"/>
      <w:marBottom w:val="0"/>
      <w:divBdr>
        <w:top w:val="none" w:sz="0" w:space="0" w:color="auto"/>
        <w:left w:val="none" w:sz="0" w:space="0" w:color="auto"/>
        <w:bottom w:val="none" w:sz="0" w:space="0" w:color="auto"/>
        <w:right w:val="none" w:sz="0" w:space="0" w:color="auto"/>
      </w:divBdr>
    </w:div>
    <w:div w:id="1127241574">
      <w:bodyDiv w:val="1"/>
      <w:marLeft w:val="0"/>
      <w:marRight w:val="0"/>
      <w:marTop w:val="0"/>
      <w:marBottom w:val="0"/>
      <w:divBdr>
        <w:top w:val="none" w:sz="0" w:space="0" w:color="auto"/>
        <w:left w:val="none" w:sz="0" w:space="0" w:color="auto"/>
        <w:bottom w:val="none" w:sz="0" w:space="0" w:color="auto"/>
        <w:right w:val="none" w:sz="0" w:space="0" w:color="auto"/>
      </w:divBdr>
    </w:div>
    <w:div w:id="1130441290">
      <w:bodyDiv w:val="1"/>
      <w:marLeft w:val="0"/>
      <w:marRight w:val="0"/>
      <w:marTop w:val="0"/>
      <w:marBottom w:val="0"/>
      <w:divBdr>
        <w:top w:val="none" w:sz="0" w:space="0" w:color="auto"/>
        <w:left w:val="none" w:sz="0" w:space="0" w:color="auto"/>
        <w:bottom w:val="none" w:sz="0" w:space="0" w:color="auto"/>
        <w:right w:val="none" w:sz="0" w:space="0" w:color="auto"/>
      </w:divBdr>
    </w:div>
    <w:div w:id="1134057126">
      <w:bodyDiv w:val="1"/>
      <w:marLeft w:val="0"/>
      <w:marRight w:val="0"/>
      <w:marTop w:val="0"/>
      <w:marBottom w:val="0"/>
      <w:divBdr>
        <w:top w:val="none" w:sz="0" w:space="0" w:color="auto"/>
        <w:left w:val="none" w:sz="0" w:space="0" w:color="auto"/>
        <w:bottom w:val="none" w:sz="0" w:space="0" w:color="auto"/>
        <w:right w:val="none" w:sz="0" w:space="0" w:color="auto"/>
      </w:divBdr>
    </w:div>
    <w:div w:id="1135179351">
      <w:bodyDiv w:val="1"/>
      <w:marLeft w:val="0"/>
      <w:marRight w:val="0"/>
      <w:marTop w:val="0"/>
      <w:marBottom w:val="0"/>
      <w:divBdr>
        <w:top w:val="none" w:sz="0" w:space="0" w:color="auto"/>
        <w:left w:val="none" w:sz="0" w:space="0" w:color="auto"/>
        <w:bottom w:val="none" w:sz="0" w:space="0" w:color="auto"/>
        <w:right w:val="none" w:sz="0" w:space="0" w:color="auto"/>
      </w:divBdr>
    </w:div>
    <w:div w:id="1139497526">
      <w:bodyDiv w:val="1"/>
      <w:marLeft w:val="0"/>
      <w:marRight w:val="0"/>
      <w:marTop w:val="0"/>
      <w:marBottom w:val="0"/>
      <w:divBdr>
        <w:top w:val="none" w:sz="0" w:space="0" w:color="auto"/>
        <w:left w:val="none" w:sz="0" w:space="0" w:color="auto"/>
        <w:bottom w:val="none" w:sz="0" w:space="0" w:color="auto"/>
        <w:right w:val="none" w:sz="0" w:space="0" w:color="auto"/>
      </w:divBdr>
    </w:div>
    <w:div w:id="1163549038">
      <w:bodyDiv w:val="1"/>
      <w:marLeft w:val="0"/>
      <w:marRight w:val="0"/>
      <w:marTop w:val="0"/>
      <w:marBottom w:val="0"/>
      <w:divBdr>
        <w:top w:val="none" w:sz="0" w:space="0" w:color="auto"/>
        <w:left w:val="none" w:sz="0" w:space="0" w:color="auto"/>
        <w:bottom w:val="none" w:sz="0" w:space="0" w:color="auto"/>
        <w:right w:val="none" w:sz="0" w:space="0" w:color="auto"/>
      </w:divBdr>
    </w:div>
    <w:div w:id="1177116860">
      <w:bodyDiv w:val="1"/>
      <w:marLeft w:val="0"/>
      <w:marRight w:val="0"/>
      <w:marTop w:val="0"/>
      <w:marBottom w:val="0"/>
      <w:divBdr>
        <w:top w:val="none" w:sz="0" w:space="0" w:color="auto"/>
        <w:left w:val="none" w:sz="0" w:space="0" w:color="auto"/>
        <w:bottom w:val="none" w:sz="0" w:space="0" w:color="auto"/>
        <w:right w:val="none" w:sz="0" w:space="0" w:color="auto"/>
      </w:divBdr>
    </w:div>
    <w:div w:id="1181168269">
      <w:bodyDiv w:val="1"/>
      <w:marLeft w:val="0"/>
      <w:marRight w:val="0"/>
      <w:marTop w:val="0"/>
      <w:marBottom w:val="0"/>
      <w:divBdr>
        <w:top w:val="none" w:sz="0" w:space="0" w:color="auto"/>
        <w:left w:val="none" w:sz="0" w:space="0" w:color="auto"/>
        <w:bottom w:val="none" w:sz="0" w:space="0" w:color="auto"/>
        <w:right w:val="none" w:sz="0" w:space="0" w:color="auto"/>
      </w:divBdr>
    </w:div>
    <w:div w:id="1190069261">
      <w:bodyDiv w:val="1"/>
      <w:marLeft w:val="0"/>
      <w:marRight w:val="0"/>
      <w:marTop w:val="0"/>
      <w:marBottom w:val="0"/>
      <w:divBdr>
        <w:top w:val="none" w:sz="0" w:space="0" w:color="auto"/>
        <w:left w:val="none" w:sz="0" w:space="0" w:color="auto"/>
        <w:bottom w:val="none" w:sz="0" w:space="0" w:color="auto"/>
        <w:right w:val="none" w:sz="0" w:space="0" w:color="auto"/>
      </w:divBdr>
    </w:div>
    <w:div w:id="1209731787">
      <w:bodyDiv w:val="1"/>
      <w:marLeft w:val="0"/>
      <w:marRight w:val="0"/>
      <w:marTop w:val="0"/>
      <w:marBottom w:val="0"/>
      <w:divBdr>
        <w:top w:val="none" w:sz="0" w:space="0" w:color="auto"/>
        <w:left w:val="none" w:sz="0" w:space="0" w:color="auto"/>
        <w:bottom w:val="none" w:sz="0" w:space="0" w:color="auto"/>
        <w:right w:val="none" w:sz="0" w:space="0" w:color="auto"/>
      </w:divBdr>
    </w:div>
    <w:div w:id="1212814789">
      <w:bodyDiv w:val="1"/>
      <w:marLeft w:val="0"/>
      <w:marRight w:val="0"/>
      <w:marTop w:val="0"/>
      <w:marBottom w:val="0"/>
      <w:divBdr>
        <w:top w:val="none" w:sz="0" w:space="0" w:color="auto"/>
        <w:left w:val="none" w:sz="0" w:space="0" w:color="auto"/>
        <w:bottom w:val="none" w:sz="0" w:space="0" w:color="auto"/>
        <w:right w:val="none" w:sz="0" w:space="0" w:color="auto"/>
      </w:divBdr>
    </w:div>
    <w:div w:id="1213425945">
      <w:bodyDiv w:val="1"/>
      <w:marLeft w:val="0"/>
      <w:marRight w:val="0"/>
      <w:marTop w:val="0"/>
      <w:marBottom w:val="0"/>
      <w:divBdr>
        <w:top w:val="none" w:sz="0" w:space="0" w:color="auto"/>
        <w:left w:val="none" w:sz="0" w:space="0" w:color="auto"/>
        <w:bottom w:val="none" w:sz="0" w:space="0" w:color="auto"/>
        <w:right w:val="none" w:sz="0" w:space="0" w:color="auto"/>
      </w:divBdr>
    </w:div>
    <w:div w:id="1253200534">
      <w:bodyDiv w:val="1"/>
      <w:marLeft w:val="0"/>
      <w:marRight w:val="0"/>
      <w:marTop w:val="0"/>
      <w:marBottom w:val="0"/>
      <w:divBdr>
        <w:top w:val="none" w:sz="0" w:space="0" w:color="auto"/>
        <w:left w:val="none" w:sz="0" w:space="0" w:color="auto"/>
        <w:bottom w:val="none" w:sz="0" w:space="0" w:color="auto"/>
        <w:right w:val="none" w:sz="0" w:space="0" w:color="auto"/>
      </w:divBdr>
    </w:div>
    <w:div w:id="1264649154">
      <w:bodyDiv w:val="1"/>
      <w:marLeft w:val="0"/>
      <w:marRight w:val="0"/>
      <w:marTop w:val="0"/>
      <w:marBottom w:val="0"/>
      <w:divBdr>
        <w:top w:val="none" w:sz="0" w:space="0" w:color="auto"/>
        <w:left w:val="none" w:sz="0" w:space="0" w:color="auto"/>
        <w:bottom w:val="none" w:sz="0" w:space="0" w:color="auto"/>
        <w:right w:val="none" w:sz="0" w:space="0" w:color="auto"/>
      </w:divBdr>
    </w:div>
    <w:div w:id="1270042496">
      <w:bodyDiv w:val="1"/>
      <w:marLeft w:val="0"/>
      <w:marRight w:val="0"/>
      <w:marTop w:val="0"/>
      <w:marBottom w:val="0"/>
      <w:divBdr>
        <w:top w:val="none" w:sz="0" w:space="0" w:color="auto"/>
        <w:left w:val="none" w:sz="0" w:space="0" w:color="auto"/>
        <w:bottom w:val="none" w:sz="0" w:space="0" w:color="auto"/>
        <w:right w:val="none" w:sz="0" w:space="0" w:color="auto"/>
      </w:divBdr>
    </w:div>
    <w:div w:id="1291088341">
      <w:bodyDiv w:val="1"/>
      <w:marLeft w:val="0"/>
      <w:marRight w:val="0"/>
      <w:marTop w:val="0"/>
      <w:marBottom w:val="0"/>
      <w:divBdr>
        <w:top w:val="none" w:sz="0" w:space="0" w:color="auto"/>
        <w:left w:val="none" w:sz="0" w:space="0" w:color="auto"/>
        <w:bottom w:val="none" w:sz="0" w:space="0" w:color="auto"/>
        <w:right w:val="none" w:sz="0" w:space="0" w:color="auto"/>
      </w:divBdr>
    </w:div>
    <w:div w:id="1296716519">
      <w:bodyDiv w:val="1"/>
      <w:marLeft w:val="0"/>
      <w:marRight w:val="0"/>
      <w:marTop w:val="0"/>
      <w:marBottom w:val="0"/>
      <w:divBdr>
        <w:top w:val="none" w:sz="0" w:space="0" w:color="auto"/>
        <w:left w:val="none" w:sz="0" w:space="0" w:color="auto"/>
        <w:bottom w:val="none" w:sz="0" w:space="0" w:color="auto"/>
        <w:right w:val="none" w:sz="0" w:space="0" w:color="auto"/>
      </w:divBdr>
    </w:div>
    <w:div w:id="1363477298">
      <w:bodyDiv w:val="1"/>
      <w:marLeft w:val="0"/>
      <w:marRight w:val="0"/>
      <w:marTop w:val="0"/>
      <w:marBottom w:val="0"/>
      <w:divBdr>
        <w:top w:val="none" w:sz="0" w:space="0" w:color="auto"/>
        <w:left w:val="none" w:sz="0" w:space="0" w:color="auto"/>
        <w:bottom w:val="none" w:sz="0" w:space="0" w:color="auto"/>
        <w:right w:val="none" w:sz="0" w:space="0" w:color="auto"/>
      </w:divBdr>
    </w:div>
    <w:div w:id="1365053865">
      <w:bodyDiv w:val="1"/>
      <w:marLeft w:val="0"/>
      <w:marRight w:val="0"/>
      <w:marTop w:val="0"/>
      <w:marBottom w:val="0"/>
      <w:divBdr>
        <w:top w:val="none" w:sz="0" w:space="0" w:color="auto"/>
        <w:left w:val="none" w:sz="0" w:space="0" w:color="auto"/>
        <w:bottom w:val="none" w:sz="0" w:space="0" w:color="auto"/>
        <w:right w:val="none" w:sz="0" w:space="0" w:color="auto"/>
      </w:divBdr>
    </w:div>
    <w:div w:id="1366642349">
      <w:bodyDiv w:val="1"/>
      <w:marLeft w:val="0"/>
      <w:marRight w:val="0"/>
      <w:marTop w:val="0"/>
      <w:marBottom w:val="0"/>
      <w:divBdr>
        <w:top w:val="none" w:sz="0" w:space="0" w:color="auto"/>
        <w:left w:val="none" w:sz="0" w:space="0" w:color="auto"/>
        <w:bottom w:val="none" w:sz="0" w:space="0" w:color="auto"/>
        <w:right w:val="none" w:sz="0" w:space="0" w:color="auto"/>
      </w:divBdr>
    </w:div>
    <w:div w:id="1368800820">
      <w:bodyDiv w:val="1"/>
      <w:marLeft w:val="0"/>
      <w:marRight w:val="0"/>
      <w:marTop w:val="0"/>
      <w:marBottom w:val="0"/>
      <w:divBdr>
        <w:top w:val="none" w:sz="0" w:space="0" w:color="auto"/>
        <w:left w:val="none" w:sz="0" w:space="0" w:color="auto"/>
        <w:bottom w:val="none" w:sz="0" w:space="0" w:color="auto"/>
        <w:right w:val="none" w:sz="0" w:space="0" w:color="auto"/>
      </w:divBdr>
    </w:div>
    <w:div w:id="1369524680">
      <w:bodyDiv w:val="1"/>
      <w:marLeft w:val="0"/>
      <w:marRight w:val="0"/>
      <w:marTop w:val="0"/>
      <w:marBottom w:val="0"/>
      <w:divBdr>
        <w:top w:val="none" w:sz="0" w:space="0" w:color="auto"/>
        <w:left w:val="none" w:sz="0" w:space="0" w:color="auto"/>
        <w:bottom w:val="none" w:sz="0" w:space="0" w:color="auto"/>
        <w:right w:val="none" w:sz="0" w:space="0" w:color="auto"/>
      </w:divBdr>
    </w:div>
    <w:div w:id="1376539400">
      <w:bodyDiv w:val="1"/>
      <w:marLeft w:val="0"/>
      <w:marRight w:val="0"/>
      <w:marTop w:val="0"/>
      <w:marBottom w:val="0"/>
      <w:divBdr>
        <w:top w:val="none" w:sz="0" w:space="0" w:color="auto"/>
        <w:left w:val="none" w:sz="0" w:space="0" w:color="auto"/>
        <w:bottom w:val="none" w:sz="0" w:space="0" w:color="auto"/>
        <w:right w:val="none" w:sz="0" w:space="0" w:color="auto"/>
      </w:divBdr>
    </w:div>
    <w:div w:id="1383019873">
      <w:bodyDiv w:val="1"/>
      <w:marLeft w:val="0"/>
      <w:marRight w:val="0"/>
      <w:marTop w:val="0"/>
      <w:marBottom w:val="0"/>
      <w:divBdr>
        <w:top w:val="none" w:sz="0" w:space="0" w:color="auto"/>
        <w:left w:val="none" w:sz="0" w:space="0" w:color="auto"/>
        <w:bottom w:val="none" w:sz="0" w:space="0" w:color="auto"/>
        <w:right w:val="none" w:sz="0" w:space="0" w:color="auto"/>
      </w:divBdr>
    </w:div>
    <w:div w:id="1388725544">
      <w:bodyDiv w:val="1"/>
      <w:marLeft w:val="0"/>
      <w:marRight w:val="0"/>
      <w:marTop w:val="0"/>
      <w:marBottom w:val="0"/>
      <w:divBdr>
        <w:top w:val="none" w:sz="0" w:space="0" w:color="auto"/>
        <w:left w:val="none" w:sz="0" w:space="0" w:color="auto"/>
        <w:bottom w:val="none" w:sz="0" w:space="0" w:color="auto"/>
        <w:right w:val="none" w:sz="0" w:space="0" w:color="auto"/>
      </w:divBdr>
    </w:div>
    <w:div w:id="1435058548">
      <w:bodyDiv w:val="1"/>
      <w:marLeft w:val="0"/>
      <w:marRight w:val="0"/>
      <w:marTop w:val="0"/>
      <w:marBottom w:val="0"/>
      <w:divBdr>
        <w:top w:val="none" w:sz="0" w:space="0" w:color="auto"/>
        <w:left w:val="none" w:sz="0" w:space="0" w:color="auto"/>
        <w:bottom w:val="none" w:sz="0" w:space="0" w:color="auto"/>
        <w:right w:val="none" w:sz="0" w:space="0" w:color="auto"/>
      </w:divBdr>
    </w:div>
    <w:div w:id="1456756607">
      <w:bodyDiv w:val="1"/>
      <w:marLeft w:val="0"/>
      <w:marRight w:val="0"/>
      <w:marTop w:val="0"/>
      <w:marBottom w:val="0"/>
      <w:divBdr>
        <w:top w:val="none" w:sz="0" w:space="0" w:color="auto"/>
        <w:left w:val="none" w:sz="0" w:space="0" w:color="auto"/>
        <w:bottom w:val="none" w:sz="0" w:space="0" w:color="auto"/>
        <w:right w:val="none" w:sz="0" w:space="0" w:color="auto"/>
      </w:divBdr>
    </w:div>
    <w:div w:id="1488395907">
      <w:bodyDiv w:val="1"/>
      <w:marLeft w:val="0"/>
      <w:marRight w:val="0"/>
      <w:marTop w:val="0"/>
      <w:marBottom w:val="0"/>
      <w:divBdr>
        <w:top w:val="none" w:sz="0" w:space="0" w:color="auto"/>
        <w:left w:val="none" w:sz="0" w:space="0" w:color="auto"/>
        <w:bottom w:val="none" w:sz="0" w:space="0" w:color="auto"/>
        <w:right w:val="none" w:sz="0" w:space="0" w:color="auto"/>
      </w:divBdr>
    </w:div>
    <w:div w:id="1489858831">
      <w:bodyDiv w:val="1"/>
      <w:marLeft w:val="0"/>
      <w:marRight w:val="0"/>
      <w:marTop w:val="0"/>
      <w:marBottom w:val="0"/>
      <w:divBdr>
        <w:top w:val="none" w:sz="0" w:space="0" w:color="auto"/>
        <w:left w:val="none" w:sz="0" w:space="0" w:color="auto"/>
        <w:bottom w:val="none" w:sz="0" w:space="0" w:color="auto"/>
        <w:right w:val="none" w:sz="0" w:space="0" w:color="auto"/>
      </w:divBdr>
    </w:div>
    <w:div w:id="1493838946">
      <w:bodyDiv w:val="1"/>
      <w:marLeft w:val="0"/>
      <w:marRight w:val="0"/>
      <w:marTop w:val="0"/>
      <w:marBottom w:val="0"/>
      <w:divBdr>
        <w:top w:val="none" w:sz="0" w:space="0" w:color="auto"/>
        <w:left w:val="none" w:sz="0" w:space="0" w:color="auto"/>
        <w:bottom w:val="none" w:sz="0" w:space="0" w:color="auto"/>
        <w:right w:val="none" w:sz="0" w:space="0" w:color="auto"/>
      </w:divBdr>
    </w:div>
    <w:div w:id="1494567648">
      <w:bodyDiv w:val="1"/>
      <w:marLeft w:val="0"/>
      <w:marRight w:val="0"/>
      <w:marTop w:val="0"/>
      <w:marBottom w:val="0"/>
      <w:divBdr>
        <w:top w:val="none" w:sz="0" w:space="0" w:color="auto"/>
        <w:left w:val="none" w:sz="0" w:space="0" w:color="auto"/>
        <w:bottom w:val="none" w:sz="0" w:space="0" w:color="auto"/>
        <w:right w:val="none" w:sz="0" w:space="0" w:color="auto"/>
      </w:divBdr>
    </w:div>
    <w:div w:id="1496192171">
      <w:bodyDiv w:val="1"/>
      <w:marLeft w:val="0"/>
      <w:marRight w:val="0"/>
      <w:marTop w:val="0"/>
      <w:marBottom w:val="0"/>
      <w:divBdr>
        <w:top w:val="none" w:sz="0" w:space="0" w:color="auto"/>
        <w:left w:val="none" w:sz="0" w:space="0" w:color="auto"/>
        <w:bottom w:val="none" w:sz="0" w:space="0" w:color="auto"/>
        <w:right w:val="none" w:sz="0" w:space="0" w:color="auto"/>
      </w:divBdr>
    </w:div>
    <w:div w:id="1500458605">
      <w:bodyDiv w:val="1"/>
      <w:marLeft w:val="0"/>
      <w:marRight w:val="0"/>
      <w:marTop w:val="0"/>
      <w:marBottom w:val="0"/>
      <w:divBdr>
        <w:top w:val="none" w:sz="0" w:space="0" w:color="auto"/>
        <w:left w:val="none" w:sz="0" w:space="0" w:color="auto"/>
        <w:bottom w:val="none" w:sz="0" w:space="0" w:color="auto"/>
        <w:right w:val="none" w:sz="0" w:space="0" w:color="auto"/>
      </w:divBdr>
    </w:div>
    <w:div w:id="1553538658">
      <w:bodyDiv w:val="1"/>
      <w:marLeft w:val="0"/>
      <w:marRight w:val="0"/>
      <w:marTop w:val="0"/>
      <w:marBottom w:val="0"/>
      <w:divBdr>
        <w:top w:val="none" w:sz="0" w:space="0" w:color="auto"/>
        <w:left w:val="none" w:sz="0" w:space="0" w:color="auto"/>
        <w:bottom w:val="none" w:sz="0" w:space="0" w:color="auto"/>
        <w:right w:val="none" w:sz="0" w:space="0" w:color="auto"/>
      </w:divBdr>
    </w:div>
    <w:div w:id="1574505474">
      <w:bodyDiv w:val="1"/>
      <w:marLeft w:val="0"/>
      <w:marRight w:val="0"/>
      <w:marTop w:val="0"/>
      <w:marBottom w:val="0"/>
      <w:divBdr>
        <w:top w:val="none" w:sz="0" w:space="0" w:color="auto"/>
        <w:left w:val="none" w:sz="0" w:space="0" w:color="auto"/>
        <w:bottom w:val="none" w:sz="0" w:space="0" w:color="auto"/>
        <w:right w:val="none" w:sz="0" w:space="0" w:color="auto"/>
      </w:divBdr>
    </w:div>
    <w:div w:id="1586956682">
      <w:bodyDiv w:val="1"/>
      <w:marLeft w:val="0"/>
      <w:marRight w:val="0"/>
      <w:marTop w:val="0"/>
      <w:marBottom w:val="0"/>
      <w:divBdr>
        <w:top w:val="none" w:sz="0" w:space="0" w:color="auto"/>
        <w:left w:val="none" w:sz="0" w:space="0" w:color="auto"/>
        <w:bottom w:val="none" w:sz="0" w:space="0" w:color="auto"/>
        <w:right w:val="none" w:sz="0" w:space="0" w:color="auto"/>
      </w:divBdr>
    </w:div>
    <w:div w:id="1590578949">
      <w:bodyDiv w:val="1"/>
      <w:marLeft w:val="0"/>
      <w:marRight w:val="0"/>
      <w:marTop w:val="0"/>
      <w:marBottom w:val="0"/>
      <w:divBdr>
        <w:top w:val="none" w:sz="0" w:space="0" w:color="auto"/>
        <w:left w:val="none" w:sz="0" w:space="0" w:color="auto"/>
        <w:bottom w:val="none" w:sz="0" w:space="0" w:color="auto"/>
        <w:right w:val="none" w:sz="0" w:space="0" w:color="auto"/>
      </w:divBdr>
    </w:div>
    <w:div w:id="1602951804">
      <w:bodyDiv w:val="1"/>
      <w:marLeft w:val="0"/>
      <w:marRight w:val="0"/>
      <w:marTop w:val="0"/>
      <w:marBottom w:val="0"/>
      <w:divBdr>
        <w:top w:val="none" w:sz="0" w:space="0" w:color="auto"/>
        <w:left w:val="none" w:sz="0" w:space="0" w:color="auto"/>
        <w:bottom w:val="none" w:sz="0" w:space="0" w:color="auto"/>
        <w:right w:val="none" w:sz="0" w:space="0" w:color="auto"/>
      </w:divBdr>
    </w:div>
    <w:div w:id="1623996445">
      <w:bodyDiv w:val="1"/>
      <w:marLeft w:val="0"/>
      <w:marRight w:val="0"/>
      <w:marTop w:val="0"/>
      <w:marBottom w:val="0"/>
      <w:divBdr>
        <w:top w:val="none" w:sz="0" w:space="0" w:color="auto"/>
        <w:left w:val="none" w:sz="0" w:space="0" w:color="auto"/>
        <w:bottom w:val="none" w:sz="0" w:space="0" w:color="auto"/>
        <w:right w:val="none" w:sz="0" w:space="0" w:color="auto"/>
      </w:divBdr>
    </w:div>
    <w:div w:id="1630935798">
      <w:bodyDiv w:val="1"/>
      <w:marLeft w:val="0"/>
      <w:marRight w:val="0"/>
      <w:marTop w:val="0"/>
      <w:marBottom w:val="0"/>
      <w:divBdr>
        <w:top w:val="none" w:sz="0" w:space="0" w:color="auto"/>
        <w:left w:val="none" w:sz="0" w:space="0" w:color="auto"/>
        <w:bottom w:val="none" w:sz="0" w:space="0" w:color="auto"/>
        <w:right w:val="none" w:sz="0" w:space="0" w:color="auto"/>
      </w:divBdr>
    </w:div>
    <w:div w:id="1635677098">
      <w:bodyDiv w:val="1"/>
      <w:marLeft w:val="0"/>
      <w:marRight w:val="0"/>
      <w:marTop w:val="0"/>
      <w:marBottom w:val="0"/>
      <w:divBdr>
        <w:top w:val="none" w:sz="0" w:space="0" w:color="auto"/>
        <w:left w:val="none" w:sz="0" w:space="0" w:color="auto"/>
        <w:bottom w:val="none" w:sz="0" w:space="0" w:color="auto"/>
        <w:right w:val="none" w:sz="0" w:space="0" w:color="auto"/>
      </w:divBdr>
    </w:div>
    <w:div w:id="1710766429">
      <w:bodyDiv w:val="1"/>
      <w:marLeft w:val="0"/>
      <w:marRight w:val="0"/>
      <w:marTop w:val="0"/>
      <w:marBottom w:val="0"/>
      <w:divBdr>
        <w:top w:val="none" w:sz="0" w:space="0" w:color="auto"/>
        <w:left w:val="none" w:sz="0" w:space="0" w:color="auto"/>
        <w:bottom w:val="none" w:sz="0" w:space="0" w:color="auto"/>
        <w:right w:val="none" w:sz="0" w:space="0" w:color="auto"/>
      </w:divBdr>
    </w:div>
    <w:div w:id="1711033701">
      <w:bodyDiv w:val="1"/>
      <w:marLeft w:val="0"/>
      <w:marRight w:val="0"/>
      <w:marTop w:val="0"/>
      <w:marBottom w:val="0"/>
      <w:divBdr>
        <w:top w:val="none" w:sz="0" w:space="0" w:color="auto"/>
        <w:left w:val="none" w:sz="0" w:space="0" w:color="auto"/>
        <w:bottom w:val="none" w:sz="0" w:space="0" w:color="auto"/>
        <w:right w:val="none" w:sz="0" w:space="0" w:color="auto"/>
      </w:divBdr>
    </w:div>
    <w:div w:id="1716615100">
      <w:bodyDiv w:val="1"/>
      <w:marLeft w:val="0"/>
      <w:marRight w:val="0"/>
      <w:marTop w:val="0"/>
      <w:marBottom w:val="0"/>
      <w:divBdr>
        <w:top w:val="none" w:sz="0" w:space="0" w:color="auto"/>
        <w:left w:val="none" w:sz="0" w:space="0" w:color="auto"/>
        <w:bottom w:val="none" w:sz="0" w:space="0" w:color="auto"/>
        <w:right w:val="none" w:sz="0" w:space="0" w:color="auto"/>
      </w:divBdr>
    </w:div>
    <w:div w:id="1724599901">
      <w:bodyDiv w:val="1"/>
      <w:marLeft w:val="0"/>
      <w:marRight w:val="0"/>
      <w:marTop w:val="0"/>
      <w:marBottom w:val="0"/>
      <w:divBdr>
        <w:top w:val="none" w:sz="0" w:space="0" w:color="auto"/>
        <w:left w:val="none" w:sz="0" w:space="0" w:color="auto"/>
        <w:bottom w:val="none" w:sz="0" w:space="0" w:color="auto"/>
        <w:right w:val="none" w:sz="0" w:space="0" w:color="auto"/>
      </w:divBdr>
    </w:div>
    <w:div w:id="1757750550">
      <w:bodyDiv w:val="1"/>
      <w:marLeft w:val="0"/>
      <w:marRight w:val="0"/>
      <w:marTop w:val="0"/>
      <w:marBottom w:val="0"/>
      <w:divBdr>
        <w:top w:val="none" w:sz="0" w:space="0" w:color="auto"/>
        <w:left w:val="none" w:sz="0" w:space="0" w:color="auto"/>
        <w:bottom w:val="none" w:sz="0" w:space="0" w:color="auto"/>
        <w:right w:val="none" w:sz="0" w:space="0" w:color="auto"/>
      </w:divBdr>
    </w:div>
    <w:div w:id="1790857470">
      <w:bodyDiv w:val="1"/>
      <w:marLeft w:val="0"/>
      <w:marRight w:val="0"/>
      <w:marTop w:val="0"/>
      <w:marBottom w:val="0"/>
      <w:divBdr>
        <w:top w:val="none" w:sz="0" w:space="0" w:color="auto"/>
        <w:left w:val="none" w:sz="0" w:space="0" w:color="auto"/>
        <w:bottom w:val="none" w:sz="0" w:space="0" w:color="auto"/>
        <w:right w:val="none" w:sz="0" w:space="0" w:color="auto"/>
      </w:divBdr>
    </w:div>
    <w:div w:id="1795515792">
      <w:bodyDiv w:val="1"/>
      <w:marLeft w:val="0"/>
      <w:marRight w:val="0"/>
      <w:marTop w:val="0"/>
      <w:marBottom w:val="0"/>
      <w:divBdr>
        <w:top w:val="none" w:sz="0" w:space="0" w:color="auto"/>
        <w:left w:val="none" w:sz="0" w:space="0" w:color="auto"/>
        <w:bottom w:val="none" w:sz="0" w:space="0" w:color="auto"/>
        <w:right w:val="none" w:sz="0" w:space="0" w:color="auto"/>
      </w:divBdr>
    </w:div>
    <w:div w:id="1796219249">
      <w:bodyDiv w:val="1"/>
      <w:marLeft w:val="0"/>
      <w:marRight w:val="0"/>
      <w:marTop w:val="0"/>
      <w:marBottom w:val="0"/>
      <w:divBdr>
        <w:top w:val="none" w:sz="0" w:space="0" w:color="auto"/>
        <w:left w:val="none" w:sz="0" w:space="0" w:color="auto"/>
        <w:bottom w:val="none" w:sz="0" w:space="0" w:color="auto"/>
        <w:right w:val="none" w:sz="0" w:space="0" w:color="auto"/>
      </w:divBdr>
    </w:div>
    <w:div w:id="1816752158">
      <w:bodyDiv w:val="1"/>
      <w:marLeft w:val="0"/>
      <w:marRight w:val="0"/>
      <w:marTop w:val="0"/>
      <w:marBottom w:val="0"/>
      <w:divBdr>
        <w:top w:val="none" w:sz="0" w:space="0" w:color="auto"/>
        <w:left w:val="none" w:sz="0" w:space="0" w:color="auto"/>
        <w:bottom w:val="none" w:sz="0" w:space="0" w:color="auto"/>
        <w:right w:val="none" w:sz="0" w:space="0" w:color="auto"/>
      </w:divBdr>
    </w:div>
    <w:div w:id="1825122523">
      <w:bodyDiv w:val="1"/>
      <w:marLeft w:val="0"/>
      <w:marRight w:val="0"/>
      <w:marTop w:val="0"/>
      <w:marBottom w:val="0"/>
      <w:divBdr>
        <w:top w:val="none" w:sz="0" w:space="0" w:color="auto"/>
        <w:left w:val="none" w:sz="0" w:space="0" w:color="auto"/>
        <w:bottom w:val="none" w:sz="0" w:space="0" w:color="auto"/>
        <w:right w:val="none" w:sz="0" w:space="0" w:color="auto"/>
      </w:divBdr>
    </w:div>
    <w:div w:id="1837501954">
      <w:bodyDiv w:val="1"/>
      <w:marLeft w:val="0"/>
      <w:marRight w:val="0"/>
      <w:marTop w:val="0"/>
      <w:marBottom w:val="0"/>
      <w:divBdr>
        <w:top w:val="none" w:sz="0" w:space="0" w:color="auto"/>
        <w:left w:val="none" w:sz="0" w:space="0" w:color="auto"/>
        <w:bottom w:val="none" w:sz="0" w:space="0" w:color="auto"/>
        <w:right w:val="none" w:sz="0" w:space="0" w:color="auto"/>
      </w:divBdr>
    </w:div>
    <w:div w:id="1859079731">
      <w:bodyDiv w:val="1"/>
      <w:marLeft w:val="0"/>
      <w:marRight w:val="0"/>
      <w:marTop w:val="0"/>
      <w:marBottom w:val="0"/>
      <w:divBdr>
        <w:top w:val="none" w:sz="0" w:space="0" w:color="auto"/>
        <w:left w:val="none" w:sz="0" w:space="0" w:color="auto"/>
        <w:bottom w:val="none" w:sz="0" w:space="0" w:color="auto"/>
        <w:right w:val="none" w:sz="0" w:space="0" w:color="auto"/>
      </w:divBdr>
    </w:div>
    <w:div w:id="1861163693">
      <w:bodyDiv w:val="1"/>
      <w:marLeft w:val="0"/>
      <w:marRight w:val="0"/>
      <w:marTop w:val="0"/>
      <w:marBottom w:val="0"/>
      <w:divBdr>
        <w:top w:val="none" w:sz="0" w:space="0" w:color="auto"/>
        <w:left w:val="none" w:sz="0" w:space="0" w:color="auto"/>
        <w:bottom w:val="none" w:sz="0" w:space="0" w:color="auto"/>
        <w:right w:val="none" w:sz="0" w:space="0" w:color="auto"/>
      </w:divBdr>
    </w:div>
    <w:div w:id="1866940215">
      <w:bodyDiv w:val="1"/>
      <w:marLeft w:val="0"/>
      <w:marRight w:val="0"/>
      <w:marTop w:val="0"/>
      <w:marBottom w:val="0"/>
      <w:divBdr>
        <w:top w:val="none" w:sz="0" w:space="0" w:color="auto"/>
        <w:left w:val="none" w:sz="0" w:space="0" w:color="auto"/>
        <w:bottom w:val="none" w:sz="0" w:space="0" w:color="auto"/>
        <w:right w:val="none" w:sz="0" w:space="0" w:color="auto"/>
      </w:divBdr>
    </w:div>
    <w:div w:id="1897010743">
      <w:bodyDiv w:val="1"/>
      <w:marLeft w:val="0"/>
      <w:marRight w:val="0"/>
      <w:marTop w:val="0"/>
      <w:marBottom w:val="0"/>
      <w:divBdr>
        <w:top w:val="none" w:sz="0" w:space="0" w:color="auto"/>
        <w:left w:val="none" w:sz="0" w:space="0" w:color="auto"/>
        <w:bottom w:val="none" w:sz="0" w:space="0" w:color="auto"/>
        <w:right w:val="none" w:sz="0" w:space="0" w:color="auto"/>
      </w:divBdr>
    </w:div>
    <w:div w:id="1915239654">
      <w:bodyDiv w:val="1"/>
      <w:marLeft w:val="0"/>
      <w:marRight w:val="0"/>
      <w:marTop w:val="0"/>
      <w:marBottom w:val="0"/>
      <w:divBdr>
        <w:top w:val="none" w:sz="0" w:space="0" w:color="auto"/>
        <w:left w:val="none" w:sz="0" w:space="0" w:color="auto"/>
        <w:bottom w:val="none" w:sz="0" w:space="0" w:color="auto"/>
        <w:right w:val="none" w:sz="0" w:space="0" w:color="auto"/>
      </w:divBdr>
    </w:div>
    <w:div w:id="1925602523">
      <w:bodyDiv w:val="1"/>
      <w:marLeft w:val="0"/>
      <w:marRight w:val="0"/>
      <w:marTop w:val="0"/>
      <w:marBottom w:val="0"/>
      <w:divBdr>
        <w:top w:val="none" w:sz="0" w:space="0" w:color="auto"/>
        <w:left w:val="none" w:sz="0" w:space="0" w:color="auto"/>
        <w:bottom w:val="none" w:sz="0" w:space="0" w:color="auto"/>
        <w:right w:val="none" w:sz="0" w:space="0" w:color="auto"/>
      </w:divBdr>
    </w:div>
    <w:div w:id="1930237347">
      <w:bodyDiv w:val="1"/>
      <w:marLeft w:val="0"/>
      <w:marRight w:val="0"/>
      <w:marTop w:val="0"/>
      <w:marBottom w:val="0"/>
      <w:divBdr>
        <w:top w:val="none" w:sz="0" w:space="0" w:color="auto"/>
        <w:left w:val="none" w:sz="0" w:space="0" w:color="auto"/>
        <w:bottom w:val="none" w:sz="0" w:space="0" w:color="auto"/>
        <w:right w:val="none" w:sz="0" w:space="0" w:color="auto"/>
      </w:divBdr>
    </w:div>
    <w:div w:id="1946960120">
      <w:bodyDiv w:val="1"/>
      <w:marLeft w:val="0"/>
      <w:marRight w:val="0"/>
      <w:marTop w:val="0"/>
      <w:marBottom w:val="0"/>
      <w:divBdr>
        <w:top w:val="none" w:sz="0" w:space="0" w:color="auto"/>
        <w:left w:val="none" w:sz="0" w:space="0" w:color="auto"/>
        <w:bottom w:val="none" w:sz="0" w:space="0" w:color="auto"/>
        <w:right w:val="none" w:sz="0" w:space="0" w:color="auto"/>
      </w:divBdr>
    </w:div>
    <w:div w:id="1951082273">
      <w:bodyDiv w:val="1"/>
      <w:marLeft w:val="0"/>
      <w:marRight w:val="0"/>
      <w:marTop w:val="0"/>
      <w:marBottom w:val="0"/>
      <w:divBdr>
        <w:top w:val="none" w:sz="0" w:space="0" w:color="auto"/>
        <w:left w:val="none" w:sz="0" w:space="0" w:color="auto"/>
        <w:bottom w:val="none" w:sz="0" w:space="0" w:color="auto"/>
        <w:right w:val="none" w:sz="0" w:space="0" w:color="auto"/>
      </w:divBdr>
    </w:div>
    <w:div w:id="1953053060">
      <w:bodyDiv w:val="1"/>
      <w:marLeft w:val="0"/>
      <w:marRight w:val="0"/>
      <w:marTop w:val="0"/>
      <w:marBottom w:val="0"/>
      <w:divBdr>
        <w:top w:val="none" w:sz="0" w:space="0" w:color="auto"/>
        <w:left w:val="none" w:sz="0" w:space="0" w:color="auto"/>
        <w:bottom w:val="none" w:sz="0" w:space="0" w:color="auto"/>
        <w:right w:val="none" w:sz="0" w:space="0" w:color="auto"/>
      </w:divBdr>
    </w:div>
    <w:div w:id="1967541748">
      <w:bodyDiv w:val="1"/>
      <w:marLeft w:val="0"/>
      <w:marRight w:val="0"/>
      <w:marTop w:val="0"/>
      <w:marBottom w:val="0"/>
      <w:divBdr>
        <w:top w:val="none" w:sz="0" w:space="0" w:color="auto"/>
        <w:left w:val="none" w:sz="0" w:space="0" w:color="auto"/>
        <w:bottom w:val="none" w:sz="0" w:space="0" w:color="auto"/>
        <w:right w:val="none" w:sz="0" w:space="0" w:color="auto"/>
      </w:divBdr>
    </w:div>
    <w:div w:id="1971007444">
      <w:bodyDiv w:val="1"/>
      <w:marLeft w:val="0"/>
      <w:marRight w:val="0"/>
      <w:marTop w:val="0"/>
      <w:marBottom w:val="0"/>
      <w:divBdr>
        <w:top w:val="none" w:sz="0" w:space="0" w:color="auto"/>
        <w:left w:val="none" w:sz="0" w:space="0" w:color="auto"/>
        <w:bottom w:val="none" w:sz="0" w:space="0" w:color="auto"/>
        <w:right w:val="none" w:sz="0" w:space="0" w:color="auto"/>
      </w:divBdr>
    </w:div>
    <w:div w:id="1984120853">
      <w:bodyDiv w:val="1"/>
      <w:marLeft w:val="0"/>
      <w:marRight w:val="0"/>
      <w:marTop w:val="0"/>
      <w:marBottom w:val="0"/>
      <w:divBdr>
        <w:top w:val="none" w:sz="0" w:space="0" w:color="auto"/>
        <w:left w:val="none" w:sz="0" w:space="0" w:color="auto"/>
        <w:bottom w:val="none" w:sz="0" w:space="0" w:color="auto"/>
        <w:right w:val="none" w:sz="0" w:space="0" w:color="auto"/>
      </w:divBdr>
    </w:div>
    <w:div w:id="1985616573">
      <w:bodyDiv w:val="1"/>
      <w:marLeft w:val="0"/>
      <w:marRight w:val="0"/>
      <w:marTop w:val="0"/>
      <w:marBottom w:val="0"/>
      <w:divBdr>
        <w:top w:val="none" w:sz="0" w:space="0" w:color="auto"/>
        <w:left w:val="none" w:sz="0" w:space="0" w:color="auto"/>
        <w:bottom w:val="none" w:sz="0" w:space="0" w:color="auto"/>
        <w:right w:val="none" w:sz="0" w:space="0" w:color="auto"/>
      </w:divBdr>
    </w:div>
    <w:div w:id="1993680334">
      <w:bodyDiv w:val="1"/>
      <w:marLeft w:val="0"/>
      <w:marRight w:val="0"/>
      <w:marTop w:val="0"/>
      <w:marBottom w:val="0"/>
      <w:divBdr>
        <w:top w:val="none" w:sz="0" w:space="0" w:color="auto"/>
        <w:left w:val="none" w:sz="0" w:space="0" w:color="auto"/>
        <w:bottom w:val="none" w:sz="0" w:space="0" w:color="auto"/>
        <w:right w:val="none" w:sz="0" w:space="0" w:color="auto"/>
      </w:divBdr>
    </w:div>
    <w:div w:id="2002152950">
      <w:bodyDiv w:val="1"/>
      <w:marLeft w:val="0"/>
      <w:marRight w:val="0"/>
      <w:marTop w:val="0"/>
      <w:marBottom w:val="0"/>
      <w:divBdr>
        <w:top w:val="none" w:sz="0" w:space="0" w:color="auto"/>
        <w:left w:val="none" w:sz="0" w:space="0" w:color="auto"/>
        <w:bottom w:val="none" w:sz="0" w:space="0" w:color="auto"/>
        <w:right w:val="none" w:sz="0" w:space="0" w:color="auto"/>
      </w:divBdr>
    </w:div>
    <w:div w:id="2002267879">
      <w:bodyDiv w:val="1"/>
      <w:marLeft w:val="0"/>
      <w:marRight w:val="0"/>
      <w:marTop w:val="0"/>
      <w:marBottom w:val="0"/>
      <w:divBdr>
        <w:top w:val="none" w:sz="0" w:space="0" w:color="auto"/>
        <w:left w:val="none" w:sz="0" w:space="0" w:color="auto"/>
        <w:bottom w:val="none" w:sz="0" w:space="0" w:color="auto"/>
        <w:right w:val="none" w:sz="0" w:space="0" w:color="auto"/>
      </w:divBdr>
    </w:div>
    <w:div w:id="2039769212">
      <w:bodyDiv w:val="1"/>
      <w:marLeft w:val="0"/>
      <w:marRight w:val="0"/>
      <w:marTop w:val="0"/>
      <w:marBottom w:val="0"/>
      <w:divBdr>
        <w:top w:val="none" w:sz="0" w:space="0" w:color="auto"/>
        <w:left w:val="none" w:sz="0" w:space="0" w:color="auto"/>
        <w:bottom w:val="none" w:sz="0" w:space="0" w:color="auto"/>
        <w:right w:val="none" w:sz="0" w:space="0" w:color="auto"/>
      </w:divBdr>
    </w:div>
    <w:div w:id="2049333872">
      <w:bodyDiv w:val="1"/>
      <w:marLeft w:val="0"/>
      <w:marRight w:val="0"/>
      <w:marTop w:val="0"/>
      <w:marBottom w:val="0"/>
      <w:divBdr>
        <w:top w:val="none" w:sz="0" w:space="0" w:color="auto"/>
        <w:left w:val="none" w:sz="0" w:space="0" w:color="auto"/>
        <w:bottom w:val="none" w:sz="0" w:space="0" w:color="auto"/>
        <w:right w:val="none" w:sz="0" w:space="0" w:color="auto"/>
      </w:divBdr>
    </w:div>
    <w:div w:id="2055033176">
      <w:bodyDiv w:val="1"/>
      <w:marLeft w:val="0"/>
      <w:marRight w:val="0"/>
      <w:marTop w:val="0"/>
      <w:marBottom w:val="0"/>
      <w:divBdr>
        <w:top w:val="none" w:sz="0" w:space="0" w:color="auto"/>
        <w:left w:val="none" w:sz="0" w:space="0" w:color="auto"/>
        <w:bottom w:val="none" w:sz="0" w:space="0" w:color="auto"/>
        <w:right w:val="none" w:sz="0" w:space="0" w:color="auto"/>
      </w:divBdr>
    </w:div>
    <w:div w:id="2057047696">
      <w:bodyDiv w:val="1"/>
      <w:marLeft w:val="0"/>
      <w:marRight w:val="0"/>
      <w:marTop w:val="0"/>
      <w:marBottom w:val="0"/>
      <w:divBdr>
        <w:top w:val="none" w:sz="0" w:space="0" w:color="auto"/>
        <w:left w:val="none" w:sz="0" w:space="0" w:color="auto"/>
        <w:bottom w:val="none" w:sz="0" w:space="0" w:color="auto"/>
        <w:right w:val="none" w:sz="0" w:space="0" w:color="auto"/>
      </w:divBdr>
    </w:div>
    <w:div w:id="2070419615">
      <w:bodyDiv w:val="1"/>
      <w:marLeft w:val="0"/>
      <w:marRight w:val="0"/>
      <w:marTop w:val="0"/>
      <w:marBottom w:val="0"/>
      <w:divBdr>
        <w:top w:val="none" w:sz="0" w:space="0" w:color="auto"/>
        <w:left w:val="none" w:sz="0" w:space="0" w:color="auto"/>
        <w:bottom w:val="none" w:sz="0" w:space="0" w:color="auto"/>
        <w:right w:val="none" w:sz="0" w:space="0" w:color="auto"/>
      </w:divBdr>
    </w:div>
    <w:div w:id="2082485071">
      <w:bodyDiv w:val="1"/>
      <w:marLeft w:val="0"/>
      <w:marRight w:val="0"/>
      <w:marTop w:val="0"/>
      <w:marBottom w:val="0"/>
      <w:divBdr>
        <w:top w:val="none" w:sz="0" w:space="0" w:color="auto"/>
        <w:left w:val="none" w:sz="0" w:space="0" w:color="auto"/>
        <w:bottom w:val="none" w:sz="0" w:space="0" w:color="auto"/>
        <w:right w:val="none" w:sz="0" w:space="0" w:color="auto"/>
      </w:divBdr>
    </w:div>
    <w:div w:id="2095080396">
      <w:bodyDiv w:val="1"/>
      <w:marLeft w:val="0"/>
      <w:marRight w:val="0"/>
      <w:marTop w:val="0"/>
      <w:marBottom w:val="0"/>
      <w:divBdr>
        <w:top w:val="none" w:sz="0" w:space="0" w:color="auto"/>
        <w:left w:val="none" w:sz="0" w:space="0" w:color="auto"/>
        <w:bottom w:val="none" w:sz="0" w:space="0" w:color="auto"/>
        <w:right w:val="none" w:sz="0" w:space="0" w:color="auto"/>
      </w:divBdr>
    </w:div>
    <w:div w:id="2097087308">
      <w:bodyDiv w:val="1"/>
      <w:marLeft w:val="0"/>
      <w:marRight w:val="0"/>
      <w:marTop w:val="0"/>
      <w:marBottom w:val="0"/>
      <w:divBdr>
        <w:top w:val="none" w:sz="0" w:space="0" w:color="auto"/>
        <w:left w:val="none" w:sz="0" w:space="0" w:color="auto"/>
        <w:bottom w:val="none" w:sz="0" w:space="0" w:color="auto"/>
        <w:right w:val="none" w:sz="0" w:space="0" w:color="auto"/>
      </w:divBdr>
    </w:div>
    <w:div w:id="2099281771">
      <w:bodyDiv w:val="1"/>
      <w:marLeft w:val="0"/>
      <w:marRight w:val="0"/>
      <w:marTop w:val="0"/>
      <w:marBottom w:val="0"/>
      <w:divBdr>
        <w:top w:val="none" w:sz="0" w:space="0" w:color="auto"/>
        <w:left w:val="none" w:sz="0" w:space="0" w:color="auto"/>
        <w:bottom w:val="none" w:sz="0" w:space="0" w:color="auto"/>
        <w:right w:val="none" w:sz="0" w:space="0" w:color="auto"/>
      </w:divBdr>
    </w:div>
    <w:div w:id="2141069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park.apache.org/docs/0.9.1/scala-programming-guide.html" TargetMode="External"/><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2.bin"/><Relationship Id="rId28" Type="http://schemas.openxmlformats.org/officeDocument/2006/relationships/image" Target="media/image15.png"/><Relationship Id="rId36" Type="http://schemas.openxmlformats.org/officeDocument/2006/relationships/header" Target="header1.xml"/><Relationship Id="rId10" Type="http://schemas.openxmlformats.org/officeDocument/2006/relationships/hyperlink" Target="https://spark.apache.org/" TargetMode="External"/><Relationship Id="rId19" Type="http://schemas.openxmlformats.org/officeDocument/2006/relationships/oleObject" Target="embeddings/oleObject1.bin"/><Relationship Id="rId31"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oleObject" Target="embeddings/oleObject4.bin"/><Relationship Id="rId30" Type="http://schemas.openxmlformats.org/officeDocument/2006/relationships/image" Target="media/image16.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11352-50DA-4B42-9398-003C3B095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11</Pages>
  <Words>593</Words>
  <Characters>3386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17</cp:revision>
  <cp:lastPrinted>2022-04-25T03:30:00Z</cp:lastPrinted>
  <dcterms:created xsi:type="dcterms:W3CDTF">2022-05-04T04:50:00Z</dcterms:created>
  <dcterms:modified xsi:type="dcterms:W3CDTF">2022-05-05T03:04:00Z</dcterms:modified>
</cp:coreProperties>
</file>