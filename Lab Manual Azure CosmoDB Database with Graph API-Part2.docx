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93CB14" w14:textId="77777777" w:rsidR="00451277" w:rsidRDefault="001D3431">
      <w:pPr>
        <w:spacing w:line="140" w:lineRule="exact"/>
        <w:rPr>
          <w:sz w:val="14"/>
          <w:szCs w:val="14"/>
        </w:rPr>
      </w:pPr>
      <w:r>
        <w:pict w14:anchorId="1C188838">
          <v:group id="_x0000_s1039" style="position:absolute;margin-left:1.5pt;margin-top:81.8pt;width:593.8pt;height:439.95pt;z-index:-251658240;mso-position-horizontal-relative:page;mso-position-vertical-relative:page" coordorigin="30,1636" coordsize="11876,87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3" type="#_x0000_t75" style="position:absolute;left:30;top:1636;width:11876;height:4467">
              <v:imagedata r:id="rId8" o:title=""/>
            </v:shape>
            <v:shape id="_x0000_s1042" style="position:absolute;left:7441;top:5469;width:4185;height:101" coordorigin="7441,5469" coordsize="4185,101" path="m7441,5570r4185,l11626,5469r-4185,l7441,5570xe" fillcolor="#006fc0" stroked="f">
              <v:path arrowok="t"/>
            </v:shape>
            <v:shape id="_x0000_s1041" style="position:absolute;left:7366;top:5917;width:4151;height:4508" coordorigin="7366,5917" coordsize="4151,4508" path="m7366,10425r4151,l11517,5917r-4151,l7366,10425xe" fillcolor="#096cbc" stroked="f">
              <v:path arrowok="t"/>
            </v:shape>
            <v:shape id="_x0000_s1040" type="#_x0000_t75" style="position:absolute;left:7380;top:6221;width:4121;height:3830">
              <v:imagedata r:id="rId9" o:title=""/>
            </v:shape>
            <w10:wrap anchorx="page" anchory="page"/>
          </v:group>
        </w:pict>
      </w:r>
    </w:p>
    <w:p w14:paraId="77E2958E" w14:textId="77777777" w:rsidR="00451277" w:rsidRDefault="00451277">
      <w:pPr>
        <w:spacing w:line="200" w:lineRule="exact"/>
      </w:pPr>
    </w:p>
    <w:p w14:paraId="4A9059E1" w14:textId="77777777" w:rsidR="00451277" w:rsidRDefault="00451277">
      <w:pPr>
        <w:spacing w:line="200" w:lineRule="exact"/>
      </w:pPr>
    </w:p>
    <w:p w14:paraId="619BB72E" w14:textId="38C6FE42" w:rsidR="00451277" w:rsidRDefault="006E795F" w:rsidP="0071558F">
      <w:pPr>
        <w:spacing w:line="540" w:lineRule="exact"/>
        <w:ind w:left="334" w:right="369"/>
        <w:jc w:val="center"/>
      </w:pPr>
      <w:r>
        <w:rPr>
          <w:rFonts w:ascii="Arial" w:eastAsia="Arial" w:hAnsi="Arial" w:cs="Arial"/>
          <w:b/>
          <w:position w:val="-1"/>
          <w:sz w:val="48"/>
          <w:szCs w:val="48"/>
        </w:rPr>
        <w:t xml:space="preserve">Lab Manual- </w:t>
      </w:r>
      <w:r w:rsidR="0071558F" w:rsidRPr="0071558F">
        <w:rPr>
          <w:rFonts w:ascii="Arial" w:eastAsia="Arial" w:hAnsi="Arial" w:cs="Arial"/>
          <w:b/>
          <w:position w:val="-1"/>
          <w:sz w:val="48"/>
          <w:szCs w:val="48"/>
        </w:rPr>
        <w:t>Create, query, and traverse an Azure Cosmos DB graph database using the Gremlin console</w:t>
      </w:r>
    </w:p>
    <w:p w14:paraId="2DCF4DA2" w14:textId="77777777" w:rsidR="00451277" w:rsidRDefault="00451277">
      <w:pPr>
        <w:spacing w:line="200" w:lineRule="exact"/>
      </w:pPr>
    </w:p>
    <w:p w14:paraId="04E2053D" w14:textId="77777777" w:rsidR="00451277" w:rsidRDefault="00451277">
      <w:pPr>
        <w:spacing w:line="200" w:lineRule="exact"/>
      </w:pPr>
    </w:p>
    <w:p w14:paraId="6DEFB047" w14:textId="77777777" w:rsidR="00451277" w:rsidRDefault="00451277">
      <w:pPr>
        <w:spacing w:line="200" w:lineRule="exact"/>
      </w:pPr>
    </w:p>
    <w:p w14:paraId="1F4A79B3" w14:textId="77777777" w:rsidR="00451277" w:rsidRDefault="00451277">
      <w:pPr>
        <w:spacing w:line="200" w:lineRule="exact"/>
      </w:pPr>
    </w:p>
    <w:p w14:paraId="072B7CB5" w14:textId="77777777" w:rsidR="00451277" w:rsidRDefault="00451277">
      <w:pPr>
        <w:spacing w:line="200" w:lineRule="exact"/>
      </w:pPr>
    </w:p>
    <w:p w14:paraId="2A5BD378" w14:textId="77777777" w:rsidR="00451277" w:rsidRDefault="00451277">
      <w:pPr>
        <w:spacing w:line="200" w:lineRule="exact"/>
      </w:pPr>
    </w:p>
    <w:p w14:paraId="1FCC6069" w14:textId="77777777" w:rsidR="00451277" w:rsidRDefault="00451277">
      <w:pPr>
        <w:spacing w:line="200" w:lineRule="exact"/>
      </w:pPr>
    </w:p>
    <w:p w14:paraId="7E9B705C" w14:textId="77777777" w:rsidR="00451277" w:rsidRDefault="00451277">
      <w:pPr>
        <w:spacing w:line="200" w:lineRule="exact"/>
      </w:pPr>
    </w:p>
    <w:p w14:paraId="2C327FEB" w14:textId="77777777" w:rsidR="00451277" w:rsidRDefault="00451277">
      <w:pPr>
        <w:spacing w:line="200" w:lineRule="exact"/>
      </w:pPr>
    </w:p>
    <w:p w14:paraId="28623603" w14:textId="77777777" w:rsidR="00451277" w:rsidRDefault="00451277">
      <w:pPr>
        <w:spacing w:line="200" w:lineRule="exact"/>
      </w:pPr>
    </w:p>
    <w:p w14:paraId="5ABECA2F" w14:textId="77777777" w:rsidR="00451277" w:rsidRDefault="00451277">
      <w:pPr>
        <w:spacing w:line="200" w:lineRule="exact"/>
      </w:pPr>
    </w:p>
    <w:p w14:paraId="645F56A5" w14:textId="77777777" w:rsidR="00451277" w:rsidRDefault="00451277">
      <w:pPr>
        <w:spacing w:line="200" w:lineRule="exact"/>
      </w:pPr>
    </w:p>
    <w:p w14:paraId="388BF586" w14:textId="77777777" w:rsidR="00451277" w:rsidRDefault="00451277">
      <w:pPr>
        <w:spacing w:line="200" w:lineRule="exact"/>
      </w:pPr>
    </w:p>
    <w:p w14:paraId="6C56D9A3" w14:textId="77777777" w:rsidR="00451277" w:rsidRDefault="00451277">
      <w:pPr>
        <w:spacing w:line="200" w:lineRule="exact"/>
      </w:pPr>
    </w:p>
    <w:p w14:paraId="5AE838C0" w14:textId="77777777" w:rsidR="00451277" w:rsidRDefault="00451277">
      <w:pPr>
        <w:spacing w:line="200" w:lineRule="exact"/>
      </w:pPr>
    </w:p>
    <w:p w14:paraId="19D60561" w14:textId="77777777" w:rsidR="00451277" w:rsidRDefault="00451277">
      <w:pPr>
        <w:spacing w:line="200" w:lineRule="exact"/>
      </w:pPr>
    </w:p>
    <w:p w14:paraId="429915BB" w14:textId="77777777" w:rsidR="00451277" w:rsidRDefault="00451277">
      <w:pPr>
        <w:spacing w:before="17" w:line="260" w:lineRule="exact"/>
        <w:rPr>
          <w:sz w:val="26"/>
          <w:szCs w:val="26"/>
        </w:rPr>
      </w:pPr>
    </w:p>
    <w:p w14:paraId="05E38951" w14:textId="6F0CAA3D" w:rsidR="00451277" w:rsidRDefault="006E795F">
      <w:pPr>
        <w:spacing w:before="34"/>
        <w:ind w:left="6225"/>
        <w:rPr>
          <w:rFonts w:ascii="Arial" w:eastAsia="Arial" w:hAnsi="Arial" w:cs="Arial"/>
        </w:rPr>
      </w:pPr>
      <w:r>
        <w:rPr>
          <w:rFonts w:ascii="Arial" w:eastAsia="Arial" w:hAnsi="Arial" w:cs="Arial"/>
          <w:b/>
          <w:color w:val="FFFFFF"/>
          <w:w w:val="99"/>
        </w:rPr>
        <w:t>Prepared</w:t>
      </w:r>
      <w:r>
        <w:rPr>
          <w:rFonts w:ascii="Arial" w:eastAsia="Arial" w:hAnsi="Arial" w:cs="Arial"/>
          <w:b/>
          <w:color w:val="FFFFFF"/>
        </w:rPr>
        <w:t xml:space="preserve"> </w:t>
      </w:r>
      <w:r>
        <w:rPr>
          <w:rFonts w:ascii="Arial" w:eastAsia="Arial" w:hAnsi="Arial" w:cs="Arial"/>
          <w:b/>
          <w:color w:val="FFFFFF"/>
          <w:w w:val="99"/>
        </w:rPr>
        <w:t>for</w:t>
      </w:r>
      <w:r>
        <w:rPr>
          <w:rFonts w:ascii="Arial" w:eastAsia="Arial" w:hAnsi="Arial" w:cs="Arial"/>
          <w:color w:val="FFFFFF"/>
          <w:w w:val="99"/>
        </w:rPr>
        <w:t>:</w:t>
      </w:r>
      <w:r>
        <w:rPr>
          <w:rFonts w:ascii="Arial" w:eastAsia="Arial" w:hAnsi="Arial" w:cs="Arial"/>
          <w:color w:val="FFFFFF"/>
        </w:rPr>
        <w:t xml:space="preserve"> </w:t>
      </w:r>
    </w:p>
    <w:p w14:paraId="0517AEDD" w14:textId="77777777" w:rsidR="00451277" w:rsidRDefault="00451277">
      <w:pPr>
        <w:spacing w:before="6" w:line="160" w:lineRule="exact"/>
        <w:rPr>
          <w:sz w:val="16"/>
          <w:szCs w:val="16"/>
        </w:rPr>
      </w:pPr>
    </w:p>
    <w:p w14:paraId="789BFDDE" w14:textId="49971309" w:rsidR="00451277" w:rsidRDefault="006E795F">
      <w:pPr>
        <w:ind w:left="6225"/>
        <w:rPr>
          <w:rFonts w:ascii="Arial" w:eastAsia="Arial" w:hAnsi="Arial" w:cs="Arial"/>
        </w:rPr>
      </w:pPr>
      <w:r>
        <w:rPr>
          <w:rFonts w:ascii="Arial" w:eastAsia="Arial" w:hAnsi="Arial" w:cs="Arial"/>
          <w:b/>
          <w:color w:val="FFFFFF"/>
          <w:w w:val="99"/>
        </w:rPr>
        <w:t>Date:</w:t>
      </w:r>
      <w:r>
        <w:rPr>
          <w:rFonts w:ascii="Arial" w:eastAsia="Arial" w:hAnsi="Arial" w:cs="Arial"/>
          <w:b/>
          <w:color w:val="FFFFFF"/>
        </w:rPr>
        <w:t xml:space="preserve"> </w:t>
      </w:r>
      <w:proofErr w:type="gramStart"/>
      <w:r>
        <w:rPr>
          <w:rFonts w:ascii="Arial" w:eastAsia="Arial" w:hAnsi="Arial" w:cs="Arial"/>
          <w:color w:val="FFFFFF"/>
          <w:w w:val="99"/>
        </w:rPr>
        <w:t>18</w:t>
      </w:r>
      <w:proofErr w:type="spellStart"/>
      <w:r>
        <w:rPr>
          <w:rFonts w:ascii="Arial" w:eastAsia="Arial" w:hAnsi="Arial" w:cs="Arial"/>
          <w:color w:val="FFFFFF"/>
          <w:w w:val="99"/>
          <w:position w:val="6"/>
          <w:sz w:val="13"/>
          <w:szCs w:val="13"/>
        </w:rPr>
        <w:t>th</w:t>
      </w:r>
      <w:proofErr w:type="spellEnd"/>
      <w:r>
        <w:rPr>
          <w:rFonts w:ascii="Arial" w:eastAsia="Arial" w:hAnsi="Arial" w:cs="Arial"/>
          <w:color w:val="FFFFFF"/>
          <w:position w:val="6"/>
          <w:sz w:val="13"/>
          <w:szCs w:val="13"/>
        </w:rPr>
        <w:t xml:space="preserve">  </w:t>
      </w:r>
      <w:r>
        <w:rPr>
          <w:rFonts w:ascii="Arial" w:eastAsia="Arial" w:hAnsi="Arial" w:cs="Arial"/>
          <w:color w:val="FFFFFF"/>
          <w:w w:val="99"/>
        </w:rPr>
        <w:t>Nov</w:t>
      </w:r>
      <w:proofErr w:type="gramEnd"/>
      <w:r>
        <w:rPr>
          <w:rFonts w:ascii="Arial" w:eastAsia="Arial" w:hAnsi="Arial" w:cs="Arial"/>
          <w:color w:val="FFFFFF"/>
        </w:rPr>
        <w:t xml:space="preserve">  </w:t>
      </w:r>
      <w:r>
        <w:rPr>
          <w:rFonts w:ascii="Arial" w:eastAsia="Arial" w:hAnsi="Arial" w:cs="Arial"/>
          <w:color w:val="FFFFFF"/>
          <w:w w:val="99"/>
        </w:rPr>
        <w:t>20</w:t>
      </w:r>
      <w:r w:rsidR="00683D9C">
        <w:rPr>
          <w:rFonts w:ascii="Arial" w:eastAsia="Arial" w:hAnsi="Arial" w:cs="Arial"/>
          <w:color w:val="FFFFFF"/>
          <w:w w:val="99"/>
        </w:rPr>
        <w:t>21</w:t>
      </w:r>
    </w:p>
    <w:p w14:paraId="13672696" w14:textId="77777777" w:rsidR="00451277" w:rsidRDefault="00451277">
      <w:pPr>
        <w:spacing w:before="6" w:line="160" w:lineRule="exact"/>
        <w:rPr>
          <w:sz w:val="16"/>
          <w:szCs w:val="16"/>
        </w:rPr>
      </w:pPr>
    </w:p>
    <w:p w14:paraId="408CD3F6" w14:textId="77777777" w:rsidR="002320F4" w:rsidRDefault="006E795F">
      <w:pPr>
        <w:spacing w:line="413" w:lineRule="auto"/>
        <w:ind w:left="6225" w:right="253"/>
        <w:rPr>
          <w:rFonts w:ascii="Arial" w:eastAsia="Arial" w:hAnsi="Arial" w:cs="Arial"/>
          <w:b/>
          <w:color w:val="FFFFFF"/>
        </w:rPr>
      </w:pPr>
      <w:r>
        <w:rPr>
          <w:rFonts w:ascii="Arial" w:eastAsia="Arial" w:hAnsi="Arial" w:cs="Arial"/>
          <w:b/>
          <w:color w:val="FFFFFF"/>
          <w:w w:val="99"/>
        </w:rPr>
        <w:t>Prepared</w:t>
      </w:r>
      <w:r>
        <w:rPr>
          <w:rFonts w:ascii="Arial" w:eastAsia="Arial" w:hAnsi="Arial" w:cs="Arial"/>
          <w:b/>
          <w:color w:val="FFFFFF"/>
        </w:rPr>
        <w:t xml:space="preserve"> </w:t>
      </w:r>
      <w:r>
        <w:rPr>
          <w:rFonts w:ascii="Arial" w:eastAsia="Arial" w:hAnsi="Arial" w:cs="Arial"/>
          <w:b/>
          <w:color w:val="FFFFFF"/>
          <w:w w:val="99"/>
        </w:rPr>
        <w:t>by:</w:t>
      </w:r>
      <w:r>
        <w:rPr>
          <w:rFonts w:ascii="Arial" w:eastAsia="Arial" w:hAnsi="Arial" w:cs="Arial"/>
          <w:b/>
          <w:color w:val="FFFFFF"/>
        </w:rPr>
        <w:t xml:space="preserve"> </w:t>
      </w:r>
    </w:p>
    <w:p w14:paraId="7740028F" w14:textId="3AA29674" w:rsidR="00451277" w:rsidRDefault="006E795F">
      <w:pPr>
        <w:spacing w:line="413" w:lineRule="auto"/>
        <w:ind w:left="6225" w:right="253"/>
        <w:rPr>
          <w:rFonts w:ascii="Arial" w:eastAsia="Arial" w:hAnsi="Arial" w:cs="Arial"/>
        </w:rPr>
      </w:pPr>
      <w:r>
        <w:rPr>
          <w:rFonts w:ascii="Arial" w:eastAsia="Arial" w:hAnsi="Arial" w:cs="Arial"/>
          <w:color w:val="FFFFFF"/>
          <w:w w:val="99"/>
        </w:rPr>
        <w:t>Document</w:t>
      </w:r>
      <w:r>
        <w:rPr>
          <w:rFonts w:ascii="Arial" w:eastAsia="Arial" w:hAnsi="Arial" w:cs="Arial"/>
          <w:color w:val="FFFFFF"/>
        </w:rPr>
        <w:t xml:space="preserve"> </w:t>
      </w:r>
      <w:r>
        <w:rPr>
          <w:rFonts w:ascii="Arial" w:eastAsia="Arial" w:hAnsi="Arial" w:cs="Arial"/>
          <w:color w:val="FFFFFF"/>
          <w:w w:val="99"/>
        </w:rPr>
        <w:t>Name:</w:t>
      </w:r>
      <w:r>
        <w:rPr>
          <w:rFonts w:ascii="Arial" w:eastAsia="Arial" w:hAnsi="Arial" w:cs="Arial"/>
          <w:color w:val="FFFFFF"/>
        </w:rPr>
        <w:t xml:space="preserve"> </w:t>
      </w:r>
      <w:r>
        <w:rPr>
          <w:rFonts w:ascii="Arial" w:eastAsia="Arial" w:hAnsi="Arial" w:cs="Arial"/>
          <w:color w:val="FFFFFF"/>
          <w:w w:val="99"/>
        </w:rPr>
        <w:t>Lab</w:t>
      </w:r>
      <w:r>
        <w:rPr>
          <w:rFonts w:ascii="Arial" w:eastAsia="Arial" w:hAnsi="Arial" w:cs="Arial"/>
          <w:color w:val="FFFFFF"/>
        </w:rPr>
        <w:t xml:space="preserve"> </w:t>
      </w:r>
      <w:r>
        <w:rPr>
          <w:rFonts w:ascii="Arial" w:eastAsia="Arial" w:hAnsi="Arial" w:cs="Arial"/>
          <w:color w:val="FFFFFF"/>
          <w:w w:val="99"/>
        </w:rPr>
        <w:t xml:space="preserve">Manual </w:t>
      </w:r>
      <w:r>
        <w:rPr>
          <w:rFonts w:ascii="Arial" w:eastAsia="Arial" w:hAnsi="Arial" w:cs="Arial"/>
          <w:b/>
          <w:color w:val="FFFFFF"/>
          <w:w w:val="99"/>
        </w:rPr>
        <w:t>Document</w:t>
      </w:r>
      <w:r>
        <w:rPr>
          <w:rFonts w:ascii="Arial" w:eastAsia="Arial" w:hAnsi="Arial" w:cs="Arial"/>
          <w:b/>
          <w:color w:val="FFFFFF"/>
        </w:rPr>
        <w:t xml:space="preserve"> </w:t>
      </w:r>
      <w:r>
        <w:rPr>
          <w:rFonts w:ascii="Arial" w:eastAsia="Arial" w:hAnsi="Arial" w:cs="Arial"/>
          <w:b/>
          <w:color w:val="FFFFFF"/>
          <w:w w:val="99"/>
        </w:rPr>
        <w:t>Number</w:t>
      </w:r>
      <w:r>
        <w:rPr>
          <w:rFonts w:ascii="Arial" w:eastAsia="Arial" w:hAnsi="Arial" w:cs="Arial"/>
          <w:b/>
          <w:color w:val="FFFFFF"/>
        </w:rPr>
        <w:t xml:space="preserve"> </w:t>
      </w:r>
      <w:r w:rsidR="003921AE">
        <w:rPr>
          <w:rFonts w:ascii="Arial" w:eastAsia="Arial" w:hAnsi="Arial" w:cs="Arial"/>
          <w:color w:val="FFFFFF"/>
          <w:w w:val="99"/>
        </w:rPr>
        <w:t>AZLab309</w:t>
      </w:r>
    </w:p>
    <w:p w14:paraId="6DAF1F62" w14:textId="77777777" w:rsidR="00451277" w:rsidRDefault="006E795F">
      <w:pPr>
        <w:spacing w:before="5"/>
        <w:ind w:left="6225"/>
        <w:rPr>
          <w:rFonts w:ascii="Arial" w:eastAsia="Arial" w:hAnsi="Arial" w:cs="Arial"/>
        </w:rPr>
      </w:pPr>
      <w:r>
        <w:rPr>
          <w:rFonts w:ascii="Arial" w:eastAsia="Arial" w:hAnsi="Arial" w:cs="Arial"/>
          <w:b/>
          <w:color w:val="FFFFFF"/>
          <w:w w:val="99"/>
        </w:rPr>
        <w:t>Contributor:</w:t>
      </w:r>
    </w:p>
    <w:p w14:paraId="7253E11E" w14:textId="77777777" w:rsidR="00451277" w:rsidRDefault="00451277">
      <w:pPr>
        <w:spacing w:before="6" w:line="160" w:lineRule="exact"/>
        <w:rPr>
          <w:sz w:val="16"/>
          <w:szCs w:val="16"/>
        </w:rPr>
      </w:pPr>
    </w:p>
    <w:p w14:paraId="18CB885E" w14:textId="77777777" w:rsidR="00451277" w:rsidRDefault="00451277">
      <w:pPr>
        <w:spacing w:before="2" w:line="100" w:lineRule="exact"/>
        <w:rPr>
          <w:sz w:val="10"/>
          <w:szCs w:val="10"/>
        </w:rPr>
      </w:pPr>
    </w:p>
    <w:p w14:paraId="533B4388" w14:textId="77777777" w:rsidR="00451277" w:rsidRDefault="00451277">
      <w:pPr>
        <w:spacing w:line="200" w:lineRule="exact"/>
      </w:pPr>
    </w:p>
    <w:p w14:paraId="239A99E4" w14:textId="77777777" w:rsidR="00451277" w:rsidRDefault="00451277">
      <w:pPr>
        <w:spacing w:line="200" w:lineRule="exact"/>
      </w:pPr>
    </w:p>
    <w:p w14:paraId="7D0E7F5D" w14:textId="77777777" w:rsidR="00451277" w:rsidRDefault="00451277">
      <w:pPr>
        <w:spacing w:line="200" w:lineRule="exact"/>
      </w:pPr>
    </w:p>
    <w:p w14:paraId="30391430" w14:textId="77777777" w:rsidR="00451277" w:rsidRDefault="00451277">
      <w:pPr>
        <w:spacing w:line="200" w:lineRule="exact"/>
      </w:pPr>
    </w:p>
    <w:p w14:paraId="18C84397" w14:textId="77777777" w:rsidR="00451277" w:rsidRDefault="00451277">
      <w:pPr>
        <w:spacing w:line="200" w:lineRule="exact"/>
      </w:pPr>
    </w:p>
    <w:p w14:paraId="55D5BCA3" w14:textId="77777777" w:rsidR="00451277" w:rsidRDefault="00451277">
      <w:pPr>
        <w:spacing w:line="200" w:lineRule="exact"/>
      </w:pPr>
    </w:p>
    <w:p w14:paraId="03B2AFAE" w14:textId="77777777" w:rsidR="00451277" w:rsidRDefault="00451277">
      <w:pPr>
        <w:spacing w:line="200" w:lineRule="exact"/>
      </w:pPr>
    </w:p>
    <w:p w14:paraId="790A605A" w14:textId="77777777" w:rsidR="00451277" w:rsidRDefault="00451277">
      <w:pPr>
        <w:spacing w:line="200" w:lineRule="exact"/>
      </w:pPr>
    </w:p>
    <w:p w14:paraId="1E1F5B1A" w14:textId="77777777" w:rsidR="00451277" w:rsidRDefault="00451277">
      <w:pPr>
        <w:spacing w:line="200" w:lineRule="exact"/>
      </w:pPr>
    </w:p>
    <w:p w14:paraId="33F6B868" w14:textId="77777777" w:rsidR="00451277" w:rsidRDefault="00451277">
      <w:pPr>
        <w:spacing w:line="200" w:lineRule="exact"/>
      </w:pPr>
    </w:p>
    <w:p w14:paraId="1B0D3DF5" w14:textId="7272D43B" w:rsidR="00451277" w:rsidRDefault="00451277">
      <w:pPr>
        <w:spacing w:line="200" w:lineRule="exact"/>
      </w:pPr>
    </w:p>
    <w:p w14:paraId="3A44D425" w14:textId="7D8B5AE4" w:rsidR="002320F4" w:rsidRDefault="002320F4">
      <w:pPr>
        <w:spacing w:line="200" w:lineRule="exact"/>
      </w:pPr>
    </w:p>
    <w:p w14:paraId="662AD9A8" w14:textId="14ECF38D" w:rsidR="002320F4" w:rsidRDefault="002320F4">
      <w:pPr>
        <w:spacing w:line="200" w:lineRule="exact"/>
      </w:pPr>
    </w:p>
    <w:p w14:paraId="614822D1" w14:textId="276C876A" w:rsidR="002320F4" w:rsidRDefault="002320F4">
      <w:pPr>
        <w:spacing w:line="200" w:lineRule="exact"/>
      </w:pPr>
    </w:p>
    <w:p w14:paraId="0993BF09" w14:textId="0414615D" w:rsidR="002320F4" w:rsidRDefault="002320F4">
      <w:pPr>
        <w:spacing w:line="200" w:lineRule="exact"/>
      </w:pPr>
    </w:p>
    <w:p w14:paraId="1CE7DCE4" w14:textId="0611E1D6" w:rsidR="002320F4" w:rsidRDefault="002320F4">
      <w:pPr>
        <w:spacing w:line="200" w:lineRule="exact"/>
      </w:pPr>
    </w:p>
    <w:p w14:paraId="77117B65" w14:textId="74B7DBC8" w:rsidR="002320F4" w:rsidRDefault="002320F4">
      <w:pPr>
        <w:spacing w:line="200" w:lineRule="exact"/>
      </w:pPr>
    </w:p>
    <w:p w14:paraId="4C777EDE" w14:textId="1F4AE431" w:rsidR="002320F4" w:rsidRDefault="002320F4">
      <w:pPr>
        <w:spacing w:line="200" w:lineRule="exact"/>
      </w:pPr>
    </w:p>
    <w:p w14:paraId="1720E19A" w14:textId="637B9474" w:rsidR="002320F4" w:rsidRDefault="002320F4">
      <w:pPr>
        <w:spacing w:line="200" w:lineRule="exact"/>
      </w:pPr>
    </w:p>
    <w:p w14:paraId="16FB193C" w14:textId="3A03C646" w:rsidR="002320F4" w:rsidRDefault="002320F4">
      <w:pPr>
        <w:spacing w:line="200" w:lineRule="exact"/>
      </w:pPr>
    </w:p>
    <w:p w14:paraId="3DDA3D1A" w14:textId="7866E7D5" w:rsidR="002320F4" w:rsidRDefault="002320F4">
      <w:pPr>
        <w:spacing w:line="200" w:lineRule="exact"/>
      </w:pPr>
    </w:p>
    <w:p w14:paraId="1ED8CAF8" w14:textId="7DEF57D8" w:rsidR="002320F4" w:rsidRDefault="002320F4">
      <w:pPr>
        <w:spacing w:line="200" w:lineRule="exact"/>
      </w:pPr>
    </w:p>
    <w:p w14:paraId="6209EBCF" w14:textId="31A8453C" w:rsidR="002320F4" w:rsidRDefault="002320F4">
      <w:pPr>
        <w:spacing w:line="200" w:lineRule="exact"/>
      </w:pPr>
    </w:p>
    <w:p w14:paraId="1F74CAE4" w14:textId="5E985A3A" w:rsidR="002320F4" w:rsidRDefault="002320F4">
      <w:pPr>
        <w:spacing w:line="200" w:lineRule="exact"/>
      </w:pPr>
    </w:p>
    <w:p w14:paraId="15CA5544" w14:textId="0E35BE4A" w:rsidR="002320F4" w:rsidRDefault="002320F4">
      <w:pPr>
        <w:spacing w:line="200" w:lineRule="exact"/>
      </w:pPr>
    </w:p>
    <w:p w14:paraId="3ED1D348" w14:textId="12A3460E" w:rsidR="002320F4" w:rsidRDefault="002320F4">
      <w:pPr>
        <w:spacing w:line="200" w:lineRule="exact"/>
      </w:pPr>
    </w:p>
    <w:p w14:paraId="1CC332D9" w14:textId="0782654F" w:rsidR="002320F4" w:rsidRDefault="002320F4">
      <w:pPr>
        <w:spacing w:line="200" w:lineRule="exact"/>
      </w:pPr>
    </w:p>
    <w:p w14:paraId="30753D33" w14:textId="1CB99B88" w:rsidR="002320F4" w:rsidRDefault="002320F4">
      <w:pPr>
        <w:spacing w:line="200" w:lineRule="exact"/>
      </w:pPr>
    </w:p>
    <w:p w14:paraId="17906742" w14:textId="77777777" w:rsidR="002320F4" w:rsidRDefault="002320F4">
      <w:pPr>
        <w:spacing w:line="200" w:lineRule="exact"/>
      </w:pPr>
    </w:p>
    <w:p w14:paraId="660EA11D" w14:textId="77777777" w:rsidR="00451277" w:rsidRDefault="00451277">
      <w:pPr>
        <w:spacing w:line="200" w:lineRule="exact"/>
      </w:pPr>
    </w:p>
    <w:p w14:paraId="5A47CFD1" w14:textId="77777777" w:rsidR="00451277" w:rsidRDefault="00451277">
      <w:pPr>
        <w:spacing w:line="200" w:lineRule="exact"/>
      </w:pPr>
    </w:p>
    <w:p w14:paraId="47422671" w14:textId="77777777" w:rsidR="00F7024F" w:rsidRDefault="00F7024F">
      <w:pPr>
        <w:ind w:left="119"/>
        <w:rPr>
          <w:rFonts w:ascii="Arial" w:eastAsia="Arial" w:hAnsi="Arial" w:cs="Arial"/>
          <w:w w:val="99"/>
        </w:rPr>
      </w:pPr>
    </w:p>
    <w:p w14:paraId="4FC98E33" w14:textId="77777777" w:rsidR="00F7024F" w:rsidRDefault="00F7024F">
      <w:pPr>
        <w:ind w:left="119"/>
        <w:rPr>
          <w:rFonts w:ascii="Arial" w:eastAsia="Arial" w:hAnsi="Arial" w:cs="Arial"/>
          <w:w w:val="99"/>
        </w:rPr>
      </w:pPr>
    </w:p>
    <w:p w14:paraId="02610981" w14:textId="77777777" w:rsidR="00F7024F" w:rsidRDefault="00F7024F">
      <w:pPr>
        <w:ind w:left="119"/>
        <w:rPr>
          <w:rFonts w:ascii="Arial" w:eastAsia="Arial" w:hAnsi="Arial" w:cs="Arial"/>
          <w:w w:val="99"/>
        </w:rPr>
      </w:pPr>
    </w:p>
    <w:p w14:paraId="621D6BCC" w14:textId="77777777" w:rsidR="00451277" w:rsidRDefault="00451277">
      <w:pPr>
        <w:spacing w:before="5" w:line="180" w:lineRule="exact"/>
        <w:rPr>
          <w:sz w:val="19"/>
          <w:szCs w:val="19"/>
        </w:rPr>
      </w:pPr>
    </w:p>
    <w:p w14:paraId="6A01A254" w14:textId="77777777" w:rsidR="00F7024F" w:rsidRDefault="00F7024F">
      <w:pPr>
        <w:spacing w:before="5" w:line="180" w:lineRule="exact"/>
        <w:rPr>
          <w:sz w:val="19"/>
          <w:szCs w:val="19"/>
        </w:rPr>
      </w:pPr>
      <w:bookmarkStart w:id="0" w:name="_GoBack"/>
      <w:bookmarkEnd w:id="0"/>
    </w:p>
    <w:p w14:paraId="5BBD7211" w14:textId="77777777" w:rsidR="00F7024F" w:rsidRDefault="00F7024F">
      <w:pPr>
        <w:spacing w:before="5" w:line="180" w:lineRule="exact"/>
        <w:rPr>
          <w:sz w:val="19"/>
          <w:szCs w:val="19"/>
        </w:rPr>
      </w:pPr>
    </w:p>
    <w:sdt>
      <w:sdtPr>
        <w:rPr>
          <w:rFonts w:ascii="Times New Roman" w:eastAsia="Times New Roman" w:hAnsi="Times New Roman" w:cs="Times New Roman"/>
          <w:color w:val="auto"/>
          <w:sz w:val="20"/>
          <w:szCs w:val="20"/>
        </w:rPr>
        <w:id w:val="1670598284"/>
        <w:docPartObj>
          <w:docPartGallery w:val="Table of Contents"/>
          <w:docPartUnique/>
        </w:docPartObj>
      </w:sdtPr>
      <w:sdtEndPr>
        <w:rPr>
          <w:b/>
          <w:bCs/>
          <w:noProof/>
        </w:rPr>
      </w:sdtEndPr>
      <w:sdtContent>
        <w:p w14:paraId="34D7B1E2" w14:textId="61666F54" w:rsidR="00F7024F" w:rsidRDefault="00F7024F">
          <w:pPr>
            <w:pStyle w:val="TOCHeading"/>
          </w:pPr>
          <w:r>
            <w:t>Contents</w:t>
          </w:r>
        </w:p>
        <w:p w14:paraId="0C31B0B4" w14:textId="77777777" w:rsidR="00390292" w:rsidRDefault="00F7024F">
          <w:pPr>
            <w:pStyle w:val="TOC2"/>
            <w:tabs>
              <w:tab w:val="left" w:pos="660"/>
              <w:tab w:val="right" w:leader="dot" w:pos="9750"/>
            </w:tabs>
            <w:rPr>
              <w:rFonts w:cstheme="minorBidi"/>
              <w:noProof/>
              <w:lang w:val="en-IN" w:eastAsia="en-IN"/>
            </w:rPr>
          </w:pPr>
          <w:r>
            <w:rPr>
              <w:b/>
              <w:bCs/>
              <w:noProof/>
            </w:rPr>
            <w:fldChar w:fldCharType="begin"/>
          </w:r>
          <w:r>
            <w:rPr>
              <w:b/>
              <w:bCs/>
              <w:noProof/>
            </w:rPr>
            <w:instrText xml:space="preserve"> TOC \o "1-3" \h \z \u </w:instrText>
          </w:r>
          <w:r>
            <w:rPr>
              <w:b/>
              <w:bCs/>
              <w:noProof/>
            </w:rPr>
            <w:fldChar w:fldCharType="separate"/>
          </w:r>
          <w:hyperlink w:anchor="_Toc113563157" w:history="1">
            <w:r w:rsidR="00390292" w:rsidRPr="007C1D2C">
              <w:rPr>
                <w:rStyle w:val="Hyperlink"/>
                <w:rFonts w:ascii="Arial" w:eastAsia="Arial" w:hAnsi="Arial" w:cs="Arial"/>
                <w:noProof/>
              </w:rPr>
              <w:t>1.</w:t>
            </w:r>
            <w:r w:rsidR="00390292">
              <w:rPr>
                <w:rFonts w:cstheme="minorBidi"/>
                <w:noProof/>
                <w:lang w:val="en-IN" w:eastAsia="en-IN"/>
              </w:rPr>
              <w:tab/>
            </w:r>
            <w:r w:rsidR="00390292" w:rsidRPr="007C1D2C">
              <w:rPr>
                <w:rStyle w:val="Hyperlink"/>
                <w:rFonts w:ascii="Arial" w:eastAsia="Arial" w:hAnsi="Arial" w:cs="Arial"/>
                <w:noProof/>
              </w:rPr>
              <w:t>Introduction</w:t>
            </w:r>
            <w:r w:rsidR="00390292">
              <w:rPr>
                <w:noProof/>
                <w:webHidden/>
              </w:rPr>
              <w:tab/>
            </w:r>
            <w:r w:rsidR="00390292">
              <w:rPr>
                <w:noProof/>
                <w:webHidden/>
              </w:rPr>
              <w:fldChar w:fldCharType="begin"/>
            </w:r>
            <w:r w:rsidR="00390292">
              <w:rPr>
                <w:noProof/>
                <w:webHidden/>
              </w:rPr>
              <w:instrText xml:space="preserve"> PAGEREF _Toc113563157 \h </w:instrText>
            </w:r>
            <w:r w:rsidR="00390292">
              <w:rPr>
                <w:noProof/>
                <w:webHidden/>
              </w:rPr>
            </w:r>
            <w:r w:rsidR="00390292">
              <w:rPr>
                <w:noProof/>
                <w:webHidden/>
              </w:rPr>
              <w:fldChar w:fldCharType="separate"/>
            </w:r>
            <w:r w:rsidR="00660237">
              <w:rPr>
                <w:noProof/>
                <w:webHidden/>
              </w:rPr>
              <w:t>3</w:t>
            </w:r>
            <w:r w:rsidR="00390292">
              <w:rPr>
                <w:noProof/>
                <w:webHidden/>
              </w:rPr>
              <w:fldChar w:fldCharType="end"/>
            </w:r>
          </w:hyperlink>
        </w:p>
        <w:p w14:paraId="695491A0" w14:textId="77777777" w:rsidR="00390292" w:rsidRDefault="00390292">
          <w:pPr>
            <w:pStyle w:val="TOC2"/>
            <w:tabs>
              <w:tab w:val="left" w:pos="660"/>
              <w:tab w:val="right" w:leader="dot" w:pos="9750"/>
            </w:tabs>
            <w:rPr>
              <w:rFonts w:cstheme="minorBidi"/>
              <w:noProof/>
              <w:lang w:val="en-IN" w:eastAsia="en-IN"/>
            </w:rPr>
          </w:pPr>
          <w:hyperlink w:anchor="_Toc113563158" w:history="1">
            <w:r w:rsidRPr="007C1D2C">
              <w:rPr>
                <w:rStyle w:val="Hyperlink"/>
                <w:rFonts w:ascii="Arial" w:eastAsia="Arial" w:hAnsi="Arial" w:cs="Arial"/>
                <w:noProof/>
              </w:rPr>
              <w:t>2.</w:t>
            </w:r>
            <w:r>
              <w:rPr>
                <w:rFonts w:cstheme="minorBidi"/>
                <w:noProof/>
                <w:lang w:val="en-IN" w:eastAsia="en-IN"/>
              </w:rPr>
              <w:tab/>
            </w:r>
            <w:r w:rsidRPr="007C1D2C">
              <w:rPr>
                <w:rStyle w:val="Hyperlink"/>
                <w:rFonts w:ascii="Arial" w:eastAsia="Arial" w:hAnsi="Arial" w:cs="Arial"/>
                <w:noProof/>
              </w:rPr>
              <w:t>Gremlin Console</w:t>
            </w:r>
            <w:r>
              <w:rPr>
                <w:noProof/>
                <w:webHidden/>
              </w:rPr>
              <w:tab/>
            </w:r>
            <w:r>
              <w:rPr>
                <w:noProof/>
                <w:webHidden/>
              </w:rPr>
              <w:fldChar w:fldCharType="begin"/>
            </w:r>
            <w:r>
              <w:rPr>
                <w:noProof/>
                <w:webHidden/>
              </w:rPr>
              <w:instrText xml:space="preserve"> PAGEREF _Toc113563158 \h </w:instrText>
            </w:r>
            <w:r>
              <w:rPr>
                <w:noProof/>
                <w:webHidden/>
              </w:rPr>
            </w:r>
            <w:r>
              <w:rPr>
                <w:noProof/>
                <w:webHidden/>
              </w:rPr>
              <w:fldChar w:fldCharType="separate"/>
            </w:r>
            <w:r w:rsidR="00660237">
              <w:rPr>
                <w:noProof/>
                <w:webHidden/>
              </w:rPr>
              <w:t>3</w:t>
            </w:r>
            <w:r>
              <w:rPr>
                <w:noProof/>
                <w:webHidden/>
              </w:rPr>
              <w:fldChar w:fldCharType="end"/>
            </w:r>
          </w:hyperlink>
        </w:p>
        <w:p w14:paraId="6C6395B7" w14:textId="77777777" w:rsidR="00390292" w:rsidRDefault="00390292">
          <w:pPr>
            <w:pStyle w:val="TOC2"/>
            <w:tabs>
              <w:tab w:val="left" w:pos="660"/>
              <w:tab w:val="right" w:leader="dot" w:pos="9750"/>
            </w:tabs>
            <w:rPr>
              <w:rFonts w:cstheme="minorBidi"/>
              <w:noProof/>
              <w:lang w:val="en-IN" w:eastAsia="en-IN"/>
            </w:rPr>
          </w:pPr>
          <w:hyperlink w:anchor="_Toc113563159" w:history="1">
            <w:r w:rsidRPr="007C1D2C">
              <w:rPr>
                <w:rStyle w:val="Hyperlink"/>
                <w:rFonts w:ascii="Arial" w:eastAsia="Arial" w:hAnsi="Arial" w:cs="Arial"/>
                <w:noProof/>
              </w:rPr>
              <w:t>3.</w:t>
            </w:r>
            <w:r>
              <w:rPr>
                <w:rFonts w:cstheme="minorBidi"/>
                <w:noProof/>
                <w:lang w:val="en-IN" w:eastAsia="en-IN"/>
              </w:rPr>
              <w:tab/>
            </w:r>
            <w:r w:rsidRPr="007C1D2C">
              <w:rPr>
                <w:rStyle w:val="Hyperlink"/>
                <w:rFonts w:ascii="Arial" w:eastAsia="Arial" w:hAnsi="Arial" w:cs="Arial"/>
                <w:noProof/>
              </w:rPr>
              <w:t>Create an Azure Cosmos DB Account with Graph API</w:t>
            </w:r>
            <w:r>
              <w:rPr>
                <w:noProof/>
                <w:webHidden/>
              </w:rPr>
              <w:tab/>
            </w:r>
            <w:r>
              <w:rPr>
                <w:noProof/>
                <w:webHidden/>
              </w:rPr>
              <w:fldChar w:fldCharType="begin"/>
            </w:r>
            <w:r>
              <w:rPr>
                <w:noProof/>
                <w:webHidden/>
              </w:rPr>
              <w:instrText xml:space="preserve"> PAGEREF _Toc113563159 \h </w:instrText>
            </w:r>
            <w:r>
              <w:rPr>
                <w:noProof/>
                <w:webHidden/>
              </w:rPr>
            </w:r>
            <w:r>
              <w:rPr>
                <w:noProof/>
                <w:webHidden/>
              </w:rPr>
              <w:fldChar w:fldCharType="separate"/>
            </w:r>
            <w:r w:rsidR="00660237">
              <w:rPr>
                <w:noProof/>
                <w:webHidden/>
              </w:rPr>
              <w:t>3</w:t>
            </w:r>
            <w:r>
              <w:rPr>
                <w:noProof/>
                <w:webHidden/>
              </w:rPr>
              <w:fldChar w:fldCharType="end"/>
            </w:r>
          </w:hyperlink>
        </w:p>
        <w:p w14:paraId="43739194" w14:textId="77777777" w:rsidR="00390292" w:rsidRDefault="00390292">
          <w:pPr>
            <w:pStyle w:val="TOC2"/>
            <w:tabs>
              <w:tab w:val="left" w:pos="660"/>
              <w:tab w:val="right" w:leader="dot" w:pos="9750"/>
            </w:tabs>
            <w:rPr>
              <w:rFonts w:cstheme="minorBidi"/>
              <w:noProof/>
              <w:lang w:val="en-IN" w:eastAsia="en-IN"/>
            </w:rPr>
          </w:pPr>
          <w:hyperlink w:anchor="_Toc113563160" w:history="1">
            <w:r w:rsidRPr="007C1D2C">
              <w:rPr>
                <w:rStyle w:val="Hyperlink"/>
                <w:rFonts w:ascii="Arial" w:eastAsia="Arial" w:hAnsi="Arial" w:cs="Arial"/>
                <w:noProof/>
              </w:rPr>
              <w:t>4.</w:t>
            </w:r>
            <w:r>
              <w:rPr>
                <w:rFonts w:cstheme="minorBidi"/>
                <w:noProof/>
                <w:lang w:val="en-IN" w:eastAsia="en-IN"/>
              </w:rPr>
              <w:tab/>
            </w:r>
            <w:r w:rsidRPr="007C1D2C">
              <w:rPr>
                <w:rStyle w:val="Hyperlink"/>
                <w:rFonts w:ascii="Arial" w:eastAsia="Arial" w:hAnsi="Arial" w:cs="Arial"/>
                <w:noProof/>
              </w:rPr>
              <w:t>Add a Graph</w:t>
            </w:r>
            <w:r>
              <w:rPr>
                <w:noProof/>
                <w:webHidden/>
              </w:rPr>
              <w:tab/>
            </w:r>
            <w:r>
              <w:rPr>
                <w:noProof/>
                <w:webHidden/>
              </w:rPr>
              <w:fldChar w:fldCharType="begin"/>
            </w:r>
            <w:r>
              <w:rPr>
                <w:noProof/>
                <w:webHidden/>
              </w:rPr>
              <w:instrText xml:space="preserve"> PAGEREF _Toc113563160 \h </w:instrText>
            </w:r>
            <w:r>
              <w:rPr>
                <w:noProof/>
                <w:webHidden/>
              </w:rPr>
            </w:r>
            <w:r>
              <w:rPr>
                <w:noProof/>
                <w:webHidden/>
              </w:rPr>
              <w:fldChar w:fldCharType="separate"/>
            </w:r>
            <w:r w:rsidR="00660237">
              <w:rPr>
                <w:noProof/>
                <w:webHidden/>
              </w:rPr>
              <w:t>8</w:t>
            </w:r>
            <w:r>
              <w:rPr>
                <w:noProof/>
                <w:webHidden/>
              </w:rPr>
              <w:fldChar w:fldCharType="end"/>
            </w:r>
          </w:hyperlink>
        </w:p>
        <w:p w14:paraId="43A4BD99" w14:textId="77777777" w:rsidR="00390292" w:rsidRDefault="00390292">
          <w:pPr>
            <w:pStyle w:val="TOC2"/>
            <w:tabs>
              <w:tab w:val="left" w:pos="660"/>
              <w:tab w:val="right" w:leader="dot" w:pos="9750"/>
            </w:tabs>
            <w:rPr>
              <w:rFonts w:cstheme="minorBidi"/>
              <w:noProof/>
              <w:lang w:val="en-IN" w:eastAsia="en-IN"/>
            </w:rPr>
          </w:pPr>
          <w:hyperlink w:anchor="_Toc113563161" w:history="1">
            <w:r w:rsidRPr="007C1D2C">
              <w:rPr>
                <w:rStyle w:val="Hyperlink"/>
                <w:rFonts w:ascii="Arial" w:eastAsia="Arial" w:hAnsi="Arial" w:cs="Arial"/>
                <w:noProof/>
              </w:rPr>
              <w:t>5.</w:t>
            </w:r>
            <w:r>
              <w:rPr>
                <w:rFonts w:cstheme="minorBidi"/>
                <w:noProof/>
                <w:lang w:val="en-IN" w:eastAsia="en-IN"/>
              </w:rPr>
              <w:tab/>
            </w:r>
            <w:r w:rsidRPr="007C1D2C">
              <w:rPr>
                <w:rStyle w:val="Hyperlink"/>
                <w:rFonts w:ascii="Arial" w:eastAsia="Arial" w:hAnsi="Arial" w:cs="Arial"/>
                <w:noProof/>
              </w:rPr>
              <w:t>Download and Install Gremlin Agent</w:t>
            </w:r>
            <w:r>
              <w:rPr>
                <w:noProof/>
                <w:webHidden/>
              </w:rPr>
              <w:tab/>
            </w:r>
            <w:r>
              <w:rPr>
                <w:noProof/>
                <w:webHidden/>
              </w:rPr>
              <w:fldChar w:fldCharType="begin"/>
            </w:r>
            <w:r>
              <w:rPr>
                <w:noProof/>
                <w:webHidden/>
              </w:rPr>
              <w:instrText xml:space="preserve"> PAGEREF _Toc113563161 \h </w:instrText>
            </w:r>
            <w:r>
              <w:rPr>
                <w:noProof/>
                <w:webHidden/>
              </w:rPr>
            </w:r>
            <w:r>
              <w:rPr>
                <w:noProof/>
                <w:webHidden/>
              </w:rPr>
              <w:fldChar w:fldCharType="separate"/>
            </w:r>
            <w:r w:rsidR="00660237">
              <w:rPr>
                <w:noProof/>
                <w:webHidden/>
              </w:rPr>
              <w:t>10</w:t>
            </w:r>
            <w:r>
              <w:rPr>
                <w:noProof/>
                <w:webHidden/>
              </w:rPr>
              <w:fldChar w:fldCharType="end"/>
            </w:r>
          </w:hyperlink>
        </w:p>
        <w:p w14:paraId="220A6077" w14:textId="77777777" w:rsidR="00390292" w:rsidRDefault="00390292">
          <w:pPr>
            <w:pStyle w:val="TOC3"/>
            <w:tabs>
              <w:tab w:val="left" w:pos="1100"/>
              <w:tab w:val="right" w:leader="dot" w:pos="9750"/>
            </w:tabs>
            <w:rPr>
              <w:rFonts w:cstheme="minorBidi"/>
              <w:noProof/>
              <w:lang w:val="en-IN" w:eastAsia="en-IN"/>
            </w:rPr>
          </w:pPr>
          <w:hyperlink w:anchor="_Toc113563162" w:history="1">
            <w:r w:rsidRPr="007C1D2C">
              <w:rPr>
                <w:rStyle w:val="Hyperlink"/>
                <w:noProof/>
              </w:rPr>
              <w:t>5.1</w:t>
            </w:r>
            <w:r>
              <w:rPr>
                <w:rFonts w:cstheme="minorBidi"/>
                <w:noProof/>
                <w:lang w:val="en-IN" w:eastAsia="en-IN"/>
              </w:rPr>
              <w:tab/>
            </w:r>
            <w:r w:rsidRPr="007C1D2C">
              <w:rPr>
                <w:rStyle w:val="Hyperlink"/>
                <w:noProof/>
              </w:rPr>
              <w:t>Step1:</w:t>
            </w:r>
            <w:r>
              <w:rPr>
                <w:noProof/>
                <w:webHidden/>
              </w:rPr>
              <w:tab/>
            </w:r>
            <w:r>
              <w:rPr>
                <w:noProof/>
                <w:webHidden/>
              </w:rPr>
              <w:fldChar w:fldCharType="begin"/>
            </w:r>
            <w:r>
              <w:rPr>
                <w:noProof/>
                <w:webHidden/>
              </w:rPr>
              <w:instrText xml:space="preserve"> PAGEREF _Toc113563162 \h </w:instrText>
            </w:r>
            <w:r>
              <w:rPr>
                <w:noProof/>
                <w:webHidden/>
              </w:rPr>
            </w:r>
            <w:r>
              <w:rPr>
                <w:noProof/>
                <w:webHidden/>
              </w:rPr>
              <w:fldChar w:fldCharType="separate"/>
            </w:r>
            <w:r w:rsidR="00660237">
              <w:rPr>
                <w:noProof/>
                <w:webHidden/>
              </w:rPr>
              <w:t>10</w:t>
            </w:r>
            <w:r>
              <w:rPr>
                <w:noProof/>
                <w:webHidden/>
              </w:rPr>
              <w:fldChar w:fldCharType="end"/>
            </w:r>
          </w:hyperlink>
        </w:p>
        <w:p w14:paraId="03236C75" w14:textId="77777777" w:rsidR="00390292" w:rsidRDefault="00390292">
          <w:pPr>
            <w:pStyle w:val="TOC3"/>
            <w:tabs>
              <w:tab w:val="left" w:pos="1100"/>
              <w:tab w:val="right" w:leader="dot" w:pos="9750"/>
            </w:tabs>
            <w:rPr>
              <w:rFonts w:cstheme="minorBidi"/>
              <w:noProof/>
              <w:lang w:val="en-IN" w:eastAsia="en-IN"/>
            </w:rPr>
          </w:pPr>
          <w:hyperlink w:anchor="_Toc113563163" w:history="1">
            <w:r w:rsidRPr="007C1D2C">
              <w:rPr>
                <w:rStyle w:val="Hyperlink"/>
                <w:noProof/>
              </w:rPr>
              <w:t>5.2</w:t>
            </w:r>
            <w:r>
              <w:rPr>
                <w:rFonts w:cstheme="minorBidi"/>
                <w:noProof/>
                <w:lang w:val="en-IN" w:eastAsia="en-IN"/>
              </w:rPr>
              <w:tab/>
            </w:r>
            <w:r w:rsidRPr="007C1D2C">
              <w:rPr>
                <w:rStyle w:val="Hyperlink"/>
                <w:noProof/>
              </w:rPr>
              <w:t>Step2:</w:t>
            </w:r>
            <w:r>
              <w:rPr>
                <w:noProof/>
                <w:webHidden/>
              </w:rPr>
              <w:tab/>
            </w:r>
            <w:r>
              <w:rPr>
                <w:noProof/>
                <w:webHidden/>
              </w:rPr>
              <w:fldChar w:fldCharType="begin"/>
            </w:r>
            <w:r>
              <w:rPr>
                <w:noProof/>
                <w:webHidden/>
              </w:rPr>
              <w:instrText xml:space="preserve"> PAGEREF _Toc113563163 \h </w:instrText>
            </w:r>
            <w:r>
              <w:rPr>
                <w:noProof/>
                <w:webHidden/>
              </w:rPr>
            </w:r>
            <w:r>
              <w:rPr>
                <w:noProof/>
                <w:webHidden/>
              </w:rPr>
              <w:fldChar w:fldCharType="separate"/>
            </w:r>
            <w:r w:rsidR="00660237">
              <w:rPr>
                <w:noProof/>
                <w:webHidden/>
              </w:rPr>
              <w:t>13</w:t>
            </w:r>
            <w:r>
              <w:rPr>
                <w:noProof/>
                <w:webHidden/>
              </w:rPr>
              <w:fldChar w:fldCharType="end"/>
            </w:r>
          </w:hyperlink>
        </w:p>
        <w:p w14:paraId="010472F7" w14:textId="77777777" w:rsidR="00390292" w:rsidRDefault="00390292">
          <w:pPr>
            <w:pStyle w:val="TOC2"/>
            <w:tabs>
              <w:tab w:val="left" w:pos="660"/>
              <w:tab w:val="right" w:leader="dot" w:pos="9750"/>
            </w:tabs>
            <w:rPr>
              <w:rFonts w:cstheme="minorBidi"/>
              <w:noProof/>
              <w:lang w:val="en-IN" w:eastAsia="en-IN"/>
            </w:rPr>
          </w:pPr>
          <w:hyperlink w:anchor="_Toc113563164" w:history="1">
            <w:r w:rsidRPr="007C1D2C">
              <w:rPr>
                <w:rStyle w:val="Hyperlink"/>
                <w:noProof/>
              </w:rPr>
              <w:t>6.</w:t>
            </w:r>
            <w:r>
              <w:rPr>
                <w:rFonts w:cstheme="minorBidi"/>
                <w:noProof/>
                <w:lang w:val="en-IN" w:eastAsia="en-IN"/>
              </w:rPr>
              <w:tab/>
            </w:r>
            <w:r w:rsidRPr="007C1D2C">
              <w:rPr>
                <w:rStyle w:val="Hyperlink"/>
                <w:rFonts w:ascii="Arial" w:eastAsia="Arial" w:hAnsi="Arial" w:cs="Arial"/>
                <w:noProof/>
              </w:rPr>
              <w:t>Configure Remote-secure.yaml file</w:t>
            </w:r>
            <w:r>
              <w:rPr>
                <w:noProof/>
                <w:webHidden/>
              </w:rPr>
              <w:tab/>
            </w:r>
            <w:r>
              <w:rPr>
                <w:noProof/>
                <w:webHidden/>
              </w:rPr>
              <w:fldChar w:fldCharType="begin"/>
            </w:r>
            <w:r>
              <w:rPr>
                <w:noProof/>
                <w:webHidden/>
              </w:rPr>
              <w:instrText xml:space="preserve"> PAGEREF _Toc113563164 \h </w:instrText>
            </w:r>
            <w:r>
              <w:rPr>
                <w:noProof/>
                <w:webHidden/>
              </w:rPr>
            </w:r>
            <w:r>
              <w:rPr>
                <w:noProof/>
                <w:webHidden/>
              </w:rPr>
              <w:fldChar w:fldCharType="separate"/>
            </w:r>
            <w:r w:rsidR="00660237">
              <w:rPr>
                <w:noProof/>
                <w:webHidden/>
              </w:rPr>
              <w:t>14</w:t>
            </w:r>
            <w:r>
              <w:rPr>
                <w:noProof/>
                <w:webHidden/>
              </w:rPr>
              <w:fldChar w:fldCharType="end"/>
            </w:r>
          </w:hyperlink>
        </w:p>
        <w:p w14:paraId="22BB1286" w14:textId="77777777" w:rsidR="00390292" w:rsidRDefault="00390292">
          <w:pPr>
            <w:pStyle w:val="TOC2"/>
            <w:tabs>
              <w:tab w:val="left" w:pos="660"/>
              <w:tab w:val="right" w:leader="dot" w:pos="9750"/>
            </w:tabs>
            <w:rPr>
              <w:rFonts w:cstheme="minorBidi"/>
              <w:noProof/>
              <w:lang w:val="en-IN" w:eastAsia="en-IN"/>
            </w:rPr>
          </w:pPr>
          <w:hyperlink w:anchor="_Toc113563165" w:history="1">
            <w:r w:rsidRPr="007C1D2C">
              <w:rPr>
                <w:rStyle w:val="Hyperlink"/>
                <w:rFonts w:ascii="Arial" w:eastAsia="Arial" w:hAnsi="Arial" w:cs="Arial"/>
                <w:noProof/>
              </w:rPr>
              <w:t>7.</w:t>
            </w:r>
            <w:r>
              <w:rPr>
                <w:rFonts w:cstheme="minorBidi"/>
                <w:noProof/>
                <w:lang w:val="en-IN" w:eastAsia="en-IN"/>
              </w:rPr>
              <w:tab/>
            </w:r>
            <w:r w:rsidRPr="007C1D2C">
              <w:rPr>
                <w:rStyle w:val="Hyperlink"/>
                <w:rFonts w:ascii="Arial" w:eastAsia="Arial" w:hAnsi="Arial" w:cs="Arial"/>
                <w:noProof/>
              </w:rPr>
              <w:t>Connect to your CosmoDB/Graph</w:t>
            </w:r>
            <w:r>
              <w:rPr>
                <w:noProof/>
                <w:webHidden/>
              </w:rPr>
              <w:tab/>
            </w:r>
            <w:r>
              <w:rPr>
                <w:noProof/>
                <w:webHidden/>
              </w:rPr>
              <w:fldChar w:fldCharType="begin"/>
            </w:r>
            <w:r>
              <w:rPr>
                <w:noProof/>
                <w:webHidden/>
              </w:rPr>
              <w:instrText xml:space="preserve"> PAGEREF _Toc113563165 \h </w:instrText>
            </w:r>
            <w:r>
              <w:rPr>
                <w:noProof/>
                <w:webHidden/>
              </w:rPr>
            </w:r>
            <w:r>
              <w:rPr>
                <w:noProof/>
                <w:webHidden/>
              </w:rPr>
              <w:fldChar w:fldCharType="separate"/>
            </w:r>
            <w:r w:rsidR="00660237">
              <w:rPr>
                <w:noProof/>
                <w:webHidden/>
              </w:rPr>
              <w:t>16</w:t>
            </w:r>
            <w:r>
              <w:rPr>
                <w:noProof/>
                <w:webHidden/>
              </w:rPr>
              <w:fldChar w:fldCharType="end"/>
            </w:r>
          </w:hyperlink>
        </w:p>
        <w:p w14:paraId="7DC27044" w14:textId="77777777" w:rsidR="00390292" w:rsidRDefault="00390292">
          <w:pPr>
            <w:pStyle w:val="TOC2"/>
            <w:tabs>
              <w:tab w:val="left" w:pos="660"/>
              <w:tab w:val="right" w:leader="dot" w:pos="9750"/>
            </w:tabs>
            <w:rPr>
              <w:rFonts w:cstheme="minorBidi"/>
              <w:noProof/>
              <w:lang w:val="en-IN" w:eastAsia="en-IN"/>
            </w:rPr>
          </w:pPr>
          <w:hyperlink w:anchor="_Toc113563166" w:history="1">
            <w:r w:rsidRPr="007C1D2C">
              <w:rPr>
                <w:rStyle w:val="Hyperlink"/>
                <w:rFonts w:ascii="Arial" w:eastAsia="Arial" w:hAnsi="Arial" w:cs="Arial"/>
                <w:noProof/>
              </w:rPr>
              <w:t>8.</w:t>
            </w:r>
            <w:r>
              <w:rPr>
                <w:rFonts w:cstheme="minorBidi"/>
                <w:noProof/>
                <w:lang w:val="en-IN" w:eastAsia="en-IN"/>
              </w:rPr>
              <w:tab/>
            </w:r>
            <w:r w:rsidRPr="007C1D2C">
              <w:rPr>
                <w:rStyle w:val="Hyperlink"/>
                <w:rFonts w:ascii="Arial" w:eastAsia="Arial" w:hAnsi="Arial" w:cs="Arial"/>
                <w:noProof/>
              </w:rPr>
              <w:t>Create vertices and edges</w:t>
            </w:r>
            <w:r>
              <w:rPr>
                <w:noProof/>
                <w:webHidden/>
              </w:rPr>
              <w:tab/>
            </w:r>
            <w:r>
              <w:rPr>
                <w:noProof/>
                <w:webHidden/>
              </w:rPr>
              <w:fldChar w:fldCharType="begin"/>
            </w:r>
            <w:r>
              <w:rPr>
                <w:noProof/>
                <w:webHidden/>
              </w:rPr>
              <w:instrText xml:space="preserve"> PAGEREF _Toc113563166 \h </w:instrText>
            </w:r>
            <w:r>
              <w:rPr>
                <w:noProof/>
                <w:webHidden/>
              </w:rPr>
            </w:r>
            <w:r>
              <w:rPr>
                <w:noProof/>
                <w:webHidden/>
              </w:rPr>
              <w:fldChar w:fldCharType="separate"/>
            </w:r>
            <w:r w:rsidR="00660237">
              <w:rPr>
                <w:noProof/>
                <w:webHidden/>
              </w:rPr>
              <w:t>17</w:t>
            </w:r>
            <w:r>
              <w:rPr>
                <w:noProof/>
                <w:webHidden/>
              </w:rPr>
              <w:fldChar w:fldCharType="end"/>
            </w:r>
          </w:hyperlink>
        </w:p>
        <w:p w14:paraId="2759ECB5" w14:textId="77777777" w:rsidR="00390292" w:rsidRDefault="00390292">
          <w:pPr>
            <w:pStyle w:val="TOC3"/>
            <w:tabs>
              <w:tab w:val="left" w:pos="880"/>
              <w:tab w:val="right" w:leader="dot" w:pos="9750"/>
            </w:tabs>
            <w:rPr>
              <w:rFonts w:cstheme="minorBidi"/>
              <w:noProof/>
              <w:lang w:val="en-IN" w:eastAsia="en-IN"/>
            </w:rPr>
          </w:pPr>
          <w:hyperlink w:anchor="_Toc113563167" w:history="1">
            <w:r w:rsidRPr="007C1D2C">
              <w:rPr>
                <w:rStyle w:val="Hyperlink"/>
                <w:noProof/>
              </w:rPr>
              <w:t>1.</w:t>
            </w:r>
            <w:r>
              <w:rPr>
                <w:rFonts w:cstheme="minorBidi"/>
                <w:noProof/>
                <w:lang w:val="en-IN" w:eastAsia="en-IN"/>
              </w:rPr>
              <w:tab/>
            </w:r>
            <w:r w:rsidRPr="007C1D2C">
              <w:rPr>
                <w:rStyle w:val="Hyperlink"/>
                <w:noProof/>
              </w:rPr>
              <w:t>Let's begin by adding five person vertices for </w:t>
            </w:r>
            <w:r w:rsidRPr="007C1D2C">
              <w:rPr>
                <w:rStyle w:val="Hyperlink"/>
                <w:rFonts w:eastAsia="Times New Roman"/>
                <w:i/>
                <w:iCs/>
                <w:noProof/>
              </w:rPr>
              <w:t>Thomas</w:t>
            </w:r>
            <w:r w:rsidRPr="007C1D2C">
              <w:rPr>
                <w:rStyle w:val="Hyperlink"/>
                <w:noProof/>
              </w:rPr>
              <w:t>, </w:t>
            </w:r>
            <w:r w:rsidRPr="007C1D2C">
              <w:rPr>
                <w:rStyle w:val="Hyperlink"/>
                <w:rFonts w:eastAsia="Times New Roman"/>
                <w:i/>
                <w:iCs/>
                <w:noProof/>
              </w:rPr>
              <w:t>Mary Kay</w:t>
            </w:r>
            <w:r w:rsidRPr="007C1D2C">
              <w:rPr>
                <w:rStyle w:val="Hyperlink"/>
                <w:noProof/>
              </w:rPr>
              <w:t>, </w:t>
            </w:r>
            <w:r w:rsidRPr="007C1D2C">
              <w:rPr>
                <w:rStyle w:val="Hyperlink"/>
                <w:rFonts w:eastAsia="Times New Roman"/>
                <w:i/>
                <w:iCs/>
                <w:noProof/>
              </w:rPr>
              <w:t>Robin</w:t>
            </w:r>
            <w:r w:rsidRPr="007C1D2C">
              <w:rPr>
                <w:rStyle w:val="Hyperlink"/>
                <w:noProof/>
              </w:rPr>
              <w:t>, </w:t>
            </w:r>
            <w:r w:rsidRPr="007C1D2C">
              <w:rPr>
                <w:rStyle w:val="Hyperlink"/>
                <w:rFonts w:eastAsia="Times New Roman"/>
                <w:i/>
                <w:iCs/>
                <w:noProof/>
              </w:rPr>
              <w:t>Ben</w:t>
            </w:r>
            <w:r w:rsidRPr="007C1D2C">
              <w:rPr>
                <w:rStyle w:val="Hyperlink"/>
                <w:noProof/>
              </w:rPr>
              <w:t>, and </w:t>
            </w:r>
            <w:r w:rsidRPr="007C1D2C">
              <w:rPr>
                <w:rStyle w:val="Hyperlink"/>
                <w:rFonts w:eastAsia="Times New Roman"/>
                <w:i/>
                <w:iCs/>
                <w:noProof/>
              </w:rPr>
              <w:t>Jack</w:t>
            </w:r>
            <w:r w:rsidRPr="007C1D2C">
              <w:rPr>
                <w:rStyle w:val="Hyperlink"/>
                <w:noProof/>
              </w:rPr>
              <w:t>.</w:t>
            </w:r>
            <w:r>
              <w:rPr>
                <w:noProof/>
                <w:webHidden/>
              </w:rPr>
              <w:tab/>
            </w:r>
            <w:r>
              <w:rPr>
                <w:noProof/>
                <w:webHidden/>
              </w:rPr>
              <w:fldChar w:fldCharType="begin"/>
            </w:r>
            <w:r>
              <w:rPr>
                <w:noProof/>
                <w:webHidden/>
              </w:rPr>
              <w:instrText xml:space="preserve"> PAGEREF _Toc113563167 \h </w:instrText>
            </w:r>
            <w:r>
              <w:rPr>
                <w:noProof/>
                <w:webHidden/>
              </w:rPr>
            </w:r>
            <w:r>
              <w:rPr>
                <w:noProof/>
                <w:webHidden/>
              </w:rPr>
              <w:fldChar w:fldCharType="separate"/>
            </w:r>
            <w:r w:rsidR="00660237">
              <w:rPr>
                <w:noProof/>
                <w:webHidden/>
              </w:rPr>
              <w:t>17</w:t>
            </w:r>
            <w:r>
              <w:rPr>
                <w:noProof/>
                <w:webHidden/>
              </w:rPr>
              <w:fldChar w:fldCharType="end"/>
            </w:r>
          </w:hyperlink>
        </w:p>
        <w:p w14:paraId="3FDAB1B2" w14:textId="77777777" w:rsidR="00390292" w:rsidRDefault="00390292">
          <w:pPr>
            <w:pStyle w:val="TOC3"/>
            <w:tabs>
              <w:tab w:val="left" w:pos="880"/>
              <w:tab w:val="right" w:leader="dot" w:pos="9750"/>
            </w:tabs>
            <w:rPr>
              <w:rFonts w:cstheme="minorBidi"/>
              <w:noProof/>
              <w:lang w:val="en-IN" w:eastAsia="en-IN"/>
            </w:rPr>
          </w:pPr>
          <w:hyperlink w:anchor="_Toc113563168" w:history="1">
            <w:r w:rsidRPr="007C1D2C">
              <w:rPr>
                <w:rStyle w:val="Hyperlink"/>
                <w:noProof/>
              </w:rPr>
              <w:t>2.</w:t>
            </w:r>
            <w:r>
              <w:rPr>
                <w:rFonts w:cstheme="minorBidi"/>
                <w:noProof/>
                <w:lang w:val="en-IN" w:eastAsia="en-IN"/>
              </w:rPr>
              <w:tab/>
            </w:r>
            <w:r w:rsidRPr="007C1D2C">
              <w:rPr>
                <w:rStyle w:val="Hyperlink"/>
                <w:noProof/>
              </w:rPr>
              <w:t>Next, let's add edges for relationships between our people.</w:t>
            </w:r>
            <w:r>
              <w:rPr>
                <w:noProof/>
                <w:webHidden/>
              </w:rPr>
              <w:tab/>
            </w:r>
            <w:r>
              <w:rPr>
                <w:noProof/>
                <w:webHidden/>
              </w:rPr>
              <w:fldChar w:fldCharType="begin"/>
            </w:r>
            <w:r>
              <w:rPr>
                <w:noProof/>
                <w:webHidden/>
              </w:rPr>
              <w:instrText xml:space="preserve"> PAGEREF _Toc113563168 \h </w:instrText>
            </w:r>
            <w:r>
              <w:rPr>
                <w:noProof/>
                <w:webHidden/>
              </w:rPr>
            </w:r>
            <w:r>
              <w:rPr>
                <w:noProof/>
                <w:webHidden/>
              </w:rPr>
              <w:fldChar w:fldCharType="separate"/>
            </w:r>
            <w:r w:rsidR="00660237">
              <w:rPr>
                <w:noProof/>
                <w:webHidden/>
              </w:rPr>
              <w:t>18</w:t>
            </w:r>
            <w:r>
              <w:rPr>
                <w:noProof/>
                <w:webHidden/>
              </w:rPr>
              <w:fldChar w:fldCharType="end"/>
            </w:r>
          </w:hyperlink>
        </w:p>
        <w:p w14:paraId="43DFE09E" w14:textId="77777777" w:rsidR="00390292" w:rsidRDefault="00390292">
          <w:pPr>
            <w:pStyle w:val="TOC2"/>
            <w:tabs>
              <w:tab w:val="left" w:pos="660"/>
              <w:tab w:val="right" w:leader="dot" w:pos="9750"/>
            </w:tabs>
            <w:rPr>
              <w:rFonts w:cstheme="minorBidi"/>
              <w:noProof/>
              <w:lang w:val="en-IN" w:eastAsia="en-IN"/>
            </w:rPr>
          </w:pPr>
          <w:hyperlink w:anchor="_Toc113563169" w:history="1">
            <w:r w:rsidRPr="007C1D2C">
              <w:rPr>
                <w:rStyle w:val="Hyperlink"/>
                <w:rFonts w:ascii="Arial" w:eastAsia="Arial" w:hAnsi="Arial" w:cs="Arial"/>
                <w:noProof/>
              </w:rPr>
              <w:t>9.</w:t>
            </w:r>
            <w:r>
              <w:rPr>
                <w:rFonts w:cstheme="minorBidi"/>
                <w:noProof/>
                <w:lang w:val="en-IN" w:eastAsia="en-IN"/>
              </w:rPr>
              <w:tab/>
            </w:r>
            <w:r w:rsidRPr="007C1D2C">
              <w:rPr>
                <w:rStyle w:val="Hyperlink"/>
                <w:rFonts w:ascii="Arial" w:eastAsia="Arial" w:hAnsi="Arial" w:cs="Arial"/>
                <w:noProof/>
              </w:rPr>
              <w:t>Update a vertex</w:t>
            </w:r>
            <w:r>
              <w:rPr>
                <w:noProof/>
                <w:webHidden/>
              </w:rPr>
              <w:tab/>
            </w:r>
            <w:r>
              <w:rPr>
                <w:noProof/>
                <w:webHidden/>
              </w:rPr>
              <w:fldChar w:fldCharType="begin"/>
            </w:r>
            <w:r>
              <w:rPr>
                <w:noProof/>
                <w:webHidden/>
              </w:rPr>
              <w:instrText xml:space="preserve"> PAGEREF _Toc113563169 \h </w:instrText>
            </w:r>
            <w:r>
              <w:rPr>
                <w:noProof/>
                <w:webHidden/>
              </w:rPr>
            </w:r>
            <w:r>
              <w:rPr>
                <w:noProof/>
                <w:webHidden/>
              </w:rPr>
              <w:fldChar w:fldCharType="separate"/>
            </w:r>
            <w:r w:rsidR="00660237">
              <w:rPr>
                <w:noProof/>
                <w:webHidden/>
              </w:rPr>
              <w:t>18</w:t>
            </w:r>
            <w:r>
              <w:rPr>
                <w:noProof/>
                <w:webHidden/>
              </w:rPr>
              <w:fldChar w:fldCharType="end"/>
            </w:r>
          </w:hyperlink>
        </w:p>
        <w:p w14:paraId="7EB8D6E6" w14:textId="77777777" w:rsidR="00390292" w:rsidRDefault="00390292">
          <w:pPr>
            <w:pStyle w:val="TOC2"/>
            <w:tabs>
              <w:tab w:val="left" w:pos="880"/>
              <w:tab w:val="right" w:leader="dot" w:pos="9750"/>
            </w:tabs>
            <w:rPr>
              <w:rFonts w:cstheme="minorBidi"/>
              <w:noProof/>
              <w:lang w:val="en-IN" w:eastAsia="en-IN"/>
            </w:rPr>
          </w:pPr>
          <w:hyperlink w:anchor="_Toc113563170" w:history="1">
            <w:r w:rsidRPr="007C1D2C">
              <w:rPr>
                <w:rStyle w:val="Hyperlink"/>
                <w:rFonts w:ascii="Arial" w:eastAsia="Arial" w:hAnsi="Arial" w:cs="Arial"/>
                <w:noProof/>
              </w:rPr>
              <w:t>10.</w:t>
            </w:r>
            <w:r>
              <w:rPr>
                <w:rFonts w:cstheme="minorBidi"/>
                <w:noProof/>
                <w:lang w:val="en-IN" w:eastAsia="en-IN"/>
              </w:rPr>
              <w:tab/>
            </w:r>
            <w:r w:rsidRPr="007C1D2C">
              <w:rPr>
                <w:rStyle w:val="Hyperlink"/>
                <w:rFonts w:ascii="Arial" w:eastAsia="Arial" w:hAnsi="Arial" w:cs="Arial"/>
                <w:noProof/>
              </w:rPr>
              <w:t>Query your graph</w:t>
            </w:r>
            <w:r>
              <w:rPr>
                <w:noProof/>
                <w:webHidden/>
              </w:rPr>
              <w:tab/>
            </w:r>
            <w:r>
              <w:rPr>
                <w:noProof/>
                <w:webHidden/>
              </w:rPr>
              <w:fldChar w:fldCharType="begin"/>
            </w:r>
            <w:r>
              <w:rPr>
                <w:noProof/>
                <w:webHidden/>
              </w:rPr>
              <w:instrText xml:space="preserve"> PAGEREF _Toc113563170 \h </w:instrText>
            </w:r>
            <w:r>
              <w:rPr>
                <w:noProof/>
                <w:webHidden/>
              </w:rPr>
            </w:r>
            <w:r>
              <w:rPr>
                <w:noProof/>
                <w:webHidden/>
              </w:rPr>
              <w:fldChar w:fldCharType="separate"/>
            </w:r>
            <w:r w:rsidR="00660237">
              <w:rPr>
                <w:noProof/>
                <w:webHidden/>
              </w:rPr>
              <w:t>19</w:t>
            </w:r>
            <w:r>
              <w:rPr>
                <w:noProof/>
                <w:webHidden/>
              </w:rPr>
              <w:fldChar w:fldCharType="end"/>
            </w:r>
          </w:hyperlink>
        </w:p>
        <w:p w14:paraId="51CFEF10" w14:textId="3AF84471" w:rsidR="00F7024F" w:rsidRDefault="00F7024F">
          <w:r>
            <w:rPr>
              <w:b/>
              <w:bCs/>
              <w:noProof/>
            </w:rPr>
            <w:fldChar w:fldCharType="end"/>
          </w:r>
        </w:p>
      </w:sdtContent>
    </w:sdt>
    <w:p w14:paraId="0DCDD231" w14:textId="77777777" w:rsidR="00F7024F" w:rsidRDefault="00F7024F">
      <w:pPr>
        <w:spacing w:before="5" w:line="180" w:lineRule="exact"/>
        <w:rPr>
          <w:sz w:val="19"/>
          <w:szCs w:val="19"/>
        </w:rPr>
      </w:pPr>
    </w:p>
    <w:p w14:paraId="2C055760" w14:textId="77777777" w:rsidR="00F7024F" w:rsidRDefault="00F7024F">
      <w:pPr>
        <w:spacing w:before="5" w:line="180" w:lineRule="exact"/>
        <w:rPr>
          <w:sz w:val="19"/>
          <w:szCs w:val="19"/>
        </w:rPr>
      </w:pPr>
    </w:p>
    <w:p w14:paraId="63F5D2D8" w14:textId="77777777" w:rsidR="00F7024F" w:rsidRDefault="00F7024F">
      <w:pPr>
        <w:spacing w:before="5" w:line="180" w:lineRule="exact"/>
        <w:rPr>
          <w:sz w:val="19"/>
          <w:szCs w:val="19"/>
        </w:rPr>
      </w:pPr>
    </w:p>
    <w:p w14:paraId="68A6818E" w14:textId="77777777" w:rsidR="00F7024F" w:rsidRDefault="00F7024F">
      <w:pPr>
        <w:spacing w:before="5" w:line="180" w:lineRule="exact"/>
        <w:rPr>
          <w:sz w:val="19"/>
          <w:szCs w:val="19"/>
        </w:rPr>
      </w:pPr>
    </w:p>
    <w:p w14:paraId="56C523AA" w14:textId="77777777" w:rsidR="00F7024F" w:rsidRDefault="00F7024F">
      <w:pPr>
        <w:spacing w:before="5" w:line="180" w:lineRule="exact"/>
        <w:rPr>
          <w:sz w:val="19"/>
          <w:szCs w:val="19"/>
        </w:rPr>
      </w:pPr>
    </w:p>
    <w:p w14:paraId="63F60CFE" w14:textId="77777777" w:rsidR="00F7024F" w:rsidRDefault="00F7024F">
      <w:pPr>
        <w:spacing w:before="5" w:line="180" w:lineRule="exact"/>
        <w:rPr>
          <w:sz w:val="19"/>
          <w:szCs w:val="19"/>
        </w:rPr>
      </w:pPr>
    </w:p>
    <w:p w14:paraId="715D5D1D" w14:textId="77777777" w:rsidR="00F7024F" w:rsidRDefault="00F7024F">
      <w:pPr>
        <w:spacing w:before="5" w:line="180" w:lineRule="exact"/>
        <w:rPr>
          <w:sz w:val="19"/>
          <w:szCs w:val="19"/>
        </w:rPr>
      </w:pPr>
    </w:p>
    <w:p w14:paraId="25CA1082" w14:textId="77777777" w:rsidR="00F7024F" w:rsidRDefault="00F7024F">
      <w:pPr>
        <w:spacing w:before="5" w:line="180" w:lineRule="exact"/>
        <w:rPr>
          <w:sz w:val="19"/>
          <w:szCs w:val="19"/>
        </w:rPr>
      </w:pPr>
    </w:p>
    <w:p w14:paraId="53E7FF27" w14:textId="77777777" w:rsidR="00F7024F" w:rsidRDefault="00F7024F">
      <w:pPr>
        <w:spacing w:before="5" w:line="180" w:lineRule="exact"/>
        <w:rPr>
          <w:sz w:val="19"/>
          <w:szCs w:val="19"/>
        </w:rPr>
      </w:pPr>
    </w:p>
    <w:p w14:paraId="0634504A" w14:textId="77777777" w:rsidR="00F7024F" w:rsidRDefault="00F7024F">
      <w:pPr>
        <w:spacing w:before="5" w:line="180" w:lineRule="exact"/>
        <w:rPr>
          <w:sz w:val="19"/>
          <w:szCs w:val="19"/>
        </w:rPr>
      </w:pPr>
    </w:p>
    <w:p w14:paraId="1FF8E78C" w14:textId="77777777" w:rsidR="00F7024F" w:rsidRDefault="00F7024F">
      <w:pPr>
        <w:spacing w:before="5" w:line="180" w:lineRule="exact"/>
        <w:rPr>
          <w:sz w:val="19"/>
          <w:szCs w:val="19"/>
        </w:rPr>
      </w:pPr>
    </w:p>
    <w:p w14:paraId="2AD7B655" w14:textId="77777777" w:rsidR="00F7024F" w:rsidRDefault="00F7024F">
      <w:pPr>
        <w:spacing w:before="5" w:line="180" w:lineRule="exact"/>
        <w:rPr>
          <w:sz w:val="19"/>
          <w:szCs w:val="19"/>
        </w:rPr>
      </w:pPr>
    </w:p>
    <w:p w14:paraId="307AB7DE" w14:textId="77777777" w:rsidR="00F7024F" w:rsidRDefault="00F7024F">
      <w:pPr>
        <w:spacing w:before="5" w:line="180" w:lineRule="exact"/>
        <w:rPr>
          <w:sz w:val="19"/>
          <w:szCs w:val="19"/>
        </w:rPr>
      </w:pPr>
    </w:p>
    <w:p w14:paraId="6EEC8315" w14:textId="77777777" w:rsidR="00F7024F" w:rsidRDefault="00F7024F">
      <w:pPr>
        <w:spacing w:before="5" w:line="180" w:lineRule="exact"/>
        <w:rPr>
          <w:sz w:val="19"/>
          <w:szCs w:val="19"/>
        </w:rPr>
      </w:pPr>
    </w:p>
    <w:p w14:paraId="026DA8C1" w14:textId="77777777" w:rsidR="00F7024F" w:rsidRDefault="00F7024F">
      <w:pPr>
        <w:spacing w:before="5" w:line="180" w:lineRule="exact"/>
        <w:rPr>
          <w:sz w:val="19"/>
          <w:szCs w:val="19"/>
        </w:rPr>
      </w:pPr>
    </w:p>
    <w:p w14:paraId="43EFABC9" w14:textId="77777777" w:rsidR="00F7024F" w:rsidRDefault="00F7024F">
      <w:pPr>
        <w:spacing w:before="5" w:line="180" w:lineRule="exact"/>
        <w:rPr>
          <w:sz w:val="19"/>
          <w:szCs w:val="19"/>
        </w:rPr>
      </w:pPr>
    </w:p>
    <w:p w14:paraId="5C9E1649" w14:textId="77777777" w:rsidR="00F7024F" w:rsidRDefault="00F7024F">
      <w:pPr>
        <w:spacing w:before="5" w:line="180" w:lineRule="exact"/>
        <w:rPr>
          <w:sz w:val="19"/>
          <w:szCs w:val="19"/>
        </w:rPr>
      </w:pPr>
    </w:p>
    <w:p w14:paraId="37C9DE50" w14:textId="77777777" w:rsidR="00F7024F" w:rsidRDefault="00F7024F">
      <w:pPr>
        <w:spacing w:before="5" w:line="180" w:lineRule="exact"/>
        <w:rPr>
          <w:sz w:val="19"/>
          <w:szCs w:val="19"/>
        </w:rPr>
      </w:pPr>
    </w:p>
    <w:p w14:paraId="56627D33" w14:textId="77777777" w:rsidR="00F7024F" w:rsidRDefault="00F7024F">
      <w:pPr>
        <w:spacing w:before="5" w:line="180" w:lineRule="exact"/>
        <w:rPr>
          <w:sz w:val="19"/>
          <w:szCs w:val="19"/>
        </w:rPr>
      </w:pPr>
    </w:p>
    <w:p w14:paraId="1B69FB13" w14:textId="77777777" w:rsidR="00F7024F" w:rsidRDefault="00F7024F">
      <w:pPr>
        <w:spacing w:before="5" w:line="180" w:lineRule="exact"/>
        <w:rPr>
          <w:sz w:val="19"/>
          <w:szCs w:val="19"/>
        </w:rPr>
      </w:pPr>
    </w:p>
    <w:p w14:paraId="4BD1D0CF" w14:textId="77777777" w:rsidR="00F7024F" w:rsidRDefault="00F7024F">
      <w:pPr>
        <w:spacing w:before="5" w:line="180" w:lineRule="exact"/>
        <w:rPr>
          <w:sz w:val="19"/>
          <w:szCs w:val="19"/>
        </w:rPr>
      </w:pPr>
    </w:p>
    <w:p w14:paraId="4B4464EC" w14:textId="77777777" w:rsidR="00F7024F" w:rsidRDefault="00F7024F">
      <w:pPr>
        <w:spacing w:before="5" w:line="180" w:lineRule="exact"/>
        <w:rPr>
          <w:sz w:val="19"/>
          <w:szCs w:val="19"/>
        </w:rPr>
      </w:pPr>
    </w:p>
    <w:p w14:paraId="19E095C4" w14:textId="77777777" w:rsidR="00F7024F" w:rsidRDefault="00F7024F">
      <w:pPr>
        <w:spacing w:before="5" w:line="180" w:lineRule="exact"/>
        <w:rPr>
          <w:sz w:val="19"/>
          <w:szCs w:val="19"/>
        </w:rPr>
      </w:pPr>
    </w:p>
    <w:p w14:paraId="57DE467C" w14:textId="77777777" w:rsidR="00F7024F" w:rsidRDefault="00F7024F">
      <w:pPr>
        <w:spacing w:before="5" w:line="180" w:lineRule="exact"/>
        <w:rPr>
          <w:sz w:val="19"/>
          <w:szCs w:val="19"/>
        </w:rPr>
      </w:pPr>
    </w:p>
    <w:p w14:paraId="0542EB6D" w14:textId="77777777" w:rsidR="00F7024F" w:rsidRDefault="00F7024F">
      <w:pPr>
        <w:spacing w:before="5" w:line="180" w:lineRule="exact"/>
        <w:rPr>
          <w:sz w:val="19"/>
          <w:szCs w:val="19"/>
        </w:rPr>
      </w:pPr>
    </w:p>
    <w:p w14:paraId="734E690B" w14:textId="77777777" w:rsidR="00F7024F" w:rsidRDefault="00F7024F">
      <w:pPr>
        <w:spacing w:before="5" w:line="180" w:lineRule="exact"/>
        <w:rPr>
          <w:sz w:val="19"/>
          <w:szCs w:val="19"/>
        </w:rPr>
      </w:pPr>
    </w:p>
    <w:p w14:paraId="2220D0E5" w14:textId="77777777" w:rsidR="00F7024F" w:rsidRDefault="00F7024F">
      <w:pPr>
        <w:spacing w:before="5" w:line="180" w:lineRule="exact"/>
        <w:rPr>
          <w:sz w:val="19"/>
          <w:szCs w:val="19"/>
        </w:rPr>
      </w:pPr>
    </w:p>
    <w:p w14:paraId="5FFAAB72" w14:textId="77777777" w:rsidR="00F7024F" w:rsidRDefault="00F7024F">
      <w:pPr>
        <w:spacing w:before="5" w:line="180" w:lineRule="exact"/>
        <w:rPr>
          <w:sz w:val="19"/>
          <w:szCs w:val="19"/>
        </w:rPr>
      </w:pPr>
    </w:p>
    <w:p w14:paraId="2E900E7B" w14:textId="77777777" w:rsidR="00F7024F" w:rsidRDefault="00F7024F">
      <w:pPr>
        <w:spacing w:before="5" w:line="180" w:lineRule="exact"/>
        <w:rPr>
          <w:sz w:val="19"/>
          <w:szCs w:val="19"/>
        </w:rPr>
      </w:pPr>
    </w:p>
    <w:p w14:paraId="678844E5" w14:textId="77777777" w:rsidR="00F7024F" w:rsidRDefault="00F7024F">
      <w:pPr>
        <w:spacing w:before="5" w:line="180" w:lineRule="exact"/>
        <w:rPr>
          <w:sz w:val="19"/>
          <w:szCs w:val="19"/>
        </w:rPr>
      </w:pPr>
    </w:p>
    <w:p w14:paraId="71C7F894" w14:textId="77777777" w:rsidR="00F7024F" w:rsidRDefault="00F7024F">
      <w:pPr>
        <w:spacing w:before="5" w:line="180" w:lineRule="exact"/>
        <w:rPr>
          <w:sz w:val="19"/>
          <w:szCs w:val="19"/>
        </w:rPr>
      </w:pPr>
    </w:p>
    <w:p w14:paraId="1F983B7B" w14:textId="77777777" w:rsidR="00F7024F" w:rsidRDefault="00F7024F">
      <w:pPr>
        <w:spacing w:before="5" w:line="180" w:lineRule="exact"/>
        <w:rPr>
          <w:sz w:val="19"/>
          <w:szCs w:val="19"/>
        </w:rPr>
      </w:pPr>
    </w:p>
    <w:p w14:paraId="2E2E9EF3" w14:textId="77777777" w:rsidR="00F7024F" w:rsidRDefault="00F7024F">
      <w:pPr>
        <w:spacing w:before="5" w:line="180" w:lineRule="exact"/>
        <w:rPr>
          <w:sz w:val="19"/>
          <w:szCs w:val="19"/>
        </w:rPr>
      </w:pPr>
    </w:p>
    <w:p w14:paraId="4D948BC5" w14:textId="77777777" w:rsidR="00F7024F" w:rsidRDefault="00F7024F">
      <w:pPr>
        <w:spacing w:before="5" w:line="180" w:lineRule="exact"/>
        <w:rPr>
          <w:sz w:val="19"/>
          <w:szCs w:val="19"/>
        </w:rPr>
      </w:pPr>
    </w:p>
    <w:p w14:paraId="582813C9" w14:textId="77777777" w:rsidR="00F7024F" w:rsidRDefault="00F7024F">
      <w:pPr>
        <w:spacing w:before="5" w:line="180" w:lineRule="exact"/>
        <w:rPr>
          <w:sz w:val="19"/>
          <w:szCs w:val="19"/>
        </w:rPr>
      </w:pPr>
    </w:p>
    <w:p w14:paraId="148BE94D" w14:textId="77777777" w:rsidR="00F7024F" w:rsidRDefault="00F7024F">
      <w:pPr>
        <w:spacing w:before="5" w:line="180" w:lineRule="exact"/>
        <w:rPr>
          <w:sz w:val="19"/>
          <w:szCs w:val="19"/>
        </w:rPr>
      </w:pPr>
    </w:p>
    <w:p w14:paraId="5681FC4C" w14:textId="77777777" w:rsidR="00F7024F" w:rsidRDefault="00F7024F">
      <w:pPr>
        <w:spacing w:before="5" w:line="180" w:lineRule="exact"/>
        <w:rPr>
          <w:sz w:val="19"/>
          <w:szCs w:val="19"/>
        </w:rPr>
      </w:pPr>
    </w:p>
    <w:p w14:paraId="53B8DAD5" w14:textId="77777777" w:rsidR="00F7024F" w:rsidRDefault="00F7024F">
      <w:pPr>
        <w:spacing w:before="5" w:line="180" w:lineRule="exact"/>
        <w:rPr>
          <w:sz w:val="19"/>
          <w:szCs w:val="19"/>
        </w:rPr>
      </w:pPr>
    </w:p>
    <w:p w14:paraId="75AFF471" w14:textId="77777777" w:rsidR="00F7024F" w:rsidRDefault="00F7024F">
      <w:pPr>
        <w:spacing w:before="5" w:line="180" w:lineRule="exact"/>
        <w:rPr>
          <w:sz w:val="19"/>
          <w:szCs w:val="19"/>
        </w:rPr>
      </w:pPr>
    </w:p>
    <w:p w14:paraId="7A4195CC" w14:textId="77777777" w:rsidR="00F7024F" w:rsidRDefault="00F7024F">
      <w:pPr>
        <w:spacing w:before="5" w:line="180" w:lineRule="exact"/>
        <w:rPr>
          <w:sz w:val="19"/>
          <w:szCs w:val="19"/>
        </w:rPr>
      </w:pPr>
    </w:p>
    <w:p w14:paraId="411CB1F7" w14:textId="77777777" w:rsidR="00F7024F" w:rsidRDefault="00F7024F">
      <w:pPr>
        <w:spacing w:before="5" w:line="180" w:lineRule="exact"/>
        <w:rPr>
          <w:sz w:val="19"/>
          <w:szCs w:val="19"/>
        </w:rPr>
      </w:pPr>
    </w:p>
    <w:p w14:paraId="04E41824" w14:textId="77777777" w:rsidR="00F7024F" w:rsidRDefault="00F7024F">
      <w:pPr>
        <w:spacing w:before="5" w:line="180" w:lineRule="exact"/>
        <w:rPr>
          <w:sz w:val="19"/>
          <w:szCs w:val="19"/>
        </w:rPr>
      </w:pPr>
    </w:p>
    <w:p w14:paraId="3D7ED487" w14:textId="77777777" w:rsidR="00F7024F" w:rsidRDefault="00F7024F">
      <w:pPr>
        <w:spacing w:before="5" w:line="180" w:lineRule="exact"/>
        <w:rPr>
          <w:sz w:val="19"/>
          <w:szCs w:val="19"/>
        </w:rPr>
      </w:pPr>
    </w:p>
    <w:p w14:paraId="45AC0267" w14:textId="77777777" w:rsidR="00F7024F" w:rsidRDefault="00F7024F">
      <w:pPr>
        <w:spacing w:before="5" w:line="180" w:lineRule="exact"/>
        <w:rPr>
          <w:sz w:val="19"/>
          <w:szCs w:val="19"/>
        </w:rPr>
      </w:pPr>
    </w:p>
    <w:p w14:paraId="72E50E92" w14:textId="77777777" w:rsidR="00F7024F" w:rsidRDefault="00F7024F">
      <w:pPr>
        <w:spacing w:before="5" w:line="180" w:lineRule="exact"/>
        <w:rPr>
          <w:sz w:val="19"/>
          <w:szCs w:val="19"/>
        </w:rPr>
      </w:pPr>
    </w:p>
    <w:p w14:paraId="586CD91E" w14:textId="77777777" w:rsidR="00F7024F" w:rsidRDefault="00F7024F">
      <w:pPr>
        <w:spacing w:before="5" w:line="180" w:lineRule="exact"/>
        <w:rPr>
          <w:sz w:val="19"/>
          <w:szCs w:val="19"/>
        </w:rPr>
      </w:pPr>
    </w:p>
    <w:p w14:paraId="62D24B42" w14:textId="77777777" w:rsidR="00F7024F" w:rsidRDefault="00F7024F">
      <w:pPr>
        <w:spacing w:before="5" w:line="180" w:lineRule="exact"/>
        <w:rPr>
          <w:sz w:val="19"/>
          <w:szCs w:val="19"/>
        </w:rPr>
      </w:pPr>
    </w:p>
    <w:p w14:paraId="389E0A61" w14:textId="77777777" w:rsidR="00F7024F" w:rsidRDefault="00F7024F">
      <w:pPr>
        <w:spacing w:before="5" w:line="180" w:lineRule="exact"/>
        <w:rPr>
          <w:sz w:val="19"/>
          <w:szCs w:val="19"/>
        </w:rPr>
      </w:pPr>
    </w:p>
    <w:p w14:paraId="2200F831" w14:textId="77777777" w:rsidR="00F7024F" w:rsidRDefault="00F7024F">
      <w:pPr>
        <w:spacing w:before="5" w:line="180" w:lineRule="exact"/>
        <w:rPr>
          <w:sz w:val="19"/>
          <w:szCs w:val="19"/>
        </w:rPr>
      </w:pPr>
    </w:p>
    <w:p w14:paraId="1A3E382F" w14:textId="77777777" w:rsidR="00F7024F" w:rsidRDefault="00F7024F">
      <w:pPr>
        <w:spacing w:before="5" w:line="180" w:lineRule="exact"/>
        <w:rPr>
          <w:sz w:val="19"/>
          <w:szCs w:val="19"/>
        </w:rPr>
      </w:pPr>
    </w:p>
    <w:p w14:paraId="5FFE2862" w14:textId="77777777" w:rsidR="00F7024F" w:rsidRDefault="00F7024F">
      <w:pPr>
        <w:spacing w:before="5" w:line="180" w:lineRule="exact"/>
        <w:rPr>
          <w:sz w:val="19"/>
          <w:szCs w:val="19"/>
        </w:rPr>
      </w:pPr>
    </w:p>
    <w:p w14:paraId="3460121E" w14:textId="77777777" w:rsidR="00F7024F" w:rsidRDefault="00F7024F">
      <w:pPr>
        <w:spacing w:before="5" w:line="180" w:lineRule="exact"/>
        <w:rPr>
          <w:sz w:val="19"/>
          <w:szCs w:val="19"/>
        </w:rPr>
      </w:pPr>
    </w:p>
    <w:p w14:paraId="64A3CC8F" w14:textId="77777777" w:rsidR="00F7024F" w:rsidRDefault="00F7024F">
      <w:pPr>
        <w:spacing w:before="5" w:line="180" w:lineRule="exact"/>
        <w:rPr>
          <w:sz w:val="19"/>
          <w:szCs w:val="19"/>
        </w:rPr>
      </w:pPr>
    </w:p>
    <w:p w14:paraId="7AEB649C" w14:textId="77777777" w:rsidR="00F7024F" w:rsidRDefault="00F7024F">
      <w:pPr>
        <w:spacing w:before="5" w:line="180" w:lineRule="exact"/>
        <w:rPr>
          <w:sz w:val="19"/>
          <w:szCs w:val="19"/>
        </w:rPr>
      </w:pPr>
    </w:p>
    <w:p w14:paraId="337FACA2" w14:textId="77777777" w:rsidR="00F7024F" w:rsidRDefault="00F7024F">
      <w:pPr>
        <w:spacing w:before="5" w:line="180" w:lineRule="exact"/>
        <w:rPr>
          <w:sz w:val="19"/>
          <w:szCs w:val="19"/>
        </w:rPr>
      </w:pPr>
    </w:p>
    <w:p w14:paraId="55F5BEB0" w14:textId="77777777" w:rsidR="001C35B3" w:rsidRDefault="001C35B3">
      <w:pPr>
        <w:spacing w:before="5" w:line="180" w:lineRule="exact"/>
        <w:rPr>
          <w:sz w:val="19"/>
          <w:szCs w:val="19"/>
        </w:rPr>
      </w:pPr>
    </w:p>
    <w:p w14:paraId="4FA14EFD" w14:textId="77777777" w:rsidR="001C35B3" w:rsidRDefault="001C35B3">
      <w:pPr>
        <w:spacing w:before="5" w:line="180" w:lineRule="exact"/>
        <w:rPr>
          <w:sz w:val="19"/>
          <w:szCs w:val="19"/>
        </w:rPr>
      </w:pPr>
    </w:p>
    <w:p w14:paraId="7A600CB5" w14:textId="77777777" w:rsidR="001C35B3" w:rsidRDefault="001C35B3">
      <w:pPr>
        <w:spacing w:before="5" w:line="180" w:lineRule="exact"/>
        <w:rPr>
          <w:sz w:val="19"/>
          <w:szCs w:val="19"/>
        </w:rPr>
      </w:pPr>
    </w:p>
    <w:p w14:paraId="51D482EC" w14:textId="77777777" w:rsidR="001C35B3" w:rsidRDefault="001C35B3">
      <w:pPr>
        <w:spacing w:before="5" w:line="180" w:lineRule="exact"/>
        <w:rPr>
          <w:sz w:val="19"/>
          <w:szCs w:val="19"/>
        </w:rPr>
      </w:pPr>
    </w:p>
    <w:p w14:paraId="60AF8BA6" w14:textId="77777777" w:rsidR="001C35B3" w:rsidRDefault="001C35B3">
      <w:pPr>
        <w:spacing w:before="5" w:line="180" w:lineRule="exact"/>
        <w:rPr>
          <w:sz w:val="19"/>
          <w:szCs w:val="19"/>
        </w:rPr>
      </w:pPr>
    </w:p>
    <w:p w14:paraId="498D3912" w14:textId="77777777" w:rsidR="001C35B3" w:rsidRDefault="001C35B3">
      <w:pPr>
        <w:spacing w:before="5" w:line="180" w:lineRule="exact"/>
        <w:rPr>
          <w:sz w:val="19"/>
          <w:szCs w:val="19"/>
        </w:rPr>
      </w:pPr>
    </w:p>
    <w:p w14:paraId="440E9559" w14:textId="77777777" w:rsidR="00F7024F" w:rsidRDefault="00F7024F">
      <w:pPr>
        <w:spacing w:before="5" w:line="180" w:lineRule="exact"/>
        <w:rPr>
          <w:sz w:val="19"/>
          <w:szCs w:val="19"/>
        </w:rPr>
      </w:pPr>
    </w:p>
    <w:p w14:paraId="56C2E6F2" w14:textId="77777777" w:rsidR="00F7024F" w:rsidRDefault="00F7024F">
      <w:pPr>
        <w:spacing w:before="5" w:line="180" w:lineRule="exact"/>
        <w:rPr>
          <w:sz w:val="19"/>
          <w:szCs w:val="19"/>
        </w:rPr>
      </w:pPr>
    </w:p>
    <w:p w14:paraId="0E22BEB7" w14:textId="77777777" w:rsidR="00F7024F" w:rsidRDefault="00F7024F">
      <w:pPr>
        <w:spacing w:before="5" w:line="180" w:lineRule="exact"/>
        <w:rPr>
          <w:sz w:val="19"/>
          <w:szCs w:val="19"/>
        </w:rPr>
      </w:pPr>
    </w:p>
    <w:p w14:paraId="65FB1C10" w14:textId="77777777" w:rsidR="00F7024F" w:rsidRDefault="00F7024F">
      <w:pPr>
        <w:spacing w:before="5" w:line="180" w:lineRule="exact"/>
        <w:rPr>
          <w:sz w:val="19"/>
          <w:szCs w:val="19"/>
        </w:rPr>
      </w:pPr>
    </w:p>
    <w:p w14:paraId="6D708ABF" w14:textId="77777777" w:rsidR="00F7024F" w:rsidRDefault="00F7024F">
      <w:pPr>
        <w:spacing w:before="5" w:line="180" w:lineRule="exact"/>
        <w:rPr>
          <w:sz w:val="19"/>
          <w:szCs w:val="19"/>
        </w:rPr>
      </w:pPr>
    </w:p>
    <w:p w14:paraId="1187A1AC" w14:textId="77777777" w:rsidR="00F7024F" w:rsidRDefault="00F7024F">
      <w:pPr>
        <w:spacing w:before="5" w:line="180" w:lineRule="exact"/>
        <w:rPr>
          <w:sz w:val="19"/>
          <w:szCs w:val="19"/>
        </w:rPr>
      </w:pPr>
    </w:p>
    <w:p w14:paraId="1B5206B3" w14:textId="77777777" w:rsidR="00F7024F" w:rsidRDefault="00F7024F">
      <w:pPr>
        <w:spacing w:before="5" w:line="180" w:lineRule="exact"/>
        <w:rPr>
          <w:sz w:val="19"/>
          <w:szCs w:val="19"/>
        </w:rPr>
      </w:pPr>
    </w:p>
    <w:p w14:paraId="1887AE45" w14:textId="1F62BAC7" w:rsidR="00683D9C" w:rsidRPr="00410C05" w:rsidRDefault="00683D9C" w:rsidP="00683D9C">
      <w:pPr>
        <w:pStyle w:val="Heading2"/>
        <w:shd w:val="clear" w:color="auto" w:fill="FFFFFF"/>
        <w:spacing w:before="0" w:after="0"/>
        <w:rPr>
          <w:rFonts w:ascii="Arial" w:eastAsia="Arial" w:hAnsi="Arial" w:cs="Arial"/>
          <w:bCs w:val="0"/>
          <w:i w:val="0"/>
          <w:iCs w:val="0"/>
          <w:color w:val="B41211"/>
          <w:sz w:val="32"/>
          <w:szCs w:val="32"/>
        </w:rPr>
      </w:pPr>
      <w:bookmarkStart w:id="1" w:name="_Toc113563157"/>
      <w:r w:rsidRPr="00410C05">
        <w:rPr>
          <w:rFonts w:ascii="Arial" w:eastAsia="Arial" w:hAnsi="Arial" w:cs="Arial"/>
          <w:bCs w:val="0"/>
          <w:i w:val="0"/>
          <w:iCs w:val="0"/>
          <w:color w:val="B41211"/>
          <w:sz w:val="32"/>
          <w:szCs w:val="32"/>
        </w:rPr>
        <w:t>Introduction</w:t>
      </w:r>
      <w:bookmarkEnd w:id="1"/>
    </w:p>
    <w:p w14:paraId="2C50DCE7" w14:textId="77777777" w:rsidR="008F17C9" w:rsidRPr="0071558F" w:rsidRDefault="008F17C9" w:rsidP="008F17C9">
      <w:pPr>
        <w:pStyle w:val="NormalWeb"/>
        <w:shd w:val="clear" w:color="auto" w:fill="FFFFFF"/>
        <w:textAlignment w:val="baseline"/>
        <w:rPr>
          <w:rFonts w:asciiTheme="minorHAnsi" w:hAnsiTheme="minorHAnsi" w:cstheme="minorHAnsi"/>
          <w:color w:val="252525"/>
        </w:rPr>
      </w:pPr>
      <w:r w:rsidRPr="0071558F">
        <w:rPr>
          <w:rFonts w:asciiTheme="minorHAnsi" w:hAnsiTheme="minorHAnsi" w:cstheme="minorHAnsi"/>
          <w:color w:val="252525"/>
        </w:rPr>
        <w:t xml:space="preserve">Azure Cosmos DB is a Microsoft Azure database service, fastest-growing Azure service that is available in all Azure regions, that fits any web application, mobile application, gaming or </w:t>
      </w:r>
      <w:proofErr w:type="spellStart"/>
      <w:r w:rsidRPr="0071558F">
        <w:rPr>
          <w:rFonts w:asciiTheme="minorHAnsi" w:hAnsiTheme="minorHAnsi" w:cstheme="minorHAnsi"/>
          <w:color w:val="252525"/>
        </w:rPr>
        <w:t>IoT</w:t>
      </w:r>
      <w:proofErr w:type="spellEnd"/>
      <w:r w:rsidRPr="0071558F">
        <w:rPr>
          <w:rFonts w:asciiTheme="minorHAnsi" w:hAnsiTheme="minorHAnsi" w:cstheme="minorHAnsi"/>
          <w:color w:val="252525"/>
        </w:rPr>
        <w:t xml:space="preserve"> application that requires processing, reading and writing a massive amount of data.</w:t>
      </w:r>
    </w:p>
    <w:p w14:paraId="49AC6353" w14:textId="77777777" w:rsidR="0071558F" w:rsidRPr="0071558F" w:rsidRDefault="0071558F" w:rsidP="0071558F">
      <w:pPr>
        <w:pStyle w:val="NormalWeb"/>
        <w:shd w:val="clear" w:color="auto" w:fill="FFFFFF"/>
        <w:textAlignment w:val="baseline"/>
        <w:rPr>
          <w:rFonts w:asciiTheme="minorHAnsi" w:hAnsiTheme="minorHAnsi" w:cstheme="minorHAnsi"/>
          <w:color w:val="252525"/>
        </w:rPr>
      </w:pPr>
      <w:r w:rsidRPr="0071558F">
        <w:rPr>
          <w:rFonts w:asciiTheme="minorHAnsi" w:hAnsiTheme="minorHAnsi" w:cstheme="minorHAnsi"/>
          <w:color w:val="252525"/>
        </w:rPr>
        <w:t>This Lab will help you to create an Azure Cosmos DB </w:t>
      </w:r>
      <w:hyperlink r:id="rId10" w:history="1">
        <w:r w:rsidRPr="0071558F">
          <w:rPr>
            <w:rFonts w:asciiTheme="minorHAnsi" w:hAnsiTheme="minorHAnsi" w:cstheme="minorHAnsi"/>
            <w:b/>
            <w:color w:val="252525"/>
          </w:rPr>
          <w:t>Gremlin AP</w:t>
        </w:r>
        <w:r w:rsidRPr="0071558F">
          <w:rPr>
            <w:rFonts w:asciiTheme="minorHAnsi" w:hAnsiTheme="minorHAnsi" w:cstheme="minorHAnsi"/>
            <w:color w:val="252525"/>
          </w:rPr>
          <w:t>I</w:t>
        </w:r>
      </w:hyperlink>
      <w:r w:rsidRPr="0071558F">
        <w:rPr>
          <w:rFonts w:asciiTheme="minorHAnsi" w:hAnsiTheme="minorHAnsi" w:cstheme="minorHAnsi"/>
          <w:color w:val="252525"/>
        </w:rPr>
        <w:t> accoun</w:t>
      </w:r>
      <w:r w:rsidRPr="0071558F">
        <w:rPr>
          <w:rFonts w:asciiTheme="minorHAnsi" w:hAnsiTheme="minorHAnsi" w:cstheme="minorHAnsi"/>
          <w:b/>
          <w:color w:val="252525"/>
        </w:rPr>
        <w:t>t, database, and graph (container) using the Azure portal and then use the </w:t>
      </w:r>
      <w:hyperlink r:id="rId11" w:anchor="gremlin-console" w:history="1">
        <w:r w:rsidRPr="0071558F">
          <w:rPr>
            <w:rFonts w:asciiTheme="minorHAnsi" w:hAnsiTheme="minorHAnsi" w:cstheme="minorHAnsi"/>
            <w:b/>
            <w:color w:val="252525"/>
          </w:rPr>
          <w:t>Gremlin Console</w:t>
        </w:r>
      </w:hyperlink>
      <w:r w:rsidRPr="0071558F">
        <w:rPr>
          <w:rFonts w:asciiTheme="minorHAnsi" w:hAnsiTheme="minorHAnsi" w:cstheme="minorHAnsi"/>
          <w:b/>
          <w:color w:val="252525"/>
        </w:rPr>
        <w:t> from </w:t>
      </w:r>
      <w:hyperlink r:id="rId12" w:history="1">
        <w:r w:rsidRPr="0071558F">
          <w:rPr>
            <w:rFonts w:asciiTheme="minorHAnsi" w:hAnsiTheme="minorHAnsi" w:cstheme="minorHAnsi"/>
            <w:b/>
            <w:color w:val="252525"/>
          </w:rPr>
          <w:t xml:space="preserve">Apache </w:t>
        </w:r>
        <w:proofErr w:type="spellStart"/>
        <w:r w:rsidRPr="0071558F">
          <w:rPr>
            <w:rFonts w:asciiTheme="minorHAnsi" w:hAnsiTheme="minorHAnsi" w:cstheme="minorHAnsi"/>
            <w:b/>
            <w:color w:val="252525"/>
          </w:rPr>
          <w:t>TinkerPop</w:t>
        </w:r>
        <w:proofErr w:type="spellEnd"/>
      </w:hyperlink>
      <w:r w:rsidRPr="0071558F">
        <w:rPr>
          <w:rFonts w:asciiTheme="minorHAnsi" w:hAnsiTheme="minorHAnsi" w:cstheme="minorHAnsi"/>
          <w:color w:val="252525"/>
        </w:rPr>
        <w:t> to work with Gremlin API .</w:t>
      </w:r>
    </w:p>
    <w:p w14:paraId="15510ACC" w14:textId="77777777" w:rsidR="00683D9C" w:rsidRDefault="00683D9C" w:rsidP="00683D9C">
      <w:pPr>
        <w:shd w:val="clear" w:color="auto" w:fill="FFFFFF"/>
        <w:rPr>
          <w:rFonts w:ascii="Arial" w:hAnsi="Arial" w:cs="Arial"/>
          <w:color w:val="212121"/>
        </w:rPr>
      </w:pPr>
      <w:r>
        <w:rPr>
          <w:rFonts w:ascii="Arial" w:hAnsi="Arial" w:cs="Arial"/>
          <w:color w:val="212121"/>
        </w:rPr>
        <w:t> </w:t>
      </w:r>
    </w:p>
    <w:p w14:paraId="1B5D07B7" w14:textId="77777777" w:rsidR="00F9233A" w:rsidRDefault="00F9233A" w:rsidP="00F9233A"/>
    <w:p w14:paraId="3050F420" w14:textId="59E20327" w:rsidR="00F9233A" w:rsidRPr="008F17C9" w:rsidRDefault="0071558F" w:rsidP="008F17C9">
      <w:pPr>
        <w:pStyle w:val="Heading2"/>
        <w:shd w:val="clear" w:color="auto" w:fill="FFFFFF"/>
        <w:spacing w:before="0" w:after="0"/>
        <w:rPr>
          <w:rFonts w:ascii="Arial" w:eastAsia="Arial" w:hAnsi="Arial" w:cs="Arial"/>
          <w:bCs w:val="0"/>
          <w:i w:val="0"/>
          <w:iCs w:val="0"/>
          <w:color w:val="B41211"/>
          <w:sz w:val="32"/>
          <w:szCs w:val="32"/>
        </w:rPr>
      </w:pPr>
      <w:bookmarkStart w:id="2" w:name="_Toc113563158"/>
      <w:r>
        <w:rPr>
          <w:rFonts w:ascii="Arial" w:eastAsia="Arial" w:hAnsi="Arial" w:cs="Arial"/>
          <w:bCs w:val="0"/>
          <w:i w:val="0"/>
          <w:iCs w:val="0"/>
          <w:color w:val="B41211"/>
          <w:sz w:val="32"/>
          <w:szCs w:val="32"/>
        </w:rPr>
        <w:t>Gremlin Console</w:t>
      </w:r>
      <w:bookmarkEnd w:id="2"/>
    </w:p>
    <w:p w14:paraId="042CB7AA" w14:textId="110E4174" w:rsidR="0071558F" w:rsidRDefault="0071558F" w:rsidP="0071558F">
      <w:pPr>
        <w:pStyle w:val="NormalWeb"/>
        <w:shd w:val="clear" w:color="auto" w:fill="FFFFFF"/>
        <w:textAlignment w:val="baseline"/>
        <w:rPr>
          <w:rFonts w:ascii="Segoe UI" w:hAnsi="Segoe UI" w:cs="Segoe UI"/>
          <w:color w:val="171717"/>
          <w:shd w:val="clear" w:color="auto" w:fill="FFFFFF"/>
        </w:rPr>
      </w:pPr>
      <w:r>
        <w:rPr>
          <w:rFonts w:ascii="Segoe UI" w:hAnsi="Segoe UI" w:cs="Segoe UI"/>
          <w:color w:val="171717"/>
          <w:shd w:val="clear" w:color="auto" w:fill="FFFFFF"/>
        </w:rPr>
        <w:t>The Gremlin console is Groovy/Java based and runs on Linux, Mac, and Windows. You can download it from the</w:t>
      </w:r>
    </w:p>
    <w:p w14:paraId="36204880" w14:textId="07C11D53" w:rsidR="0071558F" w:rsidRDefault="001D3431" w:rsidP="0071558F">
      <w:pPr>
        <w:pStyle w:val="NormalWeb"/>
        <w:shd w:val="clear" w:color="auto" w:fill="FFFFFF"/>
        <w:textAlignment w:val="baseline"/>
        <w:rPr>
          <w:rFonts w:ascii="Segoe UI" w:hAnsi="Segoe UI" w:cs="Segoe UI"/>
          <w:color w:val="171717"/>
          <w:shd w:val="clear" w:color="auto" w:fill="FFFFFF"/>
        </w:rPr>
      </w:pPr>
      <w:hyperlink r:id="rId13" w:history="1">
        <w:r w:rsidR="0071558F" w:rsidRPr="00916862">
          <w:rPr>
            <w:rStyle w:val="Hyperlink"/>
            <w:rFonts w:ascii="Segoe UI" w:hAnsi="Segoe UI" w:cs="Segoe UI"/>
            <w:shd w:val="clear" w:color="auto" w:fill="FFFFFF"/>
          </w:rPr>
          <w:t>https://tinkerpop.apache.org/download.html</w:t>
        </w:r>
      </w:hyperlink>
    </w:p>
    <w:p w14:paraId="29E1193C" w14:textId="7350D7BD" w:rsidR="0071558F" w:rsidRDefault="0071558F" w:rsidP="0071558F">
      <w:pPr>
        <w:pStyle w:val="NormalWeb"/>
        <w:shd w:val="clear" w:color="auto" w:fill="FFFFFF"/>
        <w:textAlignment w:val="baseline"/>
        <w:rPr>
          <w:rFonts w:ascii="Segoe UI" w:hAnsi="Segoe UI" w:cs="Segoe UI"/>
          <w:color w:val="171717"/>
          <w:shd w:val="clear" w:color="auto" w:fill="FFFFFF"/>
        </w:rPr>
      </w:pPr>
      <w:r>
        <w:rPr>
          <w:noProof/>
        </w:rPr>
        <w:drawing>
          <wp:inline distT="0" distB="0" distL="0" distR="0" wp14:anchorId="5B98D75C" wp14:editId="4A14FB28">
            <wp:extent cx="6197600" cy="2383568"/>
            <wp:effectExtent l="0" t="0" r="0" b="0"/>
            <wp:docPr id="2" name="Picture 2" descr="Azure Cosmos DB from the Apache Gremlin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zure Cosmos DB from the Apache Gremlin consol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97600" cy="2383568"/>
                    </a:xfrm>
                    <a:prstGeom prst="rect">
                      <a:avLst/>
                    </a:prstGeom>
                    <a:noFill/>
                    <a:ln>
                      <a:noFill/>
                    </a:ln>
                  </pic:spPr>
                </pic:pic>
              </a:graphicData>
            </a:graphic>
          </wp:inline>
        </w:drawing>
      </w:r>
    </w:p>
    <w:p w14:paraId="75491DEF" w14:textId="63933A39" w:rsidR="0071558F" w:rsidRDefault="00B23E50" w:rsidP="0071558F">
      <w:pPr>
        <w:pStyle w:val="NormalWeb"/>
        <w:shd w:val="clear" w:color="auto" w:fill="FFFFFF"/>
        <w:textAlignment w:val="baseline"/>
        <w:rPr>
          <w:rFonts w:ascii="Segoe UI" w:hAnsi="Segoe UI" w:cs="Segoe UI"/>
          <w:color w:val="171717"/>
          <w:shd w:val="clear" w:color="auto" w:fill="FFFFFF"/>
        </w:rPr>
      </w:pPr>
      <w:r>
        <w:rPr>
          <w:rFonts w:ascii="Segoe UI" w:hAnsi="Segoe UI" w:cs="Segoe UI"/>
          <w:color w:val="171717"/>
          <w:shd w:val="clear" w:color="auto" w:fill="FFFFFF"/>
        </w:rPr>
        <w:t xml:space="preserve">You can also download it from </w:t>
      </w:r>
      <w:proofErr w:type="spellStart"/>
      <w:r>
        <w:rPr>
          <w:rFonts w:ascii="Segoe UI" w:hAnsi="Segoe UI" w:cs="Segoe UI"/>
          <w:color w:val="171717"/>
          <w:shd w:val="clear" w:color="auto" w:fill="FFFFFF"/>
        </w:rPr>
        <w:t>CosmoDb</w:t>
      </w:r>
      <w:proofErr w:type="spellEnd"/>
      <w:r>
        <w:rPr>
          <w:rFonts w:ascii="Segoe UI" w:hAnsi="Segoe UI" w:cs="Segoe UI"/>
          <w:color w:val="171717"/>
          <w:shd w:val="clear" w:color="auto" w:fill="FFFFFF"/>
        </w:rPr>
        <w:t xml:space="preserve"> Console</w:t>
      </w:r>
    </w:p>
    <w:p w14:paraId="5B43783F" w14:textId="428EA47D" w:rsidR="00F9233A" w:rsidRPr="008F17C9" w:rsidRDefault="00F9233A" w:rsidP="0071558F">
      <w:pPr>
        <w:pStyle w:val="Heading2"/>
        <w:shd w:val="clear" w:color="auto" w:fill="FFFFFF"/>
        <w:spacing w:before="0" w:after="0"/>
        <w:rPr>
          <w:rFonts w:ascii="Arial" w:eastAsia="Arial" w:hAnsi="Arial" w:cs="Arial"/>
          <w:bCs w:val="0"/>
          <w:i w:val="0"/>
          <w:iCs w:val="0"/>
          <w:color w:val="B41211"/>
          <w:sz w:val="32"/>
          <w:szCs w:val="32"/>
        </w:rPr>
      </w:pPr>
      <w:bookmarkStart w:id="3" w:name="_Toc113563159"/>
      <w:r w:rsidRPr="008F17C9">
        <w:rPr>
          <w:rFonts w:ascii="Arial" w:eastAsia="Arial" w:hAnsi="Arial" w:cs="Arial"/>
          <w:bCs w:val="0"/>
          <w:i w:val="0"/>
          <w:iCs w:val="0"/>
          <w:color w:val="B41211"/>
          <w:sz w:val="32"/>
          <w:szCs w:val="32"/>
        </w:rPr>
        <w:t>Create an Azure Cosmos DB Account</w:t>
      </w:r>
      <w:r w:rsidR="003921AE">
        <w:rPr>
          <w:rFonts w:ascii="Arial" w:eastAsia="Arial" w:hAnsi="Arial" w:cs="Arial"/>
          <w:bCs w:val="0"/>
          <w:i w:val="0"/>
          <w:iCs w:val="0"/>
          <w:color w:val="B41211"/>
          <w:sz w:val="32"/>
          <w:szCs w:val="32"/>
        </w:rPr>
        <w:t xml:space="preserve"> with Graph API</w:t>
      </w:r>
      <w:bookmarkEnd w:id="3"/>
    </w:p>
    <w:p w14:paraId="7F40E96D" w14:textId="77777777" w:rsidR="0071558F" w:rsidRDefault="0071558F" w:rsidP="001D3431">
      <w:pPr>
        <w:pStyle w:val="NormalWeb"/>
        <w:numPr>
          <w:ilvl w:val="0"/>
          <w:numId w:val="2"/>
        </w:numPr>
        <w:shd w:val="clear" w:color="auto" w:fill="FFFFFF"/>
        <w:ind w:left="570"/>
        <w:rPr>
          <w:rFonts w:ascii="Segoe UI" w:hAnsi="Segoe UI" w:cs="Segoe UI"/>
          <w:color w:val="171717"/>
        </w:rPr>
      </w:pPr>
      <w:r>
        <w:rPr>
          <w:rFonts w:ascii="Segoe UI" w:hAnsi="Segoe UI" w:cs="Segoe UI"/>
          <w:color w:val="171717"/>
        </w:rPr>
        <w:t>In a new browser window, sign in to the </w:t>
      </w:r>
      <w:hyperlink r:id="rId15" w:history="1">
        <w:r>
          <w:rPr>
            <w:rStyle w:val="Hyperlink"/>
            <w:rFonts w:ascii="Segoe UI" w:eastAsiaTheme="majorEastAsia" w:hAnsi="Segoe UI" w:cs="Segoe UI"/>
          </w:rPr>
          <w:t>Azure portal</w:t>
        </w:r>
      </w:hyperlink>
      <w:r>
        <w:rPr>
          <w:rFonts w:ascii="Segoe UI" w:hAnsi="Segoe UI" w:cs="Segoe UI"/>
          <w:color w:val="171717"/>
        </w:rPr>
        <w:t>.</w:t>
      </w:r>
    </w:p>
    <w:p w14:paraId="7847F9AC" w14:textId="4BFD3649" w:rsidR="0071558F" w:rsidRDefault="0071558F" w:rsidP="001D3431">
      <w:pPr>
        <w:pStyle w:val="NormalWeb"/>
        <w:numPr>
          <w:ilvl w:val="0"/>
          <w:numId w:val="2"/>
        </w:numPr>
        <w:shd w:val="clear" w:color="auto" w:fill="FFFFFF"/>
        <w:ind w:left="570"/>
        <w:rPr>
          <w:rFonts w:ascii="Segoe UI" w:hAnsi="Segoe UI" w:cs="Segoe UI"/>
          <w:color w:val="171717"/>
        </w:rPr>
      </w:pPr>
      <w:r>
        <w:rPr>
          <w:rFonts w:ascii="Segoe UI" w:hAnsi="Segoe UI" w:cs="Segoe UI"/>
          <w:color w:val="171717"/>
        </w:rPr>
        <w:lastRenderedPageBreak/>
        <w:t xml:space="preserve">Search or select Azure </w:t>
      </w:r>
      <w:proofErr w:type="spellStart"/>
      <w:r>
        <w:rPr>
          <w:rFonts w:ascii="Segoe UI" w:hAnsi="Segoe UI" w:cs="Segoe UI"/>
          <w:color w:val="171717"/>
        </w:rPr>
        <w:t>ComsoDB</w:t>
      </w:r>
      <w:proofErr w:type="spellEnd"/>
    </w:p>
    <w:p w14:paraId="16D82D25" w14:textId="77777777" w:rsidR="0071558F" w:rsidRDefault="0071558F" w:rsidP="00F9233A">
      <w:pPr>
        <w:pStyle w:val="NormalWeb"/>
        <w:shd w:val="clear" w:color="auto" w:fill="FFFFFF"/>
        <w:textAlignment w:val="baseline"/>
        <w:rPr>
          <w:rFonts w:ascii="Segoe UI" w:hAnsi="Segoe UI" w:cs="Segoe UI"/>
          <w:color w:val="171717"/>
          <w:shd w:val="clear" w:color="auto" w:fill="FFFFFF"/>
        </w:rPr>
      </w:pPr>
    </w:p>
    <w:p w14:paraId="4299DCCD" w14:textId="77777777" w:rsidR="0071558F" w:rsidRDefault="0071558F" w:rsidP="00F9233A">
      <w:pPr>
        <w:pStyle w:val="NormalWeb"/>
        <w:shd w:val="clear" w:color="auto" w:fill="FFFFFF"/>
        <w:textAlignment w:val="baseline"/>
        <w:rPr>
          <w:rFonts w:ascii="Segoe UI" w:hAnsi="Segoe UI" w:cs="Segoe UI"/>
          <w:color w:val="252525"/>
          <w:sz w:val="21"/>
          <w:szCs w:val="21"/>
        </w:rPr>
      </w:pPr>
    </w:p>
    <w:p w14:paraId="5CF802F7" w14:textId="492D3AE4" w:rsidR="00F9233A" w:rsidRDefault="00F9233A" w:rsidP="00F9233A">
      <w:pPr>
        <w:pStyle w:val="NormalWeb"/>
        <w:shd w:val="clear" w:color="auto" w:fill="FFFFFF"/>
        <w:spacing w:before="0" w:after="0"/>
        <w:textAlignment w:val="baseline"/>
        <w:rPr>
          <w:rFonts w:ascii="Segoe UI" w:hAnsi="Segoe UI" w:cs="Segoe UI"/>
          <w:color w:val="252525"/>
          <w:sz w:val="21"/>
          <w:szCs w:val="21"/>
        </w:rPr>
      </w:pPr>
      <w:r>
        <w:rPr>
          <w:rFonts w:ascii="Segoe UI" w:hAnsi="Segoe UI" w:cs="Segoe UI"/>
          <w:noProof/>
          <w:color w:val="606ADB"/>
          <w:sz w:val="21"/>
          <w:szCs w:val="21"/>
          <w:bdr w:val="none" w:sz="0" w:space="0" w:color="auto" w:frame="1"/>
        </w:rPr>
        <w:drawing>
          <wp:inline distT="0" distB="0" distL="0" distR="0" wp14:anchorId="4103C738" wp14:editId="1F153833">
            <wp:extent cx="6718371" cy="1115458"/>
            <wp:effectExtent l="0" t="0" r="6350" b="8890"/>
            <wp:docPr id="47" name="Picture 47" descr="Microsoft Azure portal - Azure Cosmos DB">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icrosoft Azure portal - Azure Cosmos DB">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20539" cy="1132421"/>
                    </a:xfrm>
                    <a:prstGeom prst="rect">
                      <a:avLst/>
                    </a:prstGeom>
                    <a:noFill/>
                    <a:ln>
                      <a:noFill/>
                    </a:ln>
                  </pic:spPr>
                </pic:pic>
              </a:graphicData>
            </a:graphic>
          </wp:inline>
        </w:drawing>
      </w:r>
    </w:p>
    <w:p w14:paraId="3196A043" w14:textId="77777777" w:rsidR="00F9233A" w:rsidRPr="0071558F" w:rsidRDefault="00F9233A" w:rsidP="001D3431">
      <w:pPr>
        <w:pStyle w:val="NormalWeb"/>
        <w:numPr>
          <w:ilvl w:val="0"/>
          <w:numId w:val="2"/>
        </w:numPr>
        <w:shd w:val="clear" w:color="auto" w:fill="FFFFFF"/>
        <w:ind w:left="570"/>
        <w:rPr>
          <w:rFonts w:ascii="Segoe UI" w:hAnsi="Segoe UI" w:cs="Segoe UI"/>
          <w:color w:val="171717"/>
        </w:rPr>
      </w:pPr>
      <w:r w:rsidRPr="0071558F">
        <w:rPr>
          <w:rFonts w:ascii="Segoe UI" w:hAnsi="Segoe UI" w:cs="Segoe UI"/>
          <w:color w:val="171717"/>
        </w:rPr>
        <w:t>In the opened page, click on the </w:t>
      </w:r>
      <w:r w:rsidRPr="0071558F">
        <w:rPr>
          <w:b/>
          <w:bCs/>
          <w:color w:val="171717"/>
        </w:rPr>
        <w:t>Create Azure Cosmos DB account</w:t>
      </w:r>
      <w:r w:rsidRPr="0071558F">
        <w:rPr>
          <w:rFonts w:ascii="Segoe UI" w:hAnsi="Segoe UI" w:cs="Segoe UI"/>
          <w:color w:val="171717"/>
        </w:rPr>
        <w:t> option, to create a new Cosmos DB account, as shown below:</w:t>
      </w:r>
    </w:p>
    <w:p w14:paraId="7A8EFEB5" w14:textId="35DD6380" w:rsidR="00F9233A" w:rsidRDefault="00F9233A" w:rsidP="00F9233A">
      <w:pPr>
        <w:pStyle w:val="NormalWeb"/>
        <w:shd w:val="clear" w:color="auto" w:fill="FFFFFF"/>
        <w:spacing w:before="0" w:after="0"/>
        <w:textAlignment w:val="baseline"/>
        <w:rPr>
          <w:rFonts w:ascii="Segoe UI" w:hAnsi="Segoe UI" w:cs="Segoe UI"/>
          <w:color w:val="252525"/>
          <w:sz w:val="21"/>
          <w:szCs w:val="21"/>
        </w:rPr>
      </w:pPr>
      <w:r>
        <w:rPr>
          <w:rFonts w:ascii="Segoe UI" w:hAnsi="Segoe UI" w:cs="Segoe UI"/>
          <w:noProof/>
          <w:color w:val="606ADB"/>
          <w:sz w:val="21"/>
          <w:szCs w:val="21"/>
          <w:bdr w:val="none" w:sz="0" w:space="0" w:color="auto" w:frame="1"/>
        </w:rPr>
        <w:drawing>
          <wp:inline distT="0" distB="0" distL="0" distR="0" wp14:anchorId="48FE8D01" wp14:editId="15C236B7">
            <wp:extent cx="6517043" cy="2755900"/>
            <wp:effectExtent l="0" t="0" r="0" b="6350"/>
            <wp:docPr id="46" name="Picture 46" descr="Microsoft Azure portal - Create Azure Cosmos DB">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icrosoft Azure portal - Create Azure Cosmos DB">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527785" cy="2760443"/>
                    </a:xfrm>
                    <a:prstGeom prst="rect">
                      <a:avLst/>
                    </a:prstGeom>
                    <a:noFill/>
                    <a:ln>
                      <a:noFill/>
                    </a:ln>
                  </pic:spPr>
                </pic:pic>
              </a:graphicData>
            </a:graphic>
          </wp:inline>
        </w:drawing>
      </w:r>
    </w:p>
    <w:p w14:paraId="01201385" w14:textId="629B93A0" w:rsidR="00B3605B" w:rsidRDefault="00B3605B" w:rsidP="001D3431">
      <w:pPr>
        <w:pStyle w:val="NormalWeb"/>
        <w:numPr>
          <w:ilvl w:val="0"/>
          <w:numId w:val="2"/>
        </w:numPr>
        <w:shd w:val="clear" w:color="auto" w:fill="FFFFFF"/>
        <w:spacing w:before="0" w:after="0"/>
        <w:textAlignment w:val="baseline"/>
        <w:rPr>
          <w:rFonts w:ascii="Segoe UI" w:hAnsi="Segoe UI" w:cs="Segoe UI"/>
          <w:color w:val="252525"/>
          <w:sz w:val="21"/>
          <w:szCs w:val="21"/>
        </w:rPr>
      </w:pPr>
      <w:r>
        <w:rPr>
          <w:rFonts w:ascii="Segoe UI" w:hAnsi="Segoe UI" w:cs="Segoe UI"/>
          <w:color w:val="252525"/>
          <w:sz w:val="21"/>
          <w:szCs w:val="21"/>
        </w:rPr>
        <w:t>Select API Gremlin and click</w:t>
      </w:r>
      <w:r w:rsidRPr="00B3605B">
        <w:rPr>
          <w:rFonts w:ascii="Segoe UI" w:hAnsi="Segoe UI" w:cs="Segoe UI"/>
          <w:b/>
          <w:color w:val="252525"/>
          <w:sz w:val="21"/>
          <w:szCs w:val="21"/>
        </w:rPr>
        <w:t xml:space="preserve"> Create</w:t>
      </w:r>
      <w:r>
        <w:rPr>
          <w:rFonts w:ascii="Segoe UI" w:hAnsi="Segoe UI" w:cs="Segoe UI"/>
          <w:color w:val="252525"/>
          <w:sz w:val="21"/>
          <w:szCs w:val="21"/>
        </w:rPr>
        <w:t xml:space="preserve"> Button</w:t>
      </w:r>
    </w:p>
    <w:p w14:paraId="0D84B989" w14:textId="619B0F13" w:rsidR="00B3605B" w:rsidRDefault="00B3605B" w:rsidP="00B3605B">
      <w:pPr>
        <w:pStyle w:val="NormalWeb"/>
        <w:shd w:val="clear" w:color="auto" w:fill="FFFFFF"/>
        <w:spacing w:before="0" w:after="0"/>
        <w:ind w:left="720"/>
        <w:textAlignment w:val="baseline"/>
        <w:rPr>
          <w:rFonts w:ascii="Segoe UI" w:hAnsi="Segoe UI" w:cs="Segoe UI"/>
          <w:color w:val="252525"/>
          <w:sz w:val="21"/>
          <w:szCs w:val="21"/>
        </w:rPr>
      </w:pPr>
      <w:r w:rsidRPr="00B3605B">
        <w:rPr>
          <w:rFonts w:ascii="Segoe UI" w:hAnsi="Segoe UI" w:cs="Segoe UI"/>
          <w:noProof/>
          <w:color w:val="252525"/>
          <w:sz w:val="21"/>
          <w:szCs w:val="21"/>
        </w:rPr>
        <w:lastRenderedPageBreak/>
        <w:drawing>
          <wp:inline distT="0" distB="0" distL="0" distR="0" wp14:anchorId="44D4D8F8" wp14:editId="4F6144D9">
            <wp:extent cx="5519420" cy="4035425"/>
            <wp:effectExtent l="0" t="0" r="508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19420" cy="4035425"/>
                    </a:xfrm>
                    <a:prstGeom prst="rect">
                      <a:avLst/>
                    </a:prstGeom>
                    <a:noFill/>
                    <a:ln>
                      <a:noFill/>
                    </a:ln>
                  </pic:spPr>
                </pic:pic>
              </a:graphicData>
            </a:graphic>
          </wp:inline>
        </w:drawing>
      </w:r>
    </w:p>
    <w:p w14:paraId="3872990C" w14:textId="41063B1E" w:rsidR="00F9233A" w:rsidRPr="00B3605B" w:rsidRDefault="00F9233A" w:rsidP="001D3431">
      <w:pPr>
        <w:pStyle w:val="NormalWeb"/>
        <w:numPr>
          <w:ilvl w:val="0"/>
          <w:numId w:val="2"/>
        </w:numPr>
        <w:shd w:val="clear" w:color="auto" w:fill="FFFFFF"/>
        <w:ind w:left="570"/>
        <w:textAlignment w:val="baseline"/>
        <w:rPr>
          <w:rFonts w:ascii="Segoe UI" w:hAnsi="Segoe UI" w:cs="Segoe UI"/>
          <w:color w:val="252525"/>
          <w:sz w:val="21"/>
          <w:szCs w:val="21"/>
        </w:rPr>
      </w:pPr>
      <w:r w:rsidRPr="00B3605B">
        <w:rPr>
          <w:rFonts w:ascii="Segoe UI" w:hAnsi="Segoe UI" w:cs="Segoe UI"/>
          <w:color w:val="171717"/>
        </w:rPr>
        <w:t xml:space="preserve">From the Create Azure Cosmos DB Account page, select the </w:t>
      </w:r>
      <w:r w:rsidRPr="00B3605B">
        <w:rPr>
          <w:rFonts w:ascii="Segoe UI" w:hAnsi="Segoe UI" w:cs="Segoe UI"/>
          <w:b/>
          <w:color w:val="171717"/>
        </w:rPr>
        <w:t xml:space="preserve">Azure subscription </w:t>
      </w:r>
      <w:r w:rsidRPr="00B3605B">
        <w:rPr>
          <w:rFonts w:ascii="Segoe UI" w:hAnsi="Segoe UI" w:cs="Segoe UI"/>
          <w:color w:val="171717"/>
        </w:rPr>
        <w:t xml:space="preserve">under which you plan to create the Cosmos DB account and the </w:t>
      </w:r>
      <w:r w:rsidRPr="00B3605B">
        <w:rPr>
          <w:rFonts w:ascii="Segoe UI" w:hAnsi="Segoe UI" w:cs="Segoe UI"/>
          <w:b/>
          <w:color w:val="171717"/>
        </w:rPr>
        <w:t>resource group</w:t>
      </w:r>
      <w:r w:rsidR="0071558F" w:rsidRPr="00B3605B">
        <w:rPr>
          <w:rFonts w:ascii="Segoe UI" w:hAnsi="Segoe UI" w:cs="Segoe UI"/>
          <w:color w:val="171717"/>
        </w:rPr>
        <w:t>.</w:t>
      </w:r>
      <w:r w:rsidRPr="00B3605B">
        <w:rPr>
          <w:rFonts w:ascii="Segoe UI" w:hAnsi="Segoe UI" w:cs="Segoe UI"/>
          <w:color w:val="171717"/>
        </w:rPr>
        <w:t xml:space="preserve"> </w:t>
      </w:r>
    </w:p>
    <w:p w14:paraId="3076B102" w14:textId="5B679D71" w:rsidR="00B3605B" w:rsidRDefault="00B3605B" w:rsidP="001D3431">
      <w:pPr>
        <w:pStyle w:val="NormalWeb"/>
        <w:numPr>
          <w:ilvl w:val="0"/>
          <w:numId w:val="2"/>
        </w:numPr>
        <w:shd w:val="clear" w:color="auto" w:fill="FFFFFF"/>
        <w:ind w:left="570"/>
        <w:rPr>
          <w:rFonts w:ascii="Segoe UI" w:hAnsi="Segoe UI" w:cs="Segoe UI"/>
          <w:color w:val="252525"/>
          <w:sz w:val="21"/>
          <w:szCs w:val="21"/>
        </w:rPr>
      </w:pPr>
      <w:r w:rsidRPr="00B3605B">
        <w:rPr>
          <w:rFonts w:ascii="Segoe UI" w:hAnsi="Segoe UI" w:cs="Segoe UI"/>
          <w:color w:val="171717"/>
        </w:rPr>
        <w:t>Select your region and Leave all option default</w:t>
      </w:r>
      <w:r>
        <w:rPr>
          <w:rFonts w:ascii="Segoe UI" w:hAnsi="Segoe UI" w:cs="Segoe UI"/>
          <w:color w:val="252525"/>
          <w:sz w:val="21"/>
          <w:szCs w:val="21"/>
        </w:rPr>
        <w:t xml:space="preserve"> </w:t>
      </w:r>
    </w:p>
    <w:p w14:paraId="6E5609E6" w14:textId="6AEFB25E" w:rsidR="00B3605B" w:rsidRDefault="00B3605B" w:rsidP="00B3605B">
      <w:pPr>
        <w:pStyle w:val="NormalWeb"/>
        <w:shd w:val="clear" w:color="auto" w:fill="FFFFFF"/>
        <w:ind w:left="570"/>
        <w:rPr>
          <w:rFonts w:ascii="Segoe UI" w:hAnsi="Segoe UI" w:cs="Segoe UI"/>
          <w:color w:val="252525"/>
          <w:sz w:val="21"/>
          <w:szCs w:val="21"/>
        </w:rPr>
      </w:pPr>
      <w:r w:rsidRPr="00B3605B">
        <w:rPr>
          <w:rFonts w:ascii="Segoe UI" w:hAnsi="Segoe UI" w:cs="Segoe UI"/>
          <w:noProof/>
          <w:color w:val="252525"/>
          <w:sz w:val="21"/>
          <w:szCs w:val="21"/>
        </w:rPr>
        <w:lastRenderedPageBreak/>
        <w:drawing>
          <wp:inline distT="0" distB="0" distL="0" distR="0" wp14:anchorId="089ABDA8" wp14:editId="69EB40C1">
            <wp:extent cx="5847780" cy="589391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51728" cy="5897894"/>
                    </a:xfrm>
                    <a:prstGeom prst="rect">
                      <a:avLst/>
                    </a:prstGeom>
                  </pic:spPr>
                </pic:pic>
              </a:graphicData>
            </a:graphic>
          </wp:inline>
        </w:drawing>
      </w:r>
    </w:p>
    <w:p w14:paraId="12FB0BCE" w14:textId="2716B754" w:rsidR="0071558F" w:rsidRDefault="0071558F" w:rsidP="00F9233A">
      <w:pPr>
        <w:pStyle w:val="NormalWeb"/>
        <w:shd w:val="clear" w:color="auto" w:fill="FFFFFF"/>
        <w:spacing w:before="0" w:after="0"/>
        <w:textAlignment w:val="baseline"/>
        <w:rPr>
          <w:rFonts w:ascii="Segoe UI" w:hAnsi="Segoe UI" w:cs="Segoe UI"/>
          <w:color w:val="252525"/>
          <w:sz w:val="21"/>
          <w:szCs w:val="21"/>
        </w:rPr>
      </w:pPr>
    </w:p>
    <w:p w14:paraId="5FE3AAB3" w14:textId="6B2A267D" w:rsidR="00F9233A" w:rsidRDefault="00F9233A" w:rsidP="001D3431">
      <w:pPr>
        <w:pStyle w:val="NormalWeb"/>
        <w:numPr>
          <w:ilvl w:val="0"/>
          <w:numId w:val="2"/>
        </w:numPr>
        <w:shd w:val="clear" w:color="auto" w:fill="FFFFFF"/>
        <w:spacing w:before="0" w:after="0"/>
        <w:textAlignment w:val="baseline"/>
        <w:rPr>
          <w:rFonts w:ascii="Segoe UI" w:hAnsi="Segoe UI" w:cs="Segoe UI"/>
          <w:color w:val="252525"/>
          <w:sz w:val="21"/>
          <w:szCs w:val="21"/>
        </w:rPr>
      </w:pPr>
      <w:r>
        <w:rPr>
          <w:rFonts w:ascii="Segoe UI" w:hAnsi="Segoe UI" w:cs="Segoe UI"/>
          <w:color w:val="252525"/>
          <w:sz w:val="21"/>
          <w:szCs w:val="21"/>
        </w:rPr>
        <w:t>After providing your selections click on </w:t>
      </w:r>
      <w:r>
        <w:rPr>
          <w:rStyle w:val="Strong"/>
          <w:rFonts w:ascii="Segoe UI" w:eastAsiaTheme="majorEastAsia" w:hAnsi="Segoe UI" w:cs="Segoe UI"/>
          <w:color w:val="252525"/>
          <w:sz w:val="21"/>
          <w:szCs w:val="21"/>
          <w:bdr w:val="none" w:sz="0" w:space="0" w:color="auto" w:frame="1"/>
        </w:rPr>
        <w:t xml:space="preserve">Review + </w:t>
      </w:r>
      <w:proofErr w:type="gramStart"/>
      <w:r>
        <w:rPr>
          <w:rStyle w:val="Strong"/>
          <w:rFonts w:ascii="Segoe UI" w:eastAsiaTheme="majorEastAsia" w:hAnsi="Segoe UI" w:cs="Segoe UI"/>
          <w:color w:val="252525"/>
          <w:sz w:val="21"/>
          <w:szCs w:val="21"/>
          <w:bdr w:val="none" w:sz="0" w:space="0" w:color="auto" w:frame="1"/>
        </w:rPr>
        <w:t>Create</w:t>
      </w:r>
      <w:r>
        <w:rPr>
          <w:rFonts w:ascii="Segoe UI" w:hAnsi="Segoe UI" w:cs="Segoe UI"/>
          <w:color w:val="252525"/>
          <w:sz w:val="21"/>
          <w:szCs w:val="21"/>
        </w:rPr>
        <w:t> </w:t>
      </w:r>
      <w:r w:rsidR="00B3605B">
        <w:rPr>
          <w:rFonts w:ascii="Segoe UI" w:hAnsi="Segoe UI" w:cs="Segoe UI"/>
          <w:color w:val="252525"/>
          <w:sz w:val="21"/>
          <w:szCs w:val="21"/>
        </w:rPr>
        <w:t>.</w:t>
      </w:r>
      <w:proofErr w:type="gramEnd"/>
    </w:p>
    <w:p w14:paraId="3C186E44" w14:textId="219DCF55" w:rsidR="00F9233A" w:rsidRDefault="00B3605B" w:rsidP="00F9233A">
      <w:pPr>
        <w:pStyle w:val="NormalWeb"/>
        <w:shd w:val="clear" w:color="auto" w:fill="FFFFFF"/>
        <w:textAlignment w:val="baseline"/>
        <w:rPr>
          <w:rFonts w:ascii="Segoe UI" w:hAnsi="Segoe UI" w:cs="Segoe UI"/>
          <w:color w:val="252525"/>
          <w:sz w:val="21"/>
          <w:szCs w:val="21"/>
        </w:rPr>
      </w:pPr>
      <w:r w:rsidRPr="00B3605B">
        <w:rPr>
          <w:rFonts w:ascii="Segoe UI" w:hAnsi="Segoe UI" w:cs="Segoe UI"/>
          <w:noProof/>
          <w:color w:val="252525"/>
          <w:sz w:val="21"/>
          <w:szCs w:val="21"/>
        </w:rPr>
        <w:lastRenderedPageBreak/>
        <w:drawing>
          <wp:inline distT="0" distB="0" distL="0" distR="0" wp14:anchorId="3E27BCE8" wp14:editId="02E64A25">
            <wp:extent cx="4632230" cy="53920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2602" cy="5404161"/>
                    </a:xfrm>
                    <a:prstGeom prst="rect">
                      <a:avLst/>
                    </a:prstGeom>
                  </pic:spPr>
                </pic:pic>
              </a:graphicData>
            </a:graphic>
          </wp:inline>
        </w:drawing>
      </w:r>
    </w:p>
    <w:p w14:paraId="6A7419AE" w14:textId="783D7F9C" w:rsidR="00B3605B" w:rsidRDefault="00B3605B" w:rsidP="001D3431">
      <w:pPr>
        <w:pStyle w:val="NormalWeb"/>
        <w:numPr>
          <w:ilvl w:val="0"/>
          <w:numId w:val="2"/>
        </w:numPr>
        <w:shd w:val="clear" w:color="auto" w:fill="FFFFFF"/>
        <w:spacing w:before="0" w:after="0"/>
        <w:textAlignment w:val="baseline"/>
        <w:rPr>
          <w:rFonts w:ascii="Segoe UI" w:hAnsi="Segoe UI" w:cs="Segoe UI"/>
          <w:color w:val="252525"/>
          <w:sz w:val="21"/>
          <w:szCs w:val="21"/>
        </w:rPr>
      </w:pPr>
      <w:r>
        <w:rPr>
          <w:rFonts w:ascii="Segoe UI" w:hAnsi="Segoe UI" w:cs="Segoe UI"/>
          <w:color w:val="252525"/>
          <w:sz w:val="21"/>
          <w:szCs w:val="21"/>
        </w:rPr>
        <w:t>In the Review + Create page, review all the selections then click on the </w:t>
      </w:r>
      <w:r>
        <w:rPr>
          <w:rStyle w:val="Strong"/>
          <w:rFonts w:ascii="Segoe UI" w:eastAsiaTheme="majorEastAsia" w:hAnsi="Segoe UI" w:cs="Segoe UI"/>
          <w:color w:val="252525"/>
          <w:sz w:val="21"/>
          <w:szCs w:val="21"/>
          <w:bdr w:val="none" w:sz="0" w:space="0" w:color="auto" w:frame="1"/>
        </w:rPr>
        <w:t>Create</w:t>
      </w:r>
      <w:r>
        <w:rPr>
          <w:rFonts w:ascii="Segoe UI" w:hAnsi="Segoe UI" w:cs="Segoe UI"/>
          <w:color w:val="252525"/>
          <w:sz w:val="21"/>
          <w:szCs w:val="21"/>
        </w:rPr>
        <w:t> option to create your Azure Cosmos DB account</w:t>
      </w:r>
    </w:p>
    <w:p w14:paraId="47DC5450" w14:textId="2BC4AA01" w:rsidR="00F9233A" w:rsidRDefault="00B3605B" w:rsidP="00F9233A">
      <w:pPr>
        <w:pStyle w:val="NormalWeb"/>
        <w:shd w:val="clear" w:color="auto" w:fill="FFFFFF"/>
        <w:textAlignment w:val="baseline"/>
        <w:rPr>
          <w:rFonts w:ascii="Segoe UI" w:hAnsi="Segoe UI" w:cs="Segoe UI"/>
          <w:color w:val="252525"/>
          <w:sz w:val="21"/>
          <w:szCs w:val="21"/>
        </w:rPr>
      </w:pPr>
      <w:r w:rsidRPr="00B3605B">
        <w:rPr>
          <w:rFonts w:ascii="Segoe UI" w:hAnsi="Segoe UI" w:cs="Segoe UI"/>
          <w:noProof/>
          <w:color w:val="252525"/>
          <w:sz w:val="21"/>
          <w:szCs w:val="21"/>
        </w:rPr>
        <w:drawing>
          <wp:inline distT="0" distB="0" distL="0" distR="0" wp14:anchorId="32BABF22" wp14:editId="5FAD4905">
            <wp:extent cx="6197600" cy="2198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97600" cy="2198370"/>
                    </a:xfrm>
                    <a:prstGeom prst="rect">
                      <a:avLst/>
                    </a:prstGeom>
                  </pic:spPr>
                </pic:pic>
              </a:graphicData>
            </a:graphic>
          </wp:inline>
        </w:drawing>
      </w:r>
    </w:p>
    <w:p w14:paraId="030A056D" w14:textId="77777777" w:rsidR="00B3605B" w:rsidRDefault="00B3605B" w:rsidP="00F9233A">
      <w:pPr>
        <w:pStyle w:val="NormalWeb"/>
        <w:shd w:val="clear" w:color="auto" w:fill="FFFFFF"/>
        <w:textAlignment w:val="baseline"/>
        <w:rPr>
          <w:rFonts w:ascii="Segoe UI" w:hAnsi="Segoe UI" w:cs="Segoe UI"/>
          <w:color w:val="252525"/>
          <w:sz w:val="21"/>
          <w:szCs w:val="21"/>
        </w:rPr>
      </w:pPr>
    </w:p>
    <w:p w14:paraId="47475F2A" w14:textId="77777777" w:rsidR="00B3605B" w:rsidRDefault="00B3605B" w:rsidP="00B3605B">
      <w:pPr>
        <w:pStyle w:val="NormalWeb"/>
        <w:shd w:val="clear" w:color="auto" w:fill="FFFFFF"/>
        <w:textAlignment w:val="baseline"/>
        <w:rPr>
          <w:rFonts w:ascii="Segoe UI" w:hAnsi="Segoe UI" w:cs="Segoe UI"/>
          <w:color w:val="252525"/>
          <w:sz w:val="21"/>
          <w:szCs w:val="21"/>
        </w:rPr>
      </w:pPr>
    </w:p>
    <w:p w14:paraId="327ED893" w14:textId="77777777" w:rsidR="00B3605B" w:rsidRDefault="00B3605B" w:rsidP="00F9233A">
      <w:pPr>
        <w:pStyle w:val="NormalWeb"/>
        <w:shd w:val="clear" w:color="auto" w:fill="FFFFFF"/>
        <w:textAlignment w:val="baseline"/>
        <w:rPr>
          <w:rFonts w:ascii="Segoe UI" w:hAnsi="Segoe UI" w:cs="Segoe UI"/>
          <w:color w:val="252525"/>
          <w:sz w:val="21"/>
          <w:szCs w:val="21"/>
        </w:rPr>
      </w:pPr>
    </w:p>
    <w:p w14:paraId="6A9B68FC" w14:textId="4E2997E5" w:rsidR="00F9233A" w:rsidRPr="00537996" w:rsidRDefault="00F9233A" w:rsidP="001D3431">
      <w:pPr>
        <w:pStyle w:val="NormalWeb"/>
        <w:numPr>
          <w:ilvl w:val="0"/>
          <w:numId w:val="2"/>
        </w:numPr>
        <w:shd w:val="clear" w:color="auto" w:fill="FFFFFF"/>
        <w:spacing w:before="0" w:after="0"/>
        <w:textAlignment w:val="baseline"/>
        <w:rPr>
          <w:rFonts w:ascii="Segoe UI" w:hAnsi="Segoe UI" w:cs="Segoe UI"/>
          <w:color w:val="252525"/>
          <w:sz w:val="21"/>
          <w:szCs w:val="21"/>
        </w:rPr>
      </w:pPr>
      <w:r>
        <w:rPr>
          <w:rFonts w:ascii="Segoe UI" w:hAnsi="Segoe UI" w:cs="Segoe UI"/>
          <w:color w:val="252525"/>
          <w:sz w:val="21"/>
          <w:szCs w:val="21"/>
        </w:rPr>
        <w:lastRenderedPageBreak/>
        <w:t xml:space="preserve">After a few minutes, the database account will be created and deployed completely. </w:t>
      </w:r>
      <w:r w:rsidRPr="00537996">
        <w:rPr>
          <w:rFonts w:ascii="Segoe UI" w:hAnsi="Segoe UI" w:cs="Segoe UI"/>
          <w:color w:val="252525"/>
          <w:sz w:val="21"/>
          <w:szCs w:val="21"/>
        </w:rPr>
        <w:t>Click on the </w:t>
      </w:r>
      <w:r w:rsidRPr="00537996">
        <w:rPr>
          <w:rStyle w:val="Strong"/>
          <w:rFonts w:ascii="Segoe UI" w:eastAsiaTheme="majorEastAsia" w:hAnsi="Segoe UI" w:cs="Segoe UI"/>
          <w:color w:val="252525"/>
          <w:sz w:val="21"/>
          <w:szCs w:val="21"/>
          <w:bdr w:val="none" w:sz="0" w:space="0" w:color="auto" w:frame="1"/>
        </w:rPr>
        <w:t>Go to resource</w:t>
      </w:r>
      <w:r w:rsidRPr="00537996">
        <w:rPr>
          <w:rFonts w:ascii="Segoe UI" w:hAnsi="Segoe UI" w:cs="Segoe UI"/>
          <w:color w:val="252525"/>
          <w:sz w:val="21"/>
          <w:szCs w:val="21"/>
        </w:rPr>
        <w:t> option to start working in the database account, as shown below:</w:t>
      </w:r>
    </w:p>
    <w:p w14:paraId="67178946" w14:textId="1D2FCF3D" w:rsidR="00F9233A" w:rsidRDefault="00F9233A" w:rsidP="00F9233A">
      <w:pPr>
        <w:pStyle w:val="NormalWeb"/>
        <w:shd w:val="clear" w:color="auto" w:fill="FFFFFF"/>
        <w:spacing w:before="0" w:after="0"/>
        <w:textAlignment w:val="baseline"/>
        <w:rPr>
          <w:rFonts w:ascii="Segoe UI" w:hAnsi="Segoe UI" w:cs="Segoe UI"/>
          <w:color w:val="252525"/>
          <w:sz w:val="21"/>
          <w:szCs w:val="21"/>
        </w:rPr>
      </w:pPr>
      <w:r>
        <w:rPr>
          <w:rFonts w:ascii="Segoe UI" w:hAnsi="Segoe UI" w:cs="Segoe UI"/>
          <w:noProof/>
          <w:color w:val="606ADB"/>
          <w:sz w:val="21"/>
          <w:szCs w:val="21"/>
          <w:bdr w:val="none" w:sz="0" w:space="0" w:color="auto" w:frame="1"/>
        </w:rPr>
        <w:drawing>
          <wp:inline distT="0" distB="0" distL="0" distR="0" wp14:anchorId="7710CDBE" wp14:editId="14974632">
            <wp:extent cx="5976014" cy="1924050"/>
            <wp:effectExtent l="0" t="0" r="5715" b="0"/>
            <wp:docPr id="41" name="Picture 41" descr="Cosmos DB account created successfully.">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smos DB account created successfully.">
                      <a:hlinkClick r:id="rId24"/>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92528" cy="1929367"/>
                    </a:xfrm>
                    <a:prstGeom prst="rect">
                      <a:avLst/>
                    </a:prstGeom>
                    <a:noFill/>
                    <a:ln>
                      <a:noFill/>
                    </a:ln>
                  </pic:spPr>
                </pic:pic>
              </a:graphicData>
            </a:graphic>
          </wp:inline>
        </w:drawing>
      </w:r>
    </w:p>
    <w:p w14:paraId="0CFA3AB1" w14:textId="6B9E6864" w:rsidR="00F9233A" w:rsidRDefault="00F9233A" w:rsidP="001D3431">
      <w:pPr>
        <w:pStyle w:val="NormalWeb"/>
        <w:numPr>
          <w:ilvl w:val="0"/>
          <w:numId w:val="2"/>
        </w:numPr>
        <w:shd w:val="clear" w:color="auto" w:fill="FFFFFF"/>
        <w:textAlignment w:val="baseline"/>
        <w:rPr>
          <w:rFonts w:ascii="Segoe UI" w:hAnsi="Segoe UI" w:cs="Segoe UI"/>
          <w:color w:val="252525"/>
          <w:sz w:val="21"/>
          <w:szCs w:val="21"/>
        </w:rPr>
      </w:pPr>
      <w:r>
        <w:rPr>
          <w:rFonts w:ascii="Segoe UI" w:hAnsi="Segoe UI" w:cs="Segoe UI"/>
          <w:color w:val="252525"/>
          <w:sz w:val="21"/>
          <w:szCs w:val="21"/>
        </w:rPr>
        <w:t xml:space="preserve">The first opened page is the </w:t>
      </w:r>
      <w:proofErr w:type="spellStart"/>
      <w:r>
        <w:rPr>
          <w:rFonts w:ascii="Segoe UI" w:hAnsi="Segoe UI" w:cs="Segoe UI"/>
          <w:color w:val="252525"/>
          <w:sz w:val="21"/>
          <w:szCs w:val="21"/>
        </w:rPr>
        <w:t>Quickstart</w:t>
      </w:r>
      <w:proofErr w:type="spellEnd"/>
      <w:r>
        <w:rPr>
          <w:rFonts w:ascii="Segoe UI" w:hAnsi="Segoe UI" w:cs="Segoe UI"/>
          <w:color w:val="252525"/>
          <w:sz w:val="21"/>
          <w:szCs w:val="21"/>
        </w:rPr>
        <w:t xml:space="preserve"> page that allows you to select from the available platforms and the next step to proceed with the Azure Cosmos DB account. Click on the Overview page from the below:</w:t>
      </w:r>
    </w:p>
    <w:p w14:paraId="76AA603B" w14:textId="2AF26E01" w:rsidR="00F9233A" w:rsidRDefault="00F87C5F" w:rsidP="00F9233A">
      <w:pPr>
        <w:pStyle w:val="NormalWeb"/>
        <w:shd w:val="clear" w:color="auto" w:fill="FFFFFF"/>
        <w:spacing w:before="0" w:after="0"/>
        <w:textAlignment w:val="baseline"/>
        <w:rPr>
          <w:rFonts w:ascii="Segoe UI" w:hAnsi="Segoe UI" w:cs="Segoe UI"/>
          <w:color w:val="252525"/>
          <w:sz w:val="21"/>
          <w:szCs w:val="21"/>
        </w:rPr>
      </w:pPr>
      <w:r w:rsidRPr="00F87C5F">
        <w:rPr>
          <w:rFonts w:ascii="Segoe UI" w:hAnsi="Segoe UI" w:cs="Segoe UI"/>
          <w:noProof/>
          <w:color w:val="252525"/>
          <w:sz w:val="21"/>
          <w:szCs w:val="21"/>
        </w:rPr>
        <w:drawing>
          <wp:inline distT="0" distB="0" distL="0" distR="0" wp14:anchorId="3172E75E" wp14:editId="6057A83D">
            <wp:extent cx="6197600" cy="28162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97600" cy="2816225"/>
                    </a:xfrm>
                    <a:prstGeom prst="rect">
                      <a:avLst/>
                    </a:prstGeom>
                  </pic:spPr>
                </pic:pic>
              </a:graphicData>
            </a:graphic>
          </wp:inline>
        </w:drawing>
      </w:r>
    </w:p>
    <w:p w14:paraId="0B7A20AF" w14:textId="77777777" w:rsidR="00F87C5F" w:rsidRDefault="00F87C5F" w:rsidP="00F9233A">
      <w:pPr>
        <w:pStyle w:val="NormalWeb"/>
        <w:shd w:val="clear" w:color="auto" w:fill="FFFFFF"/>
        <w:spacing w:before="0" w:after="0"/>
        <w:textAlignment w:val="baseline"/>
        <w:rPr>
          <w:rFonts w:ascii="Segoe UI" w:hAnsi="Segoe UI" w:cs="Segoe UI"/>
          <w:color w:val="252525"/>
          <w:sz w:val="21"/>
          <w:szCs w:val="21"/>
        </w:rPr>
      </w:pPr>
    </w:p>
    <w:p w14:paraId="4E28A345" w14:textId="67BF37F2" w:rsidR="00F87C5F" w:rsidRPr="008F17C9" w:rsidRDefault="00D93565" w:rsidP="00F87C5F">
      <w:pPr>
        <w:pStyle w:val="Heading2"/>
        <w:shd w:val="clear" w:color="auto" w:fill="FFFFFF"/>
        <w:spacing w:before="0" w:after="0"/>
        <w:rPr>
          <w:rFonts w:ascii="Arial" w:eastAsia="Arial" w:hAnsi="Arial" w:cs="Arial"/>
          <w:bCs w:val="0"/>
          <w:i w:val="0"/>
          <w:iCs w:val="0"/>
          <w:color w:val="B41211"/>
          <w:sz w:val="32"/>
          <w:szCs w:val="32"/>
        </w:rPr>
      </w:pPr>
      <w:bookmarkStart w:id="4" w:name="_Toc113563160"/>
      <w:r>
        <w:rPr>
          <w:rFonts w:ascii="Arial" w:eastAsia="Arial" w:hAnsi="Arial" w:cs="Arial"/>
          <w:bCs w:val="0"/>
          <w:i w:val="0"/>
          <w:iCs w:val="0"/>
          <w:color w:val="B41211"/>
          <w:sz w:val="32"/>
          <w:szCs w:val="32"/>
        </w:rPr>
        <w:t>Add a Graph</w:t>
      </w:r>
      <w:bookmarkEnd w:id="4"/>
      <w:r>
        <w:rPr>
          <w:rFonts w:ascii="Arial" w:eastAsia="Arial" w:hAnsi="Arial" w:cs="Arial"/>
          <w:bCs w:val="0"/>
          <w:i w:val="0"/>
          <w:iCs w:val="0"/>
          <w:color w:val="B41211"/>
          <w:sz w:val="32"/>
          <w:szCs w:val="32"/>
        </w:rPr>
        <w:t xml:space="preserve"> </w:t>
      </w:r>
    </w:p>
    <w:p w14:paraId="2455F1F1" w14:textId="77777777" w:rsidR="00D93565" w:rsidRDefault="00D93565" w:rsidP="00D93565">
      <w:pPr>
        <w:pStyle w:val="NormalWeb"/>
        <w:shd w:val="clear" w:color="auto" w:fill="FFFFFF"/>
        <w:rPr>
          <w:rFonts w:ascii="Segoe UI" w:hAnsi="Segoe UI" w:cs="Segoe UI"/>
          <w:color w:val="171717"/>
        </w:rPr>
      </w:pPr>
      <w:r>
        <w:rPr>
          <w:rFonts w:ascii="Segoe UI" w:hAnsi="Segoe UI" w:cs="Segoe UI"/>
          <w:color w:val="171717"/>
        </w:rPr>
        <w:t>You can now use the Data Explorer tool in the Azure portal to create a graph database.</w:t>
      </w:r>
    </w:p>
    <w:p w14:paraId="102F6932" w14:textId="77777777" w:rsidR="00D93565" w:rsidRDefault="00D93565" w:rsidP="001D3431">
      <w:pPr>
        <w:pStyle w:val="NormalWeb"/>
        <w:numPr>
          <w:ilvl w:val="0"/>
          <w:numId w:val="3"/>
        </w:numPr>
        <w:shd w:val="clear" w:color="auto" w:fill="FFFFFF"/>
        <w:ind w:left="570"/>
        <w:rPr>
          <w:rFonts w:ascii="Segoe UI" w:hAnsi="Segoe UI" w:cs="Segoe UI"/>
          <w:color w:val="171717"/>
        </w:rPr>
      </w:pPr>
      <w:r>
        <w:rPr>
          <w:rFonts w:ascii="Segoe UI" w:hAnsi="Segoe UI" w:cs="Segoe UI"/>
          <w:color w:val="171717"/>
        </w:rPr>
        <w:t>Select </w:t>
      </w:r>
      <w:r>
        <w:rPr>
          <w:rStyle w:val="Strong"/>
          <w:rFonts w:ascii="Segoe UI" w:eastAsiaTheme="majorEastAsia" w:hAnsi="Segoe UI" w:cs="Segoe UI"/>
          <w:color w:val="171717"/>
        </w:rPr>
        <w:t>Data Explorer</w:t>
      </w:r>
      <w:r>
        <w:rPr>
          <w:rFonts w:ascii="Segoe UI" w:hAnsi="Segoe UI" w:cs="Segoe UI"/>
          <w:color w:val="171717"/>
        </w:rPr>
        <w:t> &gt; </w:t>
      </w:r>
      <w:r>
        <w:rPr>
          <w:rStyle w:val="Strong"/>
          <w:rFonts w:ascii="Segoe UI" w:eastAsiaTheme="majorEastAsia" w:hAnsi="Segoe UI" w:cs="Segoe UI"/>
          <w:color w:val="171717"/>
        </w:rPr>
        <w:t>New Graph</w:t>
      </w:r>
      <w:r>
        <w:rPr>
          <w:rFonts w:ascii="Segoe UI" w:hAnsi="Segoe UI" w:cs="Segoe UI"/>
          <w:color w:val="171717"/>
        </w:rPr>
        <w:t>.</w:t>
      </w:r>
    </w:p>
    <w:p w14:paraId="3E0E0B68" w14:textId="4B448507" w:rsidR="00DC07D9" w:rsidRDefault="00DC07D9" w:rsidP="00D93565">
      <w:pPr>
        <w:pStyle w:val="NormalWeb"/>
        <w:shd w:val="clear" w:color="auto" w:fill="FFFFFF"/>
        <w:ind w:left="570"/>
        <w:rPr>
          <w:rFonts w:ascii="Segoe UI" w:hAnsi="Segoe UI" w:cs="Segoe UI"/>
          <w:color w:val="171717"/>
        </w:rPr>
      </w:pPr>
      <w:r w:rsidRPr="00DC07D9">
        <w:rPr>
          <w:rFonts w:ascii="Segoe UI" w:hAnsi="Segoe UI" w:cs="Segoe UI"/>
          <w:noProof/>
          <w:color w:val="171717"/>
        </w:rPr>
        <w:lastRenderedPageBreak/>
        <w:drawing>
          <wp:inline distT="0" distB="0" distL="0" distR="0" wp14:anchorId="1EB045C5" wp14:editId="5A5E5A7F">
            <wp:extent cx="6197600" cy="24822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97600" cy="2482215"/>
                    </a:xfrm>
                    <a:prstGeom prst="rect">
                      <a:avLst/>
                    </a:prstGeom>
                  </pic:spPr>
                </pic:pic>
              </a:graphicData>
            </a:graphic>
          </wp:inline>
        </w:drawing>
      </w:r>
    </w:p>
    <w:p w14:paraId="5CA98A30" w14:textId="54F7A691" w:rsidR="00DC07D9" w:rsidRPr="00DC07D9" w:rsidRDefault="00DC07D9" w:rsidP="001D3431">
      <w:pPr>
        <w:pStyle w:val="ListParagraph"/>
        <w:numPr>
          <w:ilvl w:val="0"/>
          <w:numId w:val="3"/>
        </w:numPr>
        <w:shd w:val="clear" w:color="auto" w:fill="FFFFFF"/>
        <w:spacing w:before="100" w:beforeAutospacing="1" w:after="100" w:afterAutospacing="1"/>
        <w:rPr>
          <w:rFonts w:ascii="Segoe UI" w:hAnsi="Segoe UI" w:cs="Segoe UI"/>
          <w:color w:val="171717"/>
          <w:sz w:val="24"/>
          <w:szCs w:val="24"/>
          <w:lang w:val="en-IN" w:eastAsia="en-IN"/>
        </w:rPr>
      </w:pPr>
      <w:r w:rsidRPr="00DC07D9">
        <w:rPr>
          <w:rFonts w:ascii="Segoe UI" w:hAnsi="Segoe UI" w:cs="Segoe UI"/>
          <w:color w:val="171717"/>
          <w:sz w:val="24"/>
          <w:szCs w:val="24"/>
          <w:lang w:val="en-IN" w:eastAsia="en-IN"/>
        </w:rPr>
        <w:t>In the </w:t>
      </w:r>
      <w:r w:rsidRPr="00DC07D9">
        <w:rPr>
          <w:rFonts w:ascii="Segoe UI" w:hAnsi="Segoe UI" w:cs="Segoe UI"/>
          <w:b/>
          <w:bCs/>
          <w:color w:val="171717"/>
          <w:sz w:val="24"/>
          <w:szCs w:val="24"/>
          <w:lang w:val="en-IN" w:eastAsia="en-IN"/>
        </w:rPr>
        <w:t>Add graph</w:t>
      </w:r>
      <w:r w:rsidRPr="00DC07D9">
        <w:rPr>
          <w:rFonts w:ascii="Segoe UI" w:hAnsi="Segoe UI" w:cs="Segoe UI"/>
          <w:color w:val="171717"/>
          <w:sz w:val="24"/>
          <w:szCs w:val="24"/>
          <w:lang w:val="en-IN" w:eastAsia="en-IN"/>
        </w:rPr>
        <w:t> page, enter the settings for the new graph.</w:t>
      </w:r>
    </w:p>
    <w:tbl>
      <w:tblPr>
        <w:tblW w:w="102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7"/>
        <w:gridCol w:w="1789"/>
        <w:gridCol w:w="7042"/>
      </w:tblGrid>
      <w:tr w:rsidR="00DC07D9" w:rsidRPr="00DC07D9" w14:paraId="270D2BA1" w14:textId="77777777" w:rsidTr="00DC07D9">
        <w:trPr>
          <w:tblHeader/>
        </w:trPr>
        <w:tc>
          <w:tcPr>
            <w:tcW w:w="0" w:type="auto"/>
            <w:hideMark/>
          </w:tcPr>
          <w:p w14:paraId="6F27355E" w14:textId="77777777" w:rsidR="00DC07D9" w:rsidRPr="00DC07D9" w:rsidRDefault="00DC07D9" w:rsidP="00DC07D9">
            <w:pPr>
              <w:rPr>
                <w:b/>
                <w:bCs/>
                <w:sz w:val="24"/>
                <w:szCs w:val="24"/>
                <w:lang w:val="en-IN" w:eastAsia="en-IN"/>
              </w:rPr>
            </w:pPr>
            <w:r w:rsidRPr="00DC07D9">
              <w:rPr>
                <w:b/>
                <w:bCs/>
                <w:sz w:val="24"/>
                <w:szCs w:val="24"/>
                <w:lang w:val="en-IN" w:eastAsia="en-IN"/>
              </w:rPr>
              <w:t>Setting</w:t>
            </w:r>
          </w:p>
        </w:tc>
        <w:tc>
          <w:tcPr>
            <w:tcW w:w="0" w:type="auto"/>
            <w:hideMark/>
          </w:tcPr>
          <w:p w14:paraId="4E37407F" w14:textId="77777777" w:rsidR="00DC07D9" w:rsidRPr="00DC07D9" w:rsidRDefault="00DC07D9" w:rsidP="00DC07D9">
            <w:pPr>
              <w:rPr>
                <w:b/>
                <w:bCs/>
                <w:sz w:val="24"/>
                <w:szCs w:val="24"/>
                <w:lang w:val="en-IN" w:eastAsia="en-IN"/>
              </w:rPr>
            </w:pPr>
            <w:r w:rsidRPr="00DC07D9">
              <w:rPr>
                <w:b/>
                <w:bCs/>
                <w:sz w:val="24"/>
                <w:szCs w:val="24"/>
                <w:lang w:val="en-IN" w:eastAsia="en-IN"/>
              </w:rPr>
              <w:t>Suggested value</w:t>
            </w:r>
          </w:p>
        </w:tc>
        <w:tc>
          <w:tcPr>
            <w:tcW w:w="0" w:type="auto"/>
            <w:hideMark/>
          </w:tcPr>
          <w:p w14:paraId="38B230F6" w14:textId="77777777" w:rsidR="00DC07D9" w:rsidRPr="00DC07D9" w:rsidRDefault="00DC07D9" w:rsidP="00DC07D9">
            <w:pPr>
              <w:rPr>
                <w:b/>
                <w:bCs/>
                <w:sz w:val="24"/>
                <w:szCs w:val="24"/>
                <w:lang w:val="en-IN" w:eastAsia="en-IN"/>
              </w:rPr>
            </w:pPr>
            <w:r w:rsidRPr="00DC07D9">
              <w:rPr>
                <w:b/>
                <w:bCs/>
                <w:sz w:val="24"/>
                <w:szCs w:val="24"/>
                <w:lang w:val="en-IN" w:eastAsia="en-IN"/>
              </w:rPr>
              <w:t>Description</w:t>
            </w:r>
          </w:p>
        </w:tc>
      </w:tr>
      <w:tr w:rsidR="00DC07D9" w:rsidRPr="00DC07D9" w14:paraId="4D0946BD" w14:textId="77777777" w:rsidTr="00DC07D9">
        <w:tc>
          <w:tcPr>
            <w:tcW w:w="0" w:type="auto"/>
            <w:hideMark/>
          </w:tcPr>
          <w:p w14:paraId="3F4F864C" w14:textId="77777777" w:rsidR="00DC07D9" w:rsidRPr="00DC07D9" w:rsidRDefault="00DC07D9" w:rsidP="00DC07D9">
            <w:pPr>
              <w:rPr>
                <w:sz w:val="24"/>
                <w:szCs w:val="24"/>
                <w:lang w:val="en-IN" w:eastAsia="en-IN"/>
              </w:rPr>
            </w:pPr>
            <w:r w:rsidRPr="00DC07D9">
              <w:rPr>
                <w:sz w:val="24"/>
                <w:szCs w:val="24"/>
                <w:lang w:val="en-IN" w:eastAsia="en-IN"/>
              </w:rPr>
              <w:t>Database ID</w:t>
            </w:r>
          </w:p>
        </w:tc>
        <w:tc>
          <w:tcPr>
            <w:tcW w:w="0" w:type="auto"/>
            <w:hideMark/>
          </w:tcPr>
          <w:p w14:paraId="68DFDE09" w14:textId="77777777" w:rsidR="00DC07D9" w:rsidRPr="00DC07D9" w:rsidRDefault="00DC07D9" w:rsidP="00DC07D9">
            <w:pPr>
              <w:rPr>
                <w:sz w:val="24"/>
                <w:szCs w:val="24"/>
                <w:lang w:val="en-IN" w:eastAsia="en-IN"/>
              </w:rPr>
            </w:pPr>
            <w:r w:rsidRPr="00DC07D9">
              <w:rPr>
                <w:sz w:val="24"/>
                <w:szCs w:val="24"/>
                <w:lang w:val="en-IN" w:eastAsia="en-IN"/>
              </w:rPr>
              <w:t>sample-database</w:t>
            </w:r>
          </w:p>
        </w:tc>
        <w:tc>
          <w:tcPr>
            <w:tcW w:w="0" w:type="auto"/>
            <w:hideMark/>
          </w:tcPr>
          <w:p w14:paraId="6F55E399" w14:textId="795ED8C7" w:rsidR="00DC07D9" w:rsidRPr="00DC07D9" w:rsidRDefault="00DC07D9" w:rsidP="00DC07D9">
            <w:pPr>
              <w:rPr>
                <w:sz w:val="24"/>
                <w:szCs w:val="24"/>
                <w:lang w:val="en-IN" w:eastAsia="en-IN"/>
              </w:rPr>
            </w:pPr>
            <w:r w:rsidRPr="00DC07D9">
              <w:rPr>
                <w:sz w:val="24"/>
                <w:szCs w:val="24"/>
                <w:lang w:val="en-IN" w:eastAsia="en-IN"/>
              </w:rPr>
              <w:t>Enter </w:t>
            </w:r>
            <w:r w:rsidRPr="00DC07D9">
              <w:rPr>
                <w:i/>
                <w:iCs/>
                <w:sz w:val="24"/>
                <w:szCs w:val="24"/>
                <w:lang w:val="en-IN" w:eastAsia="en-IN"/>
              </w:rPr>
              <w:t>sample-database</w:t>
            </w:r>
            <w:r w:rsidRPr="00DC07D9">
              <w:rPr>
                <w:sz w:val="24"/>
                <w:szCs w:val="24"/>
                <w:lang w:val="en-IN" w:eastAsia="en-IN"/>
              </w:rPr>
              <w:t xml:space="preserve"> as the name for the new database. </w:t>
            </w:r>
          </w:p>
        </w:tc>
      </w:tr>
      <w:tr w:rsidR="00DC07D9" w:rsidRPr="00DC07D9" w14:paraId="46D97AFA" w14:textId="77777777" w:rsidTr="00DC07D9">
        <w:tc>
          <w:tcPr>
            <w:tcW w:w="0" w:type="auto"/>
            <w:hideMark/>
          </w:tcPr>
          <w:p w14:paraId="77EB98B3" w14:textId="77777777" w:rsidR="00DC07D9" w:rsidRPr="00DC07D9" w:rsidRDefault="00DC07D9" w:rsidP="00DC07D9">
            <w:pPr>
              <w:rPr>
                <w:sz w:val="24"/>
                <w:szCs w:val="24"/>
                <w:lang w:val="en-IN" w:eastAsia="en-IN"/>
              </w:rPr>
            </w:pPr>
            <w:r w:rsidRPr="00DC07D9">
              <w:rPr>
                <w:sz w:val="24"/>
                <w:szCs w:val="24"/>
                <w:lang w:val="en-IN" w:eastAsia="en-IN"/>
              </w:rPr>
              <w:t>Throughput</w:t>
            </w:r>
          </w:p>
        </w:tc>
        <w:tc>
          <w:tcPr>
            <w:tcW w:w="0" w:type="auto"/>
            <w:hideMark/>
          </w:tcPr>
          <w:p w14:paraId="244DF547" w14:textId="77777777" w:rsidR="00DC07D9" w:rsidRPr="00DC07D9" w:rsidRDefault="00DC07D9" w:rsidP="00DC07D9">
            <w:pPr>
              <w:rPr>
                <w:sz w:val="24"/>
                <w:szCs w:val="24"/>
                <w:lang w:val="en-IN" w:eastAsia="en-IN"/>
              </w:rPr>
            </w:pPr>
            <w:r w:rsidRPr="00DC07D9">
              <w:rPr>
                <w:sz w:val="24"/>
                <w:szCs w:val="24"/>
                <w:lang w:val="en-IN" w:eastAsia="en-IN"/>
              </w:rPr>
              <w:t>400 RUs</w:t>
            </w:r>
          </w:p>
        </w:tc>
        <w:tc>
          <w:tcPr>
            <w:tcW w:w="0" w:type="auto"/>
            <w:hideMark/>
          </w:tcPr>
          <w:p w14:paraId="5DC76E25" w14:textId="46AF4061" w:rsidR="00DC07D9" w:rsidRPr="00DC07D9" w:rsidRDefault="00DC07D9" w:rsidP="00DC07D9">
            <w:pPr>
              <w:rPr>
                <w:sz w:val="24"/>
                <w:szCs w:val="24"/>
                <w:lang w:val="en-IN" w:eastAsia="en-IN"/>
              </w:rPr>
            </w:pPr>
            <w:r w:rsidRPr="00DC07D9">
              <w:rPr>
                <w:sz w:val="24"/>
                <w:szCs w:val="24"/>
                <w:lang w:val="en-IN" w:eastAsia="en-IN"/>
              </w:rPr>
              <w:t xml:space="preserve">Change the throughput to 400 request units per second (RU/s). </w:t>
            </w:r>
          </w:p>
        </w:tc>
      </w:tr>
      <w:tr w:rsidR="00DC07D9" w:rsidRPr="00DC07D9" w14:paraId="2C45A991" w14:textId="77777777" w:rsidTr="00DC07D9">
        <w:tc>
          <w:tcPr>
            <w:tcW w:w="0" w:type="auto"/>
            <w:hideMark/>
          </w:tcPr>
          <w:p w14:paraId="204F9420" w14:textId="77777777" w:rsidR="00DC07D9" w:rsidRPr="00DC07D9" w:rsidRDefault="00DC07D9" w:rsidP="00DC07D9">
            <w:pPr>
              <w:rPr>
                <w:sz w:val="24"/>
                <w:szCs w:val="24"/>
                <w:lang w:val="en-IN" w:eastAsia="en-IN"/>
              </w:rPr>
            </w:pPr>
            <w:r w:rsidRPr="00DC07D9">
              <w:rPr>
                <w:sz w:val="24"/>
                <w:szCs w:val="24"/>
                <w:lang w:val="en-IN" w:eastAsia="en-IN"/>
              </w:rPr>
              <w:t>Graph ID</w:t>
            </w:r>
          </w:p>
        </w:tc>
        <w:tc>
          <w:tcPr>
            <w:tcW w:w="0" w:type="auto"/>
            <w:hideMark/>
          </w:tcPr>
          <w:p w14:paraId="27F25828" w14:textId="77777777" w:rsidR="00DC07D9" w:rsidRPr="00DC07D9" w:rsidRDefault="00DC07D9" w:rsidP="00DC07D9">
            <w:pPr>
              <w:rPr>
                <w:sz w:val="24"/>
                <w:szCs w:val="24"/>
                <w:lang w:val="en-IN" w:eastAsia="en-IN"/>
              </w:rPr>
            </w:pPr>
            <w:r w:rsidRPr="00DC07D9">
              <w:rPr>
                <w:sz w:val="24"/>
                <w:szCs w:val="24"/>
                <w:lang w:val="en-IN" w:eastAsia="en-IN"/>
              </w:rPr>
              <w:t>sample-graph</w:t>
            </w:r>
          </w:p>
        </w:tc>
        <w:tc>
          <w:tcPr>
            <w:tcW w:w="0" w:type="auto"/>
            <w:hideMark/>
          </w:tcPr>
          <w:p w14:paraId="172CC9C8" w14:textId="4C45AD44" w:rsidR="00DC07D9" w:rsidRPr="00DC07D9" w:rsidRDefault="00DC07D9" w:rsidP="00DC07D9">
            <w:pPr>
              <w:rPr>
                <w:sz w:val="24"/>
                <w:szCs w:val="24"/>
                <w:lang w:val="en-IN" w:eastAsia="en-IN"/>
              </w:rPr>
            </w:pPr>
            <w:r w:rsidRPr="00DC07D9">
              <w:rPr>
                <w:sz w:val="24"/>
                <w:szCs w:val="24"/>
                <w:lang w:val="en-IN" w:eastAsia="en-IN"/>
              </w:rPr>
              <w:t>Enter </w:t>
            </w:r>
            <w:r w:rsidRPr="00DC07D9">
              <w:rPr>
                <w:i/>
                <w:iCs/>
                <w:sz w:val="24"/>
                <w:szCs w:val="24"/>
                <w:lang w:val="en-IN" w:eastAsia="en-IN"/>
              </w:rPr>
              <w:t>sample-graph</w:t>
            </w:r>
            <w:r w:rsidRPr="00DC07D9">
              <w:rPr>
                <w:sz w:val="24"/>
                <w:szCs w:val="24"/>
                <w:lang w:val="en-IN" w:eastAsia="en-IN"/>
              </w:rPr>
              <w:t xml:space="preserve"> as the name for your new collection. </w:t>
            </w:r>
          </w:p>
        </w:tc>
      </w:tr>
      <w:tr w:rsidR="00DC07D9" w:rsidRPr="00DC07D9" w14:paraId="1749A131" w14:textId="77777777" w:rsidTr="00DC07D9">
        <w:tc>
          <w:tcPr>
            <w:tcW w:w="0" w:type="auto"/>
            <w:hideMark/>
          </w:tcPr>
          <w:p w14:paraId="0786E417" w14:textId="77777777" w:rsidR="00DC07D9" w:rsidRPr="00DC07D9" w:rsidRDefault="00DC07D9" w:rsidP="00DC07D9">
            <w:pPr>
              <w:rPr>
                <w:sz w:val="24"/>
                <w:szCs w:val="24"/>
                <w:lang w:val="en-IN" w:eastAsia="en-IN"/>
              </w:rPr>
            </w:pPr>
            <w:r w:rsidRPr="00DC07D9">
              <w:rPr>
                <w:sz w:val="24"/>
                <w:szCs w:val="24"/>
                <w:lang w:val="en-IN" w:eastAsia="en-IN"/>
              </w:rPr>
              <w:t>Partition Key</w:t>
            </w:r>
          </w:p>
        </w:tc>
        <w:tc>
          <w:tcPr>
            <w:tcW w:w="0" w:type="auto"/>
            <w:hideMark/>
          </w:tcPr>
          <w:p w14:paraId="5CE8F39C" w14:textId="77777777" w:rsidR="00DC07D9" w:rsidRPr="00DC07D9" w:rsidRDefault="00DC07D9" w:rsidP="00DC07D9">
            <w:pPr>
              <w:rPr>
                <w:sz w:val="24"/>
                <w:szCs w:val="24"/>
                <w:lang w:val="en-IN" w:eastAsia="en-IN"/>
              </w:rPr>
            </w:pPr>
            <w:r w:rsidRPr="00DC07D9">
              <w:rPr>
                <w:sz w:val="24"/>
                <w:szCs w:val="24"/>
                <w:lang w:val="en-IN" w:eastAsia="en-IN"/>
              </w:rPr>
              <w:t>/</w:t>
            </w:r>
            <w:proofErr w:type="spellStart"/>
            <w:r w:rsidRPr="00DC07D9">
              <w:rPr>
                <w:sz w:val="24"/>
                <w:szCs w:val="24"/>
                <w:lang w:val="en-IN" w:eastAsia="en-IN"/>
              </w:rPr>
              <w:t>pk</w:t>
            </w:r>
            <w:proofErr w:type="spellEnd"/>
          </w:p>
        </w:tc>
        <w:tc>
          <w:tcPr>
            <w:tcW w:w="0" w:type="auto"/>
            <w:hideMark/>
          </w:tcPr>
          <w:p w14:paraId="6FD69CC8" w14:textId="2814F65A" w:rsidR="00DC07D9" w:rsidRPr="00DC07D9" w:rsidRDefault="00DC07D9" w:rsidP="00DC07D9">
            <w:pPr>
              <w:rPr>
                <w:sz w:val="24"/>
                <w:szCs w:val="24"/>
                <w:lang w:val="en-IN" w:eastAsia="en-IN"/>
              </w:rPr>
            </w:pPr>
            <w:r w:rsidRPr="00DC07D9">
              <w:rPr>
                <w:sz w:val="24"/>
                <w:szCs w:val="24"/>
                <w:lang w:val="en-IN" w:eastAsia="en-IN"/>
              </w:rPr>
              <w:t>All Cosmos DB accounts need a partition key to horizontally scale</w:t>
            </w:r>
            <w:proofErr w:type="gramStart"/>
            <w:r w:rsidRPr="00DC07D9">
              <w:rPr>
                <w:sz w:val="24"/>
                <w:szCs w:val="24"/>
                <w:lang w:val="en-IN" w:eastAsia="en-IN"/>
              </w:rPr>
              <w:t>..</w:t>
            </w:r>
            <w:proofErr w:type="gramEnd"/>
          </w:p>
        </w:tc>
      </w:tr>
    </w:tbl>
    <w:p w14:paraId="67449C2F" w14:textId="4AF050C1" w:rsidR="00F87C5F" w:rsidRDefault="00DC07D9" w:rsidP="00DC07D9">
      <w:pPr>
        <w:pStyle w:val="NormalWeb"/>
        <w:shd w:val="clear" w:color="auto" w:fill="FFFFFF"/>
        <w:spacing w:before="0" w:after="0"/>
        <w:ind w:left="720"/>
        <w:textAlignment w:val="baseline"/>
        <w:rPr>
          <w:rFonts w:ascii="Segoe UI" w:hAnsi="Segoe UI" w:cs="Segoe UI"/>
          <w:color w:val="252525"/>
          <w:sz w:val="21"/>
          <w:szCs w:val="21"/>
        </w:rPr>
      </w:pPr>
      <w:r w:rsidRPr="00DC07D9">
        <w:rPr>
          <w:rFonts w:ascii="Segoe UI" w:hAnsi="Segoe UI" w:cs="Segoe UI"/>
          <w:noProof/>
          <w:color w:val="252525"/>
          <w:sz w:val="21"/>
          <w:szCs w:val="21"/>
        </w:rPr>
        <w:drawing>
          <wp:inline distT="0" distB="0" distL="0" distR="0" wp14:anchorId="0056DFEC" wp14:editId="6385F225">
            <wp:extent cx="6197600" cy="45015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97600" cy="4501515"/>
                    </a:xfrm>
                    <a:prstGeom prst="rect">
                      <a:avLst/>
                    </a:prstGeom>
                  </pic:spPr>
                </pic:pic>
              </a:graphicData>
            </a:graphic>
          </wp:inline>
        </w:drawing>
      </w:r>
    </w:p>
    <w:p w14:paraId="29902CB5" w14:textId="35C8B89D" w:rsidR="00522B36" w:rsidRDefault="00522B36" w:rsidP="001D3431">
      <w:pPr>
        <w:pStyle w:val="NormalWeb"/>
        <w:numPr>
          <w:ilvl w:val="0"/>
          <w:numId w:val="3"/>
        </w:numPr>
        <w:shd w:val="clear" w:color="auto" w:fill="FFFFFF"/>
        <w:rPr>
          <w:rFonts w:ascii="Segoe UI" w:hAnsi="Segoe UI" w:cs="Segoe UI"/>
          <w:color w:val="171717"/>
        </w:rPr>
      </w:pPr>
      <w:r>
        <w:rPr>
          <w:rFonts w:ascii="Segoe UI" w:hAnsi="Segoe UI" w:cs="Segoe UI"/>
          <w:color w:val="171717"/>
        </w:rPr>
        <w:t>Once the form is filled out, select </w:t>
      </w:r>
      <w:r>
        <w:rPr>
          <w:rStyle w:val="Strong"/>
          <w:rFonts w:ascii="Segoe UI" w:eastAsiaTheme="majorEastAsia" w:hAnsi="Segoe UI" w:cs="Segoe UI"/>
          <w:color w:val="171717"/>
        </w:rPr>
        <w:t>OK</w:t>
      </w:r>
      <w:r>
        <w:rPr>
          <w:rFonts w:ascii="Segoe UI" w:hAnsi="Segoe UI" w:cs="Segoe UI"/>
          <w:color w:val="171717"/>
        </w:rPr>
        <w:t xml:space="preserve"> and you will get screen similar to below.</w:t>
      </w:r>
    </w:p>
    <w:p w14:paraId="04D9DFFE" w14:textId="528B6EA3" w:rsidR="00DC07D9" w:rsidRDefault="00522B36" w:rsidP="00522B36">
      <w:pPr>
        <w:pStyle w:val="NormalWeb"/>
        <w:shd w:val="clear" w:color="auto" w:fill="FFFFFF"/>
        <w:spacing w:before="0" w:after="0"/>
        <w:ind w:left="720"/>
        <w:textAlignment w:val="baseline"/>
        <w:rPr>
          <w:rFonts w:ascii="Segoe UI" w:hAnsi="Segoe UI" w:cs="Segoe UI"/>
          <w:color w:val="252525"/>
          <w:sz w:val="21"/>
          <w:szCs w:val="21"/>
        </w:rPr>
      </w:pPr>
      <w:r w:rsidRPr="00522B36">
        <w:rPr>
          <w:rFonts w:ascii="Segoe UI" w:hAnsi="Segoe UI" w:cs="Segoe UI"/>
          <w:noProof/>
          <w:color w:val="252525"/>
          <w:sz w:val="21"/>
          <w:szCs w:val="21"/>
        </w:rPr>
        <w:lastRenderedPageBreak/>
        <w:drawing>
          <wp:inline distT="0" distB="0" distL="0" distR="0" wp14:anchorId="4A203A35" wp14:editId="1A16D11C">
            <wp:extent cx="6197600" cy="37452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97600" cy="3745230"/>
                    </a:xfrm>
                    <a:prstGeom prst="rect">
                      <a:avLst/>
                    </a:prstGeom>
                  </pic:spPr>
                </pic:pic>
              </a:graphicData>
            </a:graphic>
          </wp:inline>
        </w:drawing>
      </w:r>
    </w:p>
    <w:p w14:paraId="007F8272" w14:textId="3B82B9BD" w:rsidR="00A40C29" w:rsidRPr="00E32FB5" w:rsidRDefault="00E32FB5" w:rsidP="00E32FB5">
      <w:pPr>
        <w:pStyle w:val="Heading2"/>
        <w:shd w:val="clear" w:color="auto" w:fill="FFFFFF"/>
        <w:spacing w:before="0" w:after="0"/>
        <w:rPr>
          <w:rFonts w:ascii="Arial" w:eastAsia="Arial" w:hAnsi="Arial" w:cs="Arial"/>
          <w:bCs w:val="0"/>
          <w:i w:val="0"/>
          <w:iCs w:val="0"/>
          <w:color w:val="B41211"/>
          <w:sz w:val="32"/>
          <w:szCs w:val="32"/>
        </w:rPr>
      </w:pPr>
      <w:bookmarkStart w:id="5" w:name="_Toc113563161"/>
      <w:r>
        <w:rPr>
          <w:rFonts w:ascii="Arial" w:eastAsia="Arial" w:hAnsi="Arial" w:cs="Arial"/>
          <w:bCs w:val="0"/>
          <w:i w:val="0"/>
          <w:iCs w:val="0"/>
          <w:color w:val="B41211"/>
          <w:sz w:val="32"/>
          <w:szCs w:val="32"/>
        </w:rPr>
        <w:t>Download and Install Gremlin Agent</w:t>
      </w:r>
      <w:bookmarkEnd w:id="5"/>
    </w:p>
    <w:p w14:paraId="0B3E84FC" w14:textId="7880706A" w:rsidR="00E32FB5" w:rsidRDefault="00E32FB5" w:rsidP="001D3431">
      <w:pPr>
        <w:pStyle w:val="Heading3"/>
        <w:numPr>
          <w:ilvl w:val="1"/>
          <w:numId w:val="5"/>
        </w:numPr>
      </w:pPr>
      <w:bookmarkStart w:id="6" w:name="_Toc113563162"/>
      <w:r w:rsidRPr="00E32FB5">
        <w:t>Step1:</w:t>
      </w:r>
      <w:bookmarkEnd w:id="6"/>
      <w:r w:rsidRPr="00E32FB5">
        <w:t xml:space="preserve"> </w:t>
      </w:r>
    </w:p>
    <w:p w14:paraId="72658D8A" w14:textId="2C677193" w:rsidR="00E32FB5" w:rsidRPr="00E32FB5" w:rsidRDefault="00E32FB5" w:rsidP="00E32FB5">
      <w:pPr>
        <w:pStyle w:val="Heading4"/>
        <w:rPr>
          <w:b w:val="0"/>
          <w:sz w:val="24"/>
        </w:rPr>
      </w:pPr>
      <w:r w:rsidRPr="00E32FB5">
        <w:rPr>
          <w:b w:val="0"/>
          <w:sz w:val="24"/>
        </w:rPr>
        <w:t>Download the Gremlin Installer from this website</w:t>
      </w:r>
    </w:p>
    <w:p w14:paraId="3B55C36A" w14:textId="36541918" w:rsidR="00DC07D9" w:rsidRDefault="00E32FB5" w:rsidP="00E32FB5">
      <w:pPr>
        <w:pStyle w:val="NormalWeb"/>
        <w:shd w:val="clear" w:color="auto" w:fill="FFFFFF"/>
        <w:spacing w:before="0" w:after="0"/>
        <w:ind w:left="720"/>
        <w:textAlignment w:val="baseline"/>
        <w:rPr>
          <w:rFonts w:ascii="Segoe UI" w:hAnsi="Segoe UI" w:cs="Segoe UI"/>
          <w:color w:val="252525"/>
          <w:sz w:val="21"/>
          <w:szCs w:val="21"/>
        </w:rPr>
      </w:pPr>
      <w:hyperlink r:id="rId30" w:history="1">
        <w:r w:rsidRPr="00164746">
          <w:rPr>
            <w:rStyle w:val="Hyperlink"/>
            <w:rFonts w:ascii="Segoe UI" w:hAnsi="Segoe UI" w:cs="Segoe UI"/>
            <w:sz w:val="21"/>
            <w:szCs w:val="21"/>
          </w:rPr>
          <w:t>https://www.gremlin.com/community/tutorials/how-to-install-and-run-gremlin-on-windows/</w:t>
        </w:r>
      </w:hyperlink>
    </w:p>
    <w:p w14:paraId="2E063B1F" w14:textId="5D66B1A9" w:rsidR="00E32FB5" w:rsidRPr="00E32FB5" w:rsidRDefault="00E32FB5" w:rsidP="00E32FB5">
      <w:pPr>
        <w:pStyle w:val="Heading4"/>
        <w:rPr>
          <w:b w:val="0"/>
          <w:sz w:val="24"/>
        </w:rPr>
      </w:pPr>
      <w:r w:rsidRPr="00E32FB5">
        <w:rPr>
          <w:b w:val="0"/>
          <w:sz w:val="24"/>
        </w:rPr>
        <w:t>Click the MSI to begin the installation and follow the wizard</w:t>
      </w:r>
    </w:p>
    <w:p w14:paraId="11352E1E" w14:textId="59D5D5B0" w:rsidR="00522B36" w:rsidRDefault="00EA3762" w:rsidP="00522B36">
      <w:pPr>
        <w:pStyle w:val="NormalWeb"/>
        <w:shd w:val="clear" w:color="auto" w:fill="FFFFFF"/>
        <w:spacing w:before="0" w:after="0"/>
        <w:ind w:left="720"/>
        <w:textAlignment w:val="baseline"/>
        <w:rPr>
          <w:rFonts w:ascii="Segoe UI" w:hAnsi="Segoe UI" w:cs="Segoe UI"/>
          <w:color w:val="252525"/>
          <w:sz w:val="21"/>
          <w:szCs w:val="21"/>
        </w:rPr>
      </w:pPr>
      <w:r w:rsidRPr="00EA3762">
        <w:rPr>
          <w:rFonts w:ascii="Segoe UI" w:hAnsi="Segoe UI" w:cs="Segoe UI"/>
          <w:noProof/>
          <w:color w:val="252525"/>
          <w:sz w:val="21"/>
          <w:szCs w:val="21"/>
        </w:rPr>
        <w:drawing>
          <wp:inline distT="0" distB="0" distL="0" distR="0" wp14:anchorId="7B73A410" wp14:editId="59C94392">
            <wp:extent cx="4766310" cy="291293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70540" cy="2915524"/>
                    </a:xfrm>
                    <a:prstGeom prst="rect">
                      <a:avLst/>
                    </a:prstGeom>
                  </pic:spPr>
                </pic:pic>
              </a:graphicData>
            </a:graphic>
          </wp:inline>
        </w:drawing>
      </w:r>
    </w:p>
    <w:p w14:paraId="5F6F6C0A" w14:textId="77777777" w:rsidR="00EA3762" w:rsidRDefault="00EA3762" w:rsidP="00522B36">
      <w:pPr>
        <w:pStyle w:val="NormalWeb"/>
        <w:shd w:val="clear" w:color="auto" w:fill="FFFFFF"/>
        <w:spacing w:before="0" w:after="0"/>
        <w:ind w:left="720"/>
        <w:textAlignment w:val="baseline"/>
        <w:rPr>
          <w:rFonts w:ascii="Segoe UI" w:hAnsi="Segoe UI" w:cs="Segoe UI"/>
          <w:color w:val="252525"/>
          <w:sz w:val="21"/>
          <w:szCs w:val="21"/>
        </w:rPr>
      </w:pPr>
    </w:p>
    <w:p w14:paraId="50909792" w14:textId="5F50FFDC" w:rsidR="00EA3762" w:rsidRDefault="00EA3762" w:rsidP="00522B36">
      <w:pPr>
        <w:pStyle w:val="NormalWeb"/>
        <w:shd w:val="clear" w:color="auto" w:fill="FFFFFF"/>
        <w:spacing w:before="0" w:after="0"/>
        <w:ind w:left="720"/>
        <w:textAlignment w:val="baseline"/>
        <w:rPr>
          <w:rFonts w:ascii="Segoe UI" w:hAnsi="Segoe UI" w:cs="Segoe UI"/>
          <w:color w:val="252525"/>
          <w:sz w:val="21"/>
          <w:szCs w:val="21"/>
        </w:rPr>
      </w:pPr>
      <w:r w:rsidRPr="00EA3762">
        <w:rPr>
          <w:rFonts w:ascii="Segoe UI" w:hAnsi="Segoe UI" w:cs="Segoe UI"/>
          <w:noProof/>
          <w:color w:val="252525"/>
          <w:sz w:val="21"/>
          <w:szCs w:val="21"/>
        </w:rPr>
        <w:lastRenderedPageBreak/>
        <w:drawing>
          <wp:inline distT="0" distB="0" distL="0" distR="0" wp14:anchorId="41748612" wp14:editId="7E5253CD">
            <wp:extent cx="5152398" cy="4092355"/>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4668" cy="4094158"/>
                    </a:xfrm>
                    <a:prstGeom prst="rect">
                      <a:avLst/>
                    </a:prstGeom>
                  </pic:spPr>
                </pic:pic>
              </a:graphicData>
            </a:graphic>
          </wp:inline>
        </w:drawing>
      </w:r>
    </w:p>
    <w:p w14:paraId="2FBBA112" w14:textId="77777777" w:rsidR="00EA3762" w:rsidRDefault="00EA3762" w:rsidP="00522B36">
      <w:pPr>
        <w:pStyle w:val="NormalWeb"/>
        <w:shd w:val="clear" w:color="auto" w:fill="FFFFFF"/>
        <w:spacing w:before="0" w:after="0"/>
        <w:ind w:left="720"/>
        <w:textAlignment w:val="baseline"/>
        <w:rPr>
          <w:rFonts w:ascii="Segoe UI" w:hAnsi="Segoe UI" w:cs="Segoe UI"/>
          <w:color w:val="252525"/>
          <w:sz w:val="21"/>
          <w:szCs w:val="21"/>
        </w:rPr>
      </w:pPr>
    </w:p>
    <w:p w14:paraId="33875073" w14:textId="2968FB8D" w:rsidR="00EA3762" w:rsidRDefault="00EA3762" w:rsidP="00522B36">
      <w:pPr>
        <w:pStyle w:val="NormalWeb"/>
        <w:shd w:val="clear" w:color="auto" w:fill="FFFFFF"/>
        <w:spacing w:before="0" w:after="0"/>
        <w:ind w:left="720"/>
        <w:textAlignment w:val="baseline"/>
        <w:rPr>
          <w:rFonts w:ascii="Segoe UI" w:hAnsi="Segoe UI" w:cs="Segoe UI"/>
          <w:color w:val="252525"/>
          <w:sz w:val="21"/>
          <w:szCs w:val="21"/>
        </w:rPr>
      </w:pPr>
      <w:r w:rsidRPr="00EA3762">
        <w:rPr>
          <w:rFonts w:ascii="Segoe UI" w:hAnsi="Segoe UI" w:cs="Segoe UI"/>
          <w:noProof/>
          <w:color w:val="252525"/>
          <w:sz w:val="21"/>
          <w:szCs w:val="21"/>
        </w:rPr>
        <w:drawing>
          <wp:inline distT="0" distB="0" distL="0" distR="0" wp14:anchorId="3B871F46" wp14:editId="49C78C1B">
            <wp:extent cx="4944165" cy="3753374"/>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44165" cy="3753374"/>
                    </a:xfrm>
                    <a:prstGeom prst="rect">
                      <a:avLst/>
                    </a:prstGeom>
                  </pic:spPr>
                </pic:pic>
              </a:graphicData>
            </a:graphic>
          </wp:inline>
        </w:drawing>
      </w:r>
    </w:p>
    <w:p w14:paraId="0756D32F" w14:textId="77777777" w:rsidR="00EA3762" w:rsidRDefault="00EA3762" w:rsidP="00522B36">
      <w:pPr>
        <w:pStyle w:val="NormalWeb"/>
        <w:shd w:val="clear" w:color="auto" w:fill="FFFFFF"/>
        <w:spacing w:before="0" w:after="0"/>
        <w:ind w:left="720"/>
        <w:textAlignment w:val="baseline"/>
        <w:rPr>
          <w:rFonts w:ascii="Segoe UI" w:hAnsi="Segoe UI" w:cs="Segoe UI"/>
          <w:color w:val="252525"/>
          <w:sz w:val="21"/>
          <w:szCs w:val="21"/>
        </w:rPr>
      </w:pPr>
    </w:p>
    <w:p w14:paraId="2CD70D91" w14:textId="1269BC01" w:rsidR="00EA3762" w:rsidRDefault="00EA3762" w:rsidP="00522B36">
      <w:pPr>
        <w:pStyle w:val="NormalWeb"/>
        <w:shd w:val="clear" w:color="auto" w:fill="FFFFFF"/>
        <w:spacing w:before="0" w:after="0"/>
        <w:ind w:left="720"/>
        <w:textAlignment w:val="baseline"/>
        <w:rPr>
          <w:rFonts w:ascii="Segoe UI" w:hAnsi="Segoe UI" w:cs="Segoe UI"/>
          <w:color w:val="252525"/>
          <w:sz w:val="21"/>
          <w:szCs w:val="21"/>
        </w:rPr>
      </w:pPr>
      <w:r w:rsidRPr="00EA3762">
        <w:rPr>
          <w:rFonts w:ascii="Segoe UI" w:hAnsi="Segoe UI" w:cs="Segoe UI"/>
          <w:noProof/>
          <w:color w:val="252525"/>
          <w:sz w:val="21"/>
          <w:szCs w:val="21"/>
        </w:rPr>
        <w:lastRenderedPageBreak/>
        <w:drawing>
          <wp:inline distT="0" distB="0" distL="0" distR="0" wp14:anchorId="7D5E3F16" wp14:editId="23A72F32">
            <wp:extent cx="4867954" cy="3734321"/>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67954" cy="3734321"/>
                    </a:xfrm>
                    <a:prstGeom prst="rect">
                      <a:avLst/>
                    </a:prstGeom>
                  </pic:spPr>
                </pic:pic>
              </a:graphicData>
            </a:graphic>
          </wp:inline>
        </w:drawing>
      </w:r>
    </w:p>
    <w:p w14:paraId="304335C4" w14:textId="77777777" w:rsidR="00670889" w:rsidRDefault="00670889" w:rsidP="00522B36">
      <w:pPr>
        <w:pStyle w:val="NormalWeb"/>
        <w:shd w:val="clear" w:color="auto" w:fill="FFFFFF"/>
        <w:spacing w:before="0" w:after="0"/>
        <w:ind w:left="720"/>
        <w:textAlignment w:val="baseline"/>
        <w:rPr>
          <w:rFonts w:ascii="Segoe UI" w:hAnsi="Segoe UI" w:cs="Segoe UI"/>
          <w:color w:val="252525"/>
          <w:sz w:val="21"/>
          <w:szCs w:val="21"/>
        </w:rPr>
      </w:pPr>
    </w:p>
    <w:p w14:paraId="786D9976" w14:textId="77777777" w:rsidR="00670889" w:rsidRPr="00670889" w:rsidRDefault="00670889" w:rsidP="001D3431">
      <w:pPr>
        <w:numPr>
          <w:ilvl w:val="0"/>
          <w:numId w:val="4"/>
        </w:numPr>
        <w:shd w:val="clear" w:color="auto" w:fill="FFFFFF"/>
        <w:spacing w:before="100" w:beforeAutospacing="1" w:after="100" w:afterAutospacing="1"/>
        <w:ind w:left="0"/>
        <w:rPr>
          <w:rFonts w:ascii="Segoe UI" w:hAnsi="Segoe UI" w:cs="Segoe UI"/>
          <w:color w:val="333333"/>
          <w:sz w:val="24"/>
          <w:szCs w:val="24"/>
          <w:lang w:val="en-IN" w:eastAsia="en-IN"/>
        </w:rPr>
      </w:pPr>
      <w:r w:rsidRPr="00670889">
        <w:rPr>
          <w:rFonts w:ascii="Segoe UI" w:hAnsi="Segoe UI" w:cs="Segoe UI"/>
          <w:color w:val="333333"/>
          <w:sz w:val="24"/>
          <w:szCs w:val="24"/>
          <w:lang w:val="en-IN" w:eastAsia="en-IN"/>
        </w:rPr>
        <w:t>A dialog box asking to escalate privileges may be displayed. Click </w:t>
      </w:r>
      <w:r w:rsidRPr="00670889">
        <w:rPr>
          <w:rFonts w:ascii="Segoe UI" w:hAnsi="Segoe UI" w:cs="Segoe UI"/>
          <w:i/>
          <w:iCs/>
          <w:color w:val="333333"/>
          <w:sz w:val="24"/>
          <w:szCs w:val="24"/>
          <w:lang w:val="en-IN" w:eastAsia="en-IN"/>
        </w:rPr>
        <w:t>Yes</w:t>
      </w:r>
      <w:r w:rsidRPr="00670889">
        <w:rPr>
          <w:rFonts w:ascii="Segoe UI" w:hAnsi="Segoe UI" w:cs="Segoe UI"/>
          <w:color w:val="333333"/>
          <w:sz w:val="24"/>
          <w:szCs w:val="24"/>
          <w:lang w:val="en-IN" w:eastAsia="en-IN"/>
        </w:rPr>
        <w:t>.</w:t>
      </w:r>
    </w:p>
    <w:p w14:paraId="1D727C71" w14:textId="77777777" w:rsidR="00670889" w:rsidRDefault="00670889" w:rsidP="00522B36">
      <w:pPr>
        <w:pStyle w:val="NormalWeb"/>
        <w:shd w:val="clear" w:color="auto" w:fill="FFFFFF"/>
        <w:spacing w:before="0" w:after="0"/>
        <w:ind w:left="720"/>
        <w:textAlignment w:val="baseline"/>
        <w:rPr>
          <w:rFonts w:ascii="Segoe UI" w:hAnsi="Segoe UI" w:cs="Segoe UI"/>
          <w:color w:val="252525"/>
          <w:sz w:val="21"/>
          <w:szCs w:val="21"/>
        </w:rPr>
      </w:pPr>
    </w:p>
    <w:p w14:paraId="5FCA62E9" w14:textId="74676A7D" w:rsidR="00EA3762" w:rsidRDefault="00670889" w:rsidP="00522B36">
      <w:pPr>
        <w:pStyle w:val="NormalWeb"/>
        <w:shd w:val="clear" w:color="auto" w:fill="FFFFFF"/>
        <w:spacing w:before="0" w:after="0"/>
        <w:ind w:left="720"/>
        <w:textAlignment w:val="baseline"/>
        <w:rPr>
          <w:rFonts w:ascii="Segoe UI" w:hAnsi="Segoe UI" w:cs="Segoe UI"/>
          <w:color w:val="252525"/>
          <w:sz w:val="21"/>
          <w:szCs w:val="21"/>
        </w:rPr>
      </w:pPr>
      <w:r w:rsidRPr="00670889">
        <w:rPr>
          <w:rFonts w:ascii="Segoe UI" w:hAnsi="Segoe UI" w:cs="Segoe UI"/>
          <w:noProof/>
          <w:color w:val="252525"/>
          <w:sz w:val="21"/>
          <w:szCs w:val="21"/>
        </w:rPr>
        <w:drawing>
          <wp:inline distT="0" distB="0" distL="0" distR="0" wp14:anchorId="381641A6" wp14:editId="48E15C3D">
            <wp:extent cx="4848902" cy="3705742"/>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48902" cy="3705742"/>
                    </a:xfrm>
                    <a:prstGeom prst="rect">
                      <a:avLst/>
                    </a:prstGeom>
                  </pic:spPr>
                </pic:pic>
              </a:graphicData>
            </a:graphic>
          </wp:inline>
        </w:drawing>
      </w:r>
      <w:r>
        <w:rPr>
          <w:rFonts w:ascii="Segoe UI" w:hAnsi="Segoe UI" w:cs="Segoe UI"/>
          <w:color w:val="252525"/>
          <w:sz w:val="21"/>
          <w:szCs w:val="21"/>
        </w:rPr>
        <w:t>\</w:t>
      </w:r>
    </w:p>
    <w:p w14:paraId="089C6F53" w14:textId="77777777" w:rsidR="00670889" w:rsidRDefault="00670889" w:rsidP="00522B36">
      <w:pPr>
        <w:pStyle w:val="NormalWeb"/>
        <w:shd w:val="clear" w:color="auto" w:fill="FFFFFF"/>
        <w:spacing w:before="0" w:after="0"/>
        <w:ind w:left="720"/>
        <w:textAlignment w:val="baseline"/>
        <w:rPr>
          <w:rFonts w:ascii="Segoe UI" w:hAnsi="Segoe UI" w:cs="Segoe UI"/>
          <w:color w:val="252525"/>
          <w:sz w:val="21"/>
          <w:szCs w:val="21"/>
        </w:rPr>
      </w:pPr>
    </w:p>
    <w:p w14:paraId="3E6D251D" w14:textId="3D7305B3" w:rsidR="00670889" w:rsidRDefault="00670889" w:rsidP="00522B36">
      <w:pPr>
        <w:pStyle w:val="NormalWeb"/>
        <w:shd w:val="clear" w:color="auto" w:fill="FFFFFF"/>
        <w:spacing w:before="0" w:after="0"/>
        <w:ind w:left="720"/>
        <w:textAlignment w:val="baseline"/>
        <w:rPr>
          <w:rFonts w:ascii="Segoe UI" w:hAnsi="Segoe UI" w:cs="Segoe UI"/>
          <w:color w:val="252525"/>
          <w:sz w:val="21"/>
          <w:szCs w:val="21"/>
        </w:rPr>
      </w:pPr>
      <w:r w:rsidRPr="00670889">
        <w:rPr>
          <w:rFonts w:ascii="Segoe UI" w:hAnsi="Segoe UI" w:cs="Segoe UI"/>
          <w:noProof/>
          <w:color w:val="252525"/>
          <w:sz w:val="21"/>
          <w:szCs w:val="21"/>
        </w:rPr>
        <w:lastRenderedPageBreak/>
        <w:drawing>
          <wp:inline distT="0" distB="0" distL="0" distR="0" wp14:anchorId="00AE7F25" wp14:editId="41505D1F">
            <wp:extent cx="4839375" cy="370574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39375" cy="3705742"/>
                    </a:xfrm>
                    <a:prstGeom prst="rect">
                      <a:avLst/>
                    </a:prstGeom>
                  </pic:spPr>
                </pic:pic>
              </a:graphicData>
            </a:graphic>
          </wp:inline>
        </w:drawing>
      </w:r>
    </w:p>
    <w:p w14:paraId="43114E52" w14:textId="77777777" w:rsidR="00670889" w:rsidRDefault="00670889" w:rsidP="00522B36">
      <w:pPr>
        <w:pStyle w:val="NormalWeb"/>
        <w:shd w:val="clear" w:color="auto" w:fill="FFFFFF"/>
        <w:spacing w:before="0" w:after="0"/>
        <w:ind w:left="720"/>
        <w:textAlignment w:val="baseline"/>
        <w:rPr>
          <w:rFonts w:ascii="Segoe UI" w:hAnsi="Segoe UI" w:cs="Segoe UI"/>
          <w:color w:val="252525"/>
          <w:sz w:val="21"/>
          <w:szCs w:val="21"/>
        </w:rPr>
      </w:pPr>
    </w:p>
    <w:p w14:paraId="6F77B9D2" w14:textId="65CF454E" w:rsidR="00E32FB5" w:rsidRDefault="00E32FB5" w:rsidP="001D3431">
      <w:pPr>
        <w:pStyle w:val="Heading3"/>
        <w:numPr>
          <w:ilvl w:val="1"/>
          <w:numId w:val="6"/>
        </w:numPr>
      </w:pPr>
      <w:bookmarkStart w:id="7" w:name="_Toc113563163"/>
      <w:r w:rsidRPr="00E32FB5">
        <w:t>Step</w:t>
      </w:r>
      <w:r>
        <w:t>2</w:t>
      </w:r>
      <w:r w:rsidRPr="00E32FB5">
        <w:t>:</w:t>
      </w:r>
      <w:bookmarkEnd w:id="7"/>
      <w:r w:rsidRPr="00E32FB5">
        <w:t xml:space="preserve"> </w:t>
      </w:r>
    </w:p>
    <w:p w14:paraId="14BDEC57" w14:textId="6C79FE66" w:rsidR="00E32FB5" w:rsidRPr="00E32FB5" w:rsidRDefault="00E32FB5" w:rsidP="001D3431">
      <w:pPr>
        <w:pStyle w:val="Heading4"/>
        <w:numPr>
          <w:ilvl w:val="3"/>
          <w:numId w:val="7"/>
        </w:numPr>
        <w:rPr>
          <w:b w:val="0"/>
          <w:sz w:val="24"/>
        </w:rPr>
      </w:pPr>
      <w:r w:rsidRPr="00E32FB5">
        <w:rPr>
          <w:b w:val="0"/>
          <w:sz w:val="24"/>
        </w:rPr>
        <w:t>Create Persons Container</w:t>
      </w:r>
    </w:p>
    <w:p w14:paraId="6E92C0BA" w14:textId="73D9B7E1" w:rsidR="00E32FB5" w:rsidRPr="00E32FB5" w:rsidRDefault="00E32FB5" w:rsidP="00E32FB5">
      <w:pPr>
        <w:ind w:left="2160"/>
      </w:pPr>
      <w:r w:rsidRPr="00F87C5F">
        <w:rPr>
          <w:rFonts w:ascii="Segoe UI" w:hAnsi="Segoe UI" w:cs="Segoe UI"/>
          <w:noProof/>
          <w:color w:val="252525"/>
          <w:sz w:val="21"/>
          <w:szCs w:val="21"/>
        </w:rPr>
        <w:drawing>
          <wp:inline distT="0" distB="0" distL="0" distR="0" wp14:anchorId="02702DC6" wp14:editId="0857AEDF">
            <wp:extent cx="5140838" cy="2336026"/>
            <wp:effectExtent l="0" t="0" r="317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6321" cy="2343061"/>
                    </a:xfrm>
                    <a:prstGeom prst="rect">
                      <a:avLst/>
                    </a:prstGeom>
                  </pic:spPr>
                </pic:pic>
              </a:graphicData>
            </a:graphic>
          </wp:inline>
        </w:drawing>
      </w:r>
    </w:p>
    <w:p w14:paraId="5F20AEF3" w14:textId="5B2E27E9" w:rsidR="00E32FB5" w:rsidRPr="00E32FB5" w:rsidRDefault="00E32FB5" w:rsidP="001D3431">
      <w:pPr>
        <w:pStyle w:val="Heading4"/>
        <w:numPr>
          <w:ilvl w:val="3"/>
          <w:numId w:val="7"/>
        </w:numPr>
        <w:rPr>
          <w:b w:val="0"/>
          <w:sz w:val="24"/>
        </w:rPr>
      </w:pPr>
      <w:r w:rsidRPr="00E32FB5">
        <w:rPr>
          <w:b w:val="0"/>
          <w:sz w:val="24"/>
        </w:rPr>
        <w:t xml:space="preserve">Download the Gremlin Installer from this </w:t>
      </w:r>
      <w:r w:rsidRPr="00E32FB5">
        <w:rPr>
          <w:b w:val="0"/>
          <w:sz w:val="24"/>
        </w:rPr>
        <w:t>CosmoDB Quick start</w:t>
      </w:r>
    </w:p>
    <w:p w14:paraId="74746492" w14:textId="77777777" w:rsidR="00670889" w:rsidRDefault="00670889" w:rsidP="00522B36">
      <w:pPr>
        <w:pStyle w:val="NormalWeb"/>
        <w:shd w:val="clear" w:color="auto" w:fill="FFFFFF"/>
        <w:spacing w:before="0" w:after="0"/>
        <w:ind w:left="720"/>
        <w:textAlignment w:val="baseline"/>
        <w:rPr>
          <w:rFonts w:ascii="Segoe UI" w:hAnsi="Segoe UI" w:cs="Segoe UI"/>
          <w:color w:val="252525"/>
          <w:sz w:val="21"/>
          <w:szCs w:val="21"/>
        </w:rPr>
      </w:pPr>
    </w:p>
    <w:p w14:paraId="4036F1F7" w14:textId="77777777" w:rsidR="00522B36" w:rsidRDefault="00522B36" w:rsidP="00522B36">
      <w:pPr>
        <w:pStyle w:val="NormalWeb"/>
        <w:shd w:val="clear" w:color="auto" w:fill="FFFFFF"/>
        <w:spacing w:before="0" w:after="0"/>
        <w:ind w:left="720"/>
        <w:textAlignment w:val="baseline"/>
        <w:rPr>
          <w:rFonts w:ascii="Segoe UI" w:hAnsi="Segoe UI" w:cs="Segoe UI"/>
          <w:color w:val="252525"/>
          <w:sz w:val="21"/>
          <w:szCs w:val="21"/>
        </w:rPr>
      </w:pPr>
    </w:p>
    <w:p w14:paraId="16ED6BFF" w14:textId="04683B00" w:rsidR="00522B36" w:rsidRDefault="00522B36" w:rsidP="00522B36">
      <w:pPr>
        <w:pStyle w:val="NormalWeb"/>
        <w:shd w:val="clear" w:color="auto" w:fill="FFFFFF"/>
        <w:spacing w:before="0" w:after="0"/>
        <w:ind w:left="720"/>
        <w:textAlignment w:val="baseline"/>
        <w:rPr>
          <w:rFonts w:ascii="Segoe UI" w:hAnsi="Segoe UI" w:cs="Segoe UI"/>
          <w:color w:val="252525"/>
          <w:sz w:val="21"/>
          <w:szCs w:val="21"/>
        </w:rPr>
      </w:pPr>
      <w:r w:rsidRPr="00522B36">
        <w:rPr>
          <w:rFonts w:ascii="Segoe UI" w:hAnsi="Segoe UI" w:cs="Segoe UI"/>
          <w:noProof/>
          <w:color w:val="252525"/>
          <w:sz w:val="21"/>
          <w:szCs w:val="21"/>
        </w:rPr>
        <w:lastRenderedPageBreak/>
        <w:drawing>
          <wp:inline distT="0" distB="0" distL="0" distR="0" wp14:anchorId="2DAC31D6" wp14:editId="0F479713">
            <wp:extent cx="5360465" cy="2962536"/>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63695" cy="2964321"/>
                    </a:xfrm>
                    <a:prstGeom prst="rect">
                      <a:avLst/>
                    </a:prstGeom>
                  </pic:spPr>
                </pic:pic>
              </a:graphicData>
            </a:graphic>
          </wp:inline>
        </w:drawing>
      </w:r>
    </w:p>
    <w:p w14:paraId="34A63988" w14:textId="6D0F0EFA" w:rsidR="002956FC" w:rsidRDefault="007D15B8" w:rsidP="001D3431">
      <w:pPr>
        <w:pStyle w:val="Heading4"/>
        <w:numPr>
          <w:ilvl w:val="3"/>
          <w:numId w:val="7"/>
        </w:numPr>
        <w:tabs>
          <w:tab w:val="clear" w:pos="2880"/>
        </w:tabs>
        <w:ind w:left="1418" w:hanging="709"/>
        <w:rPr>
          <w:b w:val="0"/>
          <w:sz w:val="24"/>
        </w:rPr>
      </w:pPr>
      <w:r>
        <w:rPr>
          <w:b w:val="0"/>
          <w:sz w:val="24"/>
        </w:rPr>
        <w:t xml:space="preserve">Once the </w:t>
      </w:r>
      <w:r w:rsidR="002956FC" w:rsidRPr="002956FC">
        <w:rPr>
          <w:b w:val="0"/>
          <w:sz w:val="24"/>
        </w:rPr>
        <w:t xml:space="preserve">Download </w:t>
      </w:r>
      <w:proofErr w:type="gramStart"/>
      <w:r>
        <w:rPr>
          <w:b w:val="0"/>
          <w:sz w:val="24"/>
        </w:rPr>
        <w:t>Complete ,</w:t>
      </w:r>
      <w:proofErr w:type="gramEnd"/>
      <w:r>
        <w:rPr>
          <w:b w:val="0"/>
          <w:sz w:val="24"/>
        </w:rPr>
        <w:t xml:space="preserve"> extract the Zip and Copy the Folder to C:\</w:t>
      </w:r>
    </w:p>
    <w:p w14:paraId="75BE80A8" w14:textId="77777777" w:rsidR="007D15B8" w:rsidRDefault="007D15B8" w:rsidP="007D15B8"/>
    <w:p w14:paraId="480A7C42" w14:textId="77777777" w:rsidR="007D15B8" w:rsidRDefault="007D15B8" w:rsidP="007D15B8">
      <w:r>
        <w:t xml:space="preserve">          </w:t>
      </w:r>
    </w:p>
    <w:p w14:paraId="24BA034C" w14:textId="77777777" w:rsidR="007D15B8" w:rsidRDefault="007D15B8" w:rsidP="007D15B8"/>
    <w:p w14:paraId="0F1D447E" w14:textId="77777777" w:rsidR="007D15B8" w:rsidRDefault="007D15B8" w:rsidP="007D15B8"/>
    <w:p w14:paraId="285AA658" w14:textId="554DCCE3" w:rsidR="007D15B8" w:rsidRDefault="007D15B8" w:rsidP="007D15B8">
      <w:r w:rsidRPr="007D15B8">
        <w:drawing>
          <wp:inline distT="0" distB="0" distL="0" distR="0" wp14:anchorId="6048828E" wp14:editId="5E58CBD8">
            <wp:extent cx="4539104" cy="126482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7197" cy="1275444"/>
                    </a:xfrm>
                    <a:prstGeom prst="rect">
                      <a:avLst/>
                    </a:prstGeom>
                  </pic:spPr>
                </pic:pic>
              </a:graphicData>
            </a:graphic>
          </wp:inline>
        </w:drawing>
      </w:r>
    </w:p>
    <w:p w14:paraId="70D94CFE" w14:textId="77777777" w:rsidR="007D15B8" w:rsidRDefault="007D15B8" w:rsidP="007D15B8"/>
    <w:p w14:paraId="419BEC66" w14:textId="77777777" w:rsidR="007D15B8" w:rsidRDefault="007D15B8" w:rsidP="007D15B8"/>
    <w:p w14:paraId="15C8D694" w14:textId="62C26AFA" w:rsidR="007D15B8" w:rsidRPr="007D15B8" w:rsidRDefault="00343501" w:rsidP="00F95BAA">
      <w:pPr>
        <w:pStyle w:val="Heading2"/>
        <w:shd w:val="clear" w:color="auto" w:fill="FFFFFF"/>
        <w:spacing w:before="0" w:after="0"/>
      </w:pPr>
      <w:bookmarkStart w:id="8" w:name="_Toc113563164"/>
      <w:r w:rsidRPr="00343501">
        <w:rPr>
          <w:rFonts w:ascii="Arial" w:eastAsia="Arial" w:hAnsi="Arial" w:cs="Arial"/>
          <w:color w:val="B41211"/>
          <w:sz w:val="32"/>
          <w:szCs w:val="32"/>
        </w:rPr>
        <w:t>Configure Remote-</w:t>
      </w:r>
      <w:proofErr w:type="spellStart"/>
      <w:r w:rsidRPr="00343501">
        <w:rPr>
          <w:rFonts w:ascii="Arial" w:eastAsia="Arial" w:hAnsi="Arial" w:cs="Arial"/>
          <w:color w:val="B41211"/>
          <w:sz w:val="32"/>
          <w:szCs w:val="32"/>
        </w:rPr>
        <w:t>secure.yaml</w:t>
      </w:r>
      <w:proofErr w:type="spellEnd"/>
      <w:r w:rsidRPr="00343501">
        <w:rPr>
          <w:rFonts w:ascii="Arial" w:eastAsia="Arial" w:hAnsi="Arial" w:cs="Arial"/>
          <w:color w:val="B41211"/>
          <w:sz w:val="32"/>
          <w:szCs w:val="32"/>
        </w:rPr>
        <w:t xml:space="preserve"> file</w:t>
      </w:r>
      <w:bookmarkEnd w:id="8"/>
      <w:r w:rsidRPr="00343501">
        <w:rPr>
          <w:rFonts w:ascii="Arial" w:eastAsia="Arial" w:hAnsi="Arial" w:cs="Arial"/>
          <w:color w:val="B41211"/>
          <w:sz w:val="32"/>
          <w:szCs w:val="32"/>
        </w:rPr>
        <w:t xml:space="preserve"> </w:t>
      </w:r>
    </w:p>
    <w:p w14:paraId="0C8798DE" w14:textId="77777777" w:rsidR="007D15B8" w:rsidRDefault="007D15B8" w:rsidP="001D3431">
      <w:pPr>
        <w:pStyle w:val="NormalWeb"/>
        <w:numPr>
          <w:ilvl w:val="0"/>
          <w:numId w:val="8"/>
        </w:numPr>
        <w:spacing w:before="0" w:after="0"/>
        <w:textAlignment w:val="baseline"/>
        <w:rPr>
          <w:rFonts w:ascii="Segoe UI" w:hAnsi="Segoe UI" w:cs="Segoe UI"/>
          <w:color w:val="252525"/>
          <w:sz w:val="21"/>
          <w:szCs w:val="21"/>
        </w:rPr>
      </w:pPr>
      <w:r w:rsidRPr="007D15B8">
        <w:rPr>
          <w:rFonts w:ascii="Segoe UI" w:hAnsi="Segoe UI" w:cs="Segoe UI"/>
          <w:color w:val="252525"/>
          <w:sz w:val="21"/>
          <w:szCs w:val="21"/>
        </w:rPr>
        <w:t>Before starting the Gremlin Console, create or modify the remote-</w:t>
      </w:r>
      <w:proofErr w:type="spellStart"/>
      <w:r w:rsidRPr="007D15B8">
        <w:rPr>
          <w:rFonts w:ascii="Segoe UI" w:hAnsi="Segoe UI" w:cs="Segoe UI"/>
          <w:color w:val="252525"/>
          <w:sz w:val="21"/>
          <w:szCs w:val="21"/>
        </w:rPr>
        <w:t>secure.yaml</w:t>
      </w:r>
      <w:proofErr w:type="spellEnd"/>
      <w:r w:rsidRPr="007D15B8">
        <w:rPr>
          <w:rFonts w:ascii="Segoe UI" w:hAnsi="Segoe UI" w:cs="Segoe UI"/>
          <w:color w:val="252525"/>
          <w:sz w:val="21"/>
          <w:szCs w:val="21"/>
        </w:rPr>
        <w:t xml:space="preserve"> configuration file in the apache-tinkerpop-gremlin-console-3.2.5/</w:t>
      </w:r>
      <w:proofErr w:type="spellStart"/>
      <w:r w:rsidRPr="007D15B8">
        <w:rPr>
          <w:rFonts w:ascii="Segoe UI" w:hAnsi="Segoe UI" w:cs="Segoe UI"/>
          <w:color w:val="252525"/>
          <w:sz w:val="21"/>
          <w:szCs w:val="21"/>
        </w:rPr>
        <w:t>conf</w:t>
      </w:r>
      <w:proofErr w:type="spellEnd"/>
      <w:r w:rsidRPr="007D15B8">
        <w:rPr>
          <w:rFonts w:ascii="Segoe UI" w:hAnsi="Segoe UI" w:cs="Segoe UI"/>
          <w:color w:val="252525"/>
          <w:sz w:val="21"/>
          <w:szCs w:val="21"/>
        </w:rPr>
        <w:t> directory.</w:t>
      </w:r>
    </w:p>
    <w:p w14:paraId="6D3D9274" w14:textId="691B8142" w:rsidR="00343501" w:rsidRPr="007D15B8" w:rsidRDefault="00343501" w:rsidP="00343501">
      <w:pPr>
        <w:pStyle w:val="NormalWeb"/>
        <w:spacing w:before="0" w:after="0"/>
        <w:ind w:left="720"/>
        <w:textAlignment w:val="baseline"/>
        <w:rPr>
          <w:rFonts w:ascii="Segoe UI" w:hAnsi="Segoe UI" w:cs="Segoe UI"/>
          <w:color w:val="252525"/>
          <w:sz w:val="21"/>
          <w:szCs w:val="21"/>
        </w:rPr>
      </w:pPr>
      <w:r w:rsidRPr="00343501">
        <w:rPr>
          <w:rFonts w:ascii="Segoe UI" w:hAnsi="Segoe UI" w:cs="Segoe UI"/>
          <w:noProof/>
          <w:color w:val="252525"/>
          <w:sz w:val="21"/>
          <w:szCs w:val="21"/>
        </w:rPr>
        <w:drawing>
          <wp:inline distT="0" distB="0" distL="0" distR="0" wp14:anchorId="65FFFB56" wp14:editId="427DA479">
            <wp:extent cx="5869940" cy="19107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69940" cy="1910715"/>
                    </a:xfrm>
                    <a:prstGeom prst="rect">
                      <a:avLst/>
                    </a:prstGeom>
                    <a:noFill/>
                    <a:ln>
                      <a:noFill/>
                    </a:ln>
                  </pic:spPr>
                </pic:pic>
              </a:graphicData>
            </a:graphic>
          </wp:inline>
        </w:drawing>
      </w:r>
    </w:p>
    <w:p w14:paraId="490031EC" w14:textId="77777777" w:rsidR="007D15B8" w:rsidRPr="007D15B8" w:rsidRDefault="007D15B8" w:rsidP="001D3431">
      <w:pPr>
        <w:pStyle w:val="NormalWeb"/>
        <w:numPr>
          <w:ilvl w:val="0"/>
          <w:numId w:val="8"/>
        </w:numPr>
        <w:spacing w:before="0" w:after="0"/>
        <w:textAlignment w:val="baseline"/>
        <w:rPr>
          <w:rFonts w:ascii="Segoe UI" w:hAnsi="Segoe UI" w:cs="Segoe UI"/>
          <w:color w:val="252525"/>
          <w:sz w:val="21"/>
          <w:szCs w:val="21"/>
        </w:rPr>
      </w:pPr>
      <w:r w:rsidRPr="007D15B8">
        <w:rPr>
          <w:rFonts w:ascii="Segoe UI" w:hAnsi="Segoe UI" w:cs="Segoe UI"/>
          <w:color w:val="252525"/>
          <w:sz w:val="21"/>
          <w:szCs w:val="21"/>
        </w:rPr>
        <w:t>Fill in your </w:t>
      </w:r>
      <w:r w:rsidRPr="007D15B8">
        <w:rPr>
          <w:rFonts w:ascii="Segoe UI" w:hAnsi="Segoe UI" w:cs="Segoe UI"/>
          <w:i/>
          <w:iCs/>
          <w:color w:val="252525"/>
          <w:sz w:val="21"/>
          <w:szCs w:val="21"/>
        </w:rPr>
        <w:t>host</w:t>
      </w:r>
      <w:r w:rsidRPr="007D15B8">
        <w:rPr>
          <w:rFonts w:ascii="Segoe UI" w:hAnsi="Segoe UI" w:cs="Segoe UI"/>
          <w:color w:val="252525"/>
          <w:sz w:val="21"/>
          <w:szCs w:val="21"/>
        </w:rPr>
        <w:t>, </w:t>
      </w:r>
      <w:r w:rsidRPr="007D15B8">
        <w:rPr>
          <w:rFonts w:ascii="Segoe UI" w:hAnsi="Segoe UI" w:cs="Segoe UI"/>
          <w:i/>
          <w:iCs/>
          <w:color w:val="252525"/>
          <w:sz w:val="21"/>
          <w:szCs w:val="21"/>
        </w:rPr>
        <w:t>port</w:t>
      </w:r>
      <w:r w:rsidRPr="007D15B8">
        <w:rPr>
          <w:rFonts w:ascii="Segoe UI" w:hAnsi="Segoe UI" w:cs="Segoe UI"/>
          <w:color w:val="252525"/>
          <w:sz w:val="21"/>
          <w:szCs w:val="21"/>
        </w:rPr>
        <w:t>, </w:t>
      </w:r>
      <w:r w:rsidRPr="007D15B8">
        <w:rPr>
          <w:rFonts w:ascii="Segoe UI" w:hAnsi="Segoe UI" w:cs="Segoe UI"/>
          <w:i/>
          <w:iCs/>
          <w:color w:val="252525"/>
          <w:sz w:val="21"/>
          <w:szCs w:val="21"/>
        </w:rPr>
        <w:t>username</w:t>
      </w:r>
      <w:r w:rsidRPr="007D15B8">
        <w:rPr>
          <w:rFonts w:ascii="Segoe UI" w:hAnsi="Segoe UI" w:cs="Segoe UI"/>
          <w:color w:val="252525"/>
          <w:sz w:val="21"/>
          <w:szCs w:val="21"/>
        </w:rPr>
        <w:t>, </w:t>
      </w:r>
      <w:r w:rsidRPr="007D15B8">
        <w:rPr>
          <w:rFonts w:ascii="Segoe UI" w:hAnsi="Segoe UI" w:cs="Segoe UI"/>
          <w:i/>
          <w:iCs/>
          <w:color w:val="252525"/>
          <w:sz w:val="21"/>
          <w:szCs w:val="21"/>
        </w:rPr>
        <w:t>password</w:t>
      </w:r>
      <w:r w:rsidRPr="007D15B8">
        <w:rPr>
          <w:rFonts w:ascii="Segoe UI" w:hAnsi="Segoe UI" w:cs="Segoe UI"/>
          <w:color w:val="252525"/>
          <w:sz w:val="21"/>
          <w:szCs w:val="21"/>
        </w:rPr>
        <w:t>, </w:t>
      </w:r>
      <w:proofErr w:type="spellStart"/>
      <w:r w:rsidRPr="007D15B8">
        <w:rPr>
          <w:rFonts w:ascii="Segoe UI" w:hAnsi="Segoe UI" w:cs="Segoe UI"/>
          <w:i/>
          <w:iCs/>
          <w:color w:val="252525"/>
          <w:sz w:val="21"/>
          <w:szCs w:val="21"/>
        </w:rPr>
        <w:t>connectionPool</w:t>
      </w:r>
      <w:proofErr w:type="spellEnd"/>
      <w:r w:rsidRPr="007D15B8">
        <w:rPr>
          <w:rFonts w:ascii="Segoe UI" w:hAnsi="Segoe UI" w:cs="Segoe UI"/>
          <w:color w:val="252525"/>
          <w:sz w:val="21"/>
          <w:szCs w:val="21"/>
        </w:rPr>
        <w:t>, and </w:t>
      </w:r>
      <w:proofErr w:type="spellStart"/>
      <w:r w:rsidRPr="007D15B8">
        <w:rPr>
          <w:rFonts w:ascii="Segoe UI" w:hAnsi="Segoe UI" w:cs="Segoe UI"/>
          <w:i/>
          <w:iCs/>
          <w:color w:val="252525"/>
          <w:sz w:val="21"/>
          <w:szCs w:val="21"/>
        </w:rPr>
        <w:t>serializer</w:t>
      </w:r>
      <w:proofErr w:type="spellEnd"/>
      <w:r w:rsidRPr="007D15B8">
        <w:rPr>
          <w:rFonts w:ascii="Segoe UI" w:hAnsi="Segoe UI" w:cs="Segoe UI"/>
          <w:color w:val="252525"/>
          <w:sz w:val="21"/>
          <w:szCs w:val="21"/>
        </w:rPr>
        <w:t> configurations as defined in the following table:</w:t>
      </w:r>
    </w:p>
    <w:tbl>
      <w:tblPr>
        <w:tblW w:w="9180" w:type="dxa"/>
        <w:tblInd w:w="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98"/>
        <w:gridCol w:w="3715"/>
        <w:gridCol w:w="3767"/>
      </w:tblGrid>
      <w:tr w:rsidR="007D15B8" w:rsidRPr="007D15B8" w14:paraId="7FECA9AD" w14:textId="77777777" w:rsidTr="00343501">
        <w:trPr>
          <w:trHeight w:val="304"/>
          <w:tblHeader/>
        </w:trPr>
        <w:tc>
          <w:tcPr>
            <w:tcW w:w="0" w:type="auto"/>
            <w:hideMark/>
          </w:tcPr>
          <w:p w14:paraId="27880A32" w14:textId="77777777" w:rsidR="007D15B8" w:rsidRPr="007D15B8" w:rsidRDefault="007D15B8" w:rsidP="007D15B8">
            <w:pPr>
              <w:pStyle w:val="NormalWeb"/>
              <w:shd w:val="clear" w:color="auto" w:fill="FFFFFF"/>
              <w:ind w:left="720"/>
              <w:textAlignment w:val="baseline"/>
              <w:rPr>
                <w:rFonts w:ascii="Segoe UI" w:hAnsi="Segoe UI" w:cs="Segoe UI"/>
                <w:b/>
                <w:bCs/>
                <w:color w:val="252525"/>
                <w:sz w:val="21"/>
                <w:szCs w:val="21"/>
              </w:rPr>
            </w:pPr>
            <w:r w:rsidRPr="007D15B8">
              <w:rPr>
                <w:rFonts w:ascii="Segoe UI" w:hAnsi="Segoe UI" w:cs="Segoe UI"/>
                <w:b/>
                <w:bCs/>
                <w:color w:val="252525"/>
                <w:sz w:val="21"/>
                <w:szCs w:val="21"/>
              </w:rPr>
              <w:lastRenderedPageBreak/>
              <w:t>Setting</w:t>
            </w:r>
          </w:p>
        </w:tc>
        <w:tc>
          <w:tcPr>
            <w:tcW w:w="0" w:type="auto"/>
            <w:hideMark/>
          </w:tcPr>
          <w:p w14:paraId="28FBE360" w14:textId="77777777" w:rsidR="007D15B8" w:rsidRPr="007D15B8" w:rsidRDefault="007D15B8" w:rsidP="007D15B8">
            <w:pPr>
              <w:pStyle w:val="NormalWeb"/>
              <w:shd w:val="clear" w:color="auto" w:fill="FFFFFF"/>
              <w:ind w:left="720"/>
              <w:textAlignment w:val="baseline"/>
              <w:rPr>
                <w:rFonts w:ascii="Segoe UI" w:hAnsi="Segoe UI" w:cs="Segoe UI"/>
                <w:b/>
                <w:bCs/>
                <w:color w:val="252525"/>
                <w:sz w:val="21"/>
                <w:szCs w:val="21"/>
              </w:rPr>
            </w:pPr>
            <w:r w:rsidRPr="007D15B8">
              <w:rPr>
                <w:rFonts w:ascii="Segoe UI" w:hAnsi="Segoe UI" w:cs="Segoe UI"/>
                <w:b/>
                <w:bCs/>
                <w:color w:val="252525"/>
                <w:sz w:val="21"/>
                <w:szCs w:val="21"/>
              </w:rPr>
              <w:t>Suggested value</w:t>
            </w:r>
          </w:p>
        </w:tc>
        <w:tc>
          <w:tcPr>
            <w:tcW w:w="0" w:type="auto"/>
            <w:hideMark/>
          </w:tcPr>
          <w:p w14:paraId="624EB117" w14:textId="77777777" w:rsidR="007D15B8" w:rsidRPr="007D15B8" w:rsidRDefault="007D15B8" w:rsidP="007D15B8">
            <w:pPr>
              <w:pStyle w:val="NormalWeb"/>
              <w:shd w:val="clear" w:color="auto" w:fill="FFFFFF"/>
              <w:ind w:left="720"/>
              <w:textAlignment w:val="baseline"/>
              <w:rPr>
                <w:rFonts w:ascii="Segoe UI" w:hAnsi="Segoe UI" w:cs="Segoe UI"/>
                <w:b/>
                <w:bCs/>
                <w:color w:val="252525"/>
                <w:sz w:val="21"/>
                <w:szCs w:val="21"/>
              </w:rPr>
            </w:pPr>
            <w:r w:rsidRPr="007D15B8">
              <w:rPr>
                <w:rFonts w:ascii="Segoe UI" w:hAnsi="Segoe UI" w:cs="Segoe UI"/>
                <w:b/>
                <w:bCs/>
                <w:color w:val="252525"/>
                <w:sz w:val="21"/>
                <w:szCs w:val="21"/>
              </w:rPr>
              <w:t>Description</w:t>
            </w:r>
          </w:p>
        </w:tc>
      </w:tr>
      <w:tr w:rsidR="007D15B8" w:rsidRPr="007D15B8" w14:paraId="402667A1" w14:textId="77777777" w:rsidTr="00343501">
        <w:trPr>
          <w:trHeight w:val="1716"/>
        </w:trPr>
        <w:tc>
          <w:tcPr>
            <w:tcW w:w="0" w:type="auto"/>
            <w:hideMark/>
          </w:tcPr>
          <w:p w14:paraId="35364863" w14:textId="77777777" w:rsidR="007D15B8" w:rsidRPr="007D15B8" w:rsidRDefault="007D15B8" w:rsidP="007D15B8">
            <w:pPr>
              <w:pStyle w:val="NormalWeb"/>
              <w:shd w:val="clear" w:color="auto" w:fill="FFFFFF"/>
              <w:ind w:left="720"/>
              <w:textAlignment w:val="baseline"/>
              <w:rPr>
                <w:rFonts w:ascii="Segoe UI" w:hAnsi="Segoe UI" w:cs="Segoe UI"/>
                <w:color w:val="252525"/>
                <w:sz w:val="21"/>
                <w:szCs w:val="21"/>
              </w:rPr>
            </w:pPr>
            <w:r w:rsidRPr="007D15B8">
              <w:rPr>
                <w:rFonts w:ascii="Segoe UI" w:hAnsi="Segoe UI" w:cs="Segoe UI"/>
                <w:color w:val="252525"/>
                <w:sz w:val="21"/>
                <w:szCs w:val="21"/>
              </w:rPr>
              <w:t>hosts</w:t>
            </w:r>
          </w:p>
        </w:tc>
        <w:tc>
          <w:tcPr>
            <w:tcW w:w="0" w:type="auto"/>
            <w:hideMark/>
          </w:tcPr>
          <w:p w14:paraId="7E83BF39" w14:textId="77777777" w:rsidR="007D15B8" w:rsidRPr="007D15B8" w:rsidRDefault="007D15B8" w:rsidP="007D15B8">
            <w:pPr>
              <w:pStyle w:val="NormalWeb"/>
              <w:shd w:val="clear" w:color="auto" w:fill="FFFFFF"/>
              <w:ind w:left="720"/>
              <w:textAlignment w:val="baseline"/>
              <w:rPr>
                <w:rFonts w:ascii="Segoe UI" w:hAnsi="Segoe UI" w:cs="Segoe UI"/>
                <w:color w:val="252525"/>
                <w:sz w:val="21"/>
                <w:szCs w:val="21"/>
              </w:rPr>
            </w:pPr>
            <w:r w:rsidRPr="007D15B8">
              <w:rPr>
                <w:rFonts w:ascii="Segoe UI" w:hAnsi="Segoe UI" w:cs="Segoe UI"/>
                <w:color w:val="252525"/>
                <w:sz w:val="21"/>
                <w:szCs w:val="21"/>
              </w:rPr>
              <w:t>[</w:t>
            </w:r>
            <w:r w:rsidRPr="007D15B8">
              <w:rPr>
                <w:rFonts w:ascii="Segoe UI" w:hAnsi="Segoe UI" w:cs="Segoe UI"/>
                <w:i/>
                <w:iCs/>
                <w:color w:val="252525"/>
                <w:sz w:val="21"/>
                <w:szCs w:val="21"/>
              </w:rPr>
              <w:t>account-name</w:t>
            </w:r>
            <w:r w:rsidRPr="007D15B8">
              <w:rPr>
                <w:rFonts w:ascii="Segoe UI" w:hAnsi="Segoe UI" w:cs="Segoe UI"/>
                <w:color w:val="252525"/>
                <w:sz w:val="21"/>
                <w:szCs w:val="21"/>
              </w:rPr>
              <w:t>.</w:t>
            </w:r>
            <w:r w:rsidRPr="007D15B8">
              <w:rPr>
                <w:rFonts w:ascii="Segoe UI" w:hAnsi="Segoe UI" w:cs="Segoe UI"/>
                <w:b/>
                <w:bCs/>
                <w:color w:val="252525"/>
                <w:sz w:val="21"/>
                <w:szCs w:val="21"/>
              </w:rPr>
              <w:t>gremlin</w:t>
            </w:r>
            <w:r w:rsidRPr="007D15B8">
              <w:rPr>
                <w:rFonts w:ascii="Segoe UI" w:hAnsi="Segoe UI" w:cs="Segoe UI"/>
                <w:color w:val="252525"/>
                <w:sz w:val="21"/>
                <w:szCs w:val="21"/>
              </w:rPr>
              <w:t>.cosmos.azure.com]</w:t>
            </w:r>
          </w:p>
        </w:tc>
        <w:tc>
          <w:tcPr>
            <w:tcW w:w="0" w:type="auto"/>
            <w:hideMark/>
          </w:tcPr>
          <w:p w14:paraId="1F4BF5EE" w14:textId="5DCC33C7" w:rsidR="007D15B8" w:rsidRPr="007D15B8" w:rsidRDefault="007D15B8" w:rsidP="007D15B8">
            <w:pPr>
              <w:pStyle w:val="NormalWeb"/>
              <w:shd w:val="clear" w:color="auto" w:fill="FFFFFF"/>
              <w:ind w:left="720"/>
              <w:textAlignment w:val="baseline"/>
              <w:rPr>
                <w:rFonts w:ascii="Segoe UI" w:hAnsi="Segoe UI" w:cs="Segoe UI"/>
                <w:color w:val="252525"/>
                <w:sz w:val="21"/>
                <w:szCs w:val="21"/>
              </w:rPr>
            </w:pPr>
            <w:r w:rsidRPr="007D15B8">
              <w:rPr>
                <w:rFonts w:ascii="Segoe UI" w:hAnsi="Segoe UI" w:cs="Segoe UI"/>
                <w:color w:val="252525"/>
                <w:sz w:val="21"/>
                <w:szCs w:val="21"/>
              </w:rPr>
              <w:t>See the following screenshot. This is the </w:t>
            </w:r>
            <w:r w:rsidRPr="007D15B8">
              <w:rPr>
                <w:rFonts w:ascii="Segoe UI" w:hAnsi="Segoe UI" w:cs="Segoe UI"/>
                <w:b/>
                <w:bCs/>
                <w:color w:val="252525"/>
                <w:sz w:val="21"/>
                <w:szCs w:val="21"/>
              </w:rPr>
              <w:t>Gremlin URI</w:t>
            </w:r>
            <w:r w:rsidRPr="007D15B8">
              <w:rPr>
                <w:rFonts w:ascii="Segoe UI" w:hAnsi="Segoe UI" w:cs="Segoe UI"/>
                <w:color w:val="252525"/>
                <w:sz w:val="21"/>
                <w:szCs w:val="21"/>
              </w:rPr>
              <w:t xml:space="preserve"> value on the Overview page of the Azure portal, in square brackets, with the </w:t>
            </w:r>
            <w:proofErr w:type="gramStart"/>
            <w:r w:rsidRPr="007D15B8">
              <w:rPr>
                <w:rFonts w:ascii="Segoe UI" w:hAnsi="Segoe UI" w:cs="Segoe UI"/>
                <w:color w:val="252525"/>
                <w:sz w:val="21"/>
                <w:szCs w:val="21"/>
              </w:rPr>
              <w:t>trailing :443</w:t>
            </w:r>
            <w:proofErr w:type="gramEnd"/>
            <w:r w:rsidRPr="007D15B8">
              <w:rPr>
                <w:rFonts w:ascii="Segoe UI" w:hAnsi="Segoe UI" w:cs="Segoe UI"/>
                <w:color w:val="252525"/>
                <w:sz w:val="21"/>
                <w:szCs w:val="21"/>
              </w:rPr>
              <w:t xml:space="preserve">/ removed. Note: </w:t>
            </w:r>
          </w:p>
        </w:tc>
      </w:tr>
      <w:tr w:rsidR="007D15B8" w:rsidRPr="007D15B8" w14:paraId="46BBF770" w14:textId="77777777" w:rsidTr="00343501">
        <w:trPr>
          <w:trHeight w:val="304"/>
        </w:trPr>
        <w:tc>
          <w:tcPr>
            <w:tcW w:w="0" w:type="auto"/>
            <w:hideMark/>
          </w:tcPr>
          <w:p w14:paraId="1C625FDC" w14:textId="77777777" w:rsidR="007D15B8" w:rsidRPr="007D15B8" w:rsidRDefault="007D15B8" w:rsidP="007D15B8">
            <w:pPr>
              <w:pStyle w:val="NormalWeb"/>
              <w:shd w:val="clear" w:color="auto" w:fill="FFFFFF"/>
              <w:ind w:left="720"/>
              <w:textAlignment w:val="baseline"/>
              <w:rPr>
                <w:rFonts w:ascii="Segoe UI" w:hAnsi="Segoe UI" w:cs="Segoe UI"/>
                <w:color w:val="252525"/>
                <w:sz w:val="21"/>
                <w:szCs w:val="21"/>
              </w:rPr>
            </w:pPr>
            <w:r w:rsidRPr="007D15B8">
              <w:rPr>
                <w:rFonts w:ascii="Segoe UI" w:hAnsi="Segoe UI" w:cs="Segoe UI"/>
                <w:color w:val="252525"/>
                <w:sz w:val="21"/>
                <w:szCs w:val="21"/>
              </w:rPr>
              <w:t>port</w:t>
            </w:r>
          </w:p>
        </w:tc>
        <w:tc>
          <w:tcPr>
            <w:tcW w:w="0" w:type="auto"/>
            <w:hideMark/>
          </w:tcPr>
          <w:p w14:paraId="050442A2" w14:textId="77777777" w:rsidR="007D15B8" w:rsidRPr="007D15B8" w:rsidRDefault="007D15B8" w:rsidP="007D15B8">
            <w:pPr>
              <w:pStyle w:val="NormalWeb"/>
              <w:shd w:val="clear" w:color="auto" w:fill="FFFFFF"/>
              <w:ind w:left="720"/>
              <w:textAlignment w:val="baseline"/>
              <w:rPr>
                <w:rFonts w:ascii="Segoe UI" w:hAnsi="Segoe UI" w:cs="Segoe UI"/>
                <w:color w:val="252525"/>
                <w:sz w:val="21"/>
                <w:szCs w:val="21"/>
              </w:rPr>
            </w:pPr>
            <w:r w:rsidRPr="007D15B8">
              <w:rPr>
                <w:rFonts w:ascii="Segoe UI" w:hAnsi="Segoe UI" w:cs="Segoe UI"/>
                <w:color w:val="252525"/>
                <w:sz w:val="21"/>
                <w:szCs w:val="21"/>
              </w:rPr>
              <w:t>443</w:t>
            </w:r>
          </w:p>
        </w:tc>
        <w:tc>
          <w:tcPr>
            <w:tcW w:w="0" w:type="auto"/>
            <w:hideMark/>
          </w:tcPr>
          <w:p w14:paraId="0F7CEDD0" w14:textId="77777777" w:rsidR="007D15B8" w:rsidRPr="007D15B8" w:rsidRDefault="007D15B8" w:rsidP="007D15B8">
            <w:pPr>
              <w:pStyle w:val="NormalWeb"/>
              <w:shd w:val="clear" w:color="auto" w:fill="FFFFFF"/>
              <w:ind w:left="720"/>
              <w:textAlignment w:val="baseline"/>
              <w:rPr>
                <w:rFonts w:ascii="Segoe UI" w:hAnsi="Segoe UI" w:cs="Segoe UI"/>
                <w:color w:val="252525"/>
                <w:sz w:val="21"/>
                <w:szCs w:val="21"/>
              </w:rPr>
            </w:pPr>
            <w:r w:rsidRPr="007D15B8">
              <w:rPr>
                <w:rFonts w:ascii="Segoe UI" w:hAnsi="Segoe UI" w:cs="Segoe UI"/>
                <w:color w:val="252525"/>
                <w:sz w:val="21"/>
                <w:szCs w:val="21"/>
              </w:rPr>
              <w:t>Set to 443.</w:t>
            </w:r>
          </w:p>
        </w:tc>
      </w:tr>
      <w:tr w:rsidR="007D15B8" w:rsidRPr="007D15B8" w14:paraId="41CF19E9" w14:textId="77777777" w:rsidTr="00343501">
        <w:trPr>
          <w:trHeight w:val="617"/>
        </w:trPr>
        <w:tc>
          <w:tcPr>
            <w:tcW w:w="0" w:type="auto"/>
            <w:hideMark/>
          </w:tcPr>
          <w:p w14:paraId="34106A57" w14:textId="77777777" w:rsidR="007D15B8" w:rsidRPr="007D15B8" w:rsidRDefault="007D15B8" w:rsidP="007D15B8">
            <w:pPr>
              <w:pStyle w:val="NormalWeb"/>
              <w:shd w:val="clear" w:color="auto" w:fill="FFFFFF"/>
              <w:ind w:left="720"/>
              <w:textAlignment w:val="baseline"/>
              <w:rPr>
                <w:rFonts w:ascii="Segoe UI" w:hAnsi="Segoe UI" w:cs="Segoe UI"/>
                <w:color w:val="252525"/>
                <w:sz w:val="21"/>
                <w:szCs w:val="21"/>
              </w:rPr>
            </w:pPr>
            <w:r w:rsidRPr="007D15B8">
              <w:rPr>
                <w:rFonts w:ascii="Segoe UI" w:hAnsi="Segoe UI" w:cs="Segoe UI"/>
                <w:color w:val="252525"/>
                <w:sz w:val="21"/>
                <w:szCs w:val="21"/>
              </w:rPr>
              <w:t>username</w:t>
            </w:r>
          </w:p>
        </w:tc>
        <w:tc>
          <w:tcPr>
            <w:tcW w:w="0" w:type="auto"/>
            <w:hideMark/>
          </w:tcPr>
          <w:p w14:paraId="74CC5F99" w14:textId="77777777" w:rsidR="007D15B8" w:rsidRPr="007D15B8" w:rsidRDefault="007D15B8" w:rsidP="007D15B8">
            <w:pPr>
              <w:pStyle w:val="NormalWeb"/>
              <w:shd w:val="clear" w:color="auto" w:fill="FFFFFF"/>
              <w:ind w:left="720"/>
              <w:textAlignment w:val="baseline"/>
              <w:rPr>
                <w:rFonts w:ascii="Segoe UI" w:hAnsi="Segoe UI" w:cs="Segoe UI"/>
                <w:color w:val="252525"/>
                <w:sz w:val="21"/>
                <w:szCs w:val="21"/>
              </w:rPr>
            </w:pPr>
            <w:r w:rsidRPr="007D15B8">
              <w:rPr>
                <w:rFonts w:ascii="Segoe UI" w:hAnsi="Segoe UI" w:cs="Segoe UI"/>
                <w:i/>
                <w:iCs/>
                <w:color w:val="252525"/>
                <w:sz w:val="21"/>
                <w:szCs w:val="21"/>
              </w:rPr>
              <w:t>Your username</w:t>
            </w:r>
          </w:p>
        </w:tc>
        <w:tc>
          <w:tcPr>
            <w:tcW w:w="0" w:type="auto"/>
            <w:hideMark/>
          </w:tcPr>
          <w:p w14:paraId="5F7C622C" w14:textId="77777777" w:rsidR="007D15B8" w:rsidRPr="007D15B8" w:rsidRDefault="007D15B8" w:rsidP="007D15B8">
            <w:pPr>
              <w:pStyle w:val="NormalWeb"/>
              <w:shd w:val="clear" w:color="auto" w:fill="FFFFFF"/>
              <w:ind w:left="720"/>
              <w:textAlignment w:val="baseline"/>
              <w:rPr>
                <w:rFonts w:ascii="Segoe UI" w:hAnsi="Segoe UI" w:cs="Segoe UI"/>
                <w:color w:val="252525"/>
                <w:sz w:val="21"/>
                <w:szCs w:val="21"/>
              </w:rPr>
            </w:pPr>
            <w:r w:rsidRPr="007D15B8">
              <w:rPr>
                <w:rFonts w:ascii="Segoe UI" w:hAnsi="Segoe UI" w:cs="Segoe UI"/>
                <w:color w:val="252525"/>
                <w:sz w:val="21"/>
                <w:szCs w:val="21"/>
              </w:rPr>
              <w:t>The resource of the form /</w:t>
            </w:r>
            <w:proofErr w:type="spellStart"/>
            <w:r w:rsidRPr="007D15B8">
              <w:rPr>
                <w:rFonts w:ascii="Segoe UI" w:hAnsi="Segoe UI" w:cs="Segoe UI"/>
                <w:color w:val="252525"/>
                <w:sz w:val="21"/>
                <w:szCs w:val="21"/>
              </w:rPr>
              <w:t>dbs</w:t>
            </w:r>
            <w:proofErr w:type="spellEnd"/>
            <w:r w:rsidRPr="007D15B8">
              <w:rPr>
                <w:rFonts w:ascii="Segoe UI" w:hAnsi="Segoe UI" w:cs="Segoe UI"/>
                <w:color w:val="252525"/>
                <w:sz w:val="21"/>
                <w:szCs w:val="21"/>
              </w:rPr>
              <w:t>/&lt;</w:t>
            </w:r>
            <w:proofErr w:type="spellStart"/>
            <w:r w:rsidRPr="007D15B8">
              <w:rPr>
                <w:rFonts w:ascii="Segoe UI" w:hAnsi="Segoe UI" w:cs="Segoe UI"/>
                <w:color w:val="252525"/>
                <w:sz w:val="21"/>
                <w:szCs w:val="21"/>
              </w:rPr>
              <w:t>db</w:t>
            </w:r>
            <w:proofErr w:type="spellEnd"/>
            <w:r w:rsidRPr="007D15B8">
              <w:rPr>
                <w:rFonts w:ascii="Segoe UI" w:hAnsi="Segoe UI" w:cs="Segoe UI"/>
                <w:color w:val="252525"/>
                <w:sz w:val="21"/>
                <w:szCs w:val="21"/>
              </w:rPr>
              <w:t>&gt;/</w:t>
            </w:r>
            <w:proofErr w:type="spellStart"/>
            <w:r w:rsidRPr="007D15B8">
              <w:rPr>
                <w:rFonts w:ascii="Segoe UI" w:hAnsi="Segoe UI" w:cs="Segoe UI"/>
                <w:color w:val="252525"/>
                <w:sz w:val="21"/>
                <w:szCs w:val="21"/>
              </w:rPr>
              <w:t>colls</w:t>
            </w:r>
            <w:proofErr w:type="spellEnd"/>
            <w:r w:rsidRPr="007D15B8">
              <w:rPr>
                <w:rFonts w:ascii="Segoe UI" w:hAnsi="Segoe UI" w:cs="Segoe UI"/>
                <w:color w:val="252525"/>
                <w:sz w:val="21"/>
                <w:szCs w:val="21"/>
              </w:rPr>
              <w:t>/&lt;</w:t>
            </w:r>
            <w:proofErr w:type="spellStart"/>
            <w:r w:rsidRPr="007D15B8">
              <w:rPr>
                <w:rFonts w:ascii="Segoe UI" w:hAnsi="Segoe UI" w:cs="Segoe UI"/>
                <w:color w:val="252525"/>
                <w:sz w:val="21"/>
                <w:szCs w:val="21"/>
              </w:rPr>
              <w:t>coll</w:t>
            </w:r>
            <w:proofErr w:type="spellEnd"/>
            <w:r w:rsidRPr="007D15B8">
              <w:rPr>
                <w:rFonts w:ascii="Segoe UI" w:hAnsi="Segoe UI" w:cs="Segoe UI"/>
                <w:color w:val="252525"/>
                <w:sz w:val="21"/>
                <w:szCs w:val="21"/>
              </w:rPr>
              <w:t>&gt; where &lt;</w:t>
            </w:r>
            <w:proofErr w:type="spellStart"/>
            <w:r w:rsidRPr="007D15B8">
              <w:rPr>
                <w:rFonts w:ascii="Segoe UI" w:hAnsi="Segoe UI" w:cs="Segoe UI"/>
                <w:color w:val="252525"/>
                <w:sz w:val="21"/>
                <w:szCs w:val="21"/>
              </w:rPr>
              <w:t>db</w:t>
            </w:r>
            <w:proofErr w:type="spellEnd"/>
            <w:r w:rsidRPr="007D15B8">
              <w:rPr>
                <w:rFonts w:ascii="Segoe UI" w:hAnsi="Segoe UI" w:cs="Segoe UI"/>
                <w:color w:val="252525"/>
                <w:sz w:val="21"/>
                <w:szCs w:val="21"/>
              </w:rPr>
              <w:t>&gt; is your database name and &lt;</w:t>
            </w:r>
            <w:proofErr w:type="spellStart"/>
            <w:r w:rsidRPr="007D15B8">
              <w:rPr>
                <w:rFonts w:ascii="Segoe UI" w:hAnsi="Segoe UI" w:cs="Segoe UI"/>
                <w:color w:val="252525"/>
                <w:sz w:val="21"/>
                <w:szCs w:val="21"/>
              </w:rPr>
              <w:t>coll</w:t>
            </w:r>
            <w:proofErr w:type="spellEnd"/>
            <w:r w:rsidRPr="007D15B8">
              <w:rPr>
                <w:rFonts w:ascii="Segoe UI" w:hAnsi="Segoe UI" w:cs="Segoe UI"/>
                <w:color w:val="252525"/>
                <w:sz w:val="21"/>
                <w:szCs w:val="21"/>
              </w:rPr>
              <w:t>&gt; is your collection name.</w:t>
            </w:r>
          </w:p>
        </w:tc>
      </w:tr>
      <w:tr w:rsidR="007D15B8" w:rsidRPr="007D15B8" w14:paraId="321D0455" w14:textId="77777777" w:rsidTr="00343501">
        <w:trPr>
          <w:trHeight w:val="1540"/>
        </w:trPr>
        <w:tc>
          <w:tcPr>
            <w:tcW w:w="0" w:type="auto"/>
            <w:hideMark/>
          </w:tcPr>
          <w:p w14:paraId="4121D703" w14:textId="77777777" w:rsidR="007D15B8" w:rsidRPr="007D15B8" w:rsidRDefault="007D15B8" w:rsidP="007D15B8">
            <w:pPr>
              <w:pStyle w:val="NormalWeb"/>
              <w:shd w:val="clear" w:color="auto" w:fill="FFFFFF"/>
              <w:ind w:left="720"/>
              <w:textAlignment w:val="baseline"/>
              <w:rPr>
                <w:rFonts w:ascii="Segoe UI" w:hAnsi="Segoe UI" w:cs="Segoe UI"/>
                <w:color w:val="252525"/>
                <w:sz w:val="21"/>
                <w:szCs w:val="21"/>
              </w:rPr>
            </w:pPr>
            <w:r w:rsidRPr="007D15B8">
              <w:rPr>
                <w:rFonts w:ascii="Segoe UI" w:hAnsi="Segoe UI" w:cs="Segoe UI"/>
                <w:color w:val="252525"/>
                <w:sz w:val="21"/>
                <w:szCs w:val="21"/>
              </w:rPr>
              <w:t>password</w:t>
            </w:r>
          </w:p>
        </w:tc>
        <w:tc>
          <w:tcPr>
            <w:tcW w:w="0" w:type="auto"/>
            <w:hideMark/>
          </w:tcPr>
          <w:p w14:paraId="4A425FFC" w14:textId="77777777" w:rsidR="007D15B8" w:rsidRPr="007D15B8" w:rsidRDefault="007D15B8" w:rsidP="007D15B8">
            <w:pPr>
              <w:pStyle w:val="NormalWeb"/>
              <w:shd w:val="clear" w:color="auto" w:fill="FFFFFF"/>
              <w:ind w:left="720"/>
              <w:textAlignment w:val="baseline"/>
              <w:rPr>
                <w:rFonts w:ascii="Segoe UI" w:hAnsi="Segoe UI" w:cs="Segoe UI"/>
                <w:color w:val="252525"/>
                <w:sz w:val="21"/>
                <w:szCs w:val="21"/>
              </w:rPr>
            </w:pPr>
            <w:r w:rsidRPr="007D15B8">
              <w:rPr>
                <w:rFonts w:ascii="Segoe UI" w:hAnsi="Segoe UI" w:cs="Segoe UI"/>
                <w:i/>
                <w:iCs/>
                <w:color w:val="252525"/>
                <w:sz w:val="21"/>
                <w:szCs w:val="21"/>
              </w:rPr>
              <w:t>Your primary key</w:t>
            </w:r>
          </w:p>
        </w:tc>
        <w:tc>
          <w:tcPr>
            <w:tcW w:w="0" w:type="auto"/>
            <w:hideMark/>
          </w:tcPr>
          <w:p w14:paraId="6F6934D7" w14:textId="77777777" w:rsidR="007D15B8" w:rsidRPr="007D15B8" w:rsidRDefault="007D15B8" w:rsidP="007D15B8">
            <w:pPr>
              <w:pStyle w:val="NormalWeb"/>
              <w:shd w:val="clear" w:color="auto" w:fill="FFFFFF"/>
              <w:ind w:left="720"/>
              <w:textAlignment w:val="baseline"/>
              <w:rPr>
                <w:rFonts w:ascii="Segoe UI" w:hAnsi="Segoe UI" w:cs="Segoe UI"/>
                <w:color w:val="252525"/>
                <w:sz w:val="21"/>
                <w:szCs w:val="21"/>
              </w:rPr>
            </w:pPr>
            <w:r w:rsidRPr="007D15B8">
              <w:rPr>
                <w:rFonts w:ascii="Segoe UI" w:hAnsi="Segoe UI" w:cs="Segoe UI"/>
                <w:color w:val="252525"/>
                <w:sz w:val="21"/>
                <w:szCs w:val="21"/>
              </w:rPr>
              <w:t>See second screenshot below. This is your primary key, which you can retrieve from the Keys page of the Azure portal, in the Primary Key box. Use the copy button on the left side of the box to copy the value.</w:t>
            </w:r>
          </w:p>
        </w:tc>
      </w:tr>
      <w:tr w:rsidR="007D15B8" w:rsidRPr="007D15B8" w14:paraId="141B4E65" w14:textId="77777777" w:rsidTr="00343501">
        <w:trPr>
          <w:trHeight w:val="304"/>
        </w:trPr>
        <w:tc>
          <w:tcPr>
            <w:tcW w:w="0" w:type="auto"/>
            <w:hideMark/>
          </w:tcPr>
          <w:p w14:paraId="1E3BFDD5" w14:textId="77777777" w:rsidR="007D15B8" w:rsidRPr="007D15B8" w:rsidRDefault="007D15B8" w:rsidP="007D15B8">
            <w:pPr>
              <w:pStyle w:val="NormalWeb"/>
              <w:shd w:val="clear" w:color="auto" w:fill="FFFFFF"/>
              <w:ind w:left="720"/>
              <w:textAlignment w:val="baseline"/>
              <w:rPr>
                <w:rFonts w:ascii="Segoe UI" w:hAnsi="Segoe UI" w:cs="Segoe UI"/>
                <w:color w:val="252525"/>
                <w:sz w:val="21"/>
                <w:szCs w:val="21"/>
              </w:rPr>
            </w:pPr>
            <w:proofErr w:type="spellStart"/>
            <w:r w:rsidRPr="007D15B8">
              <w:rPr>
                <w:rFonts w:ascii="Segoe UI" w:hAnsi="Segoe UI" w:cs="Segoe UI"/>
                <w:color w:val="252525"/>
                <w:sz w:val="21"/>
                <w:szCs w:val="21"/>
              </w:rPr>
              <w:t>connectionPool</w:t>
            </w:r>
            <w:proofErr w:type="spellEnd"/>
          </w:p>
        </w:tc>
        <w:tc>
          <w:tcPr>
            <w:tcW w:w="0" w:type="auto"/>
            <w:hideMark/>
          </w:tcPr>
          <w:p w14:paraId="7E859CC2" w14:textId="77777777" w:rsidR="007D15B8" w:rsidRPr="007D15B8" w:rsidRDefault="007D15B8" w:rsidP="007D15B8">
            <w:pPr>
              <w:pStyle w:val="NormalWeb"/>
              <w:shd w:val="clear" w:color="auto" w:fill="FFFFFF"/>
              <w:ind w:left="720"/>
              <w:textAlignment w:val="baseline"/>
              <w:rPr>
                <w:rFonts w:ascii="Segoe UI" w:hAnsi="Segoe UI" w:cs="Segoe UI"/>
                <w:color w:val="252525"/>
                <w:sz w:val="21"/>
                <w:szCs w:val="21"/>
              </w:rPr>
            </w:pPr>
            <w:r w:rsidRPr="007D15B8">
              <w:rPr>
                <w:rFonts w:ascii="Segoe UI" w:hAnsi="Segoe UI" w:cs="Segoe UI"/>
                <w:color w:val="252525"/>
                <w:sz w:val="21"/>
                <w:szCs w:val="21"/>
              </w:rPr>
              <w:t>{</w:t>
            </w:r>
            <w:proofErr w:type="spellStart"/>
            <w:r w:rsidRPr="007D15B8">
              <w:rPr>
                <w:rFonts w:ascii="Segoe UI" w:hAnsi="Segoe UI" w:cs="Segoe UI"/>
                <w:color w:val="252525"/>
                <w:sz w:val="21"/>
                <w:szCs w:val="21"/>
              </w:rPr>
              <w:t>enableSsl</w:t>
            </w:r>
            <w:proofErr w:type="spellEnd"/>
            <w:r w:rsidRPr="007D15B8">
              <w:rPr>
                <w:rFonts w:ascii="Segoe UI" w:hAnsi="Segoe UI" w:cs="Segoe UI"/>
                <w:color w:val="252525"/>
                <w:sz w:val="21"/>
                <w:szCs w:val="21"/>
              </w:rPr>
              <w:t>: true}</w:t>
            </w:r>
          </w:p>
        </w:tc>
        <w:tc>
          <w:tcPr>
            <w:tcW w:w="0" w:type="auto"/>
            <w:hideMark/>
          </w:tcPr>
          <w:p w14:paraId="66DBAA25" w14:textId="77777777" w:rsidR="007D15B8" w:rsidRPr="007D15B8" w:rsidRDefault="007D15B8" w:rsidP="007D15B8">
            <w:pPr>
              <w:pStyle w:val="NormalWeb"/>
              <w:shd w:val="clear" w:color="auto" w:fill="FFFFFF"/>
              <w:ind w:left="720"/>
              <w:textAlignment w:val="baseline"/>
              <w:rPr>
                <w:rFonts w:ascii="Segoe UI" w:hAnsi="Segoe UI" w:cs="Segoe UI"/>
                <w:color w:val="252525"/>
                <w:sz w:val="21"/>
                <w:szCs w:val="21"/>
              </w:rPr>
            </w:pPr>
            <w:r w:rsidRPr="007D15B8">
              <w:rPr>
                <w:rFonts w:ascii="Segoe UI" w:hAnsi="Segoe UI" w:cs="Segoe UI"/>
                <w:color w:val="252525"/>
                <w:sz w:val="21"/>
                <w:szCs w:val="21"/>
              </w:rPr>
              <w:t>Your connection pool setting for TLS.</w:t>
            </w:r>
          </w:p>
        </w:tc>
      </w:tr>
      <w:tr w:rsidR="007D15B8" w:rsidRPr="007D15B8" w14:paraId="48475EF7" w14:textId="77777777" w:rsidTr="00343501">
        <w:trPr>
          <w:trHeight w:val="921"/>
        </w:trPr>
        <w:tc>
          <w:tcPr>
            <w:tcW w:w="0" w:type="auto"/>
            <w:hideMark/>
          </w:tcPr>
          <w:p w14:paraId="769B4351" w14:textId="77777777" w:rsidR="007D15B8" w:rsidRPr="007D15B8" w:rsidRDefault="007D15B8" w:rsidP="007D15B8">
            <w:pPr>
              <w:pStyle w:val="NormalWeb"/>
              <w:shd w:val="clear" w:color="auto" w:fill="FFFFFF"/>
              <w:ind w:left="720"/>
              <w:textAlignment w:val="baseline"/>
              <w:rPr>
                <w:rFonts w:ascii="Segoe UI" w:hAnsi="Segoe UI" w:cs="Segoe UI"/>
                <w:color w:val="252525"/>
                <w:sz w:val="21"/>
                <w:szCs w:val="21"/>
              </w:rPr>
            </w:pPr>
            <w:proofErr w:type="spellStart"/>
            <w:r w:rsidRPr="007D15B8">
              <w:rPr>
                <w:rFonts w:ascii="Segoe UI" w:hAnsi="Segoe UI" w:cs="Segoe UI"/>
                <w:color w:val="252525"/>
                <w:sz w:val="21"/>
                <w:szCs w:val="21"/>
              </w:rPr>
              <w:t>serializer</w:t>
            </w:r>
            <w:proofErr w:type="spellEnd"/>
          </w:p>
        </w:tc>
        <w:tc>
          <w:tcPr>
            <w:tcW w:w="0" w:type="auto"/>
            <w:hideMark/>
          </w:tcPr>
          <w:p w14:paraId="3D727755" w14:textId="77777777" w:rsidR="007D15B8" w:rsidRPr="007D15B8" w:rsidRDefault="007D15B8" w:rsidP="007D15B8">
            <w:pPr>
              <w:pStyle w:val="NormalWeb"/>
              <w:shd w:val="clear" w:color="auto" w:fill="FFFFFF"/>
              <w:ind w:left="720"/>
              <w:textAlignment w:val="baseline"/>
              <w:rPr>
                <w:rFonts w:ascii="Segoe UI" w:hAnsi="Segoe UI" w:cs="Segoe UI"/>
                <w:color w:val="252525"/>
                <w:sz w:val="21"/>
                <w:szCs w:val="21"/>
              </w:rPr>
            </w:pPr>
            <w:proofErr w:type="gramStart"/>
            <w:r w:rsidRPr="007D15B8">
              <w:rPr>
                <w:rFonts w:ascii="Segoe UI" w:hAnsi="Segoe UI" w:cs="Segoe UI"/>
                <w:color w:val="252525"/>
                <w:sz w:val="21"/>
                <w:szCs w:val="21"/>
              </w:rPr>
              <w:t xml:space="preserve">{ </w:t>
            </w:r>
            <w:proofErr w:type="spellStart"/>
            <w:r w:rsidRPr="007D15B8">
              <w:rPr>
                <w:rFonts w:ascii="Segoe UI" w:hAnsi="Segoe UI" w:cs="Segoe UI"/>
                <w:color w:val="252525"/>
                <w:sz w:val="21"/>
                <w:szCs w:val="21"/>
              </w:rPr>
              <w:t>className</w:t>
            </w:r>
            <w:proofErr w:type="spellEnd"/>
            <w:proofErr w:type="gramEnd"/>
            <w:r w:rsidRPr="007D15B8">
              <w:rPr>
                <w:rFonts w:ascii="Segoe UI" w:hAnsi="Segoe UI" w:cs="Segoe UI"/>
                <w:color w:val="252525"/>
                <w:sz w:val="21"/>
                <w:szCs w:val="21"/>
              </w:rPr>
              <w:t xml:space="preserve">: </w:t>
            </w:r>
            <w:proofErr w:type="spellStart"/>
            <w:r w:rsidRPr="007D15B8">
              <w:rPr>
                <w:rFonts w:ascii="Segoe UI" w:hAnsi="Segoe UI" w:cs="Segoe UI"/>
                <w:color w:val="252525"/>
                <w:sz w:val="21"/>
                <w:szCs w:val="21"/>
              </w:rPr>
              <w:t>org.apache.tinkerpop.gremlin</w:t>
            </w:r>
            <w:proofErr w:type="spellEnd"/>
            <w:r w:rsidRPr="007D15B8">
              <w:rPr>
                <w:rFonts w:ascii="Segoe UI" w:hAnsi="Segoe UI" w:cs="Segoe UI"/>
                <w:color w:val="252525"/>
                <w:sz w:val="21"/>
                <w:szCs w:val="21"/>
              </w:rPr>
              <w:t>.</w:t>
            </w:r>
            <w:r w:rsidRPr="007D15B8">
              <w:rPr>
                <w:rFonts w:ascii="Segoe UI" w:hAnsi="Segoe UI" w:cs="Segoe UI"/>
                <w:color w:val="252525"/>
                <w:sz w:val="21"/>
                <w:szCs w:val="21"/>
              </w:rPr>
              <w:br/>
              <w:t>driver.ser.GraphSONMessageSerializerV2d0,</w:t>
            </w:r>
            <w:r w:rsidRPr="007D15B8">
              <w:rPr>
                <w:rFonts w:ascii="Segoe UI" w:hAnsi="Segoe UI" w:cs="Segoe UI"/>
                <w:color w:val="252525"/>
                <w:sz w:val="21"/>
                <w:szCs w:val="21"/>
              </w:rPr>
              <w:br/>
            </w:r>
            <w:proofErr w:type="spellStart"/>
            <w:r w:rsidRPr="007D15B8">
              <w:rPr>
                <w:rFonts w:ascii="Segoe UI" w:hAnsi="Segoe UI" w:cs="Segoe UI"/>
                <w:color w:val="252525"/>
                <w:sz w:val="21"/>
                <w:szCs w:val="21"/>
              </w:rPr>
              <w:t>config</w:t>
            </w:r>
            <w:proofErr w:type="spellEnd"/>
            <w:r w:rsidRPr="007D15B8">
              <w:rPr>
                <w:rFonts w:ascii="Segoe UI" w:hAnsi="Segoe UI" w:cs="Segoe UI"/>
                <w:color w:val="252525"/>
                <w:sz w:val="21"/>
                <w:szCs w:val="21"/>
              </w:rPr>
              <w:t xml:space="preserve">: { </w:t>
            </w:r>
            <w:proofErr w:type="spellStart"/>
            <w:r w:rsidRPr="007D15B8">
              <w:rPr>
                <w:rFonts w:ascii="Segoe UI" w:hAnsi="Segoe UI" w:cs="Segoe UI"/>
                <w:color w:val="252525"/>
                <w:sz w:val="21"/>
                <w:szCs w:val="21"/>
              </w:rPr>
              <w:t>serializeResultToString</w:t>
            </w:r>
            <w:proofErr w:type="spellEnd"/>
            <w:r w:rsidRPr="007D15B8">
              <w:rPr>
                <w:rFonts w:ascii="Segoe UI" w:hAnsi="Segoe UI" w:cs="Segoe UI"/>
                <w:color w:val="252525"/>
                <w:sz w:val="21"/>
                <w:szCs w:val="21"/>
              </w:rPr>
              <w:t>: true }}</w:t>
            </w:r>
          </w:p>
        </w:tc>
        <w:tc>
          <w:tcPr>
            <w:tcW w:w="0" w:type="auto"/>
            <w:hideMark/>
          </w:tcPr>
          <w:p w14:paraId="6B58C9EC" w14:textId="77777777" w:rsidR="007D15B8" w:rsidRPr="007D15B8" w:rsidRDefault="007D15B8" w:rsidP="007D15B8">
            <w:pPr>
              <w:pStyle w:val="NormalWeb"/>
              <w:shd w:val="clear" w:color="auto" w:fill="FFFFFF"/>
              <w:ind w:left="720"/>
              <w:textAlignment w:val="baseline"/>
              <w:rPr>
                <w:rFonts w:ascii="Segoe UI" w:hAnsi="Segoe UI" w:cs="Segoe UI"/>
                <w:color w:val="252525"/>
                <w:sz w:val="21"/>
                <w:szCs w:val="21"/>
              </w:rPr>
            </w:pPr>
            <w:r w:rsidRPr="007D15B8">
              <w:rPr>
                <w:rFonts w:ascii="Segoe UI" w:hAnsi="Segoe UI" w:cs="Segoe UI"/>
                <w:color w:val="252525"/>
                <w:sz w:val="21"/>
                <w:szCs w:val="21"/>
              </w:rPr>
              <w:t>Set to this value and delete any \n line breaks when pasting in the value.</w:t>
            </w:r>
          </w:p>
        </w:tc>
      </w:tr>
    </w:tbl>
    <w:p w14:paraId="58F711CC" w14:textId="336A2C3F" w:rsidR="00522B36" w:rsidRDefault="00343501" w:rsidP="00522B36">
      <w:pPr>
        <w:pStyle w:val="NormalWeb"/>
        <w:shd w:val="clear" w:color="auto" w:fill="FFFFFF"/>
        <w:spacing w:before="0" w:after="0"/>
        <w:ind w:left="720"/>
        <w:textAlignment w:val="baseline"/>
        <w:rPr>
          <w:rFonts w:ascii="Segoe UI" w:hAnsi="Segoe UI" w:cs="Segoe UI"/>
          <w:color w:val="171717"/>
          <w:shd w:val="clear" w:color="auto" w:fill="FFFFFF"/>
        </w:rPr>
      </w:pPr>
      <w:r>
        <w:rPr>
          <w:rFonts w:ascii="Segoe UI" w:hAnsi="Segoe UI" w:cs="Segoe UI"/>
          <w:color w:val="171717"/>
          <w:shd w:val="clear" w:color="auto" w:fill="FFFFFF"/>
        </w:rPr>
        <w:t xml:space="preserve">For the </w:t>
      </w:r>
      <w:proofErr w:type="gramStart"/>
      <w:r>
        <w:rPr>
          <w:rFonts w:ascii="Segoe UI" w:hAnsi="Segoe UI" w:cs="Segoe UI"/>
          <w:color w:val="171717"/>
          <w:shd w:val="clear" w:color="auto" w:fill="FFFFFF"/>
        </w:rPr>
        <w:t>hosts</w:t>
      </w:r>
      <w:proofErr w:type="gramEnd"/>
      <w:r>
        <w:rPr>
          <w:rFonts w:ascii="Segoe UI" w:hAnsi="Segoe UI" w:cs="Segoe UI"/>
          <w:color w:val="171717"/>
          <w:shd w:val="clear" w:color="auto" w:fill="FFFFFF"/>
        </w:rPr>
        <w:t xml:space="preserve"> value, copy the </w:t>
      </w:r>
      <w:r>
        <w:rPr>
          <w:rStyle w:val="Strong"/>
          <w:rFonts w:ascii="Segoe UI" w:eastAsiaTheme="majorEastAsia" w:hAnsi="Segoe UI" w:cs="Segoe UI"/>
          <w:color w:val="171717"/>
          <w:shd w:val="clear" w:color="auto" w:fill="FFFFFF"/>
        </w:rPr>
        <w:t>Gremlin URI</w:t>
      </w:r>
      <w:r>
        <w:rPr>
          <w:rFonts w:ascii="Segoe UI" w:hAnsi="Segoe UI" w:cs="Segoe UI"/>
          <w:color w:val="171717"/>
          <w:shd w:val="clear" w:color="auto" w:fill="FFFFFF"/>
        </w:rPr>
        <w:t> value from the </w:t>
      </w:r>
      <w:r>
        <w:rPr>
          <w:rStyle w:val="Strong"/>
          <w:rFonts w:ascii="Segoe UI" w:eastAsiaTheme="majorEastAsia" w:hAnsi="Segoe UI" w:cs="Segoe UI"/>
          <w:color w:val="171717"/>
          <w:shd w:val="clear" w:color="auto" w:fill="FFFFFF"/>
        </w:rPr>
        <w:t>Overview</w:t>
      </w:r>
      <w:r>
        <w:rPr>
          <w:rFonts w:ascii="Segoe UI" w:hAnsi="Segoe UI" w:cs="Segoe UI"/>
          <w:color w:val="171717"/>
          <w:shd w:val="clear" w:color="auto" w:fill="FFFFFF"/>
        </w:rPr>
        <w:t> page:</w:t>
      </w:r>
    </w:p>
    <w:p w14:paraId="543614D7" w14:textId="593425B4" w:rsidR="00343501" w:rsidRDefault="00343501" w:rsidP="00522B36">
      <w:pPr>
        <w:pStyle w:val="NormalWeb"/>
        <w:shd w:val="clear" w:color="auto" w:fill="FFFFFF"/>
        <w:spacing w:before="0" w:after="0"/>
        <w:ind w:left="720"/>
        <w:textAlignment w:val="baseline"/>
        <w:rPr>
          <w:rFonts w:ascii="Segoe UI" w:hAnsi="Segoe UI" w:cs="Segoe UI"/>
          <w:color w:val="252525"/>
          <w:sz w:val="21"/>
          <w:szCs w:val="21"/>
        </w:rPr>
      </w:pPr>
      <w:r w:rsidRPr="00343501">
        <w:rPr>
          <w:rFonts w:ascii="Segoe UI" w:hAnsi="Segoe UI" w:cs="Segoe UI"/>
          <w:noProof/>
          <w:color w:val="252525"/>
          <w:sz w:val="21"/>
          <w:szCs w:val="21"/>
        </w:rPr>
        <w:drawing>
          <wp:inline distT="0" distB="0" distL="0" distR="0" wp14:anchorId="3EB461D3" wp14:editId="231799C1">
            <wp:extent cx="6083224" cy="231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88696" cy="2314780"/>
                    </a:xfrm>
                    <a:prstGeom prst="rect">
                      <a:avLst/>
                    </a:prstGeom>
                    <a:noFill/>
                    <a:ln>
                      <a:noFill/>
                    </a:ln>
                  </pic:spPr>
                </pic:pic>
              </a:graphicData>
            </a:graphic>
          </wp:inline>
        </w:drawing>
      </w:r>
    </w:p>
    <w:p w14:paraId="4A0D388D" w14:textId="440E88B2" w:rsidR="00343501" w:rsidRDefault="00343501" w:rsidP="00522B36">
      <w:pPr>
        <w:pStyle w:val="NormalWeb"/>
        <w:shd w:val="clear" w:color="auto" w:fill="FFFFFF"/>
        <w:spacing w:before="0" w:after="0"/>
        <w:ind w:left="720"/>
        <w:textAlignment w:val="baseline"/>
        <w:rPr>
          <w:rFonts w:ascii="Segoe UI" w:hAnsi="Segoe UI" w:cs="Segoe UI"/>
          <w:color w:val="171717"/>
          <w:shd w:val="clear" w:color="auto" w:fill="FFFFFF"/>
        </w:rPr>
      </w:pPr>
      <w:r>
        <w:rPr>
          <w:rFonts w:ascii="Segoe UI" w:hAnsi="Segoe UI" w:cs="Segoe UI"/>
          <w:color w:val="171717"/>
          <w:shd w:val="clear" w:color="auto" w:fill="FFFFFF"/>
        </w:rPr>
        <w:t>For the password value, copy the </w:t>
      </w:r>
      <w:r>
        <w:rPr>
          <w:rStyle w:val="Strong"/>
          <w:rFonts w:ascii="Segoe UI" w:eastAsiaTheme="majorEastAsia" w:hAnsi="Segoe UI" w:cs="Segoe UI"/>
          <w:color w:val="171717"/>
          <w:shd w:val="clear" w:color="auto" w:fill="FFFFFF"/>
        </w:rPr>
        <w:t>Primary key</w:t>
      </w:r>
      <w:r>
        <w:rPr>
          <w:rFonts w:ascii="Segoe UI" w:hAnsi="Segoe UI" w:cs="Segoe UI"/>
          <w:color w:val="171717"/>
          <w:shd w:val="clear" w:color="auto" w:fill="FFFFFF"/>
        </w:rPr>
        <w:t> from the </w:t>
      </w:r>
      <w:r>
        <w:rPr>
          <w:rStyle w:val="Strong"/>
          <w:rFonts w:ascii="Segoe UI" w:eastAsiaTheme="majorEastAsia" w:hAnsi="Segoe UI" w:cs="Segoe UI"/>
          <w:color w:val="171717"/>
          <w:shd w:val="clear" w:color="auto" w:fill="FFFFFF"/>
        </w:rPr>
        <w:t>Keys</w:t>
      </w:r>
      <w:r>
        <w:rPr>
          <w:rFonts w:ascii="Segoe UI" w:hAnsi="Segoe UI" w:cs="Segoe UI"/>
          <w:color w:val="171717"/>
          <w:shd w:val="clear" w:color="auto" w:fill="FFFFFF"/>
        </w:rPr>
        <w:t> page:</w:t>
      </w:r>
    </w:p>
    <w:p w14:paraId="7A782247" w14:textId="119FFC93" w:rsidR="00343501" w:rsidRDefault="00343501" w:rsidP="00522B36">
      <w:pPr>
        <w:pStyle w:val="NormalWeb"/>
        <w:shd w:val="clear" w:color="auto" w:fill="FFFFFF"/>
        <w:spacing w:before="0" w:after="0"/>
        <w:ind w:left="720"/>
        <w:textAlignment w:val="baseline"/>
        <w:rPr>
          <w:rFonts w:ascii="Segoe UI" w:hAnsi="Segoe UI" w:cs="Segoe UI"/>
          <w:color w:val="252525"/>
          <w:sz w:val="21"/>
          <w:szCs w:val="21"/>
        </w:rPr>
      </w:pPr>
      <w:r w:rsidRPr="00343501">
        <w:rPr>
          <w:rFonts w:ascii="Segoe UI" w:hAnsi="Segoe UI" w:cs="Segoe UI"/>
          <w:noProof/>
          <w:color w:val="252525"/>
          <w:sz w:val="21"/>
          <w:szCs w:val="21"/>
        </w:rPr>
        <w:lastRenderedPageBreak/>
        <w:drawing>
          <wp:inline distT="0" distB="0" distL="0" distR="0" wp14:anchorId="0524A7AB" wp14:editId="62EF3998">
            <wp:extent cx="5950128" cy="2661068"/>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65085" cy="2667757"/>
                    </a:xfrm>
                    <a:prstGeom prst="rect">
                      <a:avLst/>
                    </a:prstGeom>
                    <a:noFill/>
                    <a:ln>
                      <a:noFill/>
                    </a:ln>
                  </pic:spPr>
                </pic:pic>
              </a:graphicData>
            </a:graphic>
          </wp:inline>
        </w:drawing>
      </w:r>
    </w:p>
    <w:p w14:paraId="0E8161AD" w14:textId="77777777" w:rsidR="00343501" w:rsidRDefault="00343501" w:rsidP="00522B36">
      <w:pPr>
        <w:pStyle w:val="NormalWeb"/>
        <w:shd w:val="clear" w:color="auto" w:fill="FFFFFF"/>
        <w:spacing w:before="0" w:after="0"/>
        <w:ind w:left="720"/>
        <w:textAlignment w:val="baseline"/>
        <w:rPr>
          <w:rFonts w:ascii="Segoe UI" w:hAnsi="Segoe UI" w:cs="Segoe UI"/>
          <w:color w:val="252525"/>
          <w:sz w:val="21"/>
          <w:szCs w:val="21"/>
        </w:rPr>
      </w:pPr>
    </w:p>
    <w:p w14:paraId="364E0037" w14:textId="5F3AAFDE" w:rsidR="00343501" w:rsidRDefault="00343501" w:rsidP="00522B36">
      <w:pPr>
        <w:pStyle w:val="NormalWeb"/>
        <w:shd w:val="clear" w:color="auto" w:fill="FFFFFF"/>
        <w:spacing w:before="0" w:after="0"/>
        <w:ind w:left="720"/>
        <w:textAlignment w:val="baseline"/>
        <w:rPr>
          <w:rFonts w:ascii="Segoe UI" w:hAnsi="Segoe UI" w:cs="Segoe UI"/>
          <w:color w:val="171717"/>
          <w:shd w:val="clear" w:color="auto" w:fill="FFFFFF"/>
        </w:rPr>
      </w:pPr>
      <w:r>
        <w:rPr>
          <w:rFonts w:ascii="Segoe UI" w:hAnsi="Segoe UI" w:cs="Segoe UI"/>
          <w:color w:val="171717"/>
          <w:shd w:val="clear" w:color="auto" w:fill="FFFFFF"/>
        </w:rPr>
        <w:t xml:space="preserve">Your </w:t>
      </w:r>
      <w:r w:rsidRPr="00343501">
        <w:rPr>
          <w:rFonts w:ascii="Segoe UI" w:hAnsi="Segoe UI" w:cs="Segoe UI"/>
          <w:b/>
          <w:color w:val="171717"/>
          <w:shd w:val="clear" w:color="auto" w:fill="FFFFFF"/>
        </w:rPr>
        <w:t>remote-</w:t>
      </w:r>
      <w:proofErr w:type="spellStart"/>
      <w:r w:rsidRPr="00343501">
        <w:rPr>
          <w:rFonts w:ascii="Segoe UI" w:hAnsi="Segoe UI" w:cs="Segoe UI"/>
          <w:b/>
          <w:color w:val="171717"/>
          <w:shd w:val="clear" w:color="auto" w:fill="FFFFFF"/>
        </w:rPr>
        <w:t>secure.yaml</w:t>
      </w:r>
      <w:proofErr w:type="spellEnd"/>
      <w:r>
        <w:rPr>
          <w:rFonts w:ascii="Segoe UI" w:hAnsi="Segoe UI" w:cs="Segoe UI"/>
          <w:color w:val="171717"/>
          <w:shd w:val="clear" w:color="auto" w:fill="FFFFFF"/>
        </w:rPr>
        <w:t xml:space="preserve"> file should look like this</w:t>
      </w:r>
      <w:r>
        <w:rPr>
          <w:rFonts w:ascii="Segoe UI" w:hAnsi="Segoe UI" w:cs="Segoe UI"/>
          <w:color w:val="171717"/>
          <w:shd w:val="clear" w:color="auto" w:fill="FFFFFF"/>
        </w:rPr>
        <w:t>. Save the File.</w:t>
      </w:r>
    </w:p>
    <w:p w14:paraId="4A8AA7A0" w14:textId="4670AC6B" w:rsidR="00343501" w:rsidRDefault="00343501" w:rsidP="00522B36">
      <w:pPr>
        <w:pStyle w:val="NormalWeb"/>
        <w:shd w:val="clear" w:color="auto" w:fill="FFFFFF"/>
        <w:spacing w:before="0" w:after="0"/>
        <w:ind w:left="720"/>
        <w:textAlignment w:val="baseline"/>
        <w:rPr>
          <w:rFonts w:ascii="Segoe UI" w:hAnsi="Segoe UI" w:cs="Segoe UI"/>
          <w:color w:val="171717"/>
          <w:shd w:val="clear" w:color="auto" w:fill="FFFFFF"/>
        </w:rPr>
      </w:pPr>
      <w:r w:rsidRPr="00343501">
        <w:rPr>
          <w:rFonts w:ascii="Segoe UI" w:hAnsi="Segoe UI" w:cs="Segoe UI"/>
          <w:color w:val="171717"/>
          <w:shd w:val="clear" w:color="auto" w:fill="FFFFFF"/>
        </w:rPr>
        <w:drawing>
          <wp:inline distT="0" distB="0" distL="0" distR="0" wp14:anchorId="6B936D52" wp14:editId="7B4A5220">
            <wp:extent cx="6197600" cy="22244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97600" cy="2224405"/>
                    </a:xfrm>
                    <a:prstGeom prst="rect">
                      <a:avLst/>
                    </a:prstGeom>
                  </pic:spPr>
                </pic:pic>
              </a:graphicData>
            </a:graphic>
          </wp:inline>
        </w:drawing>
      </w:r>
    </w:p>
    <w:p w14:paraId="20C3A613" w14:textId="77777777" w:rsidR="00343501" w:rsidRPr="007D15B8" w:rsidRDefault="00343501" w:rsidP="00343501">
      <w:pPr>
        <w:pStyle w:val="Heading2"/>
        <w:shd w:val="clear" w:color="auto" w:fill="FFFFFF"/>
        <w:spacing w:before="0" w:after="0"/>
        <w:rPr>
          <w:rFonts w:ascii="Arial" w:eastAsia="Arial" w:hAnsi="Arial" w:cs="Arial"/>
          <w:bCs w:val="0"/>
          <w:i w:val="0"/>
          <w:iCs w:val="0"/>
          <w:color w:val="B41211"/>
          <w:sz w:val="32"/>
          <w:szCs w:val="32"/>
        </w:rPr>
      </w:pPr>
      <w:bookmarkStart w:id="9" w:name="_Toc113563165"/>
      <w:r w:rsidRPr="007D15B8">
        <w:rPr>
          <w:rFonts w:ascii="Arial" w:eastAsia="Arial" w:hAnsi="Arial" w:cs="Arial"/>
          <w:bCs w:val="0"/>
          <w:i w:val="0"/>
          <w:iCs w:val="0"/>
          <w:color w:val="B41211"/>
          <w:sz w:val="32"/>
          <w:szCs w:val="32"/>
        </w:rPr>
        <w:t xml:space="preserve">Connect to your </w:t>
      </w:r>
      <w:r>
        <w:rPr>
          <w:rFonts w:ascii="Arial" w:eastAsia="Arial" w:hAnsi="Arial" w:cs="Arial"/>
          <w:bCs w:val="0"/>
          <w:i w:val="0"/>
          <w:iCs w:val="0"/>
          <w:color w:val="B41211"/>
          <w:sz w:val="32"/>
          <w:szCs w:val="32"/>
        </w:rPr>
        <w:t>CosmoDB</w:t>
      </w:r>
      <w:r w:rsidRPr="007D15B8">
        <w:rPr>
          <w:rFonts w:ascii="Arial" w:eastAsia="Arial" w:hAnsi="Arial" w:cs="Arial"/>
          <w:bCs w:val="0"/>
          <w:i w:val="0"/>
          <w:iCs w:val="0"/>
          <w:color w:val="B41211"/>
          <w:sz w:val="32"/>
          <w:szCs w:val="32"/>
        </w:rPr>
        <w:t>/Graph</w:t>
      </w:r>
      <w:bookmarkEnd w:id="9"/>
    </w:p>
    <w:p w14:paraId="444D8E40" w14:textId="4355B12E" w:rsidR="00343501" w:rsidRPr="00F1580A" w:rsidRDefault="00343501" w:rsidP="001D3431">
      <w:pPr>
        <w:pStyle w:val="NormalWeb"/>
        <w:numPr>
          <w:ilvl w:val="0"/>
          <w:numId w:val="9"/>
        </w:numPr>
        <w:shd w:val="clear" w:color="auto" w:fill="FFFFFF"/>
        <w:rPr>
          <w:rFonts w:ascii="Segoe UI" w:hAnsi="Segoe UI" w:cs="Segoe UI"/>
          <w:color w:val="171717"/>
        </w:rPr>
      </w:pPr>
      <w:r w:rsidRPr="00F1580A">
        <w:rPr>
          <w:rFonts w:ascii="Segoe UI" w:hAnsi="Segoe UI" w:cs="Segoe UI"/>
          <w:color w:val="171717"/>
        </w:rPr>
        <w:t>In your terminal, run </w:t>
      </w:r>
      <w:r w:rsidRPr="00F1580A">
        <w:rPr>
          <w:rFonts w:ascii="Segoe UI" w:hAnsi="Segoe UI" w:cs="Segoe UI"/>
          <w:color w:val="FF0000"/>
        </w:rPr>
        <w:t>bin/gremlin.bat</w:t>
      </w:r>
      <w:r w:rsidRPr="00F1580A">
        <w:rPr>
          <w:rFonts w:ascii="Segoe UI" w:hAnsi="Segoe UI" w:cs="Segoe UI"/>
          <w:color w:val="FF0000"/>
        </w:rPr>
        <w:t> </w:t>
      </w:r>
      <w:r w:rsidRPr="00F1580A">
        <w:rPr>
          <w:rFonts w:ascii="Segoe UI" w:hAnsi="Segoe UI" w:cs="Segoe UI"/>
          <w:color w:val="171717"/>
        </w:rPr>
        <w:t>or </w:t>
      </w:r>
      <w:r w:rsidRPr="00F1580A">
        <w:rPr>
          <w:rFonts w:ascii="Segoe UI" w:hAnsi="Segoe UI" w:cs="Segoe UI"/>
        </w:rPr>
        <w:t>bin/gremlin.sh</w:t>
      </w:r>
      <w:r w:rsidRPr="00F1580A">
        <w:rPr>
          <w:rFonts w:ascii="Segoe UI" w:hAnsi="Segoe UI" w:cs="Segoe UI"/>
          <w:color w:val="171717"/>
        </w:rPr>
        <w:t> to start the </w:t>
      </w:r>
      <w:hyperlink r:id="rId43" w:history="1">
        <w:r w:rsidRPr="00F1580A">
          <w:rPr>
            <w:color w:val="171717"/>
          </w:rPr>
          <w:t>Gremlin Console</w:t>
        </w:r>
      </w:hyperlink>
    </w:p>
    <w:p w14:paraId="62164D27" w14:textId="77777777" w:rsidR="00F1580A" w:rsidRDefault="00F1580A" w:rsidP="00F1580A"/>
    <w:p w14:paraId="4E76766B" w14:textId="7B8ECF2C" w:rsidR="00343501" w:rsidRDefault="00343501" w:rsidP="00343501">
      <w:r w:rsidRPr="00343501">
        <w:drawing>
          <wp:inline distT="0" distB="0" distL="0" distR="0" wp14:anchorId="30AEC39F" wp14:editId="19EC2906">
            <wp:extent cx="6197600" cy="13227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97600" cy="1322705"/>
                    </a:xfrm>
                    <a:prstGeom prst="rect">
                      <a:avLst/>
                    </a:prstGeom>
                  </pic:spPr>
                </pic:pic>
              </a:graphicData>
            </a:graphic>
          </wp:inline>
        </w:drawing>
      </w:r>
    </w:p>
    <w:p w14:paraId="62E7DFEE" w14:textId="77777777" w:rsidR="00343501" w:rsidRDefault="00343501" w:rsidP="00343501"/>
    <w:p w14:paraId="25CFDB76" w14:textId="6723FBFF" w:rsidR="00343501" w:rsidRPr="00F1580A" w:rsidRDefault="00F1580A" w:rsidP="001D3431">
      <w:pPr>
        <w:pStyle w:val="NormalWeb"/>
        <w:numPr>
          <w:ilvl w:val="0"/>
          <w:numId w:val="9"/>
        </w:numPr>
        <w:shd w:val="clear" w:color="auto" w:fill="FFFFFF"/>
        <w:rPr>
          <w:rFonts w:ascii="Segoe UI" w:hAnsi="Segoe UI" w:cs="Segoe UI"/>
          <w:color w:val="171717"/>
        </w:rPr>
      </w:pPr>
      <w:r w:rsidRPr="00F1580A">
        <w:rPr>
          <w:rFonts w:ascii="Segoe UI" w:hAnsi="Segoe UI" w:cs="Segoe UI"/>
          <w:color w:val="171717"/>
        </w:rPr>
        <w:t xml:space="preserve">In your terminal, </w:t>
      </w:r>
      <w:proofErr w:type="gramStart"/>
      <w:r w:rsidRPr="00F1580A">
        <w:rPr>
          <w:rFonts w:ascii="Segoe UI" w:hAnsi="Segoe UI" w:cs="Segoe UI"/>
          <w:color w:val="FF0000"/>
        </w:rPr>
        <w:t>run :remote</w:t>
      </w:r>
      <w:proofErr w:type="gramEnd"/>
      <w:r w:rsidRPr="00F1580A">
        <w:rPr>
          <w:rFonts w:ascii="Segoe UI" w:hAnsi="Segoe UI" w:cs="Segoe UI"/>
          <w:color w:val="FF0000"/>
        </w:rPr>
        <w:t xml:space="preserve"> connect </w:t>
      </w:r>
      <w:proofErr w:type="spellStart"/>
      <w:r w:rsidRPr="00F1580A">
        <w:rPr>
          <w:rFonts w:ascii="Segoe UI" w:hAnsi="Segoe UI" w:cs="Segoe UI"/>
          <w:color w:val="FF0000"/>
        </w:rPr>
        <w:t>tinkerpop.server</w:t>
      </w:r>
      <w:proofErr w:type="spellEnd"/>
      <w:r w:rsidRPr="00F1580A">
        <w:rPr>
          <w:rFonts w:ascii="Segoe UI" w:hAnsi="Segoe UI" w:cs="Segoe UI"/>
          <w:color w:val="FF0000"/>
        </w:rPr>
        <w:t xml:space="preserve"> </w:t>
      </w:r>
      <w:proofErr w:type="spellStart"/>
      <w:r w:rsidRPr="00F1580A">
        <w:rPr>
          <w:rFonts w:ascii="Segoe UI" w:hAnsi="Segoe UI" w:cs="Segoe UI"/>
          <w:color w:val="FF0000"/>
        </w:rPr>
        <w:t>conf</w:t>
      </w:r>
      <w:proofErr w:type="spellEnd"/>
      <w:r w:rsidRPr="00F1580A">
        <w:rPr>
          <w:rFonts w:ascii="Segoe UI" w:hAnsi="Segoe UI" w:cs="Segoe UI"/>
          <w:color w:val="FF0000"/>
        </w:rPr>
        <w:t>/remote-</w:t>
      </w:r>
      <w:proofErr w:type="spellStart"/>
      <w:r w:rsidRPr="00F1580A">
        <w:rPr>
          <w:rFonts w:ascii="Segoe UI" w:hAnsi="Segoe UI" w:cs="Segoe UI"/>
          <w:color w:val="FF0000"/>
        </w:rPr>
        <w:t>secure.yam</w:t>
      </w:r>
      <w:r w:rsidRPr="00F1580A">
        <w:rPr>
          <w:rFonts w:ascii="Segoe UI" w:hAnsi="Segoe UI" w:cs="Segoe UI"/>
          <w:color w:val="171717"/>
        </w:rPr>
        <w:t>l</w:t>
      </w:r>
      <w:proofErr w:type="spellEnd"/>
      <w:r w:rsidRPr="00F1580A">
        <w:rPr>
          <w:rFonts w:ascii="Segoe UI" w:hAnsi="Segoe UI" w:cs="Segoe UI"/>
          <w:color w:val="171717"/>
        </w:rPr>
        <w:t> to connect to your app service.</w:t>
      </w:r>
    </w:p>
    <w:p w14:paraId="195B8742" w14:textId="77777777" w:rsidR="00F1580A" w:rsidRDefault="00F1580A" w:rsidP="00F1580A"/>
    <w:p w14:paraId="6760B153" w14:textId="2F7618E3" w:rsidR="00F1580A" w:rsidRDefault="00F1580A" w:rsidP="00F1580A">
      <w:r w:rsidRPr="00F1580A">
        <w:lastRenderedPageBreak/>
        <w:drawing>
          <wp:inline distT="0" distB="0" distL="0" distR="0" wp14:anchorId="60A584D8" wp14:editId="5F596166">
            <wp:extent cx="6197600" cy="8724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97600" cy="872490"/>
                    </a:xfrm>
                    <a:prstGeom prst="rect">
                      <a:avLst/>
                    </a:prstGeom>
                  </pic:spPr>
                </pic:pic>
              </a:graphicData>
            </a:graphic>
          </wp:inline>
        </w:drawing>
      </w:r>
    </w:p>
    <w:p w14:paraId="02FA7E05" w14:textId="77777777" w:rsidR="00F1580A" w:rsidRDefault="00F1580A" w:rsidP="00F1580A"/>
    <w:p w14:paraId="1E76664A" w14:textId="4044DCCA" w:rsidR="00F1580A" w:rsidRDefault="00F1580A" w:rsidP="001D3431">
      <w:pPr>
        <w:pStyle w:val="NormalWeb"/>
        <w:numPr>
          <w:ilvl w:val="0"/>
          <w:numId w:val="9"/>
        </w:numPr>
        <w:shd w:val="clear" w:color="auto" w:fill="FFFFFF"/>
        <w:rPr>
          <w:rFonts w:ascii="Segoe UI" w:hAnsi="Segoe UI" w:cs="Segoe UI"/>
          <w:color w:val="171717"/>
        </w:rPr>
      </w:pPr>
      <w:r w:rsidRPr="00F1580A">
        <w:rPr>
          <w:rFonts w:ascii="Segoe UI" w:hAnsi="Segoe UI" w:cs="Segoe UI"/>
          <w:color w:val="171717"/>
        </w:rPr>
        <w:t xml:space="preserve">Next </w:t>
      </w:r>
      <w:proofErr w:type="gramStart"/>
      <w:r w:rsidRPr="00F1580A">
        <w:rPr>
          <w:rFonts w:ascii="Segoe UI" w:hAnsi="Segoe UI" w:cs="Segoe UI"/>
          <w:color w:val="171717"/>
        </w:rPr>
        <w:t>run </w:t>
      </w:r>
      <w:r w:rsidRPr="00F1580A">
        <w:rPr>
          <w:rFonts w:ascii="Segoe UI" w:hAnsi="Segoe UI" w:cs="Segoe UI"/>
          <w:b/>
          <w:color w:val="FF0000"/>
        </w:rPr>
        <w:t>:remote</w:t>
      </w:r>
      <w:proofErr w:type="gramEnd"/>
      <w:r w:rsidRPr="00F1580A">
        <w:rPr>
          <w:rFonts w:ascii="Segoe UI" w:hAnsi="Segoe UI" w:cs="Segoe UI"/>
          <w:b/>
          <w:color w:val="FF0000"/>
        </w:rPr>
        <w:t xml:space="preserve"> console</w:t>
      </w:r>
      <w:r w:rsidRPr="00F1580A">
        <w:rPr>
          <w:rFonts w:ascii="Segoe UI" w:hAnsi="Segoe UI" w:cs="Segoe UI"/>
          <w:b/>
          <w:color w:val="FF0000"/>
        </w:rPr>
        <w:t> </w:t>
      </w:r>
      <w:r w:rsidRPr="00F1580A">
        <w:rPr>
          <w:rFonts w:ascii="Segoe UI" w:hAnsi="Segoe UI" w:cs="Segoe UI"/>
          <w:color w:val="171717"/>
        </w:rPr>
        <w:t>to redirect all console commands to the remote server.</w:t>
      </w:r>
    </w:p>
    <w:p w14:paraId="2CD707B4" w14:textId="6783BAD9" w:rsidR="00F1580A" w:rsidRDefault="00F1580A" w:rsidP="00F1580A">
      <w:pPr>
        <w:pStyle w:val="NormalWeb"/>
        <w:shd w:val="clear" w:color="auto" w:fill="FFFFFF"/>
        <w:ind w:left="720"/>
        <w:rPr>
          <w:rFonts w:ascii="Segoe UI" w:hAnsi="Segoe UI" w:cs="Segoe UI"/>
          <w:color w:val="171717"/>
        </w:rPr>
      </w:pPr>
      <w:r w:rsidRPr="00F1580A">
        <w:rPr>
          <w:rFonts w:ascii="Segoe UI" w:hAnsi="Segoe UI" w:cs="Segoe UI"/>
          <w:color w:val="171717"/>
        </w:rPr>
        <w:drawing>
          <wp:inline distT="0" distB="0" distL="0" distR="0" wp14:anchorId="43A3FD09" wp14:editId="07E4D272">
            <wp:extent cx="5743138" cy="32422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35337" cy="329433"/>
                    </a:xfrm>
                    <a:prstGeom prst="rect">
                      <a:avLst/>
                    </a:prstGeom>
                  </pic:spPr>
                </pic:pic>
              </a:graphicData>
            </a:graphic>
          </wp:inline>
        </w:drawing>
      </w:r>
    </w:p>
    <w:p w14:paraId="706A15E3" w14:textId="656139ED" w:rsidR="00F1580A" w:rsidRDefault="00F1580A" w:rsidP="001D3431">
      <w:pPr>
        <w:pStyle w:val="NormalWeb"/>
        <w:numPr>
          <w:ilvl w:val="0"/>
          <w:numId w:val="9"/>
        </w:numPr>
        <w:shd w:val="clear" w:color="auto" w:fill="FFFFFF"/>
        <w:rPr>
          <w:rFonts w:ascii="Segoe UI" w:hAnsi="Segoe UI" w:cs="Segoe UI"/>
          <w:color w:val="171717"/>
        </w:rPr>
      </w:pPr>
      <w:r w:rsidRPr="00F1580A">
        <w:rPr>
          <w:rFonts w:ascii="Segoe UI" w:hAnsi="Segoe UI" w:cs="Segoe UI"/>
          <w:color w:val="171717"/>
        </w:rPr>
        <w:t xml:space="preserve">Let's try a simple </w:t>
      </w:r>
      <w:proofErr w:type="gramStart"/>
      <w:r w:rsidRPr="00F1580A">
        <w:rPr>
          <w:rFonts w:ascii="Segoe UI" w:hAnsi="Segoe UI" w:cs="Segoe UI"/>
          <w:b/>
          <w:color w:val="171717"/>
        </w:rPr>
        <w:t>count(</w:t>
      </w:r>
      <w:proofErr w:type="gramEnd"/>
      <w:r w:rsidRPr="00F1580A">
        <w:rPr>
          <w:rFonts w:ascii="Segoe UI" w:hAnsi="Segoe UI" w:cs="Segoe UI"/>
          <w:b/>
          <w:color w:val="171717"/>
        </w:rPr>
        <w:t>)</w:t>
      </w:r>
      <w:r w:rsidRPr="00F1580A">
        <w:rPr>
          <w:rFonts w:ascii="Segoe UI" w:hAnsi="Segoe UI" w:cs="Segoe UI"/>
          <w:color w:val="171717"/>
        </w:rPr>
        <w:t xml:space="preserve"> command. Type the following into the console at the prompt</w:t>
      </w:r>
    </w:p>
    <w:p w14:paraId="5AF16236" w14:textId="2147A229" w:rsidR="00F1580A" w:rsidRDefault="00F1580A" w:rsidP="00F1580A">
      <w:pPr>
        <w:pStyle w:val="NormalWeb"/>
        <w:shd w:val="clear" w:color="auto" w:fill="FFFFFF"/>
        <w:ind w:left="360"/>
        <w:rPr>
          <w:rFonts w:ascii="Segoe UI" w:hAnsi="Segoe UI" w:cs="Segoe UI"/>
          <w:b/>
          <w:color w:val="FF0000"/>
        </w:rPr>
      </w:pPr>
      <w:proofErr w:type="spellStart"/>
      <w:proofErr w:type="gramStart"/>
      <w:r w:rsidRPr="00F1580A">
        <w:rPr>
          <w:rFonts w:ascii="Segoe UI" w:hAnsi="Segoe UI" w:cs="Segoe UI"/>
          <w:b/>
          <w:color w:val="FF0000"/>
        </w:rPr>
        <w:t>g.V</w:t>
      </w:r>
      <w:proofErr w:type="spellEnd"/>
      <w:r w:rsidRPr="00F1580A">
        <w:rPr>
          <w:rFonts w:ascii="Segoe UI" w:hAnsi="Segoe UI" w:cs="Segoe UI"/>
          <w:b/>
          <w:color w:val="FF0000"/>
        </w:rPr>
        <w:t>(</w:t>
      </w:r>
      <w:proofErr w:type="gramEnd"/>
      <w:r w:rsidRPr="00F1580A">
        <w:rPr>
          <w:rFonts w:ascii="Segoe UI" w:hAnsi="Segoe UI" w:cs="Segoe UI"/>
          <w:b/>
          <w:color w:val="FF0000"/>
        </w:rPr>
        <w:t>).count()</w:t>
      </w:r>
    </w:p>
    <w:p w14:paraId="573F7A3F" w14:textId="36E1EA5D" w:rsidR="00F1580A" w:rsidRPr="00F1580A" w:rsidRDefault="00F1580A" w:rsidP="00F1580A">
      <w:pPr>
        <w:pStyle w:val="NormalWeb"/>
        <w:shd w:val="clear" w:color="auto" w:fill="FFFFFF"/>
        <w:ind w:left="360"/>
        <w:rPr>
          <w:rFonts w:ascii="Segoe UI" w:hAnsi="Segoe UI" w:cs="Segoe UI"/>
          <w:b/>
          <w:color w:val="FF0000"/>
        </w:rPr>
      </w:pPr>
      <w:r w:rsidRPr="00F1580A">
        <w:rPr>
          <w:rFonts w:ascii="Segoe UI" w:hAnsi="Segoe UI" w:cs="Segoe UI"/>
          <w:b/>
          <w:color w:val="FF0000"/>
        </w:rPr>
        <w:drawing>
          <wp:inline distT="0" distB="0" distL="0" distR="0" wp14:anchorId="13E8BEAA" wp14:editId="62E7412B">
            <wp:extent cx="1606633" cy="36196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06633" cy="361969"/>
                    </a:xfrm>
                    <a:prstGeom prst="rect">
                      <a:avLst/>
                    </a:prstGeom>
                  </pic:spPr>
                </pic:pic>
              </a:graphicData>
            </a:graphic>
          </wp:inline>
        </w:drawing>
      </w:r>
    </w:p>
    <w:p w14:paraId="3BAD1D91" w14:textId="77777777" w:rsidR="00F1580A" w:rsidRDefault="00F1580A" w:rsidP="00F1580A">
      <w:pPr>
        <w:pStyle w:val="Heading2"/>
        <w:shd w:val="clear" w:color="auto" w:fill="FFFFFF"/>
        <w:spacing w:before="0" w:after="0"/>
        <w:rPr>
          <w:rFonts w:ascii="Arial" w:eastAsia="Arial" w:hAnsi="Arial" w:cs="Arial"/>
          <w:bCs w:val="0"/>
          <w:i w:val="0"/>
          <w:iCs w:val="0"/>
          <w:color w:val="B41211"/>
          <w:sz w:val="32"/>
          <w:szCs w:val="32"/>
        </w:rPr>
      </w:pPr>
      <w:bookmarkStart w:id="10" w:name="_Toc113563166"/>
      <w:r w:rsidRPr="00F1580A">
        <w:rPr>
          <w:rFonts w:ascii="Arial" w:eastAsia="Arial" w:hAnsi="Arial" w:cs="Arial"/>
          <w:bCs w:val="0"/>
          <w:i w:val="0"/>
          <w:iCs w:val="0"/>
          <w:color w:val="B41211"/>
          <w:sz w:val="32"/>
          <w:szCs w:val="32"/>
        </w:rPr>
        <w:t>Create vertices and edges</w:t>
      </w:r>
      <w:bookmarkEnd w:id="10"/>
    </w:p>
    <w:p w14:paraId="23008D70" w14:textId="6D036F0E" w:rsidR="00DA6140" w:rsidRPr="00F1580A" w:rsidRDefault="00DA6140" w:rsidP="00DA6140">
      <w:pPr>
        <w:pStyle w:val="Heading3"/>
        <w:rPr>
          <w:color w:val="FF0000"/>
        </w:rPr>
      </w:pPr>
      <w:bookmarkStart w:id="11" w:name="_Toc113563167"/>
      <w:r w:rsidRPr="00F1580A">
        <w:t>Let's begin by adding five person vertices for </w:t>
      </w:r>
      <w:r w:rsidRPr="00F1580A">
        <w:rPr>
          <w:rFonts w:eastAsia="Times New Roman"/>
          <w:i/>
          <w:iCs/>
          <w:color w:val="FF0000"/>
        </w:rPr>
        <w:t>Thomas</w:t>
      </w:r>
      <w:r w:rsidRPr="00F1580A">
        <w:rPr>
          <w:color w:val="FF0000"/>
        </w:rPr>
        <w:t>, </w:t>
      </w:r>
      <w:r w:rsidRPr="00F1580A">
        <w:rPr>
          <w:rFonts w:eastAsia="Times New Roman"/>
          <w:i/>
          <w:iCs/>
          <w:color w:val="FF0000"/>
        </w:rPr>
        <w:t>Mary Kay</w:t>
      </w:r>
      <w:r w:rsidRPr="00F1580A">
        <w:rPr>
          <w:color w:val="FF0000"/>
        </w:rPr>
        <w:t>, </w:t>
      </w:r>
      <w:r w:rsidRPr="00F1580A">
        <w:rPr>
          <w:rFonts w:eastAsia="Times New Roman"/>
          <w:i/>
          <w:iCs/>
          <w:color w:val="FF0000"/>
        </w:rPr>
        <w:t>Robin</w:t>
      </w:r>
      <w:r w:rsidRPr="00F1580A">
        <w:rPr>
          <w:color w:val="FF0000"/>
        </w:rPr>
        <w:t>, </w:t>
      </w:r>
      <w:r w:rsidRPr="00F1580A">
        <w:rPr>
          <w:rFonts w:eastAsia="Times New Roman"/>
          <w:i/>
          <w:iCs/>
          <w:color w:val="FF0000"/>
        </w:rPr>
        <w:t>Ben</w:t>
      </w:r>
      <w:r w:rsidRPr="00F1580A">
        <w:rPr>
          <w:color w:val="FF0000"/>
        </w:rPr>
        <w:t>,</w:t>
      </w:r>
      <w:r w:rsidRPr="00F1580A">
        <w:t xml:space="preserve"> and </w:t>
      </w:r>
      <w:r w:rsidRPr="00F1580A">
        <w:rPr>
          <w:rFonts w:eastAsia="Times New Roman"/>
          <w:i/>
          <w:iCs/>
          <w:color w:val="FF0000"/>
        </w:rPr>
        <w:t>Jack</w:t>
      </w:r>
      <w:r w:rsidRPr="00F1580A">
        <w:rPr>
          <w:color w:val="FF0000"/>
        </w:rPr>
        <w:t>.</w:t>
      </w:r>
      <w:bookmarkEnd w:id="11"/>
    </w:p>
    <w:p w14:paraId="3D8E69AB" w14:textId="6AB2806A" w:rsidR="00F1580A" w:rsidRPr="00F1580A" w:rsidRDefault="00F1580A" w:rsidP="00F1580A">
      <w:pPr>
        <w:pStyle w:val="NormalWeb"/>
        <w:shd w:val="clear" w:color="auto" w:fill="FFFFFF"/>
        <w:ind w:left="720"/>
        <w:rPr>
          <w:rFonts w:ascii="Segoe UI" w:hAnsi="Segoe UI" w:cs="Segoe UI"/>
          <w:b/>
          <w:color w:val="171717"/>
          <w:shd w:val="clear" w:color="auto" w:fill="FFFFFF"/>
        </w:rPr>
      </w:pPr>
      <w:r w:rsidRPr="00F1580A">
        <w:rPr>
          <w:rFonts w:ascii="Segoe UI" w:hAnsi="Segoe UI" w:cs="Segoe UI"/>
          <w:b/>
          <w:color w:val="171717"/>
          <w:shd w:val="clear" w:color="auto" w:fill="FFFFFF"/>
        </w:rPr>
        <w:t>Input (Thomas):</w:t>
      </w:r>
    </w:p>
    <w:p w14:paraId="5CF55752" w14:textId="4AC8BA56" w:rsidR="00F1580A" w:rsidRDefault="00F1580A" w:rsidP="00F1580A">
      <w:pPr>
        <w:pStyle w:val="NormalWeb"/>
        <w:shd w:val="clear" w:color="auto" w:fill="FFFFFF"/>
        <w:ind w:left="720"/>
        <w:rPr>
          <w:rFonts w:ascii="Segoe UI" w:hAnsi="Segoe UI" w:cs="Segoe UI"/>
          <w:color w:val="C00000"/>
        </w:rPr>
      </w:pPr>
      <w:proofErr w:type="spellStart"/>
      <w:proofErr w:type="gramStart"/>
      <w:r w:rsidRPr="00F1580A">
        <w:rPr>
          <w:rFonts w:ascii="Segoe UI" w:hAnsi="Segoe UI" w:cs="Segoe UI"/>
          <w:color w:val="C00000"/>
        </w:rPr>
        <w:t>g.addV</w:t>
      </w:r>
      <w:proofErr w:type="spellEnd"/>
      <w:r w:rsidRPr="00F1580A">
        <w:rPr>
          <w:rFonts w:ascii="Segoe UI" w:hAnsi="Segoe UI" w:cs="Segoe UI"/>
          <w:color w:val="C00000"/>
        </w:rPr>
        <w:t>(</w:t>
      </w:r>
      <w:proofErr w:type="gramEnd"/>
      <w:r w:rsidRPr="00F1580A">
        <w:rPr>
          <w:rFonts w:ascii="Segoe UI" w:hAnsi="Segoe UI" w:cs="Segoe UI"/>
          <w:color w:val="C00000"/>
        </w:rPr>
        <w:t>'person').property('</w:t>
      </w:r>
      <w:proofErr w:type="spellStart"/>
      <w:r w:rsidRPr="00F1580A">
        <w:rPr>
          <w:rFonts w:ascii="Segoe UI" w:hAnsi="Segoe UI" w:cs="Segoe UI"/>
          <w:color w:val="C00000"/>
        </w:rPr>
        <w:t>firstName</w:t>
      </w:r>
      <w:proofErr w:type="spellEnd"/>
      <w:r w:rsidRPr="00F1580A">
        <w:rPr>
          <w:rFonts w:ascii="Segoe UI" w:hAnsi="Segoe UI" w:cs="Segoe UI"/>
          <w:color w:val="C00000"/>
        </w:rPr>
        <w:t>', 'Thomas').property('</w:t>
      </w:r>
      <w:proofErr w:type="spellStart"/>
      <w:r w:rsidRPr="00F1580A">
        <w:rPr>
          <w:rFonts w:ascii="Segoe UI" w:hAnsi="Segoe UI" w:cs="Segoe UI"/>
          <w:color w:val="C00000"/>
        </w:rPr>
        <w:t>lastName</w:t>
      </w:r>
      <w:proofErr w:type="spellEnd"/>
      <w:r w:rsidRPr="00F1580A">
        <w:rPr>
          <w:rFonts w:ascii="Segoe UI" w:hAnsi="Segoe UI" w:cs="Segoe UI"/>
          <w:color w:val="C00000"/>
        </w:rPr>
        <w:t>', 'Andersen').property('age', 44).property('</w:t>
      </w:r>
      <w:proofErr w:type="spellStart"/>
      <w:r w:rsidRPr="00F1580A">
        <w:rPr>
          <w:rFonts w:ascii="Segoe UI" w:hAnsi="Segoe UI" w:cs="Segoe UI"/>
          <w:color w:val="C00000"/>
        </w:rPr>
        <w:t>userid</w:t>
      </w:r>
      <w:proofErr w:type="spellEnd"/>
      <w:r w:rsidRPr="00F1580A">
        <w:rPr>
          <w:rFonts w:ascii="Segoe UI" w:hAnsi="Segoe UI" w:cs="Segoe UI"/>
          <w:color w:val="C00000"/>
        </w:rPr>
        <w:t>', 1).property('</w:t>
      </w:r>
      <w:proofErr w:type="spellStart"/>
      <w:r w:rsidRPr="00F1580A">
        <w:rPr>
          <w:rFonts w:ascii="Segoe UI" w:hAnsi="Segoe UI" w:cs="Segoe UI"/>
          <w:color w:val="C00000"/>
        </w:rPr>
        <w:t>pk</w:t>
      </w:r>
      <w:proofErr w:type="spellEnd"/>
      <w:r w:rsidRPr="00F1580A">
        <w:rPr>
          <w:rFonts w:ascii="Segoe UI" w:hAnsi="Segoe UI" w:cs="Segoe UI"/>
          <w:color w:val="C00000"/>
        </w:rPr>
        <w:t>', '</w:t>
      </w:r>
      <w:proofErr w:type="spellStart"/>
      <w:r w:rsidRPr="00F1580A">
        <w:rPr>
          <w:rFonts w:ascii="Segoe UI" w:hAnsi="Segoe UI" w:cs="Segoe UI"/>
          <w:color w:val="C00000"/>
        </w:rPr>
        <w:t>pk</w:t>
      </w:r>
      <w:proofErr w:type="spellEnd"/>
      <w:r w:rsidRPr="00F1580A">
        <w:rPr>
          <w:rFonts w:ascii="Segoe UI" w:hAnsi="Segoe UI" w:cs="Segoe UI"/>
          <w:color w:val="C00000"/>
        </w:rPr>
        <w:t>')</w:t>
      </w:r>
    </w:p>
    <w:p w14:paraId="43FC2E66" w14:textId="0DEE0906" w:rsidR="00F1580A" w:rsidRDefault="00DA6140" w:rsidP="00F1580A">
      <w:pPr>
        <w:pStyle w:val="NormalWeb"/>
        <w:shd w:val="clear" w:color="auto" w:fill="FFFFFF"/>
        <w:ind w:left="720"/>
        <w:rPr>
          <w:rFonts w:ascii="Segoe UI" w:hAnsi="Segoe UI" w:cs="Segoe UI"/>
          <w:color w:val="C00000"/>
        </w:rPr>
      </w:pPr>
      <w:r w:rsidRPr="00DA6140">
        <w:rPr>
          <w:rFonts w:ascii="Segoe UI" w:hAnsi="Segoe UI" w:cs="Segoe UI"/>
          <w:color w:val="C00000"/>
        </w:rPr>
        <w:drawing>
          <wp:inline distT="0" distB="0" distL="0" distR="0" wp14:anchorId="7FDCE5D8" wp14:editId="23194510">
            <wp:extent cx="6197600" cy="120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97600" cy="120650"/>
                    </a:xfrm>
                    <a:prstGeom prst="rect">
                      <a:avLst/>
                    </a:prstGeom>
                  </pic:spPr>
                </pic:pic>
              </a:graphicData>
            </a:graphic>
          </wp:inline>
        </w:drawing>
      </w:r>
    </w:p>
    <w:p w14:paraId="1B7B2DF6" w14:textId="77777777" w:rsidR="00DA6140" w:rsidRDefault="00DA6140" w:rsidP="00F1580A">
      <w:pPr>
        <w:pStyle w:val="NormalWeb"/>
        <w:shd w:val="clear" w:color="auto" w:fill="FFFFFF"/>
        <w:ind w:left="720"/>
        <w:rPr>
          <w:rFonts w:ascii="Segoe UI" w:hAnsi="Segoe UI" w:cs="Segoe UI"/>
          <w:color w:val="C00000"/>
        </w:rPr>
      </w:pPr>
    </w:p>
    <w:p w14:paraId="5F9F0437" w14:textId="7C51A06C" w:rsidR="00DA6140" w:rsidRPr="00DA6140" w:rsidRDefault="00DA6140" w:rsidP="00F1580A">
      <w:pPr>
        <w:pStyle w:val="NormalWeb"/>
        <w:shd w:val="clear" w:color="auto" w:fill="FFFFFF"/>
        <w:ind w:left="720"/>
        <w:rPr>
          <w:rFonts w:ascii="Segoe UI" w:hAnsi="Segoe UI" w:cs="Segoe UI"/>
          <w:b/>
          <w:color w:val="171717"/>
          <w:shd w:val="clear" w:color="auto" w:fill="FFFFFF"/>
        </w:rPr>
      </w:pPr>
      <w:r w:rsidRPr="00DA6140">
        <w:rPr>
          <w:rFonts w:ascii="Segoe UI" w:hAnsi="Segoe UI" w:cs="Segoe UI"/>
          <w:b/>
          <w:color w:val="171717"/>
          <w:shd w:val="clear" w:color="auto" w:fill="FFFFFF"/>
        </w:rPr>
        <w:t>Input (Mary Kay):</w:t>
      </w:r>
    </w:p>
    <w:p w14:paraId="3C8CD54C" w14:textId="4CFC9547" w:rsidR="00F1580A" w:rsidRDefault="00DA6140" w:rsidP="00F1580A">
      <w:pPr>
        <w:pStyle w:val="NormalWeb"/>
        <w:shd w:val="clear" w:color="auto" w:fill="FFFFFF"/>
        <w:ind w:left="720"/>
        <w:rPr>
          <w:rFonts w:ascii="Segoe UI" w:hAnsi="Segoe UI" w:cs="Segoe UI"/>
          <w:color w:val="C00000"/>
        </w:rPr>
      </w:pPr>
      <w:proofErr w:type="spellStart"/>
      <w:proofErr w:type="gramStart"/>
      <w:r w:rsidRPr="00DA6140">
        <w:rPr>
          <w:rFonts w:ascii="Segoe UI" w:hAnsi="Segoe UI" w:cs="Segoe UI"/>
          <w:color w:val="C00000"/>
        </w:rPr>
        <w:t>g.addV</w:t>
      </w:r>
      <w:proofErr w:type="spellEnd"/>
      <w:r w:rsidRPr="00DA6140">
        <w:rPr>
          <w:rFonts w:ascii="Segoe UI" w:hAnsi="Segoe UI" w:cs="Segoe UI"/>
          <w:color w:val="C00000"/>
        </w:rPr>
        <w:t>(</w:t>
      </w:r>
      <w:proofErr w:type="gramEnd"/>
      <w:r w:rsidRPr="00DA6140">
        <w:rPr>
          <w:rFonts w:ascii="Segoe UI" w:hAnsi="Segoe UI" w:cs="Segoe UI"/>
          <w:color w:val="C00000"/>
        </w:rPr>
        <w:t>'person').property('</w:t>
      </w:r>
      <w:proofErr w:type="spellStart"/>
      <w:r w:rsidRPr="00DA6140">
        <w:rPr>
          <w:rFonts w:ascii="Segoe UI" w:hAnsi="Segoe UI" w:cs="Segoe UI"/>
          <w:color w:val="C00000"/>
        </w:rPr>
        <w:t>firstName</w:t>
      </w:r>
      <w:proofErr w:type="spellEnd"/>
      <w:r w:rsidRPr="00DA6140">
        <w:rPr>
          <w:rFonts w:ascii="Segoe UI" w:hAnsi="Segoe UI" w:cs="Segoe UI"/>
          <w:color w:val="C00000"/>
        </w:rPr>
        <w:t>', 'Mary Kay').property('</w:t>
      </w:r>
      <w:proofErr w:type="spellStart"/>
      <w:r w:rsidRPr="00DA6140">
        <w:rPr>
          <w:rFonts w:ascii="Segoe UI" w:hAnsi="Segoe UI" w:cs="Segoe UI"/>
          <w:color w:val="C00000"/>
        </w:rPr>
        <w:t>lastName</w:t>
      </w:r>
      <w:proofErr w:type="spellEnd"/>
      <w:r w:rsidRPr="00DA6140">
        <w:rPr>
          <w:rFonts w:ascii="Segoe UI" w:hAnsi="Segoe UI" w:cs="Segoe UI"/>
          <w:color w:val="C00000"/>
        </w:rPr>
        <w:t>', 'Andersen').property('age', 39).property('</w:t>
      </w:r>
      <w:proofErr w:type="spellStart"/>
      <w:r w:rsidRPr="00DA6140">
        <w:rPr>
          <w:rFonts w:ascii="Segoe UI" w:hAnsi="Segoe UI" w:cs="Segoe UI"/>
          <w:color w:val="C00000"/>
        </w:rPr>
        <w:t>userid</w:t>
      </w:r>
      <w:proofErr w:type="spellEnd"/>
      <w:r w:rsidRPr="00DA6140">
        <w:rPr>
          <w:rFonts w:ascii="Segoe UI" w:hAnsi="Segoe UI" w:cs="Segoe UI"/>
          <w:color w:val="C00000"/>
        </w:rPr>
        <w:t>', 2).property('</w:t>
      </w:r>
      <w:proofErr w:type="spellStart"/>
      <w:r w:rsidRPr="00DA6140">
        <w:rPr>
          <w:rFonts w:ascii="Segoe UI" w:hAnsi="Segoe UI" w:cs="Segoe UI"/>
          <w:color w:val="C00000"/>
        </w:rPr>
        <w:t>pk</w:t>
      </w:r>
      <w:proofErr w:type="spellEnd"/>
      <w:r w:rsidRPr="00DA6140">
        <w:rPr>
          <w:rFonts w:ascii="Segoe UI" w:hAnsi="Segoe UI" w:cs="Segoe UI"/>
          <w:color w:val="C00000"/>
        </w:rPr>
        <w:t>', '</w:t>
      </w:r>
      <w:proofErr w:type="spellStart"/>
      <w:r w:rsidRPr="00DA6140">
        <w:rPr>
          <w:rFonts w:ascii="Segoe UI" w:hAnsi="Segoe UI" w:cs="Segoe UI"/>
          <w:color w:val="C00000"/>
        </w:rPr>
        <w:t>pk</w:t>
      </w:r>
      <w:proofErr w:type="spellEnd"/>
      <w:r w:rsidRPr="00DA6140">
        <w:rPr>
          <w:rFonts w:ascii="Segoe UI" w:hAnsi="Segoe UI" w:cs="Segoe UI"/>
          <w:color w:val="C00000"/>
        </w:rPr>
        <w:t>')</w:t>
      </w:r>
    </w:p>
    <w:p w14:paraId="10F79724" w14:textId="1914A263" w:rsidR="00DA6140" w:rsidRPr="00DA6140" w:rsidRDefault="00DA6140" w:rsidP="00F1580A">
      <w:pPr>
        <w:pStyle w:val="NormalWeb"/>
        <w:shd w:val="clear" w:color="auto" w:fill="FFFFFF"/>
        <w:ind w:left="720"/>
        <w:rPr>
          <w:rFonts w:ascii="Segoe UI" w:hAnsi="Segoe UI" w:cs="Segoe UI"/>
          <w:b/>
          <w:color w:val="171717"/>
          <w:shd w:val="clear" w:color="auto" w:fill="FFFFFF"/>
        </w:rPr>
      </w:pPr>
      <w:r w:rsidRPr="00DA6140">
        <w:rPr>
          <w:rFonts w:ascii="Segoe UI" w:hAnsi="Segoe UI" w:cs="Segoe UI"/>
          <w:b/>
          <w:color w:val="171717"/>
          <w:shd w:val="clear" w:color="auto" w:fill="FFFFFF"/>
        </w:rPr>
        <w:t>Input (Robin):</w:t>
      </w:r>
    </w:p>
    <w:p w14:paraId="47A67486" w14:textId="6C37E309" w:rsidR="00DA6140" w:rsidRDefault="00DA6140" w:rsidP="00F1580A">
      <w:pPr>
        <w:pStyle w:val="NormalWeb"/>
        <w:shd w:val="clear" w:color="auto" w:fill="FFFFFF"/>
        <w:ind w:left="720"/>
        <w:rPr>
          <w:rFonts w:ascii="Segoe UI" w:hAnsi="Segoe UI" w:cs="Segoe UI"/>
          <w:color w:val="C00000"/>
        </w:rPr>
      </w:pPr>
      <w:proofErr w:type="spellStart"/>
      <w:proofErr w:type="gramStart"/>
      <w:r w:rsidRPr="00DA6140">
        <w:rPr>
          <w:rFonts w:ascii="Segoe UI" w:hAnsi="Segoe UI" w:cs="Segoe UI"/>
          <w:color w:val="C00000"/>
        </w:rPr>
        <w:t>g.addV</w:t>
      </w:r>
      <w:proofErr w:type="spellEnd"/>
      <w:r w:rsidRPr="00DA6140">
        <w:rPr>
          <w:rFonts w:ascii="Segoe UI" w:hAnsi="Segoe UI" w:cs="Segoe UI"/>
          <w:color w:val="C00000"/>
        </w:rPr>
        <w:t>(</w:t>
      </w:r>
      <w:proofErr w:type="gramEnd"/>
      <w:r w:rsidRPr="00DA6140">
        <w:rPr>
          <w:rFonts w:ascii="Segoe UI" w:hAnsi="Segoe UI" w:cs="Segoe UI"/>
          <w:color w:val="C00000"/>
        </w:rPr>
        <w:t>'person').property('</w:t>
      </w:r>
      <w:proofErr w:type="spellStart"/>
      <w:r w:rsidRPr="00DA6140">
        <w:rPr>
          <w:rFonts w:ascii="Segoe UI" w:hAnsi="Segoe UI" w:cs="Segoe UI"/>
          <w:color w:val="C00000"/>
        </w:rPr>
        <w:t>firstName</w:t>
      </w:r>
      <w:proofErr w:type="spellEnd"/>
      <w:r w:rsidRPr="00DA6140">
        <w:rPr>
          <w:rFonts w:ascii="Segoe UI" w:hAnsi="Segoe UI" w:cs="Segoe UI"/>
          <w:color w:val="C00000"/>
        </w:rPr>
        <w:t>', 'Robin').property('</w:t>
      </w:r>
      <w:proofErr w:type="spellStart"/>
      <w:r w:rsidRPr="00DA6140">
        <w:rPr>
          <w:rFonts w:ascii="Segoe UI" w:hAnsi="Segoe UI" w:cs="Segoe UI"/>
          <w:color w:val="C00000"/>
        </w:rPr>
        <w:t>lastName</w:t>
      </w:r>
      <w:proofErr w:type="spellEnd"/>
      <w:r w:rsidRPr="00DA6140">
        <w:rPr>
          <w:rFonts w:ascii="Segoe UI" w:hAnsi="Segoe UI" w:cs="Segoe UI"/>
          <w:color w:val="C00000"/>
        </w:rPr>
        <w:t>', 'Wakefield').property('</w:t>
      </w:r>
      <w:proofErr w:type="spellStart"/>
      <w:r w:rsidRPr="00DA6140">
        <w:rPr>
          <w:rFonts w:ascii="Segoe UI" w:hAnsi="Segoe UI" w:cs="Segoe UI"/>
          <w:color w:val="C00000"/>
        </w:rPr>
        <w:t>userid</w:t>
      </w:r>
      <w:proofErr w:type="spellEnd"/>
      <w:r w:rsidRPr="00DA6140">
        <w:rPr>
          <w:rFonts w:ascii="Segoe UI" w:hAnsi="Segoe UI" w:cs="Segoe UI"/>
          <w:color w:val="C00000"/>
        </w:rPr>
        <w:t>', 3).property('</w:t>
      </w:r>
      <w:proofErr w:type="spellStart"/>
      <w:r w:rsidRPr="00DA6140">
        <w:rPr>
          <w:rFonts w:ascii="Segoe UI" w:hAnsi="Segoe UI" w:cs="Segoe UI"/>
          <w:color w:val="C00000"/>
        </w:rPr>
        <w:t>pk</w:t>
      </w:r>
      <w:proofErr w:type="spellEnd"/>
      <w:r w:rsidRPr="00DA6140">
        <w:rPr>
          <w:rFonts w:ascii="Segoe UI" w:hAnsi="Segoe UI" w:cs="Segoe UI"/>
          <w:color w:val="C00000"/>
        </w:rPr>
        <w:t>', '</w:t>
      </w:r>
      <w:proofErr w:type="spellStart"/>
      <w:r w:rsidRPr="00DA6140">
        <w:rPr>
          <w:rFonts w:ascii="Segoe UI" w:hAnsi="Segoe UI" w:cs="Segoe UI"/>
          <w:color w:val="C00000"/>
        </w:rPr>
        <w:t>pk</w:t>
      </w:r>
      <w:proofErr w:type="spellEnd"/>
      <w:r w:rsidRPr="00DA6140">
        <w:rPr>
          <w:rFonts w:ascii="Segoe UI" w:hAnsi="Segoe UI" w:cs="Segoe UI"/>
          <w:color w:val="C00000"/>
        </w:rPr>
        <w:t>')</w:t>
      </w:r>
    </w:p>
    <w:p w14:paraId="58E8A099" w14:textId="58F41F5B" w:rsidR="00DA6140" w:rsidRDefault="00DA6140" w:rsidP="00F1580A">
      <w:pPr>
        <w:pStyle w:val="NormalWeb"/>
        <w:shd w:val="clear" w:color="auto" w:fill="FFFFFF"/>
        <w:ind w:left="720"/>
        <w:rPr>
          <w:rFonts w:ascii="Segoe UI" w:hAnsi="Segoe UI" w:cs="Segoe UI"/>
          <w:b/>
          <w:color w:val="171717"/>
          <w:shd w:val="clear" w:color="auto" w:fill="FFFFFF"/>
        </w:rPr>
      </w:pPr>
      <w:r w:rsidRPr="00DA6140">
        <w:rPr>
          <w:rFonts w:ascii="Segoe UI" w:hAnsi="Segoe UI" w:cs="Segoe UI"/>
          <w:b/>
          <w:color w:val="171717"/>
          <w:shd w:val="clear" w:color="auto" w:fill="FFFFFF"/>
        </w:rPr>
        <w:t>Input (Ben):</w:t>
      </w:r>
    </w:p>
    <w:p w14:paraId="2B787BE6" w14:textId="43287B39" w:rsidR="00DA6140" w:rsidRDefault="00DA6140" w:rsidP="00F1580A">
      <w:pPr>
        <w:pStyle w:val="NormalWeb"/>
        <w:shd w:val="clear" w:color="auto" w:fill="FFFFFF"/>
        <w:ind w:left="720"/>
        <w:rPr>
          <w:rFonts w:ascii="Segoe UI" w:hAnsi="Segoe UI" w:cs="Segoe UI"/>
          <w:color w:val="C00000"/>
        </w:rPr>
      </w:pPr>
      <w:proofErr w:type="spellStart"/>
      <w:proofErr w:type="gramStart"/>
      <w:r w:rsidRPr="00DA6140">
        <w:rPr>
          <w:rFonts w:ascii="Segoe UI" w:hAnsi="Segoe UI" w:cs="Segoe UI"/>
          <w:color w:val="C00000"/>
        </w:rPr>
        <w:t>g.addV</w:t>
      </w:r>
      <w:proofErr w:type="spellEnd"/>
      <w:r w:rsidRPr="00DA6140">
        <w:rPr>
          <w:rFonts w:ascii="Segoe UI" w:hAnsi="Segoe UI" w:cs="Segoe UI"/>
          <w:color w:val="C00000"/>
        </w:rPr>
        <w:t>(</w:t>
      </w:r>
      <w:proofErr w:type="gramEnd"/>
      <w:r w:rsidRPr="00DA6140">
        <w:rPr>
          <w:rFonts w:ascii="Segoe UI" w:hAnsi="Segoe UI" w:cs="Segoe UI"/>
          <w:color w:val="C00000"/>
        </w:rPr>
        <w:t>'person').property('</w:t>
      </w:r>
      <w:proofErr w:type="spellStart"/>
      <w:r w:rsidRPr="00DA6140">
        <w:rPr>
          <w:rFonts w:ascii="Segoe UI" w:hAnsi="Segoe UI" w:cs="Segoe UI"/>
          <w:color w:val="C00000"/>
        </w:rPr>
        <w:t>firstName</w:t>
      </w:r>
      <w:proofErr w:type="spellEnd"/>
      <w:r w:rsidRPr="00DA6140">
        <w:rPr>
          <w:rFonts w:ascii="Segoe UI" w:hAnsi="Segoe UI" w:cs="Segoe UI"/>
          <w:color w:val="C00000"/>
        </w:rPr>
        <w:t>', 'Ben').property('</w:t>
      </w:r>
      <w:proofErr w:type="spellStart"/>
      <w:r w:rsidRPr="00DA6140">
        <w:rPr>
          <w:rFonts w:ascii="Segoe UI" w:hAnsi="Segoe UI" w:cs="Segoe UI"/>
          <w:color w:val="C00000"/>
        </w:rPr>
        <w:t>lastName</w:t>
      </w:r>
      <w:proofErr w:type="spellEnd"/>
      <w:r w:rsidRPr="00DA6140">
        <w:rPr>
          <w:rFonts w:ascii="Segoe UI" w:hAnsi="Segoe UI" w:cs="Segoe UI"/>
          <w:color w:val="C00000"/>
        </w:rPr>
        <w:t>', 'Miller').property('</w:t>
      </w:r>
      <w:proofErr w:type="spellStart"/>
      <w:r w:rsidRPr="00DA6140">
        <w:rPr>
          <w:rFonts w:ascii="Segoe UI" w:hAnsi="Segoe UI" w:cs="Segoe UI"/>
          <w:color w:val="C00000"/>
        </w:rPr>
        <w:t>userid</w:t>
      </w:r>
      <w:proofErr w:type="spellEnd"/>
      <w:r w:rsidRPr="00DA6140">
        <w:rPr>
          <w:rFonts w:ascii="Segoe UI" w:hAnsi="Segoe UI" w:cs="Segoe UI"/>
          <w:color w:val="C00000"/>
        </w:rPr>
        <w:t>', 4).property('</w:t>
      </w:r>
      <w:proofErr w:type="spellStart"/>
      <w:r w:rsidRPr="00DA6140">
        <w:rPr>
          <w:rFonts w:ascii="Segoe UI" w:hAnsi="Segoe UI" w:cs="Segoe UI"/>
          <w:color w:val="C00000"/>
        </w:rPr>
        <w:t>pk</w:t>
      </w:r>
      <w:proofErr w:type="spellEnd"/>
      <w:r w:rsidRPr="00DA6140">
        <w:rPr>
          <w:rFonts w:ascii="Segoe UI" w:hAnsi="Segoe UI" w:cs="Segoe UI"/>
          <w:color w:val="C00000"/>
        </w:rPr>
        <w:t>', '</w:t>
      </w:r>
      <w:proofErr w:type="spellStart"/>
      <w:r w:rsidRPr="00DA6140">
        <w:rPr>
          <w:rFonts w:ascii="Segoe UI" w:hAnsi="Segoe UI" w:cs="Segoe UI"/>
          <w:color w:val="C00000"/>
        </w:rPr>
        <w:t>pk</w:t>
      </w:r>
      <w:proofErr w:type="spellEnd"/>
      <w:r w:rsidRPr="00DA6140">
        <w:rPr>
          <w:rFonts w:ascii="Segoe UI" w:hAnsi="Segoe UI" w:cs="Segoe UI"/>
          <w:color w:val="C00000"/>
        </w:rPr>
        <w:t>')</w:t>
      </w:r>
    </w:p>
    <w:p w14:paraId="5E478B11" w14:textId="6C3F0301" w:rsidR="00DA6140" w:rsidRPr="00DA6140" w:rsidRDefault="00DA6140" w:rsidP="00F1580A">
      <w:pPr>
        <w:pStyle w:val="NormalWeb"/>
        <w:shd w:val="clear" w:color="auto" w:fill="FFFFFF"/>
        <w:ind w:left="720"/>
        <w:rPr>
          <w:rFonts w:ascii="Segoe UI" w:hAnsi="Segoe UI" w:cs="Segoe UI"/>
          <w:b/>
          <w:color w:val="171717"/>
          <w:shd w:val="clear" w:color="auto" w:fill="FFFFFF"/>
        </w:rPr>
      </w:pPr>
      <w:r w:rsidRPr="00DA6140">
        <w:rPr>
          <w:rFonts w:ascii="Segoe UI" w:hAnsi="Segoe UI" w:cs="Segoe UI"/>
          <w:b/>
          <w:color w:val="171717"/>
          <w:shd w:val="clear" w:color="auto" w:fill="FFFFFF"/>
        </w:rPr>
        <w:t>Input (Jack):</w:t>
      </w:r>
    </w:p>
    <w:p w14:paraId="486328A9" w14:textId="3A8E4EDC" w:rsidR="00DA6140" w:rsidRDefault="00DA6140" w:rsidP="00F1580A">
      <w:pPr>
        <w:pStyle w:val="NormalWeb"/>
        <w:shd w:val="clear" w:color="auto" w:fill="FFFFFF"/>
        <w:ind w:left="720"/>
        <w:rPr>
          <w:rFonts w:ascii="Segoe UI" w:hAnsi="Segoe UI" w:cs="Segoe UI"/>
          <w:color w:val="C00000"/>
        </w:rPr>
      </w:pPr>
      <w:proofErr w:type="spellStart"/>
      <w:proofErr w:type="gramStart"/>
      <w:r w:rsidRPr="00DA6140">
        <w:rPr>
          <w:rFonts w:ascii="Segoe UI" w:hAnsi="Segoe UI" w:cs="Segoe UI"/>
          <w:color w:val="C00000"/>
        </w:rPr>
        <w:lastRenderedPageBreak/>
        <w:t>g.addV</w:t>
      </w:r>
      <w:proofErr w:type="spellEnd"/>
      <w:r w:rsidRPr="00DA6140">
        <w:rPr>
          <w:rFonts w:ascii="Segoe UI" w:hAnsi="Segoe UI" w:cs="Segoe UI"/>
          <w:color w:val="C00000"/>
        </w:rPr>
        <w:t>(</w:t>
      </w:r>
      <w:proofErr w:type="gramEnd"/>
      <w:r w:rsidRPr="00DA6140">
        <w:rPr>
          <w:rFonts w:ascii="Segoe UI" w:hAnsi="Segoe UI" w:cs="Segoe UI"/>
          <w:color w:val="C00000"/>
        </w:rPr>
        <w:t>'person').property('</w:t>
      </w:r>
      <w:proofErr w:type="spellStart"/>
      <w:r w:rsidRPr="00DA6140">
        <w:rPr>
          <w:rFonts w:ascii="Segoe UI" w:hAnsi="Segoe UI" w:cs="Segoe UI"/>
          <w:color w:val="C00000"/>
        </w:rPr>
        <w:t>firstName</w:t>
      </w:r>
      <w:proofErr w:type="spellEnd"/>
      <w:r w:rsidRPr="00DA6140">
        <w:rPr>
          <w:rFonts w:ascii="Segoe UI" w:hAnsi="Segoe UI" w:cs="Segoe UI"/>
          <w:color w:val="C00000"/>
        </w:rPr>
        <w:t>', 'Jack').property('</w:t>
      </w:r>
      <w:proofErr w:type="spellStart"/>
      <w:r w:rsidRPr="00DA6140">
        <w:rPr>
          <w:rFonts w:ascii="Segoe UI" w:hAnsi="Segoe UI" w:cs="Segoe UI"/>
          <w:color w:val="C00000"/>
        </w:rPr>
        <w:t>lastName</w:t>
      </w:r>
      <w:proofErr w:type="spellEnd"/>
      <w:r w:rsidRPr="00DA6140">
        <w:rPr>
          <w:rFonts w:ascii="Segoe UI" w:hAnsi="Segoe UI" w:cs="Segoe UI"/>
          <w:color w:val="C00000"/>
        </w:rPr>
        <w:t>', 'Connor').property('</w:t>
      </w:r>
      <w:proofErr w:type="spellStart"/>
      <w:r w:rsidRPr="00DA6140">
        <w:rPr>
          <w:rFonts w:ascii="Segoe UI" w:hAnsi="Segoe UI" w:cs="Segoe UI"/>
          <w:color w:val="C00000"/>
        </w:rPr>
        <w:t>userid</w:t>
      </w:r>
      <w:proofErr w:type="spellEnd"/>
      <w:r w:rsidRPr="00DA6140">
        <w:rPr>
          <w:rFonts w:ascii="Segoe UI" w:hAnsi="Segoe UI" w:cs="Segoe UI"/>
          <w:color w:val="C00000"/>
        </w:rPr>
        <w:t>', 5).property('</w:t>
      </w:r>
      <w:proofErr w:type="spellStart"/>
      <w:r w:rsidRPr="00DA6140">
        <w:rPr>
          <w:rFonts w:ascii="Segoe UI" w:hAnsi="Segoe UI" w:cs="Segoe UI"/>
          <w:color w:val="C00000"/>
        </w:rPr>
        <w:t>pk</w:t>
      </w:r>
      <w:proofErr w:type="spellEnd"/>
      <w:r w:rsidRPr="00DA6140">
        <w:rPr>
          <w:rFonts w:ascii="Segoe UI" w:hAnsi="Segoe UI" w:cs="Segoe UI"/>
          <w:color w:val="C00000"/>
        </w:rPr>
        <w:t>', '</w:t>
      </w:r>
      <w:proofErr w:type="spellStart"/>
      <w:r w:rsidRPr="00DA6140">
        <w:rPr>
          <w:rFonts w:ascii="Segoe UI" w:hAnsi="Segoe UI" w:cs="Segoe UI"/>
          <w:color w:val="C00000"/>
        </w:rPr>
        <w:t>pk</w:t>
      </w:r>
      <w:proofErr w:type="spellEnd"/>
      <w:r w:rsidRPr="00DA6140">
        <w:rPr>
          <w:rFonts w:ascii="Segoe UI" w:hAnsi="Segoe UI" w:cs="Segoe UI"/>
          <w:color w:val="C00000"/>
        </w:rPr>
        <w:t>')</w:t>
      </w:r>
    </w:p>
    <w:p w14:paraId="44417050" w14:textId="1624B1D7" w:rsidR="00DA6140" w:rsidRDefault="00DA6140" w:rsidP="00F1580A">
      <w:pPr>
        <w:pStyle w:val="NormalWeb"/>
        <w:shd w:val="clear" w:color="auto" w:fill="FFFFFF"/>
        <w:ind w:left="720"/>
        <w:rPr>
          <w:rFonts w:ascii="Segoe UI" w:hAnsi="Segoe UI" w:cs="Segoe UI"/>
          <w:color w:val="C00000"/>
        </w:rPr>
      </w:pPr>
      <w:r w:rsidRPr="00DA6140">
        <w:rPr>
          <w:rFonts w:ascii="Segoe UI" w:hAnsi="Segoe UI" w:cs="Segoe UI"/>
          <w:color w:val="C00000"/>
        </w:rPr>
        <w:drawing>
          <wp:inline distT="0" distB="0" distL="0" distR="0" wp14:anchorId="18C73583" wp14:editId="4FEB5B26">
            <wp:extent cx="5793025" cy="1637764"/>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43905" cy="1652148"/>
                    </a:xfrm>
                    <a:prstGeom prst="rect">
                      <a:avLst/>
                    </a:prstGeom>
                  </pic:spPr>
                </pic:pic>
              </a:graphicData>
            </a:graphic>
          </wp:inline>
        </w:drawing>
      </w:r>
    </w:p>
    <w:p w14:paraId="1D7E8F41" w14:textId="77777777" w:rsidR="00DA6140" w:rsidRDefault="00DA6140" w:rsidP="00F1580A">
      <w:pPr>
        <w:pStyle w:val="NormalWeb"/>
        <w:shd w:val="clear" w:color="auto" w:fill="FFFFFF"/>
        <w:ind w:left="720"/>
        <w:rPr>
          <w:rFonts w:ascii="Segoe UI" w:hAnsi="Segoe UI" w:cs="Segoe UI"/>
          <w:color w:val="C00000"/>
        </w:rPr>
      </w:pPr>
    </w:p>
    <w:p w14:paraId="1314A403" w14:textId="2FCD8788" w:rsidR="00DA6140" w:rsidRDefault="00DA6140" w:rsidP="00DA6140">
      <w:pPr>
        <w:pStyle w:val="Heading3"/>
      </w:pPr>
      <w:bookmarkStart w:id="12" w:name="_Toc113563168"/>
      <w:r w:rsidRPr="00DA6140">
        <w:t>Next, let's add edges for relationships between our people.</w:t>
      </w:r>
      <w:bookmarkEnd w:id="12"/>
    </w:p>
    <w:p w14:paraId="715894DA" w14:textId="77777777" w:rsidR="00DA6140" w:rsidRDefault="00DA6140" w:rsidP="00DA6140"/>
    <w:p w14:paraId="6E5372C4" w14:textId="4689F122" w:rsidR="00DA6140" w:rsidRPr="009535BD" w:rsidRDefault="009535BD" w:rsidP="009535BD">
      <w:pPr>
        <w:pStyle w:val="NormalWeb"/>
        <w:shd w:val="clear" w:color="auto" w:fill="FFFFFF"/>
        <w:ind w:left="720"/>
        <w:rPr>
          <w:rFonts w:ascii="Segoe UI" w:hAnsi="Segoe UI" w:cs="Segoe UI"/>
          <w:b/>
          <w:color w:val="171717"/>
          <w:shd w:val="clear" w:color="auto" w:fill="FFFFFF"/>
        </w:rPr>
      </w:pPr>
      <w:r w:rsidRPr="009535BD">
        <w:rPr>
          <w:rFonts w:ascii="Segoe UI" w:hAnsi="Segoe UI" w:cs="Segoe UI"/>
          <w:b/>
          <w:color w:val="171717"/>
          <w:shd w:val="clear" w:color="auto" w:fill="FFFFFF"/>
        </w:rPr>
        <w:t>Input (Thomas -&gt; Mary Kay):</w:t>
      </w:r>
    </w:p>
    <w:p w14:paraId="34F48449" w14:textId="63FA4D58" w:rsidR="009535BD" w:rsidRDefault="009535BD" w:rsidP="009535BD">
      <w:pPr>
        <w:pStyle w:val="NormalWeb"/>
        <w:shd w:val="clear" w:color="auto" w:fill="FFFFFF"/>
        <w:ind w:left="720"/>
        <w:rPr>
          <w:rFonts w:ascii="Segoe UI" w:hAnsi="Segoe UI" w:cs="Segoe UI"/>
          <w:color w:val="C00000"/>
        </w:rPr>
      </w:pPr>
      <w:proofErr w:type="spellStart"/>
      <w:proofErr w:type="gramStart"/>
      <w:r w:rsidRPr="009535BD">
        <w:rPr>
          <w:rFonts w:ascii="Segoe UI" w:hAnsi="Segoe UI" w:cs="Segoe UI"/>
          <w:color w:val="C00000"/>
        </w:rPr>
        <w:t>g.V</w:t>
      </w:r>
      <w:proofErr w:type="spellEnd"/>
      <w:r w:rsidRPr="009535BD">
        <w:rPr>
          <w:rFonts w:ascii="Segoe UI" w:hAnsi="Segoe UI" w:cs="Segoe UI"/>
          <w:color w:val="C00000"/>
        </w:rPr>
        <w:t>(</w:t>
      </w:r>
      <w:proofErr w:type="gramEnd"/>
      <w:r w:rsidRPr="009535BD">
        <w:rPr>
          <w:rFonts w:ascii="Segoe UI" w:hAnsi="Segoe UI" w:cs="Segoe UI"/>
          <w:color w:val="C00000"/>
        </w:rPr>
        <w:t>).</w:t>
      </w:r>
      <w:proofErr w:type="spellStart"/>
      <w:r w:rsidRPr="009535BD">
        <w:rPr>
          <w:rFonts w:ascii="Segoe UI" w:hAnsi="Segoe UI" w:cs="Segoe UI"/>
          <w:color w:val="C00000"/>
        </w:rPr>
        <w:t>hasLabel</w:t>
      </w:r>
      <w:proofErr w:type="spellEnd"/>
      <w:r w:rsidRPr="009535BD">
        <w:rPr>
          <w:rFonts w:ascii="Segoe UI" w:hAnsi="Segoe UI" w:cs="Segoe UI"/>
          <w:color w:val="C00000"/>
        </w:rPr>
        <w:t>('person').has('</w:t>
      </w:r>
      <w:proofErr w:type="spellStart"/>
      <w:r w:rsidRPr="009535BD">
        <w:rPr>
          <w:rFonts w:ascii="Segoe UI" w:hAnsi="Segoe UI" w:cs="Segoe UI"/>
          <w:color w:val="C00000"/>
        </w:rPr>
        <w:t>firstName</w:t>
      </w:r>
      <w:proofErr w:type="spellEnd"/>
      <w:r w:rsidRPr="009535BD">
        <w:rPr>
          <w:rFonts w:ascii="Segoe UI" w:hAnsi="Segoe UI" w:cs="Segoe UI"/>
          <w:color w:val="C00000"/>
        </w:rPr>
        <w:t>', 'Thomas').addE('knows').to(g.V().hasLabel('person').has('firstName', 'Mary Kay'))</w:t>
      </w:r>
    </w:p>
    <w:p w14:paraId="26D6247F" w14:textId="4ADB1665" w:rsidR="009535BD" w:rsidRDefault="009535BD" w:rsidP="009535BD">
      <w:pPr>
        <w:pStyle w:val="NormalWeb"/>
        <w:shd w:val="clear" w:color="auto" w:fill="FFFFFF"/>
        <w:ind w:left="720"/>
        <w:rPr>
          <w:rFonts w:ascii="Segoe UI" w:hAnsi="Segoe UI" w:cs="Segoe UI"/>
          <w:b/>
          <w:color w:val="171717"/>
          <w:shd w:val="clear" w:color="auto" w:fill="FFFFFF"/>
        </w:rPr>
      </w:pPr>
      <w:r w:rsidRPr="009535BD">
        <w:rPr>
          <w:rFonts w:ascii="Segoe UI" w:hAnsi="Segoe UI" w:cs="Segoe UI"/>
          <w:b/>
          <w:color w:val="171717"/>
          <w:shd w:val="clear" w:color="auto" w:fill="FFFFFF"/>
        </w:rPr>
        <w:t>Input (Thomas -&gt; Robin):</w:t>
      </w:r>
    </w:p>
    <w:p w14:paraId="79A1617F" w14:textId="2EA17319" w:rsidR="009535BD" w:rsidRDefault="009535BD" w:rsidP="009535BD">
      <w:pPr>
        <w:pStyle w:val="NormalWeb"/>
        <w:shd w:val="clear" w:color="auto" w:fill="FFFFFF"/>
        <w:ind w:left="720"/>
        <w:rPr>
          <w:rFonts w:ascii="Segoe UI" w:hAnsi="Segoe UI" w:cs="Segoe UI"/>
          <w:color w:val="C00000"/>
        </w:rPr>
      </w:pPr>
      <w:proofErr w:type="spellStart"/>
      <w:proofErr w:type="gramStart"/>
      <w:r w:rsidRPr="009535BD">
        <w:rPr>
          <w:rFonts w:ascii="Segoe UI" w:hAnsi="Segoe UI" w:cs="Segoe UI"/>
          <w:color w:val="C00000"/>
        </w:rPr>
        <w:t>g.V</w:t>
      </w:r>
      <w:proofErr w:type="spellEnd"/>
      <w:r w:rsidRPr="009535BD">
        <w:rPr>
          <w:rFonts w:ascii="Segoe UI" w:hAnsi="Segoe UI" w:cs="Segoe UI"/>
          <w:color w:val="C00000"/>
        </w:rPr>
        <w:t>(</w:t>
      </w:r>
      <w:proofErr w:type="gramEnd"/>
      <w:r w:rsidRPr="009535BD">
        <w:rPr>
          <w:rFonts w:ascii="Segoe UI" w:hAnsi="Segoe UI" w:cs="Segoe UI"/>
          <w:color w:val="C00000"/>
        </w:rPr>
        <w:t>).</w:t>
      </w:r>
      <w:proofErr w:type="spellStart"/>
      <w:r w:rsidRPr="009535BD">
        <w:rPr>
          <w:rFonts w:ascii="Segoe UI" w:hAnsi="Segoe UI" w:cs="Segoe UI"/>
          <w:color w:val="C00000"/>
        </w:rPr>
        <w:t>hasLabel</w:t>
      </w:r>
      <w:proofErr w:type="spellEnd"/>
      <w:r w:rsidRPr="009535BD">
        <w:rPr>
          <w:rFonts w:ascii="Segoe UI" w:hAnsi="Segoe UI" w:cs="Segoe UI"/>
          <w:color w:val="C00000"/>
        </w:rPr>
        <w:t>('person').has('</w:t>
      </w:r>
      <w:proofErr w:type="spellStart"/>
      <w:r w:rsidRPr="009535BD">
        <w:rPr>
          <w:rFonts w:ascii="Segoe UI" w:hAnsi="Segoe UI" w:cs="Segoe UI"/>
          <w:color w:val="C00000"/>
        </w:rPr>
        <w:t>firstName</w:t>
      </w:r>
      <w:proofErr w:type="spellEnd"/>
      <w:r w:rsidRPr="009535BD">
        <w:rPr>
          <w:rFonts w:ascii="Segoe UI" w:hAnsi="Segoe UI" w:cs="Segoe UI"/>
          <w:color w:val="C00000"/>
        </w:rPr>
        <w:t>', 'Thomas').addE('knows').to(g.V().hasLabel('person').has('firstName', 'Robin'))</w:t>
      </w:r>
    </w:p>
    <w:p w14:paraId="1A14DF04" w14:textId="3B53076B" w:rsidR="009535BD" w:rsidRDefault="009535BD" w:rsidP="009535BD">
      <w:pPr>
        <w:pStyle w:val="NormalWeb"/>
        <w:shd w:val="clear" w:color="auto" w:fill="FFFFFF"/>
        <w:ind w:left="720"/>
        <w:rPr>
          <w:rFonts w:ascii="Segoe UI" w:hAnsi="Segoe UI" w:cs="Segoe UI"/>
          <w:b/>
          <w:color w:val="171717"/>
          <w:shd w:val="clear" w:color="auto" w:fill="FFFFFF"/>
        </w:rPr>
      </w:pPr>
      <w:r w:rsidRPr="009535BD">
        <w:rPr>
          <w:rFonts w:ascii="Segoe UI" w:hAnsi="Segoe UI" w:cs="Segoe UI"/>
          <w:b/>
          <w:color w:val="171717"/>
          <w:shd w:val="clear" w:color="auto" w:fill="FFFFFF"/>
        </w:rPr>
        <w:t>Input (Robin -&gt; Ben):</w:t>
      </w:r>
    </w:p>
    <w:p w14:paraId="5A55CC8C" w14:textId="2C5425DD" w:rsidR="009535BD" w:rsidRPr="009535BD" w:rsidRDefault="009535BD" w:rsidP="009535BD">
      <w:pPr>
        <w:pStyle w:val="NormalWeb"/>
        <w:shd w:val="clear" w:color="auto" w:fill="FFFFFF"/>
        <w:ind w:left="720"/>
        <w:rPr>
          <w:rFonts w:ascii="Segoe UI" w:hAnsi="Segoe UI" w:cs="Segoe UI"/>
          <w:color w:val="C00000"/>
        </w:rPr>
      </w:pPr>
      <w:proofErr w:type="spellStart"/>
      <w:proofErr w:type="gramStart"/>
      <w:r w:rsidRPr="009535BD">
        <w:rPr>
          <w:rFonts w:ascii="Segoe UI" w:hAnsi="Segoe UI" w:cs="Segoe UI"/>
          <w:color w:val="C00000"/>
        </w:rPr>
        <w:t>g.V</w:t>
      </w:r>
      <w:proofErr w:type="spellEnd"/>
      <w:r w:rsidRPr="009535BD">
        <w:rPr>
          <w:rFonts w:ascii="Segoe UI" w:hAnsi="Segoe UI" w:cs="Segoe UI"/>
          <w:color w:val="C00000"/>
        </w:rPr>
        <w:t>(</w:t>
      </w:r>
      <w:proofErr w:type="gramEnd"/>
      <w:r w:rsidRPr="009535BD">
        <w:rPr>
          <w:rFonts w:ascii="Segoe UI" w:hAnsi="Segoe UI" w:cs="Segoe UI"/>
          <w:color w:val="C00000"/>
        </w:rPr>
        <w:t>).</w:t>
      </w:r>
      <w:proofErr w:type="spellStart"/>
      <w:r w:rsidRPr="009535BD">
        <w:rPr>
          <w:rFonts w:ascii="Segoe UI" w:hAnsi="Segoe UI" w:cs="Segoe UI"/>
          <w:color w:val="C00000"/>
        </w:rPr>
        <w:t>hasLabel</w:t>
      </w:r>
      <w:proofErr w:type="spellEnd"/>
      <w:r w:rsidRPr="009535BD">
        <w:rPr>
          <w:rFonts w:ascii="Segoe UI" w:hAnsi="Segoe UI" w:cs="Segoe UI"/>
          <w:color w:val="C00000"/>
        </w:rPr>
        <w:t>('person').has('</w:t>
      </w:r>
      <w:proofErr w:type="spellStart"/>
      <w:r w:rsidRPr="009535BD">
        <w:rPr>
          <w:rFonts w:ascii="Segoe UI" w:hAnsi="Segoe UI" w:cs="Segoe UI"/>
          <w:color w:val="C00000"/>
        </w:rPr>
        <w:t>firstName</w:t>
      </w:r>
      <w:proofErr w:type="spellEnd"/>
      <w:r w:rsidRPr="009535BD">
        <w:rPr>
          <w:rFonts w:ascii="Segoe UI" w:hAnsi="Segoe UI" w:cs="Segoe UI"/>
          <w:color w:val="C00000"/>
        </w:rPr>
        <w:t>', 'Robin').addE('knows').to(g.V().hasLabel('person').has('firstName', 'Ben'))</w:t>
      </w:r>
    </w:p>
    <w:p w14:paraId="333D5379" w14:textId="732A16E3" w:rsidR="009535BD" w:rsidRDefault="009535BD" w:rsidP="009535BD">
      <w:pPr>
        <w:pStyle w:val="NormalWeb"/>
        <w:shd w:val="clear" w:color="auto" w:fill="FFFFFF"/>
        <w:ind w:left="720"/>
        <w:rPr>
          <w:rFonts w:ascii="Segoe UI" w:hAnsi="Segoe UI" w:cs="Segoe UI"/>
          <w:b/>
          <w:color w:val="171717"/>
          <w:shd w:val="clear" w:color="auto" w:fill="FFFFFF"/>
        </w:rPr>
      </w:pPr>
      <w:r w:rsidRPr="009535BD">
        <w:rPr>
          <w:rFonts w:ascii="Segoe UI" w:hAnsi="Segoe UI" w:cs="Segoe UI"/>
          <w:b/>
          <w:color w:val="171717"/>
          <w:shd w:val="clear" w:color="auto" w:fill="FFFFFF"/>
        </w:rPr>
        <w:drawing>
          <wp:inline distT="0" distB="0" distL="0" distR="0" wp14:anchorId="30BCEE37" wp14:editId="5B0B6F3F">
            <wp:extent cx="5188217" cy="149232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88217" cy="1492327"/>
                    </a:xfrm>
                    <a:prstGeom prst="rect">
                      <a:avLst/>
                    </a:prstGeom>
                  </pic:spPr>
                </pic:pic>
              </a:graphicData>
            </a:graphic>
          </wp:inline>
        </w:drawing>
      </w:r>
    </w:p>
    <w:p w14:paraId="18E03FB8" w14:textId="56094AE3" w:rsidR="009535BD" w:rsidRPr="00EB2481" w:rsidRDefault="00EB2481" w:rsidP="00EB2481">
      <w:pPr>
        <w:pStyle w:val="Heading2"/>
        <w:shd w:val="clear" w:color="auto" w:fill="FFFFFF"/>
        <w:spacing w:before="0" w:after="0"/>
        <w:rPr>
          <w:rFonts w:ascii="Arial" w:eastAsia="Arial" w:hAnsi="Arial" w:cs="Arial"/>
          <w:bCs w:val="0"/>
          <w:i w:val="0"/>
          <w:iCs w:val="0"/>
          <w:color w:val="B41211"/>
          <w:sz w:val="32"/>
          <w:szCs w:val="32"/>
        </w:rPr>
      </w:pPr>
      <w:bookmarkStart w:id="13" w:name="_Toc113563169"/>
      <w:r>
        <w:rPr>
          <w:rFonts w:ascii="Arial" w:eastAsia="Arial" w:hAnsi="Arial" w:cs="Arial"/>
          <w:bCs w:val="0"/>
          <w:i w:val="0"/>
          <w:iCs w:val="0"/>
          <w:color w:val="B41211"/>
          <w:sz w:val="32"/>
          <w:szCs w:val="32"/>
        </w:rPr>
        <w:t>U</w:t>
      </w:r>
      <w:r w:rsidRPr="00EB2481">
        <w:rPr>
          <w:rFonts w:ascii="Arial" w:eastAsia="Arial" w:hAnsi="Arial" w:cs="Arial"/>
          <w:bCs w:val="0"/>
          <w:i w:val="0"/>
          <w:iCs w:val="0"/>
          <w:color w:val="B41211"/>
          <w:sz w:val="32"/>
          <w:szCs w:val="32"/>
        </w:rPr>
        <w:t>pdate</w:t>
      </w:r>
      <w:r w:rsidR="009535BD" w:rsidRPr="00EB2481">
        <w:rPr>
          <w:rFonts w:ascii="Arial" w:eastAsia="Arial" w:hAnsi="Arial" w:cs="Arial"/>
          <w:bCs w:val="0"/>
          <w:i w:val="0"/>
          <w:iCs w:val="0"/>
          <w:color w:val="B41211"/>
          <w:sz w:val="32"/>
          <w:szCs w:val="32"/>
        </w:rPr>
        <w:t xml:space="preserve"> a vertex</w:t>
      </w:r>
      <w:bookmarkEnd w:id="13"/>
    </w:p>
    <w:p w14:paraId="4C70163B" w14:textId="118A68DB" w:rsidR="009535BD" w:rsidRPr="00EB2481" w:rsidRDefault="00EB2481" w:rsidP="00EB2481">
      <w:pPr>
        <w:rPr>
          <w:rFonts w:asciiTheme="minorHAnsi" w:hAnsiTheme="minorHAnsi" w:cstheme="minorHAnsi"/>
          <w:sz w:val="24"/>
          <w:szCs w:val="24"/>
        </w:rPr>
      </w:pPr>
      <w:r w:rsidRPr="00EB2481">
        <w:rPr>
          <w:rFonts w:asciiTheme="minorHAnsi" w:hAnsiTheme="minorHAnsi" w:cstheme="minorHAnsi"/>
          <w:sz w:val="24"/>
          <w:szCs w:val="24"/>
          <w:shd w:val="clear" w:color="auto" w:fill="FFFFFF"/>
        </w:rPr>
        <w:t>Let's update the </w:t>
      </w:r>
      <w:r w:rsidRPr="00EB2481">
        <w:rPr>
          <w:rStyle w:val="Emphasis"/>
          <w:rFonts w:asciiTheme="minorHAnsi" w:eastAsiaTheme="majorEastAsia" w:hAnsiTheme="minorHAnsi" w:cstheme="minorHAnsi"/>
          <w:color w:val="171717"/>
          <w:sz w:val="24"/>
          <w:szCs w:val="24"/>
          <w:shd w:val="clear" w:color="auto" w:fill="FFFFFF"/>
        </w:rPr>
        <w:t>Thomas</w:t>
      </w:r>
      <w:r w:rsidRPr="00EB2481">
        <w:rPr>
          <w:rFonts w:asciiTheme="minorHAnsi" w:hAnsiTheme="minorHAnsi" w:cstheme="minorHAnsi"/>
          <w:sz w:val="24"/>
          <w:szCs w:val="24"/>
          <w:shd w:val="clear" w:color="auto" w:fill="FFFFFF"/>
        </w:rPr>
        <w:t> vertex with a new age of </w:t>
      </w:r>
      <w:r w:rsidRPr="00EB2481">
        <w:rPr>
          <w:rStyle w:val="Emphasis"/>
          <w:rFonts w:asciiTheme="minorHAnsi" w:eastAsiaTheme="majorEastAsia" w:hAnsiTheme="minorHAnsi" w:cstheme="minorHAnsi"/>
          <w:color w:val="171717"/>
          <w:sz w:val="24"/>
          <w:szCs w:val="24"/>
          <w:shd w:val="clear" w:color="auto" w:fill="FFFFFF"/>
        </w:rPr>
        <w:t>45</w:t>
      </w:r>
      <w:r w:rsidRPr="00EB2481">
        <w:rPr>
          <w:rFonts w:asciiTheme="minorHAnsi" w:hAnsiTheme="minorHAnsi" w:cstheme="minorHAnsi"/>
          <w:sz w:val="24"/>
          <w:szCs w:val="24"/>
          <w:shd w:val="clear" w:color="auto" w:fill="FFFFFF"/>
        </w:rPr>
        <w:t>.</w:t>
      </w:r>
    </w:p>
    <w:p w14:paraId="60B7B7B9" w14:textId="42CC744F" w:rsidR="009535BD" w:rsidRPr="00EB2481" w:rsidRDefault="00EB2481" w:rsidP="009535BD">
      <w:pPr>
        <w:pStyle w:val="NormalWeb"/>
        <w:shd w:val="clear" w:color="auto" w:fill="FFFFFF"/>
        <w:ind w:left="720"/>
        <w:rPr>
          <w:rFonts w:ascii="Segoe UI" w:hAnsi="Segoe UI" w:cs="Segoe UI"/>
          <w:color w:val="C00000"/>
        </w:rPr>
      </w:pPr>
      <w:proofErr w:type="spellStart"/>
      <w:proofErr w:type="gramStart"/>
      <w:r w:rsidRPr="00EB2481">
        <w:rPr>
          <w:rFonts w:ascii="Segoe UI" w:hAnsi="Segoe UI" w:cs="Segoe UI"/>
          <w:color w:val="C00000"/>
        </w:rPr>
        <w:t>g.V</w:t>
      </w:r>
      <w:proofErr w:type="spellEnd"/>
      <w:r w:rsidRPr="00EB2481">
        <w:rPr>
          <w:rFonts w:ascii="Segoe UI" w:hAnsi="Segoe UI" w:cs="Segoe UI"/>
          <w:color w:val="C00000"/>
        </w:rPr>
        <w:t>(</w:t>
      </w:r>
      <w:proofErr w:type="gramEnd"/>
      <w:r w:rsidRPr="00EB2481">
        <w:rPr>
          <w:rFonts w:ascii="Segoe UI" w:hAnsi="Segoe UI" w:cs="Segoe UI"/>
          <w:color w:val="C00000"/>
        </w:rPr>
        <w:t>).</w:t>
      </w:r>
      <w:proofErr w:type="spellStart"/>
      <w:r w:rsidRPr="00EB2481">
        <w:rPr>
          <w:rFonts w:ascii="Segoe UI" w:hAnsi="Segoe UI" w:cs="Segoe UI"/>
          <w:color w:val="C00000"/>
        </w:rPr>
        <w:t>hasLabel</w:t>
      </w:r>
      <w:proofErr w:type="spellEnd"/>
      <w:r w:rsidRPr="00EB2481">
        <w:rPr>
          <w:rFonts w:ascii="Segoe UI" w:hAnsi="Segoe UI" w:cs="Segoe UI"/>
          <w:color w:val="C00000"/>
        </w:rPr>
        <w:t>('person').has('</w:t>
      </w:r>
      <w:proofErr w:type="spellStart"/>
      <w:r w:rsidRPr="00EB2481">
        <w:rPr>
          <w:rFonts w:ascii="Segoe UI" w:hAnsi="Segoe UI" w:cs="Segoe UI"/>
          <w:color w:val="C00000"/>
        </w:rPr>
        <w:t>firstName</w:t>
      </w:r>
      <w:proofErr w:type="spellEnd"/>
      <w:r w:rsidRPr="00EB2481">
        <w:rPr>
          <w:rFonts w:ascii="Segoe UI" w:hAnsi="Segoe UI" w:cs="Segoe UI"/>
          <w:color w:val="C00000"/>
        </w:rPr>
        <w:t>', 'Thomas').property('age', 45)</w:t>
      </w:r>
    </w:p>
    <w:p w14:paraId="76F5ED97" w14:textId="05B0394B" w:rsidR="009535BD" w:rsidRDefault="00EB2481" w:rsidP="009535BD">
      <w:pPr>
        <w:pStyle w:val="NormalWeb"/>
        <w:shd w:val="clear" w:color="auto" w:fill="FFFFFF"/>
        <w:ind w:left="720"/>
        <w:rPr>
          <w:rFonts w:ascii="Segoe UI" w:hAnsi="Segoe UI" w:cs="Segoe UI"/>
          <w:b/>
          <w:color w:val="171717"/>
          <w:shd w:val="clear" w:color="auto" w:fill="FFFFFF"/>
        </w:rPr>
      </w:pPr>
      <w:r w:rsidRPr="00EB2481">
        <w:rPr>
          <w:rFonts w:ascii="Segoe UI" w:hAnsi="Segoe UI" w:cs="Segoe UI"/>
          <w:b/>
          <w:color w:val="171717"/>
          <w:shd w:val="clear" w:color="auto" w:fill="FFFFFF"/>
        </w:rPr>
        <w:drawing>
          <wp:inline distT="0" distB="0" distL="0" distR="0" wp14:anchorId="5492AC3D" wp14:editId="19E690A1">
            <wp:extent cx="4121362" cy="5143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21362" cy="514376"/>
                    </a:xfrm>
                    <a:prstGeom prst="rect">
                      <a:avLst/>
                    </a:prstGeom>
                  </pic:spPr>
                </pic:pic>
              </a:graphicData>
            </a:graphic>
          </wp:inline>
        </w:drawing>
      </w:r>
    </w:p>
    <w:p w14:paraId="1CF61960" w14:textId="623A6496" w:rsidR="00EB2481" w:rsidRPr="00EB2481" w:rsidRDefault="00EB2481" w:rsidP="00EB2481">
      <w:pPr>
        <w:pStyle w:val="Heading2"/>
        <w:shd w:val="clear" w:color="auto" w:fill="FFFFFF"/>
        <w:spacing w:before="0" w:after="0"/>
        <w:rPr>
          <w:rFonts w:ascii="Arial" w:eastAsia="Arial" w:hAnsi="Arial" w:cs="Arial"/>
          <w:bCs w:val="0"/>
          <w:i w:val="0"/>
          <w:iCs w:val="0"/>
          <w:color w:val="B41211"/>
          <w:sz w:val="32"/>
          <w:szCs w:val="32"/>
        </w:rPr>
      </w:pPr>
      <w:bookmarkStart w:id="14" w:name="_Toc113563170"/>
      <w:r w:rsidRPr="00EB2481">
        <w:rPr>
          <w:rFonts w:ascii="Arial" w:eastAsia="Arial" w:hAnsi="Arial" w:cs="Arial"/>
          <w:bCs w:val="0"/>
          <w:i w:val="0"/>
          <w:iCs w:val="0"/>
          <w:color w:val="B41211"/>
          <w:sz w:val="32"/>
          <w:szCs w:val="32"/>
        </w:rPr>
        <w:lastRenderedPageBreak/>
        <w:t>Query your graph</w:t>
      </w:r>
      <w:bookmarkEnd w:id="14"/>
    </w:p>
    <w:p w14:paraId="6DFB947D" w14:textId="2F52F7B8" w:rsidR="00EB2481" w:rsidRPr="00EB2481" w:rsidRDefault="00EB2481" w:rsidP="00EB2481">
      <w:pPr>
        <w:pStyle w:val="Heading3"/>
        <w:numPr>
          <w:ilvl w:val="0"/>
          <w:numId w:val="0"/>
        </w:numPr>
        <w:ind w:left="2160"/>
      </w:pPr>
    </w:p>
    <w:p w14:paraId="17195453" w14:textId="77777777" w:rsidR="00EB2481" w:rsidRDefault="00EB2481" w:rsidP="00EB2481">
      <w:pPr>
        <w:pStyle w:val="NormalWeb"/>
        <w:shd w:val="clear" w:color="auto" w:fill="FFFFFF"/>
        <w:rPr>
          <w:rFonts w:ascii="Segoe UI" w:hAnsi="Segoe UI" w:cs="Segoe UI"/>
          <w:color w:val="171717"/>
        </w:rPr>
      </w:pPr>
      <w:r>
        <w:rPr>
          <w:rFonts w:ascii="Segoe UI" w:hAnsi="Segoe UI" w:cs="Segoe UI"/>
          <w:color w:val="171717"/>
        </w:rPr>
        <w:t>First, let's try a query with a filter to return only people who are older than 40 years old.</w:t>
      </w:r>
    </w:p>
    <w:p w14:paraId="41C4BABC" w14:textId="77777777" w:rsidR="00EB2481" w:rsidRPr="00EB2481" w:rsidRDefault="00EB2481" w:rsidP="00EB2481">
      <w:pPr>
        <w:pStyle w:val="NormalWeb"/>
        <w:shd w:val="clear" w:color="auto" w:fill="FFFFFF"/>
        <w:rPr>
          <w:rFonts w:ascii="Segoe UI" w:hAnsi="Segoe UI" w:cs="Segoe UI"/>
          <w:b/>
          <w:color w:val="171717"/>
        </w:rPr>
      </w:pPr>
      <w:r w:rsidRPr="00EB2481">
        <w:rPr>
          <w:rFonts w:ascii="Segoe UI" w:hAnsi="Segoe UI" w:cs="Segoe UI"/>
          <w:b/>
          <w:color w:val="171717"/>
        </w:rPr>
        <w:t>Input (filter query):</w:t>
      </w:r>
    </w:p>
    <w:p w14:paraId="2894EA55" w14:textId="37408167" w:rsidR="009535BD" w:rsidRDefault="00EB2481" w:rsidP="009535BD">
      <w:pPr>
        <w:pStyle w:val="NormalWeb"/>
        <w:shd w:val="clear" w:color="auto" w:fill="FFFFFF"/>
        <w:ind w:left="720"/>
        <w:rPr>
          <w:rFonts w:ascii="Segoe UI" w:hAnsi="Segoe UI" w:cs="Segoe UI"/>
          <w:color w:val="C00000"/>
        </w:rPr>
      </w:pPr>
      <w:proofErr w:type="spellStart"/>
      <w:proofErr w:type="gramStart"/>
      <w:r w:rsidRPr="00EB2481">
        <w:rPr>
          <w:rFonts w:ascii="Segoe UI" w:hAnsi="Segoe UI" w:cs="Segoe UI"/>
          <w:color w:val="C00000"/>
        </w:rPr>
        <w:t>g.V</w:t>
      </w:r>
      <w:proofErr w:type="spellEnd"/>
      <w:r w:rsidRPr="00EB2481">
        <w:rPr>
          <w:rFonts w:ascii="Segoe UI" w:hAnsi="Segoe UI" w:cs="Segoe UI"/>
          <w:color w:val="C00000"/>
        </w:rPr>
        <w:t>(</w:t>
      </w:r>
      <w:proofErr w:type="gramEnd"/>
      <w:r w:rsidRPr="00EB2481">
        <w:rPr>
          <w:rFonts w:ascii="Segoe UI" w:hAnsi="Segoe UI" w:cs="Segoe UI"/>
          <w:color w:val="C00000"/>
        </w:rPr>
        <w:t>).</w:t>
      </w:r>
      <w:proofErr w:type="spellStart"/>
      <w:r w:rsidRPr="00EB2481">
        <w:rPr>
          <w:rFonts w:ascii="Segoe UI" w:hAnsi="Segoe UI" w:cs="Segoe UI"/>
          <w:color w:val="C00000"/>
        </w:rPr>
        <w:t>hasLabel</w:t>
      </w:r>
      <w:proofErr w:type="spellEnd"/>
      <w:r w:rsidRPr="00EB2481">
        <w:rPr>
          <w:rFonts w:ascii="Segoe UI" w:hAnsi="Segoe UI" w:cs="Segoe UI"/>
          <w:color w:val="C00000"/>
        </w:rPr>
        <w:t xml:space="preserve">('person').has('age', </w:t>
      </w:r>
      <w:proofErr w:type="spellStart"/>
      <w:r w:rsidRPr="00EB2481">
        <w:rPr>
          <w:rFonts w:ascii="Segoe UI" w:hAnsi="Segoe UI" w:cs="Segoe UI"/>
          <w:color w:val="C00000"/>
        </w:rPr>
        <w:t>gt</w:t>
      </w:r>
      <w:proofErr w:type="spellEnd"/>
      <w:r w:rsidRPr="00EB2481">
        <w:rPr>
          <w:rFonts w:ascii="Segoe UI" w:hAnsi="Segoe UI" w:cs="Segoe UI"/>
          <w:color w:val="C00000"/>
        </w:rPr>
        <w:t>(40))</w:t>
      </w:r>
    </w:p>
    <w:p w14:paraId="19D00633" w14:textId="42698A8F" w:rsidR="00EB2481" w:rsidRDefault="005D5707" w:rsidP="009535BD">
      <w:pPr>
        <w:pStyle w:val="NormalWeb"/>
        <w:shd w:val="clear" w:color="auto" w:fill="FFFFFF"/>
        <w:ind w:left="720"/>
        <w:rPr>
          <w:rFonts w:ascii="Segoe UI" w:hAnsi="Segoe UI" w:cs="Segoe UI"/>
          <w:color w:val="C00000"/>
        </w:rPr>
      </w:pPr>
      <w:r w:rsidRPr="005D5707">
        <w:rPr>
          <w:rFonts w:ascii="Segoe UI" w:hAnsi="Segoe UI" w:cs="Segoe UI"/>
          <w:color w:val="C00000"/>
        </w:rPr>
        <w:drawing>
          <wp:inline distT="0" distB="0" distL="0" distR="0" wp14:anchorId="65F562BE" wp14:editId="4DEF6E19">
            <wp:extent cx="5445338" cy="640628"/>
            <wp:effectExtent l="0" t="0" r="317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93404" cy="646283"/>
                    </a:xfrm>
                    <a:prstGeom prst="rect">
                      <a:avLst/>
                    </a:prstGeom>
                  </pic:spPr>
                </pic:pic>
              </a:graphicData>
            </a:graphic>
          </wp:inline>
        </w:drawing>
      </w:r>
    </w:p>
    <w:p w14:paraId="25829F6D" w14:textId="77777777" w:rsidR="00EB2481" w:rsidRDefault="00EB2481" w:rsidP="00EB2481">
      <w:pPr>
        <w:pStyle w:val="NormalWeb"/>
        <w:shd w:val="clear" w:color="auto" w:fill="FFFFFF"/>
        <w:rPr>
          <w:rFonts w:ascii="Segoe UI" w:hAnsi="Segoe UI" w:cs="Segoe UI"/>
          <w:color w:val="171717"/>
        </w:rPr>
      </w:pPr>
      <w:r>
        <w:rPr>
          <w:rFonts w:ascii="Segoe UI" w:hAnsi="Segoe UI" w:cs="Segoe UI"/>
          <w:color w:val="171717"/>
        </w:rPr>
        <w:t>Next, let's project the first name for the people who are older than 40 years old.</w:t>
      </w:r>
    </w:p>
    <w:p w14:paraId="1F2AD18C" w14:textId="77777777" w:rsidR="00EB2481" w:rsidRPr="00EB2481" w:rsidRDefault="00EB2481" w:rsidP="00EB2481">
      <w:pPr>
        <w:pStyle w:val="NormalWeb"/>
        <w:shd w:val="clear" w:color="auto" w:fill="FFFFFF"/>
        <w:rPr>
          <w:rFonts w:ascii="Segoe UI" w:hAnsi="Segoe UI" w:cs="Segoe UI"/>
          <w:b/>
          <w:color w:val="171717"/>
        </w:rPr>
      </w:pPr>
      <w:r w:rsidRPr="00EB2481">
        <w:rPr>
          <w:rFonts w:ascii="Segoe UI" w:hAnsi="Segoe UI" w:cs="Segoe UI"/>
          <w:b/>
          <w:color w:val="171717"/>
        </w:rPr>
        <w:t>Input (filter + projection query):</w:t>
      </w:r>
    </w:p>
    <w:p w14:paraId="5C8A9E5A" w14:textId="021DF93A" w:rsidR="00EB2481" w:rsidRPr="00EB2481" w:rsidRDefault="00EB2481" w:rsidP="009535BD">
      <w:pPr>
        <w:pStyle w:val="NormalWeb"/>
        <w:shd w:val="clear" w:color="auto" w:fill="FFFFFF"/>
        <w:ind w:left="720"/>
        <w:rPr>
          <w:rFonts w:ascii="Segoe UI" w:hAnsi="Segoe UI" w:cs="Segoe UI"/>
          <w:color w:val="C00000"/>
        </w:rPr>
      </w:pPr>
      <w:proofErr w:type="spellStart"/>
      <w:proofErr w:type="gramStart"/>
      <w:r w:rsidRPr="00EB2481">
        <w:rPr>
          <w:rFonts w:ascii="Segoe UI" w:hAnsi="Segoe UI" w:cs="Segoe UI"/>
          <w:color w:val="C00000"/>
        </w:rPr>
        <w:t>g.V</w:t>
      </w:r>
      <w:proofErr w:type="spellEnd"/>
      <w:r w:rsidRPr="00EB2481">
        <w:rPr>
          <w:rFonts w:ascii="Segoe UI" w:hAnsi="Segoe UI" w:cs="Segoe UI"/>
          <w:color w:val="C00000"/>
        </w:rPr>
        <w:t>(</w:t>
      </w:r>
      <w:proofErr w:type="gramEnd"/>
      <w:r w:rsidRPr="00EB2481">
        <w:rPr>
          <w:rFonts w:ascii="Segoe UI" w:hAnsi="Segoe UI" w:cs="Segoe UI"/>
          <w:color w:val="C00000"/>
        </w:rPr>
        <w:t>).</w:t>
      </w:r>
      <w:proofErr w:type="spellStart"/>
      <w:r w:rsidRPr="00EB2481">
        <w:rPr>
          <w:rFonts w:ascii="Segoe UI" w:hAnsi="Segoe UI" w:cs="Segoe UI"/>
          <w:color w:val="C00000"/>
        </w:rPr>
        <w:t>hasLabel</w:t>
      </w:r>
      <w:proofErr w:type="spellEnd"/>
      <w:r w:rsidRPr="00EB2481">
        <w:rPr>
          <w:rFonts w:ascii="Segoe UI" w:hAnsi="Segoe UI" w:cs="Segoe UI"/>
          <w:color w:val="C00000"/>
        </w:rPr>
        <w:t xml:space="preserve">('person').has('age', </w:t>
      </w:r>
      <w:proofErr w:type="spellStart"/>
      <w:r w:rsidRPr="00EB2481">
        <w:rPr>
          <w:rFonts w:ascii="Segoe UI" w:hAnsi="Segoe UI" w:cs="Segoe UI"/>
          <w:color w:val="C00000"/>
        </w:rPr>
        <w:t>gt</w:t>
      </w:r>
      <w:proofErr w:type="spellEnd"/>
      <w:r w:rsidRPr="00EB2481">
        <w:rPr>
          <w:rFonts w:ascii="Segoe UI" w:hAnsi="Segoe UI" w:cs="Segoe UI"/>
          <w:color w:val="C00000"/>
        </w:rPr>
        <w:t>(40)).values('</w:t>
      </w:r>
      <w:proofErr w:type="spellStart"/>
      <w:r w:rsidRPr="00EB2481">
        <w:rPr>
          <w:rFonts w:ascii="Segoe UI" w:hAnsi="Segoe UI" w:cs="Segoe UI"/>
          <w:color w:val="C00000"/>
        </w:rPr>
        <w:t>firstName</w:t>
      </w:r>
      <w:proofErr w:type="spellEnd"/>
      <w:r w:rsidRPr="00EB2481">
        <w:rPr>
          <w:rFonts w:ascii="Segoe UI" w:hAnsi="Segoe UI" w:cs="Segoe UI"/>
          <w:color w:val="C00000"/>
        </w:rPr>
        <w:t>')</w:t>
      </w:r>
    </w:p>
    <w:sectPr w:rsidR="00EB2481" w:rsidRPr="00EB2481" w:rsidSect="00683D9C">
      <w:headerReference w:type="default" r:id="rId53"/>
      <w:pgSz w:w="11920" w:h="16840"/>
      <w:pgMar w:top="1280" w:right="860" w:bottom="280" w:left="1300" w:header="348" w:footer="105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55A100" w14:textId="77777777" w:rsidR="001D3431" w:rsidRDefault="001D3431">
      <w:r>
        <w:separator/>
      </w:r>
    </w:p>
  </w:endnote>
  <w:endnote w:type="continuationSeparator" w:id="0">
    <w:p w14:paraId="7820DF0E" w14:textId="77777777" w:rsidR="001D3431" w:rsidRDefault="001D34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511893" w14:textId="77777777" w:rsidR="001D3431" w:rsidRDefault="001D3431">
      <w:r>
        <w:separator/>
      </w:r>
    </w:p>
  </w:footnote>
  <w:footnote w:type="continuationSeparator" w:id="0">
    <w:p w14:paraId="58173294" w14:textId="77777777" w:rsidR="001D3431" w:rsidRDefault="001D343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81937" w14:textId="5A4BB9C5" w:rsidR="00451277" w:rsidRDefault="00451277">
    <w:pPr>
      <w:spacing w:line="200" w:lineRule="exac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6E4D87"/>
    <w:multiLevelType w:val="multilevel"/>
    <w:tmpl w:val="0E6C9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1A2CEE"/>
    <w:multiLevelType w:val="multilevel"/>
    <w:tmpl w:val="D04A5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1E25EA2"/>
    <w:multiLevelType w:val="multilevel"/>
    <w:tmpl w:val="ECB0B34A"/>
    <w:lvl w:ilvl="0">
      <w:start w:val="1"/>
      <w:numFmt w:val="decimal"/>
      <w:lvlText w:val="%1."/>
      <w:lvlJc w:val="left"/>
      <w:pPr>
        <w:ind w:left="360" w:hanging="360"/>
      </w:pPr>
      <w:rPr>
        <w:rFonts w:hint="default"/>
      </w:rPr>
    </w:lvl>
    <w:lvl w:ilvl="1">
      <w:start w:val="1"/>
      <w:numFmt w:val="none"/>
      <w:lvlText w:val="5.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45EE74C1"/>
    <w:multiLevelType w:val="multilevel"/>
    <w:tmpl w:val="CACC90C8"/>
    <w:lvl w:ilvl="0">
      <w:start w:val="5"/>
      <w:numFmt w:val="decimal"/>
      <w:lvlText w:val="%1"/>
      <w:lvlJc w:val="left"/>
      <w:pPr>
        <w:ind w:left="380" w:hanging="38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4D9045D8"/>
    <w:multiLevelType w:val="multilevel"/>
    <w:tmpl w:val="5A54DC02"/>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5" w15:restartNumberingAfterBreak="0">
    <w:nsid w:val="5D27699D"/>
    <w:multiLevelType w:val="multilevel"/>
    <w:tmpl w:val="0E6C9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D5C5CDE"/>
    <w:multiLevelType w:val="multilevel"/>
    <w:tmpl w:val="FA703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316C85"/>
    <w:multiLevelType w:val="multilevel"/>
    <w:tmpl w:val="09C40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5"/>
  </w:num>
  <w:num w:numId="3">
    <w:abstractNumId w:val="1"/>
  </w:num>
  <w:num w:numId="4">
    <w:abstractNumId w:val="6"/>
  </w:num>
  <w:num w:numId="5">
    <w:abstractNumId w:val="2"/>
  </w:num>
  <w:num w:numId="6">
    <w:abstractNumId w:val="3"/>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1277"/>
    <w:rsid w:val="000811EA"/>
    <w:rsid w:val="00103B8B"/>
    <w:rsid w:val="00193E21"/>
    <w:rsid w:val="001C35B3"/>
    <w:rsid w:val="001D3431"/>
    <w:rsid w:val="002320F4"/>
    <w:rsid w:val="002956FC"/>
    <w:rsid w:val="00343501"/>
    <w:rsid w:val="00375D9D"/>
    <w:rsid w:val="00390292"/>
    <w:rsid w:val="003921AE"/>
    <w:rsid w:val="00410C05"/>
    <w:rsid w:val="00451277"/>
    <w:rsid w:val="00522B36"/>
    <w:rsid w:val="00537996"/>
    <w:rsid w:val="0055562C"/>
    <w:rsid w:val="005D5707"/>
    <w:rsid w:val="00660237"/>
    <w:rsid w:val="00670889"/>
    <w:rsid w:val="00683D9C"/>
    <w:rsid w:val="006E795F"/>
    <w:rsid w:val="0071558F"/>
    <w:rsid w:val="007D15B8"/>
    <w:rsid w:val="008F17C9"/>
    <w:rsid w:val="009535BD"/>
    <w:rsid w:val="009B7758"/>
    <w:rsid w:val="00A40C29"/>
    <w:rsid w:val="00B23E50"/>
    <w:rsid w:val="00B3605B"/>
    <w:rsid w:val="00C909E4"/>
    <w:rsid w:val="00CA120E"/>
    <w:rsid w:val="00D35BDF"/>
    <w:rsid w:val="00D93565"/>
    <w:rsid w:val="00DA6140"/>
    <w:rsid w:val="00DC07D9"/>
    <w:rsid w:val="00E32FB5"/>
    <w:rsid w:val="00EA3762"/>
    <w:rsid w:val="00EB2481"/>
    <w:rsid w:val="00F0006A"/>
    <w:rsid w:val="00F1580A"/>
    <w:rsid w:val="00F7024F"/>
    <w:rsid w:val="00F76923"/>
    <w:rsid w:val="00F87C5F"/>
    <w:rsid w:val="00F923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F9503A"/>
  <w15:docId w15:val="{5CCDF025-B7F1-412F-AB1F-6C68DEB3A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numPr>
        <w:numId w:val="1"/>
      </w:numPr>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1B3490"/>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1B3490"/>
    <w:pPr>
      <w:keepNext/>
      <w:numPr>
        <w:ilvl w:val="2"/>
        <w:numId w:val="1"/>
      </w:numPr>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C909E4"/>
    <w:pPr>
      <w:tabs>
        <w:tab w:val="center" w:pos="4513"/>
        <w:tab w:val="right" w:pos="9026"/>
      </w:tabs>
    </w:pPr>
  </w:style>
  <w:style w:type="character" w:customStyle="1" w:styleId="HeaderChar">
    <w:name w:val="Header Char"/>
    <w:basedOn w:val="DefaultParagraphFont"/>
    <w:link w:val="Header"/>
    <w:uiPriority w:val="99"/>
    <w:rsid w:val="00C909E4"/>
  </w:style>
  <w:style w:type="paragraph" w:styleId="Footer">
    <w:name w:val="footer"/>
    <w:basedOn w:val="Normal"/>
    <w:link w:val="FooterChar"/>
    <w:uiPriority w:val="99"/>
    <w:unhideWhenUsed/>
    <w:rsid w:val="00C909E4"/>
    <w:pPr>
      <w:tabs>
        <w:tab w:val="center" w:pos="4513"/>
        <w:tab w:val="right" w:pos="9026"/>
      </w:tabs>
    </w:pPr>
  </w:style>
  <w:style w:type="character" w:customStyle="1" w:styleId="FooterChar">
    <w:name w:val="Footer Char"/>
    <w:basedOn w:val="DefaultParagraphFont"/>
    <w:link w:val="Footer"/>
    <w:uiPriority w:val="99"/>
    <w:rsid w:val="00C909E4"/>
  </w:style>
  <w:style w:type="character" w:styleId="Strong">
    <w:name w:val="Strong"/>
    <w:basedOn w:val="DefaultParagraphFont"/>
    <w:uiPriority w:val="22"/>
    <w:qFormat/>
    <w:rsid w:val="00683D9C"/>
    <w:rPr>
      <w:b/>
      <w:bCs/>
    </w:rPr>
  </w:style>
  <w:style w:type="character" w:styleId="Emphasis">
    <w:name w:val="Emphasis"/>
    <w:basedOn w:val="DefaultParagraphFont"/>
    <w:uiPriority w:val="20"/>
    <w:qFormat/>
    <w:rsid w:val="00683D9C"/>
    <w:rPr>
      <w:i/>
      <w:iCs/>
    </w:rPr>
  </w:style>
  <w:style w:type="character" w:styleId="Hyperlink">
    <w:name w:val="Hyperlink"/>
    <w:basedOn w:val="DefaultParagraphFont"/>
    <w:uiPriority w:val="99"/>
    <w:unhideWhenUsed/>
    <w:rsid w:val="00683D9C"/>
    <w:rPr>
      <w:color w:val="0000FF"/>
      <w:u w:val="single"/>
    </w:rPr>
  </w:style>
  <w:style w:type="paragraph" w:styleId="TOCHeading">
    <w:name w:val="TOC Heading"/>
    <w:basedOn w:val="Heading1"/>
    <w:next w:val="Normal"/>
    <w:uiPriority w:val="39"/>
    <w:unhideWhenUsed/>
    <w:qFormat/>
    <w:rsid w:val="00F7024F"/>
    <w:pPr>
      <w:keepLines/>
      <w:numPr>
        <w:numId w:val="0"/>
      </w:numPr>
      <w:spacing w:after="0" w:line="259" w:lineRule="auto"/>
      <w:outlineLvl w:val="9"/>
    </w:pPr>
    <w:rPr>
      <w:b w:val="0"/>
      <w:bCs w:val="0"/>
      <w:color w:val="365F91" w:themeColor="accent1" w:themeShade="BF"/>
      <w:kern w:val="0"/>
    </w:rPr>
  </w:style>
  <w:style w:type="paragraph" w:styleId="TOC2">
    <w:name w:val="toc 2"/>
    <w:basedOn w:val="Normal"/>
    <w:next w:val="Normal"/>
    <w:autoRedefine/>
    <w:uiPriority w:val="39"/>
    <w:unhideWhenUsed/>
    <w:rsid w:val="00F7024F"/>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F7024F"/>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F7024F"/>
    <w:pPr>
      <w:spacing w:after="100" w:line="259" w:lineRule="auto"/>
      <w:ind w:left="440"/>
    </w:pPr>
    <w:rPr>
      <w:rFonts w:asciiTheme="minorHAnsi" w:eastAsiaTheme="minorEastAsia" w:hAnsiTheme="minorHAnsi"/>
      <w:sz w:val="22"/>
      <w:szCs w:val="22"/>
    </w:rPr>
  </w:style>
  <w:style w:type="paragraph" w:styleId="NormalWeb">
    <w:name w:val="Normal (Web)"/>
    <w:basedOn w:val="Normal"/>
    <w:uiPriority w:val="99"/>
    <w:unhideWhenUsed/>
    <w:rsid w:val="000811EA"/>
    <w:pPr>
      <w:spacing w:before="100" w:beforeAutospacing="1" w:after="100" w:afterAutospacing="1"/>
    </w:pPr>
    <w:rPr>
      <w:sz w:val="24"/>
      <w:szCs w:val="24"/>
      <w:lang w:val="en-IN" w:eastAsia="en-IN"/>
    </w:rPr>
  </w:style>
  <w:style w:type="paragraph" w:styleId="HTMLPreformatted">
    <w:name w:val="HTML Preformatted"/>
    <w:basedOn w:val="Normal"/>
    <w:link w:val="HTMLPreformattedChar"/>
    <w:uiPriority w:val="99"/>
    <w:semiHidden/>
    <w:unhideWhenUsed/>
    <w:rsid w:val="000811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IN" w:eastAsia="en-IN"/>
    </w:rPr>
  </w:style>
  <w:style w:type="character" w:customStyle="1" w:styleId="HTMLPreformattedChar">
    <w:name w:val="HTML Preformatted Char"/>
    <w:basedOn w:val="DefaultParagraphFont"/>
    <w:link w:val="HTMLPreformatted"/>
    <w:uiPriority w:val="99"/>
    <w:semiHidden/>
    <w:rsid w:val="000811EA"/>
    <w:rPr>
      <w:rFonts w:ascii="Courier New" w:hAnsi="Courier New" w:cs="Courier New"/>
      <w:lang w:val="en-IN" w:eastAsia="en-IN"/>
    </w:rPr>
  </w:style>
  <w:style w:type="character" w:styleId="HTMLCode">
    <w:name w:val="HTML Code"/>
    <w:basedOn w:val="DefaultParagraphFont"/>
    <w:uiPriority w:val="99"/>
    <w:semiHidden/>
    <w:unhideWhenUsed/>
    <w:rsid w:val="000811EA"/>
    <w:rPr>
      <w:rFonts w:ascii="Courier New" w:eastAsia="Times New Roman" w:hAnsi="Courier New" w:cs="Courier New"/>
      <w:sz w:val="20"/>
      <w:szCs w:val="20"/>
    </w:rPr>
  </w:style>
  <w:style w:type="paragraph" w:styleId="ListParagraph">
    <w:name w:val="List Paragraph"/>
    <w:basedOn w:val="Normal"/>
    <w:uiPriority w:val="34"/>
    <w:qFormat/>
    <w:rsid w:val="00DC07D9"/>
    <w:pPr>
      <w:ind w:left="720"/>
      <w:contextualSpacing/>
    </w:pPr>
  </w:style>
  <w:style w:type="paragraph" w:styleId="Revision">
    <w:name w:val="Revision"/>
    <w:hidden/>
    <w:uiPriority w:val="99"/>
    <w:semiHidden/>
    <w:rsid w:val="00A40C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017097">
      <w:bodyDiv w:val="1"/>
      <w:marLeft w:val="0"/>
      <w:marRight w:val="0"/>
      <w:marTop w:val="0"/>
      <w:marBottom w:val="0"/>
      <w:divBdr>
        <w:top w:val="none" w:sz="0" w:space="0" w:color="auto"/>
        <w:left w:val="none" w:sz="0" w:space="0" w:color="auto"/>
        <w:bottom w:val="none" w:sz="0" w:space="0" w:color="auto"/>
        <w:right w:val="none" w:sz="0" w:space="0" w:color="auto"/>
      </w:divBdr>
      <w:divsChild>
        <w:div w:id="940648501">
          <w:marLeft w:val="0"/>
          <w:marRight w:val="0"/>
          <w:marTop w:val="0"/>
          <w:marBottom w:val="0"/>
          <w:divBdr>
            <w:top w:val="none" w:sz="0" w:space="0" w:color="auto"/>
            <w:left w:val="none" w:sz="0" w:space="0" w:color="auto"/>
            <w:bottom w:val="none" w:sz="0" w:space="0" w:color="auto"/>
            <w:right w:val="none" w:sz="0" w:space="0" w:color="auto"/>
          </w:divBdr>
        </w:div>
      </w:divsChild>
    </w:div>
    <w:div w:id="205990952">
      <w:bodyDiv w:val="1"/>
      <w:marLeft w:val="0"/>
      <w:marRight w:val="0"/>
      <w:marTop w:val="0"/>
      <w:marBottom w:val="0"/>
      <w:divBdr>
        <w:top w:val="none" w:sz="0" w:space="0" w:color="auto"/>
        <w:left w:val="none" w:sz="0" w:space="0" w:color="auto"/>
        <w:bottom w:val="none" w:sz="0" w:space="0" w:color="auto"/>
        <w:right w:val="none" w:sz="0" w:space="0" w:color="auto"/>
      </w:divBdr>
    </w:div>
    <w:div w:id="248084991">
      <w:bodyDiv w:val="1"/>
      <w:marLeft w:val="0"/>
      <w:marRight w:val="0"/>
      <w:marTop w:val="0"/>
      <w:marBottom w:val="0"/>
      <w:divBdr>
        <w:top w:val="none" w:sz="0" w:space="0" w:color="auto"/>
        <w:left w:val="none" w:sz="0" w:space="0" w:color="auto"/>
        <w:bottom w:val="none" w:sz="0" w:space="0" w:color="auto"/>
        <w:right w:val="none" w:sz="0" w:space="0" w:color="auto"/>
      </w:divBdr>
      <w:divsChild>
        <w:div w:id="737441387">
          <w:marLeft w:val="0"/>
          <w:marRight w:val="0"/>
          <w:marTop w:val="0"/>
          <w:marBottom w:val="336"/>
          <w:divBdr>
            <w:top w:val="none" w:sz="0" w:space="0" w:color="auto"/>
            <w:left w:val="none" w:sz="0" w:space="0" w:color="auto"/>
            <w:bottom w:val="none" w:sz="0" w:space="0" w:color="auto"/>
            <w:right w:val="none" w:sz="0" w:space="0" w:color="auto"/>
          </w:divBdr>
        </w:div>
        <w:div w:id="76560772">
          <w:marLeft w:val="0"/>
          <w:marRight w:val="0"/>
          <w:marTop w:val="0"/>
          <w:marBottom w:val="336"/>
          <w:divBdr>
            <w:top w:val="none" w:sz="0" w:space="0" w:color="auto"/>
            <w:left w:val="none" w:sz="0" w:space="0" w:color="auto"/>
            <w:bottom w:val="none" w:sz="0" w:space="0" w:color="auto"/>
            <w:right w:val="none" w:sz="0" w:space="0" w:color="auto"/>
          </w:divBdr>
        </w:div>
        <w:div w:id="302152671">
          <w:marLeft w:val="0"/>
          <w:marRight w:val="0"/>
          <w:marTop w:val="0"/>
          <w:marBottom w:val="336"/>
          <w:divBdr>
            <w:top w:val="none" w:sz="0" w:space="0" w:color="auto"/>
            <w:left w:val="none" w:sz="0" w:space="0" w:color="auto"/>
            <w:bottom w:val="none" w:sz="0" w:space="0" w:color="auto"/>
            <w:right w:val="none" w:sz="0" w:space="0" w:color="auto"/>
          </w:divBdr>
        </w:div>
        <w:div w:id="775368506">
          <w:marLeft w:val="0"/>
          <w:marRight w:val="0"/>
          <w:marTop w:val="0"/>
          <w:marBottom w:val="336"/>
          <w:divBdr>
            <w:top w:val="none" w:sz="0" w:space="0" w:color="auto"/>
            <w:left w:val="none" w:sz="0" w:space="0" w:color="auto"/>
            <w:bottom w:val="none" w:sz="0" w:space="0" w:color="auto"/>
            <w:right w:val="none" w:sz="0" w:space="0" w:color="auto"/>
          </w:divBdr>
        </w:div>
        <w:div w:id="197357691">
          <w:marLeft w:val="0"/>
          <w:marRight w:val="0"/>
          <w:marTop w:val="0"/>
          <w:marBottom w:val="336"/>
          <w:divBdr>
            <w:top w:val="none" w:sz="0" w:space="0" w:color="auto"/>
            <w:left w:val="none" w:sz="0" w:space="0" w:color="auto"/>
            <w:bottom w:val="none" w:sz="0" w:space="0" w:color="auto"/>
            <w:right w:val="none" w:sz="0" w:space="0" w:color="auto"/>
          </w:divBdr>
        </w:div>
        <w:div w:id="2090417450">
          <w:marLeft w:val="0"/>
          <w:marRight w:val="0"/>
          <w:marTop w:val="0"/>
          <w:marBottom w:val="336"/>
          <w:divBdr>
            <w:top w:val="none" w:sz="0" w:space="0" w:color="auto"/>
            <w:left w:val="none" w:sz="0" w:space="0" w:color="auto"/>
            <w:bottom w:val="none" w:sz="0" w:space="0" w:color="auto"/>
            <w:right w:val="none" w:sz="0" w:space="0" w:color="auto"/>
          </w:divBdr>
        </w:div>
        <w:div w:id="547377958">
          <w:marLeft w:val="0"/>
          <w:marRight w:val="0"/>
          <w:marTop w:val="0"/>
          <w:marBottom w:val="336"/>
          <w:divBdr>
            <w:top w:val="none" w:sz="0" w:space="0" w:color="auto"/>
            <w:left w:val="none" w:sz="0" w:space="0" w:color="auto"/>
            <w:bottom w:val="none" w:sz="0" w:space="0" w:color="auto"/>
            <w:right w:val="none" w:sz="0" w:space="0" w:color="auto"/>
          </w:divBdr>
        </w:div>
        <w:div w:id="1896744512">
          <w:marLeft w:val="0"/>
          <w:marRight w:val="0"/>
          <w:marTop w:val="0"/>
          <w:marBottom w:val="336"/>
          <w:divBdr>
            <w:top w:val="none" w:sz="0" w:space="0" w:color="auto"/>
            <w:left w:val="none" w:sz="0" w:space="0" w:color="auto"/>
            <w:bottom w:val="none" w:sz="0" w:space="0" w:color="auto"/>
            <w:right w:val="none" w:sz="0" w:space="0" w:color="auto"/>
          </w:divBdr>
        </w:div>
        <w:div w:id="1481772840">
          <w:marLeft w:val="0"/>
          <w:marRight w:val="0"/>
          <w:marTop w:val="0"/>
          <w:marBottom w:val="336"/>
          <w:divBdr>
            <w:top w:val="none" w:sz="0" w:space="0" w:color="auto"/>
            <w:left w:val="none" w:sz="0" w:space="0" w:color="auto"/>
            <w:bottom w:val="none" w:sz="0" w:space="0" w:color="auto"/>
            <w:right w:val="none" w:sz="0" w:space="0" w:color="auto"/>
          </w:divBdr>
        </w:div>
      </w:divsChild>
    </w:div>
    <w:div w:id="428889789">
      <w:bodyDiv w:val="1"/>
      <w:marLeft w:val="0"/>
      <w:marRight w:val="0"/>
      <w:marTop w:val="0"/>
      <w:marBottom w:val="0"/>
      <w:divBdr>
        <w:top w:val="none" w:sz="0" w:space="0" w:color="auto"/>
        <w:left w:val="none" w:sz="0" w:space="0" w:color="auto"/>
        <w:bottom w:val="none" w:sz="0" w:space="0" w:color="auto"/>
        <w:right w:val="none" w:sz="0" w:space="0" w:color="auto"/>
      </w:divBdr>
    </w:div>
    <w:div w:id="734818466">
      <w:bodyDiv w:val="1"/>
      <w:marLeft w:val="0"/>
      <w:marRight w:val="0"/>
      <w:marTop w:val="0"/>
      <w:marBottom w:val="0"/>
      <w:divBdr>
        <w:top w:val="none" w:sz="0" w:space="0" w:color="auto"/>
        <w:left w:val="none" w:sz="0" w:space="0" w:color="auto"/>
        <w:bottom w:val="none" w:sz="0" w:space="0" w:color="auto"/>
        <w:right w:val="none" w:sz="0" w:space="0" w:color="auto"/>
      </w:divBdr>
    </w:div>
    <w:div w:id="778331176">
      <w:bodyDiv w:val="1"/>
      <w:marLeft w:val="0"/>
      <w:marRight w:val="0"/>
      <w:marTop w:val="0"/>
      <w:marBottom w:val="0"/>
      <w:divBdr>
        <w:top w:val="none" w:sz="0" w:space="0" w:color="auto"/>
        <w:left w:val="none" w:sz="0" w:space="0" w:color="auto"/>
        <w:bottom w:val="none" w:sz="0" w:space="0" w:color="auto"/>
        <w:right w:val="none" w:sz="0" w:space="0" w:color="auto"/>
      </w:divBdr>
      <w:divsChild>
        <w:div w:id="1932930220">
          <w:marLeft w:val="0"/>
          <w:marRight w:val="0"/>
          <w:marTop w:val="0"/>
          <w:marBottom w:val="0"/>
          <w:divBdr>
            <w:top w:val="none" w:sz="0" w:space="0" w:color="auto"/>
            <w:left w:val="none" w:sz="0" w:space="0" w:color="auto"/>
            <w:bottom w:val="none" w:sz="0" w:space="0" w:color="auto"/>
            <w:right w:val="none" w:sz="0" w:space="0" w:color="auto"/>
          </w:divBdr>
        </w:div>
        <w:div w:id="1735156778">
          <w:marLeft w:val="0"/>
          <w:marRight w:val="0"/>
          <w:marTop w:val="0"/>
          <w:marBottom w:val="0"/>
          <w:divBdr>
            <w:top w:val="none" w:sz="0" w:space="0" w:color="auto"/>
            <w:left w:val="none" w:sz="0" w:space="0" w:color="auto"/>
            <w:bottom w:val="none" w:sz="0" w:space="0" w:color="auto"/>
            <w:right w:val="none" w:sz="0" w:space="0" w:color="auto"/>
          </w:divBdr>
        </w:div>
        <w:div w:id="1306160344">
          <w:marLeft w:val="0"/>
          <w:marRight w:val="0"/>
          <w:marTop w:val="0"/>
          <w:marBottom w:val="0"/>
          <w:divBdr>
            <w:top w:val="none" w:sz="0" w:space="0" w:color="auto"/>
            <w:left w:val="none" w:sz="0" w:space="0" w:color="auto"/>
            <w:bottom w:val="none" w:sz="0" w:space="0" w:color="auto"/>
            <w:right w:val="none" w:sz="0" w:space="0" w:color="auto"/>
          </w:divBdr>
        </w:div>
        <w:div w:id="1320572488">
          <w:marLeft w:val="0"/>
          <w:marRight w:val="0"/>
          <w:marTop w:val="0"/>
          <w:marBottom w:val="0"/>
          <w:divBdr>
            <w:top w:val="none" w:sz="0" w:space="0" w:color="auto"/>
            <w:left w:val="none" w:sz="0" w:space="0" w:color="auto"/>
            <w:bottom w:val="none" w:sz="0" w:space="0" w:color="auto"/>
            <w:right w:val="none" w:sz="0" w:space="0" w:color="auto"/>
          </w:divBdr>
        </w:div>
        <w:div w:id="764113549">
          <w:marLeft w:val="0"/>
          <w:marRight w:val="0"/>
          <w:marTop w:val="0"/>
          <w:marBottom w:val="0"/>
          <w:divBdr>
            <w:top w:val="none" w:sz="0" w:space="0" w:color="auto"/>
            <w:left w:val="none" w:sz="0" w:space="0" w:color="auto"/>
            <w:bottom w:val="none" w:sz="0" w:space="0" w:color="auto"/>
            <w:right w:val="none" w:sz="0" w:space="0" w:color="auto"/>
          </w:divBdr>
        </w:div>
        <w:div w:id="1198423687">
          <w:marLeft w:val="0"/>
          <w:marRight w:val="0"/>
          <w:marTop w:val="0"/>
          <w:marBottom w:val="0"/>
          <w:divBdr>
            <w:top w:val="none" w:sz="0" w:space="0" w:color="auto"/>
            <w:left w:val="none" w:sz="0" w:space="0" w:color="auto"/>
            <w:bottom w:val="none" w:sz="0" w:space="0" w:color="auto"/>
            <w:right w:val="none" w:sz="0" w:space="0" w:color="auto"/>
          </w:divBdr>
        </w:div>
        <w:div w:id="1086924789">
          <w:marLeft w:val="0"/>
          <w:marRight w:val="0"/>
          <w:marTop w:val="0"/>
          <w:marBottom w:val="0"/>
          <w:divBdr>
            <w:top w:val="none" w:sz="0" w:space="0" w:color="auto"/>
            <w:left w:val="none" w:sz="0" w:space="0" w:color="auto"/>
            <w:bottom w:val="none" w:sz="0" w:space="0" w:color="auto"/>
            <w:right w:val="none" w:sz="0" w:space="0" w:color="auto"/>
          </w:divBdr>
        </w:div>
        <w:div w:id="2033677594">
          <w:marLeft w:val="0"/>
          <w:marRight w:val="0"/>
          <w:marTop w:val="0"/>
          <w:marBottom w:val="0"/>
          <w:divBdr>
            <w:top w:val="none" w:sz="0" w:space="0" w:color="auto"/>
            <w:left w:val="none" w:sz="0" w:space="0" w:color="auto"/>
            <w:bottom w:val="none" w:sz="0" w:space="0" w:color="auto"/>
            <w:right w:val="none" w:sz="0" w:space="0" w:color="auto"/>
          </w:divBdr>
        </w:div>
        <w:div w:id="432744907">
          <w:marLeft w:val="0"/>
          <w:marRight w:val="0"/>
          <w:marTop w:val="0"/>
          <w:marBottom w:val="0"/>
          <w:divBdr>
            <w:top w:val="none" w:sz="0" w:space="0" w:color="auto"/>
            <w:left w:val="none" w:sz="0" w:space="0" w:color="auto"/>
            <w:bottom w:val="none" w:sz="0" w:space="0" w:color="auto"/>
            <w:right w:val="none" w:sz="0" w:space="0" w:color="auto"/>
          </w:divBdr>
        </w:div>
        <w:div w:id="1835877642">
          <w:marLeft w:val="0"/>
          <w:marRight w:val="0"/>
          <w:marTop w:val="0"/>
          <w:marBottom w:val="0"/>
          <w:divBdr>
            <w:top w:val="none" w:sz="0" w:space="0" w:color="auto"/>
            <w:left w:val="none" w:sz="0" w:space="0" w:color="auto"/>
            <w:bottom w:val="none" w:sz="0" w:space="0" w:color="auto"/>
            <w:right w:val="none" w:sz="0" w:space="0" w:color="auto"/>
          </w:divBdr>
        </w:div>
        <w:div w:id="781648680">
          <w:marLeft w:val="0"/>
          <w:marRight w:val="0"/>
          <w:marTop w:val="0"/>
          <w:marBottom w:val="0"/>
          <w:divBdr>
            <w:top w:val="none" w:sz="0" w:space="0" w:color="auto"/>
            <w:left w:val="none" w:sz="0" w:space="0" w:color="auto"/>
            <w:bottom w:val="none" w:sz="0" w:space="0" w:color="auto"/>
            <w:right w:val="none" w:sz="0" w:space="0" w:color="auto"/>
          </w:divBdr>
        </w:div>
        <w:div w:id="297810210">
          <w:marLeft w:val="0"/>
          <w:marRight w:val="0"/>
          <w:marTop w:val="0"/>
          <w:marBottom w:val="0"/>
          <w:divBdr>
            <w:top w:val="none" w:sz="0" w:space="0" w:color="auto"/>
            <w:left w:val="none" w:sz="0" w:space="0" w:color="auto"/>
            <w:bottom w:val="none" w:sz="0" w:space="0" w:color="auto"/>
            <w:right w:val="none" w:sz="0" w:space="0" w:color="auto"/>
          </w:divBdr>
        </w:div>
        <w:div w:id="1876581731">
          <w:marLeft w:val="0"/>
          <w:marRight w:val="0"/>
          <w:marTop w:val="0"/>
          <w:marBottom w:val="0"/>
          <w:divBdr>
            <w:top w:val="none" w:sz="0" w:space="0" w:color="auto"/>
            <w:left w:val="none" w:sz="0" w:space="0" w:color="auto"/>
            <w:bottom w:val="none" w:sz="0" w:space="0" w:color="auto"/>
            <w:right w:val="none" w:sz="0" w:space="0" w:color="auto"/>
          </w:divBdr>
        </w:div>
        <w:div w:id="1423181410">
          <w:marLeft w:val="0"/>
          <w:marRight w:val="0"/>
          <w:marTop w:val="0"/>
          <w:marBottom w:val="0"/>
          <w:divBdr>
            <w:top w:val="none" w:sz="0" w:space="0" w:color="auto"/>
            <w:left w:val="none" w:sz="0" w:space="0" w:color="auto"/>
            <w:bottom w:val="none" w:sz="0" w:space="0" w:color="auto"/>
            <w:right w:val="none" w:sz="0" w:space="0" w:color="auto"/>
          </w:divBdr>
        </w:div>
        <w:div w:id="1436709049">
          <w:marLeft w:val="0"/>
          <w:marRight w:val="0"/>
          <w:marTop w:val="0"/>
          <w:marBottom w:val="0"/>
          <w:divBdr>
            <w:top w:val="none" w:sz="0" w:space="0" w:color="auto"/>
            <w:left w:val="none" w:sz="0" w:space="0" w:color="auto"/>
            <w:bottom w:val="none" w:sz="0" w:space="0" w:color="auto"/>
            <w:right w:val="none" w:sz="0" w:space="0" w:color="auto"/>
          </w:divBdr>
        </w:div>
        <w:div w:id="135412483">
          <w:marLeft w:val="0"/>
          <w:marRight w:val="0"/>
          <w:marTop w:val="0"/>
          <w:marBottom w:val="0"/>
          <w:divBdr>
            <w:top w:val="none" w:sz="0" w:space="0" w:color="auto"/>
            <w:left w:val="none" w:sz="0" w:space="0" w:color="auto"/>
            <w:bottom w:val="none" w:sz="0" w:space="0" w:color="auto"/>
            <w:right w:val="none" w:sz="0" w:space="0" w:color="auto"/>
          </w:divBdr>
        </w:div>
        <w:div w:id="1808468657">
          <w:marLeft w:val="0"/>
          <w:marRight w:val="0"/>
          <w:marTop w:val="0"/>
          <w:marBottom w:val="0"/>
          <w:divBdr>
            <w:top w:val="none" w:sz="0" w:space="0" w:color="auto"/>
            <w:left w:val="none" w:sz="0" w:space="0" w:color="auto"/>
            <w:bottom w:val="none" w:sz="0" w:space="0" w:color="auto"/>
            <w:right w:val="none" w:sz="0" w:space="0" w:color="auto"/>
          </w:divBdr>
        </w:div>
        <w:div w:id="1112700710">
          <w:marLeft w:val="0"/>
          <w:marRight w:val="0"/>
          <w:marTop w:val="0"/>
          <w:marBottom w:val="0"/>
          <w:divBdr>
            <w:top w:val="none" w:sz="0" w:space="0" w:color="auto"/>
            <w:left w:val="none" w:sz="0" w:space="0" w:color="auto"/>
            <w:bottom w:val="none" w:sz="0" w:space="0" w:color="auto"/>
            <w:right w:val="none" w:sz="0" w:space="0" w:color="auto"/>
          </w:divBdr>
        </w:div>
        <w:div w:id="570622642">
          <w:marLeft w:val="0"/>
          <w:marRight w:val="0"/>
          <w:marTop w:val="0"/>
          <w:marBottom w:val="0"/>
          <w:divBdr>
            <w:top w:val="none" w:sz="0" w:space="0" w:color="auto"/>
            <w:left w:val="none" w:sz="0" w:space="0" w:color="auto"/>
            <w:bottom w:val="none" w:sz="0" w:space="0" w:color="auto"/>
            <w:right w:val="none" w:sz="0" w:space="0" w:color="auto"/>
          </w:divBdr>
        </w:div>
        <w:div w:id="1792550088">
          <w:marLeft w:val="0"/>
          <w:marRight w:val="0"/>
          <w:marTop w:val="0"/>
          <w:marBottom w:val="0"/>
          <w:divBdr>
            <w:top w:val="none" w:sz="0" w:space="0" w:color="auto"/>
            <w:left w:val="none" w:sz="0" w:space="0" w:color="auto"/>
            <w:bottom w:val="none" w:sz="0" w:space="0" w:color="auto"/>
            <w:right w:val="none" w:sz="0" w:space="0" w:color="auto"/>
          </w:divBdr>
        </w:div>
        <w:div w:id="559366238">
          <w:marLeft w:val="0"/>
          <w:marRight w:val="0"/>
          <w:marTop w:val="0"/>
          <w:marBottom w:val="0"/>
          <w:divBdr>
            <w:top w:val="none" w:sz="0" w:space="0" w:color="auto"/>
            <w:left w:val="none" w:sz="0" w:space="0" w:color="auto"/>
            <w:bottom w:val="none" w:sz="0" w:space="0" w:color="auto"/>
            <w:right w:val="none" w:sz="0" w:space="0" w:color="auto"/>
          </w:divBdr>
        </w:div>
        <w:div w:id="2126580390">
          <w:marLeft w:val="0"/>
          <w:marRight w:val="0"/>
          <w:marTop w:val="0"/>
          <w:marBottom w:val="0"/>
          <w:divBdr>
            <w:top w:val="none" w:sz="0" w:space="0" w:color="auto"/>
            <w:left w:val="none" w:sz="0" w:space="0" w:color="auto"/>
            <w:bottom w:val="none" w:sz="0" w:space="0" w:color="auto"/>
            <w:right w:val="none" w:sz="0" w:space="0" w:color="auto"/>
          </w:divBdr>
        </w:div>
        <w:div w:id="2088376244">
          <w:marLeft w:val="0"/>
          <w:marRight w:val="0"/>
          <w:marTop w:val="0"/>
          <w:marBottom w:val="0"/>
          <w:divBdr>
            <w:top w:val="none" w:sz="0" w:space="0" w:color="auto"/>
            <w:left w:val="none" w:sz="0" w:space="0" w:color="auto"/>
            <w:bottom w:val="none" w:sz="0" w:space="0" w:color="auto"/>
            <w:right w:val="none" w:sz="0" w:space="0" w:color="auto"/>
          </w:divBdr>
        </w:div>
        <w:div w:id="1548448322">
          <w:marLeft w:val="0"/>
          <w:marRight w:val="0"/>
          <w:marTop w:val="0"/>
          <w:marBottom w:val="0"/>
          <w:divBdr>
            <w:top w:val="none" w:sz="0" w:space="0" w:color="auto"/>
            <w:left w:val="none" w:sz="0" w:space="0" w:color="auto"/>
            <w:bottom w:val="none" w:sz="0" w:space="0" w:color="auto"/>
            <w:right w:val="none" w:sz="0" w:space="0" w:color="auto"/>
          </w:divBdr>
        </w:div>
        <w:div w:id="177081115">
          <w:marLeft w:val="0"/>
          <w:marRight w:val="0"/>
          <w:marTop w:val="0"/>
          <w:marBottom w:val="0"/>
          <w:divBdr>
            <w:top w:val="none" w:sz="0" w:space="0" w:color="auto"/>
            <w:left w:val="none" w:sz="0" w:space="0" w:color="auto"/>
            <w:bottom w:val="none" w:sz="0" w:space="0" w:color="auto"/>
            <w:right w:val="none" w:sz="0" w:space="0" w:color="auto"/>
          </w:divBdr>
        </w:div>
        <w:div w:id="219706764">
          <w:marLeft w:val="0"/>
          <w:marRight w:val="0"/>
          <w:marTop w:val="0"/>
          <w:marBottom w:val="0"/>
          <w:divBdr>
            <w:top w:val="none" w:sz="0" w:space="0" w:color="auto"/>
            <w:left w:val="none" w:sz="0" w:space="0" w:color="auto"/>
            <w:bottom w:val="none" w:sz="0" w:space="0" w:color="auto"/>
            <w:right w:val="none" w:sz="0" w:space="0" w:color="auto"/>
          </w:divBdr>
        </w:div>
        <w:div w:id="643855957">
          <w:marLeft w:val="0"/>
          <w:marRight w:val="0"/>
          <w:marTop w:val="0"/>
          <w:marBottom w:val="0"/>
          <w:divBdr>
            <w:top w:val="none" w:sz="0" w:space="0" w:color="auto"/>
            <w:left w:val="none" w:sz="0" w:space="0" w:color="auto"/>
            <w:bottom w:val="none" w:sz="0" w:space="0" w:color="auto"/>
            <w:right w:val="none" w:sz="0" w:space="0" w:color="auto"/>
          </w:divBdr>
        </w:div>
        <w:div w:id="1300573783">
          <w:marLeft w:val="0"/>
          <w:marRight w:val="0"/>
          <w:marTop w:val="0"/>
          <w:marBottom w:val="0"/>
          <w:divBdr>
            <w:top w:val="none" w:sz="0" w:space="0" w:color="auto"/>
            <w:left w:val="none" w:sz="0" w:space="0" w:color="auto"/>
            <w:bottom w:val="none" w:sz="0" w:space="0" w:color="auto"/>
            <w:right w:val="none" w:sz="0" w:space="0" w:color="auto"/>
          </w:divBdr>
        </w:div>
        <w:div w:id="1504399006">
          <w:marLeft w:val="0"/>
          <w:marRight w:val="0"/>
          <w:marTop w:val="0"/>
          <w:marBottom w:val="0"/>
          <w:divBdr>
            <w:top w:val="none" w:sz="0" w:space="0" w:color="auto"/>
            <w:left w:val="none" w:sz="0" w:space="0" w:color="auto"/>
            <w:bottom w:val="none" w:sz="0" w:space="0" w:color="auto"/>
            <w:right w:val="none" w:sz="0" w:space="0" w:color="auto"/>
          </w:divBdr>
        </w:div>
        <w:div w:id="900290562">
          <w:marLeft w:val="0"/>
          <w:marRight w:val="0"/>
          <w:marTop w:val="0"/>
          <w:marBottom w:val="0"/>
          <w:divBdr>
            <w:top w:val="none" w:sz="0" w:space="0" w:color="auto"/>
            <w:left w:val="none" w:sz="0" w:space="0" w:color="auto"/>
            <w:bottom w:val="none" w:sz="0" w:space="0" w:color="auto"/>
            <w:right w:val="none" w:sz="0" w:space="0" w:color="auto"/>
          </w:divBdr>
        </w:div>
        <w:div w:id="1316836670">
          <w:marLeft w:val="0"/>
          <w:marRight w:val="0"/>
          <w:marTop w:val="0"/>
          <w:marBottom w:val="0"/>
          <w:divBdr>
            <w:top w:val="none" w:sz="0" w:space="0" w:color="auto"/>
            <w:left w:val="none" w:sz="0" w:space="0" w:color="auto"/>
            <w:bottom w:val="none" w:sz="0" w:space="0" w:color="auto"/>
            <w:right w:val="none" w:sz="0" w:space="0" w:color="auto"/>
          </w:divBdr>
        </w:div>
        <w:div w:id="1475826745">
          <w:marLeft w:val="0"/>
          <w:marRight w:val="0"/>
          <w:marTop w:val="0"/>
          <w:marBottom w:val="0"/>
          <w:divBdr>
            <w:top w:val="none" w:sz="0" w:space="0" w:color="auto"/>
            <w:left w:val="none" w:sz="0" w:space="0" w:color="auto"/>
            <w:bottom w:val="none" w:sz="0" w:space="0" w:color="auto"/>
            <w:right w:val="none" w:sz="0" w:space="0" w:color="auto"/>
          </w:divBdr>
        </w:div>
        <w:div w:id="808091406">
          <w:marLeft w:val="0"/>
          <w:marRight w:val="0"/>
          <w:marTop w:val="0"/>
          <w:marBottom w:val="0"/>
          <w:divBdr>
            <w:top w:val="none" w:sz="0" w:space="0" w:color="auto"/>
            <w:left w:val="none" w:sz="0" w:space="0" w:color="auto"/>
            <w:bottom w:val="none" w:sz="0" w:space="0" w:color="auto"/>
            <w:right w:val="none" w:sz="0" w:space="0" w:color="auto"/>
          </w:divBdr>
        </w:div>
        <w:div w:id="1958903429">
          <w:marLeft w:val="0"/>
          <w:marRight w:val="0"/>
          <w:marTop w:val="0"/>
          <w:marBottom w:val="0"/>
          <w:divBdr>
            <w:top w:val="none" w:sz="0" w:space="0" w:color="auto"/>
            <w:left w:val="none" w:sz="0" w:space="0" w:color="auto"/>
            <w:bottom w:val="none" w:sz="0" w:space="0" w:color="auto"/>
            <w:right w:val="none" w:sz="0" w:space="0" w:color="auto"/>
          </w:divBdr>
        </w:div>
        <w:div w:id="1808401731">
          <w:marLeft w:val="0"/>
          <w:marRight w:val="0"/>
          <w:marTop w:val="0"/>
          <w:marBottom w:val="0"/>
          <w:divBdr>
            <w:top w:val="none" w:sz="0" w:space="0" w:color="auto"/>
            <w:left w:val="none" w:sz="0" w:space="0" w:color="auto"/>
            <w:bottom w:val="none" w:sz="0" w:space="0" w:color="auto"/>
            <w:right w:val="none" w:sz="0" w:space="0" w:color="auto"/>
          </w:divBdr>
        </w:div>
        <w:div w:id="1426144805">
          <w:marLeft w:val="0"/>
          <w:marRight w:val="0"/>
          <w:marTop w:val="0"/>
          <w:marBottom w:val="0"/>
          <w:divBdr>
            <w:top w:val="none" w:sz="0" w:space="0" w:color="auto"/>
            <w:left w:val="none" w:sz="0" w:space="0" w:color="auto"/>
            <w:bottom w:val="none" w:sz="0" w:space="0" w:color="auto"/>
            <w:right w:val="none" w:sz="0" w:space="0" w:color="auto"/>
          </w:divBdr>
        </w:div>
        <w:div w:id="1034229244">
          <w:marLeft w:val="0"/>
          <w:marRight w:val="0"/>
          <w:marTop w:val="0"/>
          <w:marBottom w:val="0"/>
          <w:divBdr>
            <w:top w:val="none" w:sz="0" w:space="0" w:color="auto"/>
            <w:left w:val="none" w:sz="0" w:space="0" w:color="auto"/>
            <w:bottom w:val="none" w:sz="0" w:space="0" w:color="auto"/>
            <w:right w:val="none" w:sz="0" w:space="0" w:color="auto"/>
          </w:divBdr>
        </w:div>
        <w:div w:id="1779056383">
          <w:marLeft w:val="0"/>
          <w:marRight w:val="0"/>
          <w:marTop w:val="0"/>
          <w:marBottom w:val="0"/>
          <w:divBdr>
            <w:top w:val="none" w:sz="0" w:space="0" w:color="auto"/>
            <w:left w:val="none" w:sz="0" w:space="0" w:color="auto"/>
            <w:bottom w:val="none" w:sz="0" w:space="0" w:color="auto"/>
            <w:right w:val="none" w:sz="0" w:space="0" w:color="auto"/>
          </w:divBdr>
        </w:div>
        <w:div w:id="1688168876">
          <w:marLeft w:val="0"/>
          <w:marRight w:val="0"/>
          <w:marTop w:val="0"/>
          <w:marBottom w:val="0"/>
          <w:divBdr>
            <w:top w:val="none" w:sz="0" w:space="0" w:color="auto"/>
            <w:left w:val="none" w:sz="0" w:space="0" w:color="auto"/>
            <w:bottom w:val="none" w:sz="0" w:space="0" w:color="auto"/>
            <w:right w:val="none" w:sz="0" w:space="0" w:color="auto"/>
          </w:divBdr>
        </w:div>
        <w:div w:id="331031183">
          <w:marLeft w:val="0"/>
          <w:marRight w:val="0"/>
          <w:marTop w:val="0"/>
          <w:marBottom w:val="0"/>
          <w:divBdr>
            <w:top w:val="none" w:sz="0" w:space="0" w:color="auto"/>
            <w:left w:val="none" w:sz="0" w:space="0" w:color="auto"/>
            <w:bottom w:val="none" w:sz="0" w:space="0" w:color="auto"/>
            <w:right w:val="none" w:sz="0" w:space="0" w:color="auto"/>
          </w:divBdr>
        </w:div>
        <w:div w:id="1664162578">
          <w:marLeft w:val="0"/>
          <w:marRight w:val="0"/>
          <w:marTop w:val="0"/>
          <w:marBottom w:val="0"/>
          <w:divBdr>
            <w:top w:val="none" w:sz="0" w:space="0" w:color="auto"/>
            <w:left w:val="none" w:sz="0" w:space="0" w:color="auto"/>
            <w:bottom w:val="none" w:sz="0" w:space="0" w:color="auto"/>
            <w:right w:val="none" w:sz="0" w:space="0" w:color="auto"/>
          </w:divBdr>
        </w:div>
        <w:div w:id="205988296">
          <w:marLeft w:val="0"/>
          <w:marRight w:val="0"/>
          <w:marTop w:val="0"/>
          <w:marBottom w:val="0"/>
          <w:divBdr>
            <w:top w:val="none" w:sz="0" w:space="0" w:color="auto"/>
            <w:left w:val="none" w:sz="0" w:space="0" w:color="auto"/>
            <w:bottom w:val="none" w:sz="0" w:space="0" w:color="auto"/>
            <w:right w:val="none" w:sz="0" w:space="0" w:color="auto"/>
          </w:divBdr>
        </w:div>
        <w:div w:id="2142796905">
          <w:marLeft w:val="0"/>
          <w:marRight w:val="0"/>
          <w:marTop w:val="0"/>
          <w:marBottom w:val="0"/>
          <w:divBdr>
            <w:top w:val="none" w:sz="0" w:space="0" w:color="auto"/>
            <w:left w:val="none" w:sz="0" w:space="0" w:color="auto"/>
            <w:bottom w:val="none" w:sz="0" w:space="0" w:color="auto"/>
            <w:right w:val="none" w:sz="0" w:space="0" w:color="auto"/>
          </w:divBdr>
        </w:div>
        <w:div w:id="204373000">
          <w:marLeft w:val="0"/>
          <w:marRight w:val="0"/>
          <w:marTop w:val="0"/>
          <w:marBottom w:val="0"/>
          <w:divBdr>
            <w:top w:val="none" w:sz="0" w:space="0" w:color="auto"/>
            <w:left w:val="none" w:sz="0" w:space="0" w:color="auto"/>
            <w:bottom w:val="none" w:sz="0" w:space="0" w:color="auto"/>
            <w:right w:val="none" w:sz="0" w:space="0" w:color="auto"/>
          </w:divBdr>
        </w:div>
        <w:div w:id="1974866873">
          <w:marLeft w:val="0"/>
          <w:marRight w:val="0"/>
          <w:marTop w:val="0"/>
          <w:marBottom w:val="0"/>
          <w:divBdr>
            <w:top w:val="none" w:sz="0" w:space="0" w:color="auto"/>
            <w:left w:val="none" w:sz="0" w:space="0" w:color="auto"/>
            <w:bottom w:val="none" w:sz="0" w:space="0" w:color="auto"/>
            <w:right w:val="none" w:sz="0" w:space="0" w:color="auto"/>
          </w:divBdr>
        </w:div>
        <w:div w:id="1070232968">
          <w:marLeft w:val="0"/>
          <w:marRight w:val="0"/>
          <w:marTop w:val="0"/>
          <w:marBottom w:val="0"/>
          <w:divBdr>
            <w:top w:val="none" w:sz="0" w:space="0" w:color="auto"/>
            <w:left w:val="none" w:sz="0" w:space="0" w:color="auto"/>
            <w:bottom w:val="none" w:sz="0" w:space="0" w:color="auto"/>
            <w:right w:val="none" w:sz="0" w:space="0" w:color="auto"/>
          </w:divBdr>
        </w:div>
        <w:div w:id="488404189">
          <w:marLeft w:val="0"/>
          <w:marRight w:val="0"/>
          <w:marTop w:val="0"/>
          <w:marBottom w:val="0"/>
          <w:divBdr>
            <w:top w:val="none" w:sz="0" w:space="0" w:color="auto"/>
            <w:left w:val="none" w:sz="0" w:space="0" w:color="auto"/>
            <w:bottom w:val="none" w:sz="0" w:space="0" w:color="auto"/>
            <w:right w:val="none" w:sz="0" w:space="0" w:color="auto"/>
          </w:divBdr>
        </w:div>
        <w:div w:id="1964731978">
          <w:marLeft w:val="0"/>
          <w:marRight w:val="0"/>
          <w:marTop w:val="0"/>
          <w:marBottom w:val="0"/>
          <w:divBdr>
            <w:top w:val="none" w:sz="0" w:space="0" w:color="auto"/>
            <w:left w:val="none" w:sz="0" w:space="0" w:color="auto"/>
            <w:bottom w:val="none" w:sz="0" w:space="0" w:color="auto"/>
            <w:right w:val="none" w:sz="0" w:space="0" w:color="auto"/>
          </w:divBdr>
        </w:div>
        <w:div w:id="492986884">
          <w:marLeft w:val="0"/>
          <w:marRight w:val="0"/>
          <w:marTop w:val="0"/>
          <w:marBottom w:val="0"/>
          <w:divBdr>
            <w:top w:val="none" w:sz="0" w:space="0" w:color="auto"/>
            <w:left w:val="none" w:sz="0" w:space="0" w:color="auto"/>
            <w:bottom w:val="none" w:sz="0" w:space="0" w:color="auto"/>
            <w:right w:val="none" w:sz="0" w:space="0" w:color="auto"/>
          </w:divBdr>
        </w:div>
        <w:div w:id="1352680242">
          <w:marLeft w:val="0"/>
          <w:marRight w:val="0"/>
          <w:marTop w:val="0"/>
          <w:marBottom w:val="0"/>
          <w:divBdr>
            <w:top w:val="none" w:sz="0" w:space="0" w:color="auto"/>
            <w:left w:val="none" w:sz="0" w:space="0" w:color="auto"/>
            <w:bottom w:val="none" w:sz="0" w:space="0" w:color="auto"/>
            <w:right w:val="none" w:sz="0" w:space="0" w:color="auto"/>
          </w:divBdr>
        </w:div>
        <w:div w:id="1180239725">
          <w:marLeft w:val="0"/>
          <w:marRight w:val="0"/>
          <w:marTop w:val="0"/>
          <w:marBottom w:val="0"/>
          <w:divBdr>
            <w:top w:val="none" w:sz="0" w:space="0" w:color="auto"/>
            <w:left w:val="none" w:sz="0" w:space="0" w:color="auto"/>
            <w:bottom w:val="none" w:sz="0" w:space="0" w:color="auto"/>
            <w:right w:val="none" w:sz="0" w:space="0" w:color="auto"/>
          </w:divBdr>
          <w:divsChild>
            <w:div w:id="627858957">
              <w:marLeft w:val="0"/>
              <w:marRight w:val="0"/>
              <w:marTop w:val="0"/>
              <w:marBottom w:val="0"/>
              <w:divBdr>
                <w:top w:val="none" w:sz="0" w:space="0" w:color="auto"/>
                <w:left w:val="none" w:sz="0" w:space="0" w:color="auto"/>
                <w:bottom w:val="none" w:sz="0" w:space="0" w:color="auto"/>
                <w:right w:val="none" w:sz="0" w:space="0" w:color="auto"/>
              </w:divBdr>
            </w:div>
          </w:divsChild>
        </w:div>
        <w:div w:id="866021925">
          <w:marLeft w:val="0"/>
          <w:marRight w:val="0"/>
          <w:marTop w:val="0"/>
          <w:marBottom w:val="0"/>
          <w:divBdr>
            <w:top w:val="none" w:sz="0" w:space="0" w:color="auto"/>
            <w:left w:val="none" w:sz="0" w:space="0" w:color="auto"/>
            <w:bottom w:val="none" w:sz="0" w:space="0" w:color="auto"/>
            <w:right w:val="none" w:sz="0" w:space="0" w:color="auto"/>
          </w:divBdr>
        </w:div>
        <w:div w:id="486434328">
          <w:marLeft w:val="0"/>
          <w:marRight w:val="0"/>
          <w:marTop w:val="0"/>
          <w:marBottom w:val="0"/>
          <w:divBdr>
            <w:top w:val="none" w:sz="0" w:space="0" w:color="auto"/>
            <w:left w:val="none" w:sz="0" w:space="0" w:color="auto"/>
            <w:bottom w:val="none" w:sz="0" w:space="0" w:color="auto"/>
            <w:right w:val="none" w:sz="0" w:space="0" w:color="auto"/>
          </w:divBdr>
        </w:div>
        <w:div w:id="1433935246">
          <w:marLeft w:val="0"/>
          <w:marRight w:val="0"/>
          <w:marTop w:val="0"/>
          <w:marBottom w:val="0"/>
          <w:divBdr>
            <w:top w:val="none" w:sz="0" w:space="0" w:color="auto"/>
            <w:left w:val="none" w:sz="0" w:space="0" w:color="auto"/>
            <w:bottom w:val="none" w:sz="0" w:space="0" w:color="auto"/>
            <w:right w:val="none" w:sz="0" w:space="0" w:color="auto"/>
          </w:divBdr>
        </w:div>
        <w:div w:id="1540555716">
          <w:marLeft w:val="0"/>
          <w:marRight w:val="0"/>
          <w:marTop w:val="0"/>
          <w:marBottom w:val="0"/>
          <w:divBdr>
            <w:top w:val="none" w:sz="0" w:space="0" w:color="auto"/>
            <w:left w:val="none" w:sz="0" w:space="0" w:color="auto"/>
            <w:bottom w:val="none" w:sz="0" w:space="0" w:color="auto"/>
            <w:right w:val="none" w:sz="0" w:space="0" w:color="auto"/>
          </w:divBdr>
        </w:div>
        <w:div w:id="1881166806">
          <w:marLeft w:val="0"/>
          <w:marRight w:val="0"/>
          <w:marTop w:val="0"/>
          <w:marBottom w:val="0"/>
          <w:divBdr>
            <w:top w:val="none" w:sz="0" w:space="0" w:color="auto"/>
            <w:left w:val="none" w:sz="0" w:space="0" w:color="auto"/>
            <w:bottom w:val="none" w:sz="0" w:space="0" w:color="auto"/>
            <w:right w:val="none" w:sz="0" w:space="0" w:color="auto"/>
          </w:divBdr>
        </w:div>
        <w:div w:id="1566993480">
          <w:marLeft w:val="0"/>
          <w:marRight w:val="0"/>
          <w:marTop w:val="0"/>
          <w:marBottom w:val="0"/>
          <w:divBdr>
            <w:top w:val="none" w:sz="0" w:space="0" w:color="auto"/>
            <w:left w:val="none" w:sz="0" w:space="0" w:color="auto"/>
            <w:bottom w:val="none" w:sz="0" w:space="0" w:color="auto"/>
            <w:right w:val="none" w:sz="0" w:space="0" w:color="auto"/>
          </w:divBdr>
        </w:div>
        <w:div w:id="588007901">
          <w:marLeft w:val="0"/>
          <w:marRight w:val="0"/>
          <w:marTop w:val="0"/>
          <w:marBottom w:val="0"/>
          <w:divBdr>
            <w:top w:val="none" w:sz="0" w:space="0" w:color="auto"/>
            <w:left w:val="none" w:sz="0" w:space="0" w:color="auto"/>
            <w:bottom w:val="none" w:sz="0" w:space="0" w:color="auto"/>
            <w:right w:val="none" w:sz="0" w:space="0" w:color="auto"/>
          </w:divBdr>
        </w:div>
        <w:div w:id="1022829185">
          <w:marLeft w:val="0"/>
          <w:marRight w:val="0"/>
          <w:marTop w:val="0"/>
          <w:marBottom w:val="0"/>
          <w:divBdr>
            <w:top w:val="none" w:sz="0" w:space="0" w:color="auto"/>
            <w:left w:val="none" w:sz="0" w:space="0" w:color="auto"/>
            <w:bottom w:val="none" w:sz="0" w:space="0" w:color="auto"/>
            <w:right w:val="none" w:sz="0" w:space="0" w:color="auto"/>
          </w:divBdr>
        </w:div>
        <w:div w:id="279338571">
          <w:marLeft w:val="0"/>
          <w:marRight w:val="0"/>
          <w:marTop w:val="0"/>
          <w:marBottom w:val="0"/>
          <w:divBdr>
            <w:top w:val="none" w:sz="0" w:space="0" w:color="auto"/>
            <w:left w:val="none" w:sz="0" w:space="0" w:color="auto"/>
            <w:bottom w:val="none" w:sz="0" w:space="0" w:color="auto"/>
            <w:right w:val="none" w:sz="0" w:space="0" w:color="auto"/>
          </w:divBdr>
        </w:div>
        <w:div w:id="357974982">
          <w:marLeft w:val="0"/>
          <w:marRight w:val="0"/>
          <w:marTop w:val="0"/>
          <w:marBottom w:val="0"/>
          <w:divBdr>
            <w:top w:val="none" w:sz="0" w:space="0" w:color="auto"/>
            <w:left w:val="none" w:sz="0" w:space="0" w:color="auto"/>
            <w:bottom w:val="none" w:sz="0" w:space="0" w:color="auto"/>
            <w:right w:val="none" w:sz="0" w:space="0" w:color="auto"/>
          </w:divBdr>
        </w:div>
        <w:div w:id="294606505">
          <w:marLeft w:val="0"/>
          <w:marRight w:val="0"/>
          <w:marTop w:val="0"/>
          <w:marBottom w:val="0"/>
          <w:divBdr>
            <w:top w:val="none" w:sz="0" w:space="0" w:color="auto"/>
            <w:left w:val="none" w:sz="0" w:space="0" w:color="auto"/>
            <w:bottom w:val="none" w:sz="0" w:space="0" w:color="auto"/>
            <w:right w:val="none" w:sz="0" w:space="0" w:color="auto"/>
          </w:divBdr>
        </w:div>
        <w:div w:id="863785943">
          <w:marLeft w:val="0"/>
          <w:marRight w:val="0"/>
          <w:marTop w:val="0"/>
          <w:marBottom w:val="0"/>
          <w:divBdr>
            <w:top w:val="none" w:sz="0" w:space="0" w:color="auto"/>
            <w:left w:val="none" w:sz="0" w:space="0" w:color="auto"/>
            <w:bottom w:val="none" w:sz="0" w:space="0" w:color="auto"/>
            <w:right w:val="none" w:sz="0" w:space="0" w:color="auto"/>
          </w:divBdr>
        </w:div>
        <w:div w:id="31423410">
          <w:marLeft w:val="0"/>
          <w:marRight w:val="0"/>
          <w:marTop w:val="0"/>
          <w:marBottom w:val="0"/>
          <w:divBdr>
            <w:top w:val="none" w:sz="0" w:space="0" w:color="auto"/>
            <w:left w:val="none" w:sz="0" w:space="0" w:color="auto"/>
            <w:bottom w:val="none" w:sz="0" w:space="0" w:color="auto"/>
            <w:right w:val="none" w:sz="0" w:space="0" w:color="auto"/>
          </w:divBdr>
        </w:div>
        <w:div w:id="190996224">
          <w:marLeft w:val="0"/>
          <w:marRight w:val="0"/>
          <w:marTop w:val="0"/>
          <w:marBottom w:val="0"/>
          <w:divBdr>
            <w:top w:val="none" w:sz="0" w:space="0" w:color="auto"/>
            <w:left w:val="none" w:sz="0" w:space="0" w:color="auto"/>
            <w:bottom w:val="none" w:sz="0" w:space="0" w:color="auto"/>
            <w:right w:val="none" w:sz="0" w:space="0" w:color="auto"/>
          </w:divBdr>
        </w:div>
        <w:div w:id="1943612456">
          <w:marLeft w:val="0"/>
          <w:marRight w:val="0"/>
          <w:marTop w:val="0"/>
          <w:marBottom w:val="0"/>
          <w:divBdr>
            <w:top w:val="none" w:sz="0" w:space="0" w:color="auto"/>
            <w:left w:val="none" w:sz="0" w:space="0" w:color="auto"/>
            <w:bottom w:val="none" w:sz="0" w:space="0" w:color="auto"/>
            <w:right w:val="none" w:sz="0" w:space="0" w:color="auto"/>
          </w:divBdr>
        </w:div>
        <w:div w:id="2145542337">
          <w:marLeft w:val="0"/>
          <w:marRight w:val="0"/>
          <w:marTop w:val="0"/>
          <w:marBottom w:val="0"/>
          <w:divBdr>
            <w:top w:val="none" w:sz="0" w:space="0" w:color="auto"/>
            <w:left w:val="none" w:sz="0" w:space="0" w:color="auto"/>
            <w:bottom w:val="none" w:sz="0" w:space="0" w:color="auto"/>
            <w:right w:val="none" w:sz="0" w:space="0" w:color="auto"/>
          </w:divBdr>
        </w:div>
        <w:div w:id="1686008948">
          <w:marLeft w:val="0"/>
          <w:marRight w:val="0"/>
          <w:marTop w:val="0"/>
          <w:marBottom w:val="0"/>
          <w:divBdr>
            <w:top w:val="none" w:sz="0" w:space="0" w:color="auto"/>
            <w:left w:val="none" w:sz="0" w:space="0" w:color="auto"/>
            <w:bottom w:val="none" w:sz="0" w:space="0" w:color="auto"/>
            <w:right w:val="none" w:sz="0" w:space="0" w:color="auto"/>
          </w:divBdr>
        </w:div>
        <w:div w:id="936913616">
          <w:marLeft w:val="0"/>
          <w:marRight w:val="0"/>
          <w:marTop w:val="0"/>
          <w:marBottom w:val="0"/>
          <w:divBdr>
            <w:top w:val="none" w:sz="0" w:space="0" w:color="auto"/>
            <w:left w:val="none" w:sz="0" w:space="0" w:color="auto"/>
            <w:bottom w:val="none" w:sz="0" w:space="0" w:color="auto"/>
            <w:right w:val="none" w:sz="0" w:space="0" w:color="auto"/>
          </w:divBdr>
        </w:div>
        <w:div w:id="2134277443">
          <w:marLeft w:val="0"/>
          <w:marRight w:val="0"/>
          <w:marTop w:val="0"/>
          <w:marBottom w:val="0"/>
          <w:divBdr>
            <w:top w:val="none" w:sz="0" w:space="0" w:color="auto"/>
            <w:left w:val="none" w:sz="0" w:space="0" w:color="auto"/>
            <w:bottom w:val="none" w:sz="0" w:space="0" w:color="auto"/>
            <w:right w:val="none" w:sz="0" w:space="0" w:color="auto"/>
          </w:divBdr>
        </w:div>
        <w:div w:id="836963395">
          <w:marLeft w:val="0"/>
          <w:marRight w:val="0"/>
          <w:marTop w:val="0"/>
          <w:marBottom w:val="0"/>
          <w:divBdr>
            <w:top w:val="none" w:sz="0" w:space="0" w:color="auto"/>
            <w:left w:val="none" w:sz="0" w:space="0" w:color="auto"/>
            <w:bottom w:val="none" w:sz="0" w:space="0" w:color="auto"/>
            <w:right w:val="none" w:sz="0" w:space="0" w:color="auto"/>
          </w:divBdr>
        </w:div>
        <w:div w:id="65423789">
          <w:marLeft w:val="0"/>
          <w:marRight w:val="0"/>
          <w:marTop w:val="0"/>
          <w:marBottom w:val="0"/>
          <w:divBdr>
            <w:top w:val="none" w:sz="0" w:space="0" w:color="auto"/>
            <w:left w:val="none" w:sz="0" w:space="0" w:color="auto"/>
            <w:bottom w:val="none" w:sz="0" w:space="0" w:color="auto"/>
            <w:right w:val="none" w:sz="0" w:space="0" w:color="auto"/>
          </w:divBdr>
        </w:div>
        <w:div w:id="348920529">
          <w:marLeft w:val="0"/>
          <w:marRight w:val="0"/>
          <w:marTop w:val="0"/>
          <w:marBottom w:val="0"/>
          <w:divBdr>
            <w:top w:val="none" w:sz="0" w:space="0" w:color="auto"/>
            <w:left w:val="none" w:sz="0" w:space="0" w:color="auto"/>
            <w:bottom w:val="none" w:sz="0" w:space="0" w:color="auto"/>
            <w:right w:val="none" w:sz="0" w:space="0" w:color="auto"/>
          </w:divBdr>
        </w:div>
        <w:div w:id="1368948053">
          <w:marLeft w:val="0"/>
          <w:marRight w:val="0"/>
          <w:marTop w:val="0"/>
          <w:marBottom w:val="0"/>
          <w:divBdr>
            <w:top w:val="none" w:sz="0" w:space="0" w:color="auto"/>
            <w:left w:val="none" w:sz="0" w:space="0" w:color="auto"/>
            <w:bottom w:val="none" w:sz="0" w:space="0" w:color="auto"/>
            <w:right w:val="none" w:sz="0" w:space="0" w:color="auto"/>
          </w:divBdr>
        </w:div>
        <w:div w:id="1363088252">
          <w:marLeft w:val="0"/>
          <w:marRight w:val="0"/>
          <w:marTop w:val="0"/>
          <w:marBottom w:val="0"/>
          <w:divBdr>
            <w:top w:val="none" w:sz="0" w:space="0" w:color="auto"/>
            <w:left w:val="none" w:sz="0" w:space="0" w:color="auto"/>
            <w:bottom w:val="none" w:sz="0" w:space="0" w:color="auto"/>
            <w:right w:val="none" w:sz="0" w:space="0" w:color="auto"/>
          </w:divBdr>
        </w:div>
        <w:div w:id="2091613778">
          <w:marLeft w:val="0"/>
          <w:marRight w:val="0"/>
          <w:marTop w:val="0"/>
          <w:marBottom w:val="0"/>
          <w:divBdr>
            <w:top w:val="none" w:sz="0" w:space="0" w:color="auto"/>
            <w:left w:val="none" w:sz="0" w:space="0" w:color="auto"/>
            <w:bottom w:val="none" w:sz="0" w:space="0" w:color="auto"/>
            <w:right w:val="none" w:sz="0" w:space="0" w:color="auto"/>
          </w:divBdr>
        </w:div>
        <w:div w:id="938174267">
          <w:marLeft w:val="0"/>
          <w:marRight w:val="0"/>
          <w:marTop w:val="0"/>
          <w:marBottom w:val="0"/>
          <w:divBdr>
            <w:top w:val="none" w:sz="0" w:space="0" w:color="auto"/>
            <w:left w:val="none" w:sz="0" w:space="0" w:color="auto"/>
            <w:bottom w:val="none" w:sz="0" w:space="0" w:color="auto"/>
            <w:right w:val="none" w:sz="0" w:space="0" w:color="auto"/>
          </w:divBdr>
        </w:div>
        <w:div w:id="1934970385">
          <w:marLeft w:val="0"/>
          <w:marRight w:val="0"/>
          <w:marTop w:val="0"/>
          <w:marBottom w:val="0"/>
          <w:divBdr>
            <w:top w:val="none" w:sz="0" w:space="0" w:color="auto"/>
            <w:left w:val="none" w:sz="0" w:space="0" w:color="auto"/>
            <w:bottom w:val="none" w:sz="0" w:space="0" w:color="auto"/>
            <w:right w:val="none" w:sz="0" w:space="0" w:color="auto"/>
          </w:divBdr>
        </w:div>
        <w:div w:id="2020692423">
          <w:marLeft w:val="0"/>
          <w:marRight w:val="0"/>
          <w:marTop w:val="0"/>
          <w:marBottom w:val="0"/>
          <w:divBdr>
            <w:top w:val="none" w:sz="0" w:space="0" w:color="auto"/>
            <w:left w:val="none" w:sz="0" w:space="0" w:color="auto"/>
            <w:bottom w:val="none" w:sz="0" w:space="0" w:color="auto"/>
            <w:right w:val="none" w:sz="0" w:space="0" w:color="auto"/>
          </w:divBdr>
        </w:div>
        <w:div w:id="938878587">
          <w:marLeft w:val="0"/>
          <w:marRight w:val="0"/>
          <w:marTop w:val="0"/>
          <w:marBottom w:val="0"/>
          <w:divBdr>
            <w:top w:val="none" w:sz="0" w:space="0" w:color="auto"/>
            <w:left w:val="none" w:sz="0" w:space="0" w:color="auto"/>
            <w:bottom w:val="none" w:sz="0" w:space="0" w:color="auto"/>
            <w:right w:val="none" w:sz="0" w:space="0" w:color="auto"/>
          </w:divBdr>
        </w:div>
        <w:div w:id="1530993707">
          <w:marLeft w:val="0"/>
          <w:marRight w:val="0"/>
          <w:marTop w:val="0"/>
          <w:marBottom w:val="0"/>
          <w:divBdr>
            <w:top w:val="none" w:sz="0" w:space="0" w:color="auto"/>
            <w:left w:val="none" w:sz="0" w:space="0" w:color="auto"/>
            <w:bottom w:val="none" w:sz="0" w:space="0" w:color="auto"/>
            <w:right w:val="none" w:sz="0" w:space="0" w:color="auto"/>
          </w:divBdr>
        </w:div>
        <w:div w:id="551113063">
          <w:marLeft w:val="0"/>
          <w:marRight w:val="0"/>
          <w:marTop w:val="0"/>
          <w:marBottom w:val="0"/>
          <w:divBdr>
            <w:top w:val="none" w:sz="0" w:space="0" w:color="auto"/>
            <w:left w:val="none" w:sz="0" w:space="0" w:color="auto"/>
            <w:bottom w:val="none" w:sz="0" w:space="0" w:color="auto"/>
            <w:right w:val="none" w:sz="0" w:space="0" w:color="auto"/>
          </w:divBdr>
        </w:div>
        <w:div w:id="1791976490">
          <w:marLeft w:val="0"/>
          <w:marRight w:val="0"/>
          <w:marTop w:val="0"/>
          <w:marBottom w:val="0"/>
          <w:divBdr>
            <w:top w:val="none" w:sz="0" w:space="0" w:color="auto"/>
            <w:left w:val="none" w:sz="0" w:space="0" w:color="auto"/>
            <w:bottom w:val="none" w:sz="0" w:space="0" w:color="auto"/>
            <w:right w:val="none" w:sz="0" w:space="0" w:color="auto"/>
          </w:divBdr>
        </w:div>
        <w:div w:id="1202281878">
          <w:marLeft w:val="0"/>
          <w:marRight w:val="0"/>
          <w:marTop w:val="0"/>
          <w:marBottom w:val="0"/>
          <w:divBdr>
            <w:top w:val="none" w:sz="0" w:space="0" w:color="auto"/>
            <w:left w:val="none" w:sz="0" w:space="0" w:color="auto"/>
            <w:bottom w:val="none" w:sz="0" w:space="0" w:color="auto"/>
            <w:right w:val="none" w:sz="0" w:space="0" w:color="auto"/>
          </w:divBdr>
        </w:div>
        <w:div w:id="1608610634">
          <w:marLeft w:val="0"/>
          <w:marRight w:val="0"/>
          <w:marTop w:val="0"/>
          <w:marBottom w:val="0"/>
          <w:divBdr>
            <w:top w:val="none" w:sz="0" w:space="0" w:color="auto"/>
            <w:left w:val="none" w:sz="0" w:space="0" w:color="auto"/>
            <w:bottom w:val="none" w:sz="0" w:space="0" w:color="auto"/>
            <w:right w:val="none" w:sz="0" w:space="0" w:color="auto"/>
          </w:divBdr>
        </w:div>
        <w:div w:id="560335123">
          <w:marLeft w:val="0"/>
          <w:marRight w:val="0"/>
          <w:marTop w:val="0"/>
          <w:marBottom w:val="0"/>
          <w:divBdr>
            <w:top w:val="none" w:sz="0" w:space="0" w:color="auto"/>
            <w:left w:val="none" w:sz="0" w:space="0" w:color="auto"/>
            <w:bottom w:val="none" w:sz="0" w:space="0" w:color="auto"/>
            <w:right w:val="none" w:sz="0" w:space="0" w:color="auto"/>
          </w:divBdr>
        </w:div>
        <w:div w:id="622420735">
          <w:marLeft w:val="0"/>
          <w:marRight w:val="0"/>
          <w:marTop w:val="0"/>
          <w:marBottom w:val="0"/>
          <w:divBdr>
            <w:top w:val="none" w:sz="0" w:space="0" w:color="auto"/>
            <w:left w:val="none" w:sz="0" w:space="0" w:color="auto"/>
            <w:bottom w:val="none" w:sz="0" w:space="0" w:color="auto"/>
            <w:right w:val="none" w:sz="0" w:space="0" w:color="auto"/>
          </w:divBdr>
        </w:div>
        <w:div w:id="1741319991">
          <w:marLeft w:val="0"/>
          <w:marRight w:val="0"/>
          <w:marTop w:val="0"/>
          <w:marBottom w:val="0"/>
          <w:divBdr>
            <w:top w:val="none" w:sz="0" w:space="0" w:color="auto"/>
            <w:left w:val="none" w:sz="0" w:space="0" w:color="auto"/>
            <w:bottom w:val="none" w:sz="0" w:space="0" w:color="auto"/>
            <w:right w:val="none" w:sz="0" w:space="0" w:color="auto"/>
          </w:divBdr>
        </w:div>
        <w:div w:id="1009867862">
          <w:marLeft w:val="0"/>
          <w:marRight w:val="0"/>
          <w:marTop w:val="0"/>
          <w:marBottom w:val="0"/>
          <w:divBdr>
            <w:top w:val="none" w:sz="0" w:space="0" w:color="auto"/>
            <w:left w:val="none" w:sz="0" w:space="0" w:color="auto"/>
            <w:bottom w:val="none" w:sz="0" w:space="0" w:color="auto"/>
            <w:right w:val="none" w:sz="0" w:space="0" w:color="auto"/>
          </w:divBdr>
        </w:div>
        <w:div w:id="55864616">
          <w:marLeft w:val="0"/>
          <w:marRight w:val="0"/>
          <w:marTop w:val="0"/>
          <w:marBottom w:val="0"/>
          <w:divBdr>
            <w:top w:val="none" w:sz="0" w:space="0" w:color="auto"/>
            <w:left w:val="none" w:sz="0" w:space="0" w:color="auto"/>
            <w:bottom w:val="none" w:sz="0" w:space="0" w:color="auto"/>
            <w:right w:val="none" w:sz="0" w:space="0" w:color="auto"/>
          </w:divBdr>
        </w:div>
        <w:div w:id="1047532098">
          <w:marLeft w:val="0"/>
          <w:marRight w:val="0"/>
          <w:marTop w:val="0"/>
          <w:marBottom w:val="0"/>
          <w:divBdr>
            <w:top w:val="none" w:sz="0" w:space="0" w:color="auto"/>
            <w:left w:val="none" w:sz="0" w:space="0" w:color="auto"/>
            <w:bottom w:val="none" w:sz="0" w:space="0" w:color="auto"/>
            <w:right w:val="none" w:sz="0" w:space="0" w:color="auto"/>
          </w:divBdr>
        </w:div>
        <w:div w:id="32534914">
          <w:marLeft w:val="0"/>
          <w:marRight w:val="0"/>
          <w:marTop w:val="0"/>
          <w:marBottom w:val="0"/>
          <w:divBdr>
            <w:top w:val="none" w:sz="0" w:space="0" w:color="auto"/>
            <w:left w:val="none" w:sz="0" w:space="0" w:color="auto"/>
            <w:bottom w:val="none" w:sz="0" w:space="0" w:color="auto"/>
            <w:right w:val="none" w:sz="0" w:space="0" w:color="auto"/>
          </w:divBdr>
        </w:div>
        <w:div w:id="1016419564">
          <w:marLeft w:val="0"/>
          <w:marRight w:val="0"/>
          <w:marTop w:val="0"/>
          <w:marBottom w:val="0"/>
          <w:divBdr>
            <w:top w:val="none" w:sz="0" w:space="0" w:color="auto"/>
            <w:left w:val="none" w:sz="0" w:space="0" w:color="auto"/>
            <w:bottom w:val="none" w:sz="0" w:space="0" w:color="auto"/>
            <w:right w:val="none" w:sz="0" w:space="0" w:color="auto"/>
          </w:divBdr>
        </w:div>
        <w:div w:id="1289047923">
          <w:marLeft w:val="0"/>
          <w:marRight w:val="0"/>
          <w:marTop w:val="0"/>
          <w:marBottom w:val="0"/>
          <w:divBdr>
            <w:top w:val="none" w:sz="0" w:space="0" w:color="auto"/>
            <w:left w:val="none" w:sz="0" w:space="0" w:color="auto"/>
            <w:bottom w:val="none" w:sz="0" w:space="0" w:color="auto"/>
            <w:right w:val="none" w:sz="0" w:space="0" w:color="auto"/>
          </w:divBdr>
        </w:div>
        <w:div w:id="1010915458">
          <w:marLeft w:val="0"/>
          <w:marRight w:val="0"/>
          <w:marTop w:val="0"/>
          <w:marBottom w:val="0"/>
          <w:divBdr>
            <w:top w:val="none" w:sz="0" w:space="0" w:color="auto"/>
            <w:left w:val="none" w:sz="0" w:space="0" w:color="auto"/>
            <w:bottom w:val="none" w:sz="0" w:space="0" w:color="auto"/>
            <w:right w:val="none" w:sz="0" w:space="0" w:color="auto"/>
          </w:divBdr>
        </w:div>
        <w:div w:id="209808472">
          <w:marLeft w:val="0"/>
          <w:marRight w:val="0"/>
          <w:marTop w:val="0"/>
          <w:marBottom w:val="0"/>
          <w:divBdr>
            <w:top w:val="none" w:sz="0" w:space="0" w:color="auto"/>
            <w:left w:val="none" w:sz="0" w:space="0" w:color="auto"/>
            <w:bottom w:val="none" w:sz="0" w:space="0" w:color="auto"/>
            <w:right w:val="none" w:sz="0" w:space="0" w:color="auto"/>
          </w:divBdr>
        </w:div>
        <w:div w:id="1625386509">
          <w:marLeft w:val="0"/>
          <w:marRight w:val="0"/>
          <w:marTop w:val="0"/>
          <w:marBottom w:val="0"/>
          <w:divBdr>
            <w:top w:val="none" w:sz="0" w:space="0" w:color="auto"/>
            <w:left w:val="none" w:sz="0" w:space="0" w:color="auto"/>
            <w:bottom w:val="none" w:sz="0" w:space="0" w:color="auto"/>
            <w:right w:val="none" w:sz="0" w:space="0" w:color="auto"/>
          </w:divBdr>
        </w:div>
        <w:div w:id="2121950186">
          <w:marLeft w:val="0"/>
          <w:marRight w:val="0"/>
          <w:marTop w:val="0"/>
          <w:marBottom w:val="0"/>
          <w:divBdr>
            <w:top w:val="none" w:sz="0" w:space="0" w:color="auto"/>
            <w:left w:val="none" w:sz="0" w:space="0" w:color="auto"/>
            <w:bottom w:val="none" w:sz="0" w:space="0" w:color="auto"/>
            <w:right w:val="none" w:sz="0" w:space="0" w:color="auto"/>
          </w:divBdr>
        </w:div>
        <w:div w:id="461775762">
          <w:marLeft w:val="0"/>
          <w:marRight w:val="0"/>
          <w:marTop w:val="0"/>
          <w:marBottom w:val="0"/>
          <w:divBdr>
            <w:top w:val="none" w:sz="0" w:space="0" w:color="auto"/>
            <w:left w:val="none" w:sz="0" w:space="0" w:color="auto"/>
            <w:bottom w:val="none" w:sz="0" w:space="0" w:color="auto"/>
            <w:right w:val="none" w:sz="0" w:space="0" w:color="auto"/>
          </w:divBdr>
        </w:div>
        <w:div w:id="471288106">
          <w:marLeft w:val="0"/>
          <w:marRight w:val="0"/>
          <w:marTop w:val="0"/>
          <w:marBottom w:val="0"/>
          <w:divBdr>
            <w:top w:val="none" w:sz="0" w:space="0" w:color="auto"/>
            <w:left w:val="none" w:sz="0" w:space="0" w:color="auto"/>
            <w:bottom w:val="none" w:sz="0" w:space="0" w:color="auto"/>
            <w:right w:val="none" w:sz="0" w:space="0" w:color="auto"/>
          </w:divBdr>
        </w:div>
        <w:div w:id="1147894946">
          <w:marLeft w:val="0"/>
          <w:marRight w:val="0"/>
          <w:marTop w:val="0"/>
          <w:marBottom w:val="0"/>
          <w:divBdr>
            <w:top w:val="none" w:sz="0" w:space="0" w:color="auto"/>
            <w:left w:val="none" w:sz="0" w:space="0" w:color="auto"/>
            <w:bottom w:val="none" w:sz="0" w:space="0" w:color="auto"/>
            <w:right w:val="none" w:sz="0" w:space="0" w:color="auto"/>
          </w:divBdr>
        </w:div>
        <w:div w:id="1849364863">
          <w:marLeft w:val="0"/>
          <w:marRight w:val="0"/>
          <w:marTop w:val="0"/>
          <w:marBottom w:val="0"/>
          <w:divBdr>
            <w:top w:val="none" w:sz="0" w:space="0" w:color="auto"/>
            <w:left w:val="none" w:sz="0" w:space="0" w:color="auto"/>
            <w:bottom w:val="none" w:sz="0" w:space="0" w:color="auto"/>
            <w:right w:val="none" w:sz="0" w:space="0" w:color="auto"/>
          </w:divBdr>
        </w:div>
        <w:div w:id="884828574">
          <w:marLeft w:val="0"/>
          <w:marRight w:val="0"/>
          <w:marTop w:val="0"/>
          <w:marBottom w:val="0"/>
          <w:divBdr>
            <w:top w:val="none" w:sz="0" w:space="0" w:color="auto"/>
            <w:left w:val="none" w:sz="0" w:space="0" w:color="auto"/>
            <w:bottom w:val="none" w:sz="0" w:space="0" w:color="auto"/>
            <w:right w:val="none" w:sz="0" w:space="0" w:color="auto"/>
          </w:divBdr>
        </w:div>
        <w:div w:id="78988755">
          <w:marLeft w:val="0"/>
          <w:marRight w:val="0"/>
          <w:marTop w:val="0"/>
          <w:marBottom w:val="0"/>
          <w:divBdr>
            <w:top w:val="none" w:sz="0" w:space="0" w:color="auto"/>
            <w:left w:val="none" w:sz="0" w:space="0" w:color="auto"/>
            <w:bottom w:val="none" w:sz="0" w:space="0" w:color="auto"/>
            <w:right w:val="none" w:sz="0" w:space="0" w:color="auto"/>
          </w:divBdr>
        </w:div>
        <w:div w:id="1092975705">
          <w:marLeft w:val="0"/>
          <w:marRight w:val="0"/>
          <w:marTop w:val="0"/>
          <w:marBottom w:val="0"/>
          <w:divBdr>
            <w:top w:val="none" w:sz="0" w:space="0" w:color="auto"/>
            <w:left w:val="none" w:sz="0" w:space="0" w:color="auto"/>
            <w:bottom w:val="none" w:sz="0" w:space="0" w:color="auto"/>
            <w:right w:val="none" w:sz="0" w:space="0" w:color="auto"/>
          </w:divBdr>
        </w:div>
        <w:div w:id="394165328">
          <w:marLeft w:val="0"/>
          <w:marRight w:val="0"/>
          <w:marTop w:val="0"/>
          <w:marBottom w:val="0"/>
          <w:divBdr>
            <w:top w:val="none" w:sz="0" w:space="0" w:color="auto"/>
            <w:left w:val="none" w:sz="0" w:space="0" w:color="auto"/>
            <w:bottom w:val="none" w:sz="0" w:space="0" w:color="auto"/>
            <w:right w:val="none" w:sz="0" w:space="0" w:color="auto"/>
          </w:divBdr>
        </w:div>
        <w:div w:id="932393520">
          <w:marLeft w:val="0"/>
          <w:marRight w:val="0"/>
          <w:marTop w:val="0"/>
          <w:marBottom w:val="0"/>
          <w:divBdr>
            <w:top w:val="none" w:sz="0" w:space="0" w:color="auto"/>
            <w:left w:val="none" w:sz="0" w:space="0" w:color="auto"/>
            <w:bottom w:val="none" w:sz="0" w:space="0" w:color="auto"/>
            <w:right w:val="none" w:sz="0" w:space="0" w:color="auto"/>
          </w:divBdr>
        </w:div>
        <w:div w:id="1605068465">
          <w:marLeft w:val="0"/>
          <w:marRight w:val="0"/>
          <w:marTop w:val="0"/>
          <w:marBottom w:val="0"/>
          <w:divBdr>
            <w:top w:val="none" w:sz="0" w:space="0" w:color="auto"/>
            <w:left w:val="none" w:sz="0" w:space="0" w:color="auto"/>
            <w:bottom w:val="none" w:sz="0" w:space="0" w:color="auto"/>
            <w:right w:val="none" w:sz="0" w:space="0" w:color="auto"/>
          </w:divBdr>
        </w:div>
        <w:div w:id="1231623033">
          <w:marLeft w:val="0"/>
          <w:marRight w:val="0"/>
          <w:marTop w:val="0"/>
          <w:marBottom w:val="0"/>
          <w:divBdr>
            <w:top w:val="none" w:sz="0" w:space="0" w:color="auto"/>
            <w:left w:val="none" w:sz="0" w:space="0" w:color="auto"/>
            <w:bottom w:val="none" w:sz="0" w:space="0" w:color="auto"/>
            <w:right w:val="none" w:sz="0" w:space="0" w:color="auto"/>
          </w:divBdr>
        </w:div>
        <w:div w:id="209075562">
          <w:marLeft w:val="0"/>
          <w:marRight w:val="0"/>
          <w:marTop w:val="0"/>
          <w:marBottom w:val="0"/>
          <w:divBdr>
            <w:top w:val="none" w:sz="0" w:space="0" w:color="auto"/>
            <w:left w:val="none" w:sz="0" w:space="0" w:color="auto"/>
            <w:bottom w:val="none" w:sz="0" w:space="0" w:color="auto"/>
            <w:right w:val="none" w:sz="0" w:space="0" w:color="auto"/>
          </w:divBdr>
        </w:div>
        <w:div w:id="634337521">
          <w:marLeft w:val="0"/>
          <w:marRight w:val="0"/>
          <w:marTop w:val="0"/>
          <w:marBottom w:val="0"/>
          <w:divBdr>
            <w:top w:val="none" w:sz="0" w:space="0" w:color="auto"/>
            <w:left w:val="none" w:sz="0" w:space="0" w:color="auto"/>
            <w:bottom w:val="none" w:sz="0" w:space="0" w:color="auto"/>
            <w:right w:val="none" w:sz="0" w:space="0" w:color="auto"/>
          </w:divBdr>
        </w:div>
        <w:div w:id="338506992">
          <w:marLeft w:val="0"/>
          <w:marRight w:val="0"/>
          <w:marTop w:val="0"/>
          <w:marBottom w:val="0"/>
          <w:divBdr>
            <w:top w:val="none" w:sz="0" w:space="0" w:color="auto"/>
            <w:left w:val="none" w:sz="0" w:space="0" w:color="auto"/>
            <w:bottom w:val="none" w:sz="0" w:space="0" w:color="auto"/>
            <w:right w:val="none" w:sz="0" w:space="0" w:color="auto"/>
          </w:divBdr>
        </w:div>
        <w:div w:id="1914855066">
          <w:marLeft w:val="0"/>
          <w:marRight w:val="0"/>
          <w:marTop w:val="0"/>
          <w:marBottom w:val="0"/>
          <w:divBdr>
            <w:top w:val="none" w:sz="0" w:space="0" w:color="auto"/>
            <w:left w:val="none" w:sz="0" w:space="0" w:color="auto"/>
            <w:bottom w:val="none" w:sz="0" w:space="0" w:color="auto"/>
            <w:right w:val="none" w:sz="0" w:space="0" w:color="auto"/>
          </w:divBdr>
        </w:div>
        <w:div w:id="1474565733">
          <w:marLeft w:val="0"/>
          <w:marRight w:val="0"/>
          <w:marTop w:val="0"/>
          <w:marBottom w:val="0"/>
          <w:divBdr>
            <w:top w:val="none" w:sz="0" w:space="0" w:color="auto"/>
            <w:left w:val="none" w:sz="0" w:space="0" w:color="auto"/>
            <w:bottom w:val="none" w:sz="0" w:space="0" w:color="auto"/>
            <w:right w:val="none" w:sz="0" w:space="0" w:color="auto"/>
          </w:divBdr>
        </w:div>
        <w:div w:id="514922251">
          <w:marLeft w:val="0"/>
          <w:marRight w:val="0"/>
          <w:marTop w:val="0"/>
          <w:marBottom w:val="0"/>
          <w:divBdr>
            <w:top w:val="none" w:sz="0" w:space="0" w:color="auto"/>
            <w:left w:val="none" w:sz="0" w:space="0" w:color="auto"/>
            <w:bottom w:val="none" w:sz="0" w:space="0" w:color="auto"/>
            <w:right w:val="none" w:sz="0" w:space="0" w:color="auto"/>
          </w:divBdr>
        </w:div>
        <w:div w:id="1549563791">
          <w:marLeft w:val="0"/>
          <w:marRight w:val="0"/>
          <w:marTop w:val="0"/>
          <w:marBottom w:val="0"/>
          <w:divBdr>
            <w:top w:val="none" w:sz="0" w:space="0" w:color="auto"/>
            <w:left w:val="none" w:sz="0" w:space="0" w:color="auto"/>
            <w:bottom w:val="none" w:sz="0" w:space="0" w:color="auto"/>
            <w:right w:val="none" w:sz="0" w:space="0" w:color="auto"/>
          </w:divBdr>
        </w:div>
        <w:div w:id="1489177092">
          <w:marLeft w:val="0"/>
          <w:marRight w:val="0"/>
          <w:marTop w:val="0"/>
          <w:marBottom w:val="0"/>
          <w:divBdr>
            <w:top w:val="none" w:sz="0" w:space="0" w:color="auto"/>
            <w:left w:val="none" w:sz="0" w:space="0" w:color="auto"/>
            <w:bottom w:val="none" w:sz="0" w:space="0" w:color="auto"/>
            <w:right w:val="none" w:sz="0" w:space="0" w:color="auto"/>
          </w:divBdr>
        </w:div>
        <w:div w:id="1469087129">
          <w:marLeft w:val="0"/>
          <w:marRight w:val="0"/>
          <w:marTop w:val="0"/>
          <w:marBottom w:val="0"/>
          <w:divBdr>
            <w:top w:val="none" w:sz="0" w:space="0" w:color="auto"/>
            <w:left w:val="none" w:sz="0" w:space="0" w:color="auto"/>
            <w:bottom w:val="none" w:sz="0" w:space="0" w:color="auto"/>
            <w:right w:val="none" w:sz="0" w:space="0" w:color="auto"/>
          </w:divBdr>
        </w:div>
        <w:div w:id="2027369324">
          <w:marLeft w:val="0"/>
          <w:marRight w:val="0"/>
          <w:marTop w:val="0"/>
          <w:marBottom w:val="0"/>
          <w:divBdr>
            <w:top w:val="none" w:sz="0" w:space="0" w:color="auto"/>
            <w:left w:val="none" w:sz="0" w:space="0" w:color="auto"/>
            <w:bottom w:val="none" w:sz="0" w:space="0" w:color="auto"/>
            <w:right w:val="none" w:sz="0" w:space="0" w:color="auto"/>
          </w:divBdr>
        </w:div>
        <w:div w:id="1540849142">
          <w:marLeft w:val="0"/>
          <w:marRight w:val="0"/>
          <w:marTop w:val="0"/>
          <w:marBottom w:val="0"/>
          <w:divBdr>
            <w:top w:val="none" w:sz="0" w:space="0" w:color="auto"/>
            <w:left w:val="none" w:sz="0" w:space="0" w:color="auto"/>
            <w:bottom w:val="none" w:sz="0" w:space="0" w:color="auto"/>
            <w:right w:val="none" w:sz="0" w:space="0" w:color="auto"/>
          </w:divBdr>
        </w:div>
        <w:div w:id="2099325458">
          <w:marLeft w:val="0"/>
          <w:marRight w:val="0"/>
          <w:marTop w:val="0"/>
          <w:marBottom w:val="0"/>
          <w:divBdr>
            <w:top w:val="none" w:sz="0" w:space="0" w:color="auto"/>
            <w:left w:val="none" w:sz="0" w:space="0" w:color="auto"/>
            <w:bottom w:val="none" w:sz="0" w:space="0" w:color="auto"/>
            <w:right w:val="none" w:sz="0" w:space="0" w:color="auto"/>
          </w:divBdr>
        </w:div>
        <w:div w:id="140200402">
          <w:marLeft w:val="0"/>
          <w:marRight w:val="0"/>
          <w:marTop w:val="0"/>
          <w:marBottom w:val="0"/>
          <w:divBdr>
            <w:top w:val="none" w:sz="0" w:space="0" w:color="auto"/>
            <w:left w:val="none" w:sz="0" w:space="0" w:color="auto"/>
            <w:bottom w:val="none" w:sz="0" w:space="0" w:color="auto"/>
            <w:right w:val="none" w:sz="0" w:space="0" w:color="auto"/>
          </w:divBdr>
        </w:div>
        <w:div w:id="601106239">
          <w:marLeft w:val="0"/>
          <w:marRight w:val="0"/>
          <w:marTop w:val="0"/>
          <w:marBottom w:val="0"/>
          <w:divBdr>
            <w:top w:val="none" w:sz="0" w:space="0" w:color="auto"/>
            <w:left w:val="none" w:sz="0" w:space="0" w:color="auto"/>
            <w:bottom w:val="none" w:sz="0" w:space="0" w:color="auto"/>
            <w:right w:val="none" w:sz="0" w:space="0" w:color="auto"/>
          </w:divBdr>
        </w:div>
        <w:div w:id="1071392372">
          <w:marLeft w:val="0"/>
          <w:marRight w:val="0"/>
          <w:marTop w:val="0"/>
          <w:marBottom w:val="0"/>
          <w:divBdr>
            <w:top w:val="none" w:sz="0" w:space="0" w:color="auto"/>
            <w:left w:val="none" w:sz="0" w:space="0" w:color="auto"/>
            <w:bottom w:val="none" w:sz="0" w:space="0" w:color="auto"/>
            <w:right w:val="none" w:sz="0" w:space="0" w:color="auto"/>
          </w:divBdr>
        </w:div>
        <w:div w:id="945116829">
          <w:marLeft w:val="0"/>
          <w:marRight w:val="0"/>
          <w:marTop w:val="0"/>
          <w:marBottom w:val="0"/>
          <w:divBdr>
            <w:top w:val="none" w:sz="0" w:space="0" w:color="auto"/>
            <w:left w:val="none" w:sz="0" w:space="0" w:color="auto"/>
            <w:bottom w:val="none" w:sz="0" w:space="0" w:color="auto"/>
            <w:right w:val="none" w:sz="0" w:space="0" w:color="auto"/>
          </w:divBdr>
        </w:div>
        <w:div w:id="1597782120">
          <w:marLeft w:val="0"/>
          <w:marRight w:val="0"/>
          <w:marTop w:val="0"/>
          <w:marBottom w:val="0"/>
          <w:divBdr>
            <w:top w:val="none" w:sz="0" w:space="0" w:color="auto"/>
            <w:left w:val="none" w:sz="0" w:space="0" w:color="auto"/>
            <w:bottom w:val="none" w:sz="0" w:space="0" w:color="auto"/>
            <w:right w:val="none" w:sz="0" w:space="0" w:color="auto"/>
          </w:divBdr>
        </w:div>
        <w:div w:id="370153330">
          <w:marLeft w:val="0"/>
          <w:marRight w:val="0"/>
          <w:marTop w:val="0"/>
          <w:marBottom w:val="0"/>
          <w:divBdr>
            <w:top w:val="none" w:sz="0" w:space="0" w:color="auto"/>
            <w:left w:val="none" w:sz="0" w:space="0" w:color="auto"/>
            <w:bottom w:val="none" w:sz="0" w:space="0" w:color="auto"/>
            <w:right w:val="none" w:sz="0" w:space="0" w:color="auto"/>
          </w:divBdr>
        </w:div>
        <w:div w:id="231433223">
          <w:marLeft w:val="0"/>
          <w:marRight w:val="0"/>
          <w:marTop w:val="0"/>
          <w:marBottom w:val="0"/>
          <w:divBdr>
            <w:top w:val="none" w:sz="0" w:space="0" w:color="auto"/>
            <w:left w:val="none" w:sz="0" w:space="0" w:color="auto"/>
            <w:bottom w:val="none" w:sz="0" w:space="0" w:color="auto"/>
            <w:right w:val="none" w:sz="0" w:space="0" w:color="auto"/>
          </w:divBdr>
        </w:div>
        <w:div w:id="273294946">
          <w:marLeft w:val="0"/>
          <w:marRight w:val="0"/>
          <w:marTop w:val="0"/>
          <w:marBottom w:val="0"/>
          <w:divBdr>
            <w:top w:val="none" w:sz="0" w:space="0" w:color="auto"/>
            <w:left w:val="none" w:sz="0" w:space="0" w:color="auto"/>
            <w:bottom w:val="none" w:sz="0" w:space="0" w:color="auto"/>
            <w:right w:val="none" w:sz="0" w:space="0" w:color="auto"/>
          </w:divBdr>
        </w:div>
        <w:div w:id="188224676">
          <w:marLeft w:val="0"/>
          <w:marRight w:val="0"/>
          <w:marTop w:val="0"/>
          <w:marBottom w:val="0"/>
          <w:divBdr>
            <w:top w:val="none" w:sz="0" w:space="0" w:color="auto"/>
            <w:left w:val="none" w:sz="0" w:space="0" w:color="auto"/>
            <w:bottom w:val="none" w:sz="0" w:space="0" w:color="auto"/>
            <w:right w:val="none" w:sz="0" w:space="0" w:color="auto"/>
          </w:divBdr>
        </w:div>
        <w:div w:id="1961644093">
          <w:marLeft w:val="0"/>
          <w:marRight w:val="0"/>
          <w:marTop w:val="0"/>
          <w:marBottom w:val="0"/>
          <w:divBdr>
            <w:top w:val="none" w:sz="0" w:space="0" w:color="auto"/>
            <w:left w:val="none" w:sz="0" w:space="0" w:color="auto"/>
            <w:bottom w:val="none" w:sz="0" w:space="0" w:color="auto"/>
            <w:right w:val="none" w:sz="0" w:space="0" w:color="auto"/>
          </w:divBdr>
        </w:div>
        <w:div w:id="1096436200">
          <w:marLeft w:val="0"/>
          <w:marRight w:val="0"/>
          <w:marTop w:val="0"/>
          <w:marBottom w:val="0"/>
          <w:divBdr>
            <w:top w:val="none" w:sz="0" w:space="0" w:color="auto"/>
            <w:left w:val="none" w:sz="0" w:space="0" w:color="auto"/>
            <w:bottom w:val="none" w:sz="0" w:space="0" w:color="auto"/>
            <w:right w:val="none" w:sz="0" w:space="0" w:color="auto"/>
          </w:divBdr>
        </w:div>
        <w:div w:id="1999964017">
          <w:marLeft w:val="0"/>
          <w:marRight w:val="0"/>
          <w:marTop w:val="0"/>
          <w:marBottom w:val="0"/>
          <w:divBdr>
            <w:top w:val="none" w:sz="0" w:space="0" w:color="auto"/>
            <w:left w:val="none" w:sz="0" w:space="0" w:color="auto"/>
            <w:bottom w:val="none" w:sz="0" w:space="0" w:color="auto"/>
            <w:right w:val="none" w:sz="0" w:space="0" w:color="auto"/>
          </w:divBdr>
        </w:div>
        <w:div w:id="11616158">
          <w:marLeft w:val="0"/>
          <w:marRight w:val="0"/>
          <w:marTop w:val="0"/>
          <w:marBottom w:val="0"/>
          <w:divBdr>
            <w:top w:val="none" w:sz="0" w:space="0" w:color="auto"/>
            <w:left w:val="none" w:sz="0" w:space="0" w:color="auto"/>
            <w:bottom w:val="none" w:sz="0" w:space="0" w:color="auto"/>
            <w:right w:val="none" w:sz="0" w:space="0" w:color="auto"/>
          </w:divBdr>
        </w:div>
      </w:divsChild>
    </w:div>
    <w:div w:id="839278250">
      <w:bodyDiv w:val="1"/>
      <w:marLeft w:val="0"/>
      <w:marRight w:val="0"/>
      <w:marTop w:val="0"/>
      <w:marBottom w:val="0"/>
      <w:divBdr>
        <w:top w:val="none" w:sz="0" w:space="0" w:color="auto"/>
        <w:left w:val="none" w:sz="0" w:space="0" w:color="auto"/>
        <w:bottom w:val="none" w:sz="0" w:space="0" w:color="auto"/>
        <w:right w:val="none" w:sz="0" w:space="0" w:color="auto"/>
      </w:divBdr>
    </w:div>
    <w:div w:id="904143459">
      <w:bodyDiv w:val="1"/>
      <w:marLeft w:val="0"/>
      <w:marRight w:val="0"/>
      <w:marTop w:val="0"/>
      <w:marBottom w:val="0"/>
      <w:divBdr>
        <w:top w:val="none" w:sz="0" w:space="0" w:color="auto"/>
        <w:left w:val="none" w:sz="0" w:space="0" w:color="auto"/>
        <w:bottom w:val="none" w:sz="0" w:space="0" w:color="auto"/>
        <w:right w:val="none" w:sz="0" w:space="0" w:color="auto"/>
      </w:divBdr>
    </w:div>
    <w:div w:id="927928848">
      <w:bodyDiv w:val="1"/>
      <w:marLeft w:val="0"/>
      <w:marRight w:val="0"/>
      <w:marTop w:val="0"/>
      <w:marBottom w:val="0"/>
      <w:divBdr>
        <w:top w:val="none" w:sz="0" w:space="0" w:color="auto"/>
        <w:left w:val="none" w:sz="0" w:space="0" w:color="auto"/>
        <w:bottom w:val="none" w:sz="0" w:space="0" w:color="auto"/>
        <w:right w:val="none" w:sz="0" w:space="0" w:color="auto"/>
      </w:divBdr>
    </w:div>
    <w:div w:id="1060639176">
      <w:bodyDiv w:val="1"/>
      <w:marLeft w:val="0"/>
      <w:marRight w:val="0"/>
      <w:marTop w:val="0"/>
      <w:marBottom w:val="0"/>
      <w:divBdr>
        <w:top w:val="none" w:sz="0" w:space="0" w:color="auto"/>
        <w:left w:val="none" w:sz="0" w:space="0" w:color="auto"/>
        <w:bottom w:val="none" w:sz="0" w:space="0" w:color="auto"/>
        <w:right w:val="none" w:sz="0" w:space="0" w:color="auto"/>
      </w:divBdr>
    </w:div>
    <w:div w:id="1099837436">
      <w:bodyDiv w:val="1"/>
      <w:marLeft w:val="0"/>
      <w:marRight w:val="0"/>
      <w:marTop w:val="0"/>
      <w:marBottom w:val="0"/>
      <w:divBdr>
        <w:top w:val="none" w:sz="0" w:space="0" w:color="auto"/>
        <w:left w:val="none" w:sz="0" w:space="0" w:color="auto"/>
        <w:bottom w:val="none" w:sz="0" w:space="0" w:color="auto"/>
        <w:right w:val="none" w:sz="0" w:space="0" w:color="auto"/>
      </w:divBdr>
    </w:div>
    <w:div w:id="1114790005">
      <w:bodyDiv w:val="1"/>
      <w:marLeft w:val="0"/>
      <w:marRight w:val="0"/>
      <w:marTop w:val="0"/>
      <w:marBottom w:val="0"/>
      <w:divBdr>
        <w:top w:val="none" w:sz="0" w:space="0" w:color="auto"/>
        <w:left w:val="none" w:sz="0" w:space="0" w:color="auto"/>
        <w:bottom w:val="none" w:sz="0" w:space="0" w:color="auto"/>
        <w:right w:val="none" w:sz="0" w:space="0" w:color="auto"/>
      </w:divBdr>
    </w:div>
    <w:div w:id="1307395813">
      <w:bodyDiv w:val="1"/>
      <w:marLeft w:val="0"/>
      <w:marRight w:val="0"/>
      <w:marTop w:val="0"/>
      <w:marBottom w:val="0"/>
      <w:divBdr>
        <w:top w:val="none" w:sz="0" w:space="0" w:color="auto"/>
        <w:left w:val="none" w:sz="0" w:space="0" w:color="auto"/>
        <w:bottom w:val="none" w:sz="0" w:space="0" w:color="auto"/>
        <w:right w:val="none" w:sz="0" w:space="0" w:color="auto"/>
      </w:divBdr>
    </w:div>
    <w:div w:id="1357317423">
      <w:bodyDiv w:val="1"/>
      <w:marLeft w:val="0"/>
      <w:marRight w:val="0"/>
      <w:marTop w:val="0"/>
      <w:marBottom w:val="0"/>
      <w:divBdr>
        <w:top w:val="none" w:sz="0" w:space="0" w:color="auto"/>
        <w:left w:val="none" w:sz="0" w:space="0" w:color="auto"/>
        <w:bottom w:val="none" w:sz="0" w:space="0" w:color="auto"/>
        <w:right w:val="none" w:sz="0" w:space="0" w:color="auto"/>
      </w:divBdr>
      <w:divsChild>
        <w:div w:id="839736876">
          <w:marLeft w:val="0"/>
          <w:marRight w:val="0"/>
          <w:marTop w:val="0"/>
          <w:marBottom w:val="0"/>
          <w:divBdr>
            <w:top w:val="none" w:sz="0" w:space="0" w:color="auto"/>
            <w:left w:val="none" w:sz="0" w:space="0" w:color="auto"/>
            <w:bottom w:val="none" w:sz="0" w:space="0" w:color="auto"/>
            <w:right w:val="none" w:sz="0" w:space="0" w:color="auto"/>
          </w:divBdr>
        </w:div>
      </w:divsChild>
    </w:div>
    <w:div w:id="1494297392">
      <w:bodyDiv w:val="1"/>
      <w:marLeft w:val="0"/>
      <w:marRight w:val="0"/>
      <w:marTop w:val="0"/>
      <w:marBottom w:val="0"/>
      <w:divBdr>
        <w:top w:val="none" w:sz="0" w:space="0" w:color="auto"/>
        <w:left w:val="none" w:sz="0" w:space="0" w:color="auto"/>
        <w:bottom w:val="none" w:sz="0" w:space="0" w:color="auto"/>
        <w:right w:val="none" w:sz="0" w:space="0" w:color="auto"/>
      </w:divBdr>
    </w:div>
    <w:div w:id="1549300328">
      <w:bodyDiv w:val="1"/>
      <w:marLeft w:val="0"/>
      <w:marRight w:val="0"/>
      <w:marTop w:val="0"/>
      <w:marBottom w:val="0"/>
      <w:divBdr>
        <w:top w:val="none" w:sz="0" w:space="0" w:color="auto"/>
        <w:left w:val="none" w:sz="0" w:space="0" w:color="auto"/>
        <w:bottom w:val="none" w:sz="0" w:space="0" w:color="auto"/>
        <w:right w:val="none" w:sz="0" w:space="0" w:color="auto"/>
      </w:divBdr>
    </w:div>
    <w:div w:id="1879972842">
      <w:bodyDiv w:val="1"/>
      <w:marLeft w:val="0"/>
      <w:marRight w:val="0"/>
      <w:marTop w:val="0"/>
      <w:marBottom w:val="0"/>
      <w:divBdr>
        <w:top w:val="none" w:sz="0" w:space="0" w:color="auto"/>
        <w:left w:val="none" w:sz="0" w:space="0" w:color="auto"/>
        <w:bottom w:val="none" w:sz="0" w:space="0" w:color="auto"/>
        <w:right w:val="none" w:sz="0" w:space="0" w:color="auto"/>
      </w:divBdr>
    </w:div>
    <w:div w:id="1925676443">
      <w:bodyDiv w:val="1"/>
      <w:marLeft w:val="0"/>
      <w:marRight w:val="0"/>
      <w:marTop w:val="0"/>
      <w:marBottom w:val="0"/>
      <w:divBdr>
        <w:top w:val="none" w:sz="0" w:space="0" w:color="auto"/>
        <w:left w:val="none" w:sz="0" w:space="0" w:color="auto"/>
        <w:bottom w:val="none" w:sz="0" w:space="0" w:color="auto"/>
        <w:right w:val="none" w:sz="0" w:space="0" w:color="auto"/>
      </w:divBdr>
    </w:div>
    <w:div w:id="1963267302">
      <w:bodyDiv w:val="1"/>
      <w:marLeft w:val="0"/>
      <w:marRight w:val="0"/>
      <w:marTop w:val="0"/>
      <w:marBottom w:val="0"/>
      <w:divBdr>
        <w:top w:val="none" w:sz="0" w:space="0" w:color="auto"/>
        <w:left w:val="none" w:sz="0" w:space="0" w:color="auto"/>
        <w:bottom w:val="none" w:sz="0" w:space="0" w:color="auto"/>
        <w:right w:val="none" w:sz="0" w:space="0" w:color="auto"/>
      </w:divBdr>
    </w:div>
    <w:div w:id="21173594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inkerpop.apache.org/download.html" TargetMode="External"/><Relationship Id="rId18" Type="http://schemas.openxmlformats.org/officeDocument/2006/relationships/hyperlink" Target="https://www.sqlshack.com/wp-content/uploads/2020/04/microsoft-azure-portal-create-azure-cosmos-db.png" TargetMode="External"/><Relationship Id="rId26" Type="http://schemas.openxmlformats.org/officeDocument/2006/relationships/image" Target="media/image11.png"/><Relationship Id="rId39" Type="http://schemas.openxmlformats.org/officeDocument/2006/relationships/image" Target="media/image23.emf"/><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tinkerpop.apache.org/"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yperlink" Target="https://www.sqlshack.com/wp-content/uploads/2020/04/microsoft-azure-portal-azure-cosmos-db.png" TargetMode="External"/><Relationship Id="rId20" Type="http://schemas.openxmlformats.org/officeDocument/2006/relationships/image" Target="media/image6.emf"/><Relationship Id="rId29" Type="http://schemas.openxmlformats.org/officeDocument/2006/relationships/image" Target="media/image14.png"/><Relationship Id="rId41" Type="http://schemas.openxmlformats.org/officeDocument/2006/relationships/image" Target="media/image25.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inkerpop.apache.org/docs/current/reference/" TargetMode="External"/><Relationship Id="rId24" Type="http://schemas.openxmlformats.org/officeDocument/2006/relationships/hyperlink" Target="https://www.sqlshack.com/wp-content/uploads/2020/04/cosmos-db-account-created-successfully-.png"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emf"/><Relationship Id="rId45" Type="http://schemas.openxmlformats.org/officeDocument/2006/relationships/image" Target="media/image28.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portal.azure.com/"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2.png"/><Relationship Id="rId10" Type="http://schemas.openxmlformats.org/officeDocument/2006/relationships/hyperlink" Target="https://docs.microsoft.com/en-us/azure/cosmos-db/graph/graph-introduction" TargetMode="Externa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hyperlink" Target="https://www.gremlin.com/community/tutorials/how-to-install-and-run-gremlin-on-windows/" TargetMode="External"/><Relationship Id="rId35" Type="http://schemas.openxmlformats.org/officeDocument/2006/relationships/image" Target="media/image19.png"/><Relationship Id="rId43" Type="http://schemas.openxmlformats.org/officeDocument/2006/relationships/hyperlink" Target="https://tinkerpop.apache.org/docs/3.2.5/tutorials/getting-started/" TargetMode="External"/><Relationship Id="rId48"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380A7F-5E6B-415E-9069-CB9B04D13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Pages>
  <Words>1344</Words>
  <Characters>7666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Microsoft account</cp:lastModifiedBy>
  <cp:revision>16</cp:revision>
  <cp:lastPrinted>2022-09-08T15:29:00Z</cp:lastPrinted>
  <dcterms:created xsi:type="dcterms:W3CDTF">2022-09-08T07:05:00Z</dcterms:created>
  <dcterms:modified xsi:type="dcterms:W3CDTF">2022-09-08T15:29:00Z</dcterms:modified>
</cp:coreProperties>
</file>